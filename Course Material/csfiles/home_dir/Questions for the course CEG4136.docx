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xls" ContentType="application/vnd.ms-exce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AC5" w:rsidRDefault="00C52AC5" w:rsidP="00C52AC5">
      <w:pPr>
        <w:pStyle w:val="Title"/>
        <w:rPr>
          <w:rFonts w:eastAsia="Times New Roman"/>
          <w:lang w:eastAsia="en-CA"/>
        </w:rPr>
      </w:pPr>
      <w:r>
        <w:rPr>
          <w:rFonts w:eastAsia="Times New Roman"/>
          <w:lang w:eastAsia="en-CA"/>
        </w:rPr>
        <w:t>Questions for the course CEG4136</w:t>
      </w:r>
    </w:p>
    <w:p w:rsidR="00C52AC5" w:rsidRDefault="00DC7E08" w:rsidP="00B56EC0">
      <w:pPr>
        <w:spacing w:after="0" w:line="240" w:lineRule="auto"/>
        <w:rPr>
          <w:rFonts w:ascii="Calibri" w:eastAsia="Times New Roman" w:hAnsi="Calibri" w:cs="Times New Roman"/>
          <w:b/>
          <w:bCs/>
          <w:lang w:eastAsia="en-CA"/>
        </w:rPr>
      </w:pPr>
      <w:r>
        <w:rPr>
          <w:rFonts w:ascii="Calibri" w:eastAsia="Times New Roman" w:hAnsi="Calibri" w:cs="Times New Roman"/>
          <w:b/>
          <w:bCs/>
          <w:lang w:eastAsia="en-CA"/>
        </w:rPr>
        <w:t>This list of questions and problems is based on questions that I developed or used for assignments, quizzes and exams during the period of 2004-2013. Please note that t</w:t>
      </w:r>
      <w:r w:rsidRPr="00DC7E08">
        <w:rPr>
          <w:rFonts w:ascii="Calibri" w:eastAsia="Times New Roman" w:hAnsi="Calibri" w:cs="Times New Roman"/>
          <w:b/>
          <w:bCs/>
          <w:lang w:eastAsia="en-CA"/>
        </w:rPr>
        <w:t>his document is a work in progress and is intended for the sole use of</w:t>
      </w:r>
      <w:r>
        <w:rPr>
          <w:rFonts w:ascii="Calibri" w:eastAsia="Times New Roman" w:hAnsi="Calibri" w:cs="Times New Roman"/>
          <w:b/>
          <w:bCs/>
          <w:lang w:eastAsia="en-CA"/>
        </w:rPr>
        <w:t xml:space="preserve"> the </w:t>
      </w:r>
      <w:r w:rsidR="0041646F">
        <w:rPr>
          <w:rFonts w:ascii="Calibri" w:eastAsia="Times New Roman" w:hAnsi="Calibri" w:cs="Times New Roman"/>
          <w:b/>
          <w:bCs/>
          <w:lang w:eastAsia="en-CA"/>
        </w:rPr>
        <w:t>CEG4136</w:t>
      </w:r>
      <w:r w:rsidR="0041646F">
        <w:rPr>
          <w:rFonts w:ascii="Calibri" w:eastAsia="Times New Roman" w:hAnsi="Calibri" w:cs="Times New Roman"/>
          <w:b/>
          <w:bCs/>
          <w:lang w:eastAsia="en-CA"/>
        </w:rPr>
        <w:t xml:space="preserve"> </w:t>
      </w:r>
      <w:r>
        <w:rPr>
          <w:rFonts w:ascii="Calibri" w:eastAsia="Times New Roman" w:hAnsi="Calibri" w:cs="Times New Roman"/>
          <w:b/>
          <w:bCs/>
          <w:lang w:eastAsia="en-CA"/>
        </w:rPr>
        <w:t>student</w:t>
      </w:r>
      <w:r w:rsidR="0041646F">
        <w:rPr>
          <w:rFonts w:ascii="Calibri" w:eastAsia="Times New Roman" w:hAnsi="Calibri" w:cs="Times New Roman"/>
          <w:b/>
          <w:bCs/>
          <w:lang w:eastAsia="en-CA"/>
        </w:rPr>
        <w:t>s</w:t>
      </w:r>
      <w:r>
        <w:rPr>
          <w:rFonts w:ascii="Calibri" w:eastAsia="Times New Roman" w:hAnsi="Calibri" w:cs="Times New Roman"/>
          <w:b/>
          <w:bCs/>
          <w:lang w:eastAsia="en-CA"/>
        </w:rPr>
        <w:t>. I apologize if some questions are repeated. I also acknowledge that I have</w:t>
      </w:r>
      <w:r w:rsidR="0041646F">
        <w:rPr>
          <w:rFonts w:ascii="Calibri" w:eastAsia="Times New Roman" w:hAnsi="Calibri" w:cs="Times New Roman"/>
          <w:b/>
          <w:bCs/>
          <w:lang w:eastAsia="en-CA"/>
        </w:rPr>
        <w:t xml:space="preserve"> </w:t>
      </w:r>
      <w:r>
        <w:rPr>
          <w:rFonts w:ascii="Calibri" w:eastAsia="Times New Roman" w:hAnsi="Calibri" w:cs="Times New Roman"/>
          <w:b/>
          <w:bCs/>
          <w:lang w:eastAsia="en-CA"/>
        </w:rPr>
        <w:t>n</w:t>
      </w:r>
      <w:r w:rsidR="0041646F">
        <w:rPr>
          <w:rFonts w:ascii="Calibri" w:eastAsia="Times New Roman" w:hAnsi="Calibri" w:cs="Times New Roman"/>
          <w:b/>
          <w:bCs/>
          <w:lang w:eastAsia="en-CA"/>
        </w:rPr>
        <w:t>o</w:t>
      </w:r>
      <w:r>
        <w:rPr>
          <w:rFonts w:ascii="Calibri" w:eastAsia="Times New Roman" w:hAnsi="Calibri" w:cs="Times New Roman"/>
          <w:b/>
          <w:bCs/>
          <w:lang w:eastAsia="en-CA"/>
        </w:rPr>
        <w:t xml:space="preserve">t included references for questions that are taken from other resources and that I plan to do that in near future. </w:t>
      </w:r>
    </w:p>
    <w:p w:rsidR="00DC7E08" w:rsidRDefault="00DC7E08" w:rsidP="00B56EC0">
      <w:pPr>
        <w:spacing w:after="0" w:line="240" w:lineRule="auto"/>
        <w:rPr>
          <w:rFonts w:ascii="Calibri" w:eastAsia="Times New Roman" w:hAnsi="Calibri" w:cs="Times New Roman"/>
          <w:b/>
          <w:bCs/>
          <w:lang w:eastAsia="en-CA"/>
        </w:rPr>
      </w:pPr>
    </w:p>
    <w:p w:rsidR="00DC7E08" w:rsidRDefault="00DC7E08" w:rsidP="00B56EC0">
      <w:pPr>
        <w:spacing w:after="0" w:line="240" w:lineRule="auto"/>
        <w:rPr>
          <w:rFonts w:ascii="Calibri" w:eastAsia="Times New Roman" w:hAnsi="Calibri" w:cs="Times New Roman"/>
          <w:b/>
          <w:bCs/>
          <w:lang w:eastAsia="en-CA"/>
        </w:rPr>
      </w:pPr>
      <w:r>
        <w:rPr>
          <w:rFonts w:ascii="Calibri" w:eastAsia="Times New Roman" w:hAnsi="Calibri" w:cs="Times New Roman"/>
          <w:b/>
          <w:bCs/>
          <w:lang w:eastAsia="en-CA"/>
        </w:rPr>
        <w:t xml:space="preserve">I would like to </w:t>
      </w:r>
      <w:r w:rsidR="0041646F">
        <w:rPr>
          <w:rFonts w:ascii="Calibri" w:eastAsia="Times New Roman" w:hAnsi="Calibri" w:cs="Times New Roman"/>
          <w:b/>
          <w:bCs/>
          <w:lang w:eastAsia="en-CA"/>
        </w:rPr>
        <w:t>thank</w:t>
      </w:r>
      <w:r>
        <w:rPr>
          <w:rFonts w:ascii="Calibri" w:eastAsia="Times New Roman" w:hAnsi="Calibri" w:cs="Times New Roman"/>
          <w:b/>
          <w:bCs/>
          <w:lang w:eastAsia="en-CA"/>
        </w:rPr>
        <w:t xml:space="preserve"> </w:t>
      </w:r>
      <w:proofErr w:type="spellStart"/>
      <w:r>
        <w:rPr>
          <w:rFonts w:ascii="Calibri" w:eastAsia="Times New Roman" w:hAnsi="Calibri" w:cs="Times New Roman"/>
          <w:b/>
          <w:bCs/>
          <w:lang w:eastAsia="en-CA"/>
        </w:rPr>
        <w:t>Iype</w:t>
      </w:r>
      <w:proofErr w:type="spellEnd"/>
      <w:r>
        <w:rPr>
          <w:rFonts w:ascii="Calibri" w:eastAsia="Times New Roman" w:hAnsi="Calibri" w:cs="Times New Roman"/>
          <w:b/>
          <w:bCs/>
          <w:lang w:eastAsia="en-CA"/>
        </w:rPr>
        <w:t xml:space="preserve"> Joseph for compiling this material.</w:t>
      </w:r>
    </w:p>
    <w:p w:rsidR="00DC7E08" w:rsidRDefault="00DC7E08" w:rsidP="00B56EC0">
      <w:pPr>
        <w:spacing w:after="0" w:line="240" w:lineRule="auto"/>
        <w:rPr>
          <w:rFonts w:ascii="Calibri" w:eastAsia="Times New Roman" w:hAnsi="Calibri" w:cs="Times New Roman"/>
          <w:b/>
          <w:bCs/>
          <w:lang w:eastAsia="en-CA"/>
        </w:rPr>
      </w:pPr>
    </w:p>
    <w:p w:rsidR="00DC7E08" w:rsidRDefault="00DC7E08" w:rsidP="00B56EC0">
      <w:pPr>
        <w:spacing w:after="0" w:line="240" w:lineRule="auto"/>
        <w:rPr>
          <w:rFonts w:ascii="Calibri" w:eastAsia="Times New Roman" w:hAnsi="Calibri" w:cs="Times New Roman"/>
          <w:b/>
          <w:bCs/>
          <w:lang w:eastAsia="en-CA"/>
        </w:rPr>
      </w:pPr>
      <w:r>
        <w:rPr>
          <w:rFonts w:ascii="Calibri" w:eastAsia="Times New Roman" w:hAnsi="Calibri" w:cs="Times New Roman"/>
          <w:b/>
          <w:bCs/>
          <w:lang w:eastAsia="en-CA"/>
        </w:rPr>
        <w:t>Miodrag Bolic</w:t>
      </w:r>
      <w:bookmarkStart w:id="0" w:name="_GoBack"/>
      <w:bookmarkEnd w:id="0"/>
    </w:p>
    <w:p w:rsidR="00DC7E08" w:rsidRDefault="00DC7E08" w:rsidP="00B56EC0">
      <w:pPr>
        <w:spacing w:after="0" w:line="240" w:lineRule="auto"/>
        <w:rPr>
          <w:rFonts w:ascii="Calibri" w:eastAsia="Times New Roman" w:hAnsi="Calibri" w:cs="Times New Roman"/>
          <w:b/>
          <w:bCs/>
          <w:lang w:eastAsia="en-CA"/>
        </w:rPr>
      </w:pPr>
      <w:r>
        <w:rPr>
          <w:rFonts w:ascii="Calibri" w:eastAsia="Times New Roman" w:hAnsi="Calibri" w:cs="Times New Roman"/>
          <w:b/>
          <w:bCs/>
          <w:lang w:eastAsia="en-CA"/>
        </w:rPr>
        <w:t>December 1, 2013</w:t>
      </w:r>
    </w:p>
    <w:p w:rsidR="0006309D" w:rsidRDefault="0006309D">
      <w:pPr>
        <w:rPr>
          <w:rFonts w:ascii="Calibri" w:eastAsia="Times New Roman" w:hAnsi="Calibri" w:cs="Times New Roman"/>
          <w:b/>
          <w:bCs/>
          <w:lang w:eastAsia="en-CA"/>
        </w:rPr>
      </w:pPr>
      <w:r>
        <w:rPr>
          <w:rFonts w:ascii="Calibri" w:eastAsia="Times New Roman" w:hAnsi="Calibri" w:cs="Times New Roman"/>
          <w:b/>
          <w:bCs/>
          <w:lang w:eastAsia="en-CA"/>
        </w:rPr>
        <w:br w:type="page"/>
      </w:r>
    </w:p>
    <w:sdt>
      <w:sdtPr>
        <w:id w:val="-1598009119"/>
        <w:docPartObj>
          <w:docPartGallery w:val="Table of Contents"/>
          <w:docPartUnique/>
        </w:docPartObj>
      </w:sdtPr>
      <w:sdtEndPr>
        <w:rPr>
          <w:b/>
          <w:bCs/>
          <w:caps w:val="0"/>
          <w:noProof/>
          <w:color w:val="auto"/>
          <w:spacing w:val="0"/>
          <w:sz w:val="22"/>
          <w:szCs w:val="22"/>
          <w:lang w:bidi="ar-SA"/>
        </w:rPr>
      </w:sdtEndPr>
      <w:sdtContent>
        <w:p w:rsidR="00DC7E08" w:rsidRDefault="00DC7E08">
          <w:pPr>
            <w:pStyle w:val="TOCHeading"/>
          </w:pPr>
          <w:r>
            <w:t>Table of Contents</w:t>
          </w:r>
        </w:p>
        <w:p w:rsidR="0006309D" w:rsidRDefault="00DC7E08" w:rsidP="0006309D">
          <w:pPr>
            <w:pStyle w:val="TOC1"/>
            <w:tabs>
              <w:tab w:val="left" w:pos="440"/>
              <w:tab w:val="right" w:leader="dot" w:pos="9350"/>
            </w:tabs>
            <w:spacing w:after="60"/>
            <w:rPr>
              <w:rFonts w:asciiTheme="minorHAnsi" w:eastAsiaTheme="minorEastAsia" w:hAnsiTheme="minorHAnsi" w:cstheme="minorBidi"/>
              <w:noProof/>
              <w:lang w:eastAsia="en-CA"/>
            </w:rPr>
          </w:pPr>
          <w:r>
            <w:fldChar w:fldCharType="begin"/>
          </w:r>
          <w:r>
            <w:instrText xml:space="preserve"> TOC \o "1-3" \h \z \u </w:instrText>
          </w:r>
          <w:r>
            <w:fldChar w:fldCharType="separate"/>
          </w:r>
          <w:hyperlink w:anchor="_Toc373624388" w:history="1">
            <w:r w:rsidR="0006309D" w:rsidRPr="002D2FF1">
              <w:rPr>
                <w:rStyle w:val="Hyperlink"/>
                <w:rFonts w:eastAsia="Times New Roman"/>
                <w:noProof/>
                <w:lang w:eastAsia="en-CA"/>
              </w:rPr>
              <w:t>1</w:t>
            </w:r>
            <w:r w:rsidR="0006309D">
              <w:rPr>
                <w:rFonts w:asciiTheme="minorHAnsi" w:eastAsiaTheme="minorEastAsia" w:hAnsiTheme="minorHAnsi" w:cstheme="minorBidi"/>
                <w:noProof/>
                <w:lang w:eastAsia="en-CA"/>
              </w:rPr>
              <w:tab/>
            </w:r>
            <w:r w:rsidR="0006309D" w:rsidRPr="002D2FF1">
              <w:rPr>
                <w:rStyle w:val="Hyperlink"/>
                <w:rFonts w:eastAsia="Times New Roman"/>
                <w:noProof/>
                <w:lang w:eastAsia="en-CA"/>
              </w:rPr>
              <w:t>Models and Performance metrics</w:t>
            </w:r>
            <w:r w:rsidR="0006309D">
              <w:rPr>
                <w:noProof/>
                <w:webHidden/>
              </w:rPr>
              <w:tab/>
            </w:r>
            <w:r w:rsidR="0006309D">
              <w:rPr>
                <w:noProof/>
                <w:webHidden/>
              </w:rPr>
              <w:fldChar w:fldCharType="begin"/>
            </w:r>
            <w:r w:rsidR="0006309D">
              <w:rPr>
                <w:noProof/>
                <w:webHidden/>
              </w:rPr>
              <w:instrText xml:space="preserve"> PAGEREF _Toc373624388 \h </w:instrText>
            </w:r>
            <w:r w:rsidR="0006309D">
              <w:rPr>
                <w:noProof/>
                <w:webHidden/>
              </w:rPr>
            </w:r>
            <w:r w:rsidR="0006309D">
              <w:rPr>
                <w:noProof/>
                <w:webHidden/>
              </w:rPr>
              <w:fldChar w:fldCharType="separate"/>
            </w:r>
            <w:r w:rsidR="0006309D">
              <w:rPr>
                <w:noProof/>
                <w:webHidden/>
              </w:rPr>
              <w:t>3</w:t>
            </w:r>
            <w:r w:rsidR="0006309D">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389" w:history="1">
            <w:r w:rsidRPr="002D2FF1">
              <w:rPr>
                <w:rStyle w:val="Hyperlink"/>
                <w:rFonts w:eastAsia="Times New Roman"/>
                <w:noProof/>
                <w:lang w:eastAsia="en-CA"/>
              </w:rPr>
              <w:t>1.1</w:t>
            </w:r>
            <w:r>
              <w:rPr>
                <w:rFonts w:asciiTheme="minorHAnsi" w:eastAsiaTheme="minorEastAsia" w:hAnsiTheme="minorHAnsi" w:cstheme="minorBidi"/>
                <w:noProof/>
                <w:lang w:eastAsia="en-CA"/>
              </w:rPr>
              <w:tab/>
            </w:r>
            <w:r w:rsidRPr="002D2FF1">
              <w:rPr>
                <w:rStyle w:val="Hyperlink"/>
                <w:rFonts w:eastAsia="Times New Roman"/>
                <w:noProof/>
                <w:lang w:eastAsia="en-CA"/>
              </w:rPr>
              <w:t>Questions related to the lecture</w:t>
            </w:r>
            <w:r>
              <w:rPr>
                <w:noProof/>
                <w:webHidden/>
              </w:rPr>
              <w:tab/>
            </w:r>
            <w:r>
              <w:rPr>
                <w:noProof/>
                <w:webHidden/>
              </w:rPr>
              <w:fldChar w:fldCharType="begin"/>
            </w:r>
            <w:r>
              <w:rPr>
                <w:noProof/>
                <w:webHidden/>
              </w:rPr>
              <w:instrText xml:space="preserve"> PAGEREF _Toc373624389 \h </w:instrText>
            </w:r>
            <w:r>
              <w:rPr>
                <w:noProof/>
                <w:webHidden/>
              </w:rPr>
            </w:r>
            <w:r>
              <w:rPr>
                <w:noProof/>
                <w:webHidden/>
              </w:rPr>
              <w:fldChar w:fldCharType="separate"/>
            </w:r>
            <w:r>
              <w:rPr>
                <w:noProof/>
                <w:webHidden/>
              </w:rPr>
              <w:t>3</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390" w:history="1">
            <w:r w:rsidRPr="002D2FF1">
              <w:rPr>
                <w:rStyle w:val="Hyperlink"/>
                <w:rFonts w:eastAsia="Times New Roman"/>
                <w:noProof/>
                <w:lang w:eastAsia="en-CA"/>
              </w:rPr>
              <w:t>1.2</w:t>
            </w:r>
            <w:r>
              <w:rPr>
                <w:rFonts w:asciiTheme="minorHAnsi" w:eastAsiaTheme="minorEastAsia" w:hAnsiTheme="minorHAnsi" w:cstheme="minorBidi"/>
                <w:noProof/>
                <w:lang w:eastAsia="en-CA"/>
              </w:rPr>
              <w:tab/>
            </w:r>
            <w:r w:rsidRPr="002D2FF1">
              <w:rPr>
                <w:rStyle w:val="Hyperlink"/>
                <w:rFonts w:eastAsia="Times New Roman"/>
                <w:noProof/>
                <w:lang w:eastAsia="en-CA"/>
              </w:rPr>
              <w:t>Short questions</w:t>
            </w:r>
            <w:r>
              <w:rPr>
                <w:noProof/>
                <w:webHidden/>
              </w:rPr>
              <w:tab/>
            </w:r>
            <w:r>
              <w:rPr>
                <w:noProof/>
                <w:webHidden/>
              </w:rPr>
              <w:fldChar w:fldCharType="begin"/>
            </w:r>
            <w:r>
              <w:rPr>
                <w:noProof/>
                <w:webHidden/>
              </w:rPr>
              <w:instrText xml:space="preserve"> PAGEREF _Toc373624390 \h </w:instrText>
            </w:r>
            <w:r>
              <w:rPr>
                <w:noProof/>
                <w:webHidden/>
              </w:rPr>
            </w:r>
            <w:r>
              <w:rPr>
                <w:noProof/>
                <w:webHidden/>
              </w:rPr>
              <w:fldChar w:fldCharType="separate"/>
            </w:r>
            <w:r>
              <w:rPr>
                <w:noProof/>
                <w:webHidden/>
              </w:rPr>
              <w:t>3</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391" w:history="1">
            <w:r w:rsidRPr="002D2FF1">
              <w:rPr>
                <w:rStyle w:val="Hyperlink"/>
                <w:rFonts w:eastAsia="Times New Roman"/>
                <w:noProof/>
                <w:lang w:eastAsia="en-CA"/>
              </w:rPr>
              <w:t>1.3</w:t>
            </w:r>
            <w:r>
              <w:rPr>
                <w:rFonts w:asciiTheme="minorHAnsi" w:eastAsiaTheme="minorEastAsia" w:hAnsiTheme="minorHAnsi" w:cstheme="minorBidi"/>
                <w:noProof/>
                <w:lang w:eastAsia="en-CA"/>
              </w:rPr>
              <w:tab/>
            </w:r>
            <w:r w:rsidRPr="002D2FF1">
              <w:rPr>
                <w:rStyle w:val="Hyperlink"/>
                <w:rFonts w:eastAsia="Times New Roman"/>
                <w:noProof/>
                <w:lang w:eastAsia="en-CA"/>
              </w:rPr>
              <w:t>Problems</w:t>
            </w:r>
            <w:r>
              <w:rPr>
                <w:noProof/>
                <w:webHidden/>
              </w:rPr>
              <w:tab/>
            </w:r>
            <w:r>
              <w:rPr>
                <w:noProof/>
                <w:webHidden/>
              </w:rPr>
              <w:fldChar w:fldCharType="begin"/>
            </w:r>
            <w:r>
              <w:rPr>
                <w:noProof/>
                <w:webHidden/>
              </w:rPr>
              <w:instrText xml:space="preserve"> PAGEREF _Toc373624391 \h </w:instrText>
            </w:r>
            <w:r>
              <w:rPr>
                <w:noProof/>
                <w:webHidden/>
              </w:rPr>
            </w:r>
            <w:r>
              <w:rPr>
                <w:noProof/>
                <w:webHidden/>
              </w:rPr>
              <w:fldChar w:fldCharType="separate"/>
            </w:r>
            <w:r>
              <w:rPr>
                <w:noProof/>
                <w:webHidden/>
              </w:rPr>
              <w:t>5</w:t>
            </w:r>
            <w:r>
              <w:rPr>
                <w:noProof/>
                <w:webHidden/>
              </w:rPr>
              <w:fldChar w:fldCharType="end"/>
            </w:r>
          </w:hyperlink>
        </w:p>
        <w:p w:rsidR="0006309D" w:rsidRDefault="0006309D" w:rsidP="0006309D">
          <w:pPr>
            <w:pStyle w:val="TOC1"/>
            <w:tabs>
              <w:tab w:val="left" w:pos="440"/>
              <w:tab w:val="right" w:leader="dot" w:pos="9350"/>
            </w:tabs>
            <w:spacing w:after="60"/>
            <w:rPr>
              <w:rFonts w:asciiTheme="minorHAnsi" w:eastAsiaTheme="minorEastAsia" w:hAnsiTheme="minorHAnsi" w:cstheme="minorBidi"/>
              <w:noProof/>
              <w:lang w:eastAsia="en-CA"/>
            </w:rPr>
          </w:pPr>
          <w:hyperlink w:anchor="_Toc373624392" w:history="1">
            <w:r w:rsidRPr="002D2FF1">
              <w:rPr>
                <w:rStyle w:val="Hyperlink"/>
                <w:rFonts w:eastAsia="Times New Roman"/>
                <w:noProof/>
                <w:lang w:eastAsia="en-CA"/>
              </w:rPr>
              <w:t>2</w:t>
            </w:r>
            <w:r>
              <w:rPr>
                <w:rFonts w:asciiTheme="minorHAnsi" w:eastAsiaTheme="minorEastAsia" w:hAnsiTheme="minorHAnsi" w:cstheme="minorBidi"/>
                <w:noProof/>
                <w:lang w:eastAsia="en-CA"/>
              </w:rPr>
              <w:tab/>
            </w:r>
            <w:r w:rsidRPr="002D2FF1">
              <w:rPr>
                <w:rStyle w:val="Hyperlink"/>
                <w:rFonts w:eastAsia="Times New Roman"/>
                <w:noProof/>
                <w:lang w:eastAsia="en-CA"/>
              </w:rPr>
              <w:t>Programming</w:t>
            </w:r>
            <w:r>
              <w:rPr>
                <w:noProof/>
                <w:webHidden/>
              </w:rPr>
              <w:tab/>
            </w:r>
            <w:r>
              <w:rPr>
                <w:noProof/>
                <w:webHidden/>
              </w:rPr>
              <w:fldChar w:fldCharType="begin"/>
            </w:r>
            <w:r>
              <w:rPr>
                <w:noProof/>
                <w:webHidden/>
              </w:rPr>
              <w:instrText xml:space="preserve"> PAGEREF _Toc373624392 \h </w:instrText>
            </w:r>
            <w:r>
              <w:rPr>
                <w:noProof/>
                <w:webHidden/>
              </w:rPr>
            </w:r>
            <w:r>
              <w:rPr>
                <w:noProof/>
                <w:webHidden/>
              </w:rPr>
              <w:fldChar w:fldCharType="separate"/>
            </w:r>
            <w:r>
              <w:rPr>
                <w:noProof/>
                <w:webHidden/>
              </w:rPr>
              <w:t>6</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393" w:history="1">
            <w:r w:rsidRPr="002D2FF1">
              <w:rPr>
                <w:rStyle w:val="Hyperlink"/>
                <w:rFonts w:eastAsia="Times New Roman"/>
                <w:noProof/>
                <w:lang w:eastAsia="en-CA"/>
              </w:rPr>
              <w:t>2.1</w:t>
            </w:r>
            <w:r>
              <w:rPr>
                <w:rFonts w:asciiTheme="minorHAnsi" w:eastAsiaTheme="minorEastAsia" w:hAnsiTheme="minorHAnsi" w:cstheme="minorBidi"/>
                <w:noProof/>
                <w:lang w:eastAsia="en-CA"/>
              </w:rPr>
              <w:tab/>
            </w:r>
            <w:r w:rsidRPr="002D2FF1">
              <w:rPr>
                <w:rStyle w:val="Hyperlink"/>
                <w:rFonts w:eastAsia="Times New Roman"/>
                <w:noProof/>
                <w:lang w:eastAsia="en-CA"/>
              </w:rPr>
              <w:t>Questions related to the lecture</w:t>
            </w:r>
            <w:r>
              <w:rPr>
                <w:noProof/>
                <w:webHidden/>
              </w:rPr>
              <w:tab/>
            </w:r>
            <w:r>
              <w:rPr>
                <w:noProof/>
                <w:webHidden/>
              </w:rPr>
              <w:fldChar w:fldCharType="begin"/>
            </w:r>
            <w:r>
              <w:rPr>
                <w:noProof/>
                <w:webHidden/>
              </w:rPr>
              <w:instrText xml:space="preserve"> PAGEREF _Toc373624393 \h </w:instrText>
            </w:r>
            <w:r>
              <w:rPr>
                <w:noProof/>
                <w:webHidden/>
              </w:rPr>
            </w:r>
            <w:r>
              <w:rPr>
                <w:noProof/>
                <w:webHidden/>
              </w:rPr>
              <w:fldChar w:fldCharType="separate"/>
            </w:r>
            <w:r>
              <w:rPr>
                <w:noProof/>
                <w:webHidden/>
              </w:rPr>
              <w:t>6</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394" w:history="1">
            <w:r w:rsidRPr="002D2FF1">
              <w:rPr>
                <w:rStyle w:val="Hyperlink"/>
                <w:rFonts w:eastAsia="Times New Roman"/>
                <w:noProof/>
                <w:lang w:eastAsia="en-CA"/>
              </w:rPr>
              <w:t>2.2</w:t>
            </w:r>
            <w:r>
              <w:rPr>
                <w:rFonts w:asciiTheme="minorHAnsi" w:eastAsiaTheme="minorEastAsia" w:hAnsiTheme="minorHAnsi" w:cstheme="minorBidi"/>
                <w:noProof/>
                <w:lang w:eastAsia="en-CA"/>
              </w:rPr>
              <w:tab/>
            </w:r>
            <w:r w:rsidRPr="002D2FF1">
              <w:rPr>
                <w:rStyle w:val="Hyperlink"/>
                <w:rFonts w:eastAsia="Times New Roman"/>
                <w:noProof/>
                <w:lang w:eastAsia="en-CA"/>
              </w:rPr>
              <w:t>Short questions</w:t>
            </w:r>
            <w:r>
              <w:rPr>
                <w:noProof/>
                <w:webHidden/>
              </w:rPr>
              <w:tab/>
            </w:r>
            <w:r>
              <w:rPr>
                <w:noProof/>
                <w:webHidden/>
              </w:rPr>
              <w:fldChar w:fldCharType="begin"/>
            </w:r>
            <w:r>
              <w:rPr>
                <w:noProof/>
                <w:webHidden/>
              </w:rPr>
              <w:instrText xml:space="preserve"> PAGEREF _Toc373624394 \h </w:instrText>
            </w:r>
            <w:r>
              <w:rPr>
                <w:noProof/>
                <w:webHidden/>
              </w:rPr>
            </w:r>
            <w:r>
              <w:rPr>
                <w:noProof/>
                <w:webHidden/>
              </w:rPr>
              <w:fldChar w:fldCharType="separate"/>
            </w:r>
            <w:r>
              <w:rPr>
                <w:noProof/>
                <w:webHidden/>
              </w:rPr>
              <w:t>6</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395" w:history="1">
            <w:r w:rsidRPr="002D2FF1">
              <w:rPr>
                <w:rStyle w:val="Hyperlink"/>
                <w:rFonts w:eastAsia="Times New Roman"/>
                <w:noProof/>
                <w:lang w:eastAsia="en-CA"/>
              </w:rPr>
              <w:t>2.3</w:t>
            </w:r>
            <w:r>
              <w:rPr>
                <w:rFonts w:asciiTheme="minorHAnsi" w:eastAsiaTheme="minorEastAsia" w:hAnsiTheme="minorHAnsi" w:cstheme="minorBidi"/>
                <w:noProof/>
                <w:lang w:eastAsia="en-CA"/>
              </w:rPr>
              <w:tab/>
            </w:r>
            <w:r w:rsidRPr="002D2FF1">
              <w:rPr>
                <w:rStyle w:val="Hyperlink"/>
                <w:rFonts w:eastAsia="Times New Roman"/>
                <w:noProof/>
                <w:lang w:eastAsia="en-CA"/>
              </w:rPr>
              <w:t>Problems</w:t>
            </w:r>
            <w:r>
              <w:rPr>
                <w:noProof/>
                <w:webHidden/>
              </w:rPr>
              <w:tab/>
            </w:r>
            <w:r>
              <w:rPr>
                <w:noProof/>
                <w:webHidden/>
              </w:rPr>
              <w:fldChar w:fldCharType="begin"/>
            </w:r>
            <w:r>
              <w:rPr>
                <w:noProof/>
                <w:webHidden/>
              </w:rPr>
              <w:instrText xml:space="preserve"> PAGEREF _Toc373624395 \h </w:instrText>
            </w:r>
            <w:r>
              <w:rPr>
                <w:noProof/>
                <w:webHidden/>
              </w:rPr>
            </w:r>
            <w:r>
              <w:rPr>
                <w:noProof/>
                <w:webHidden/>
              </w:rPr>
              <w:fldChar w:fldCharType="separate"/>
            </w:r>
            <w:r>
              <w:rPr>
                <w:noProof/>
                <w:webHidden/>
              </w:rPr>
              <w:t>10</w:t>
            </w:r>
            <w:r>
              <w:rPr>
                <w:noProof/>
                <w:webHidden/>
              </w:rPr>
              <w:fldChar w:fldCharType="end"/>
            </w:r>
          </w:hyperlink>
        </w:p>
        <w:p w:rsidR="0006309D" w:rsidRDefault="0006309D" w:rsidP="0006309D">
          <w:pPr>
            <w:pStyle w:val="TOC1"/>
            <w:tabs>
              <w:tab w:val="left" w:pos="440"/>
              <w:tab w:val="right" w:leader="dot" w:pos="9350"/>
            </w:tabs>
            <w:spacing w:after="60"/>
            <w:rPr>
              <w:rFonts w:asciiTheme="minorHAnsi" w:eastAsiaTheme="minorEastAsia" w:hAnsiTheme="minorHAnsi" w:cstheme="minorBidi"/>
              <w:noProof/>
              <w:lang w:eastAsia="en-CA"/>
            </w:rPr>
          </w:pPr>
          <w:hyperlink w:anchor="_Toc373624396" w:history="1">
            <w:r w:rsidRPr="002D2FF1">
              <w:rPr>
                <w:rStyle w:val="Hyperlink"/>
                <w:rFonts w:eastAsia="Times New Roman"/>
                <w:noProof/>
                <w:lang w:eastAsia="en-CA"/>
              </w:rPr>
              <w:t>3</w:t>
            </w:r>
            <w:r>
              <w:rPr>
                <w:rFonts w:asciiTheme="minorHAnsi" w:eastAsiaTheme="minorEastAsia" w:hAnsiTheme="minorHAnsi" w:cstheme="minorBidi"/>
                <w:noProof/>
                <w:lang w:eastAsia="en-CA"/>
              </w:rPr>
              <w:tab/>
            </w:r>
            <w:r w:rsidRPr="002D2FF1">
              <w:rPr>
                <w:rStyle w:val="Hyperlink"/>
                <w:rFonts w:eastAsia="Times New Roman"/>
                <w:noProof/>
                <w:lang w:eastAsia="en-CA"/>
              </w:rPr>
              <w:t>Caches</w:t>
            </w:r>
            <w:r>
              <w:rPr>
                <w:noProof/>
                <w:webHidden/>
              </w:rPr>
              <w:tab/>
            </w:r>
            <w:r>
              <w:rPr>
                <w:noProof/>
                <w:webHidden/>
              </w:rPr>
              <w:fldChar w:fldCharType="begin"/>
            </w:r>
            <w:r>
              <w:rPr>
                <w:noProof/>
                <w:webHidden/>
              </w:rPr>
              <w:instrText xml:space="preserve"> PAGEREF _Toc373624396 \h </w:instrText>
            </w:r>
            <w:r>
              <w:rPr>
                <w:noProof/>
                <w:webHidden/>
              </w:rPr>
            </w:r>
            <w:r>
              <w:rPr>
                <w:noProof/>
                <w:webHidden/>
              </w:rPr>
              <w:fldChar w:fldCharType="separate"/>
            </w:r>
            <w:r>
              <w:rPr>
                <w:noProof/>
                <w:webHidden/>
              </w:rPr>
              <w:t>25</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397" w:history="1">
            <w:r w:rsidRPr="002D2FF1">
              <w:rPr>
                <w:rStyle w:val="Hyperlink"/>
                <w:rFonts w:eastAsia="Times New Roman"/>
                <w:noProof/>
                <w:lang w:eastAsia="en-CA"/>
              </w:rPr>
              <w:t>3.1</w:t>
            </w:r>
            <w:r>
              <w:rPr>
                <w:rFonts w:asciiTheme="minorHAnsi" w:eastAsiaTheme="minorEastAsia" w:hAnsiTheme="minorHAnsi" w:cstheme="minorBidi"/>
                <w:noProof/>
                <w:lang w:eastAsia="en-CA"/>
              </w:rPr>
              <w:tab/>
            </w:r>
            <w:r w:rsidRPr="002D2FF1">
              <w:rPr>
                <w:rStyle w:val="Hyperlink"/>
                <w:rFonts w:eastAsia="Times New Roman"/>
                <w:noProof/>
                <w:lang w:eastAsia="en-CA"/>
              </w:rPr>
              <w:t>Questions related to the lecture</w:t>
            </w:r>
            <w:r>
              <w:rPr>
                <w:noProof/>
                <w:webHidden/>
              </w:rPr>
              <w:tab/>
            </w:r>
            <w:r>
              <w:rPr>
                <w:noProof/>
                <w:webHidden/>
              </w:rPr>
              <w:fldChar w:fldCharType="begin"/>
            </w:r>
            <w:r>
              <w:rPr>
                <w:noProof/>
                <w:webHidden/>
              </w:rPr>
              <w:instrText xml:space="preserve"> PAGEREF _Toc373624397 \h </w:instrText>
            </w:r>
            <w:r>
              <w:rPr>
                <w:noProof/>
                <w:webHidden/>
              </w:rPr>
            </w:r>
            <w:r>
              <w:rPr>
                <w:noProof/>
                <w:webHidden/>
              </w:rPr>
              <w:fldChar w:fldCharType="separate"/>
            </w:r>
            <w:r>
              <w:rPr>
                <w:noProof/>
                <w:webHidden/>
              </w:rPr>
              <w:t>25</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398" w:history="1">
            <w:r w:rsidRPr="002D2FF1">
              <w:rPr>
                <w:rStyle w:val="Hyperlink"/>
                <w:rFonts w:eastAsia="Times New Roman"/>
                <w:noProof/>
                <w:lang w:eastAsia="en-CA"/>
              </w:rPr>
              <w:t>3.2</w:t>
            </w:r>
            <w:r>
              <w:rPr>
                <w:rFonts w:asciiTheme="minorHAnsi" w:eastAsiaTheme="minorEastAsia" w:hAnsiTheme="minorHAnsi" w:cstheme="minorBidi"/>
                <w:noProof/>
                <w:lang w:eastAsia="en-CA"/>
              </w:rPr>
              <w:tab/>
            </w:r>
            <w:r w:rsidRPr="002D2FF1">
              <w:rPr>
                <w:rStyle w:val="Hyperlink"/>
                <w:rFonts w:eastAsia="Times New Roman"/>
                <w:noProof/>
                <w:lang w:eastAsia="en-CA"/>
              </w:rPr>
              <w:t>Short questions</w:t>
            </w:r>
            <w:r>
              <w:rPr>
                <w:noProof/>
                <w:webHidden/>
              </w:rPr>
              <w:tab/>
            </w:r>
            <w:r>
              <w:rPr>
                <w:noProof/>
                <w:webHidden/>
              </w:rPr>
              <w:fldChar w:fldCharType="begin"/>
            </w:r>
            <w:r>
              <w:rPr>
                <w:noProof/>
                <w:webHidden/>
              </w:rPr>
              <w:instrText xml:space="preserve"> PAGEREF _Toc373624398 \h </w:instrText>
            </w:r>
            <w:r>
              <w:rPr>
                <w:noProof/>
                <w:webHidden/>
              </w:rPr>
            </w:r>
            <w:r>
              <w:rPr>
                <w:noProof/>
                <w:webHidden/>
              </w:rPr>
              <w:fldChar w:fldCharType="separate"/>
            </w:r>
            <w:r>
              <w:rPr>
                <w:noProof/>
                <w:webHidden/>
              </w:rPr>
              <w:t>25</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399" w:history="1">
            <w:r w:rsidRPr="002D2FF1">
              <w:rPr>
                <w:rStyle w:val="Hyperlink"/>
                <w:rFonts w:eastAsia="Times New Roman"/>
                <w:noProof/>
                <w:lang w:eastAsia="en-CA"/>
              </w:rPr>
              <w:t>3.3</w:t>
            </w:r>
            <w:r>
              <w:rPr>
                <w:rFonts w:asciiTheme="minorHAnsi" w:eastAsiaTheme="minorEastAsia" w:hAnsiTheme="minorHAnsi" w:cstheme="minorBidi"/>
                <w:noProof/>
                <w:lang w:eastAsia="en-CA"/>
              </w:rPr>
              <w:tab/>
            </w:r>
            <w:r w:rsidRPr="002D2FF1">
              <w:rPr>
                <w:rStyle w:val="Hyperlink"/>
                <w:rFonts w:eastAsia="Times New Roman"/>
                <w:noProof/>
                <w:lang w:eastAsia="en-CA"/>
              </w:rPr>
              <w:t>Problems</w:t>
            </w:r>
            <w:r>
              <w:rPr>
                <w:noProof/>
                <w:webHidden/>
              </w:rPr>
              <w:tab/>
            </w:r>
            <w:r>
              <w:rPr>
                <w:noProof/>
                <w:webHidden/>
              </w:rPr>
              <w:fldChar w:fldCharType="begin"/>
            </w:r>
            <w:r>
              <w:rPr>
                <w:noProof/>
                <w:webHidden/>
              </w:rPr>
              <w:instrText xml:space="preserve"> PAGEREF _Toc373624399 \h </w:instrText>
            </w:r>
            <w:r>
              <w:rPr>
                <w:noProof/>
                <w:webHidden/>
              </w:rPr>
            </w:r>
            <w:r>
              <w:rPr>
                <w:noProof/>
                <w:webHidden/>
              </w:rPr>
              <w:fldChar w:fldCharType="separate"/>
            </w:r>
            <w:r>
              <w:rPr>
                <w:noProof/>
                <w:webHidden/>
              </w:rPr>
              <w:t>29</w:t>
            </w:r>
            <w:r>
              <w:rPr>
                <w:noProof/>
                <w:webHidden/>
              </w:rPr>
              <w:fldChar w:fldCharType="end"/>
            </w:r>
          </w:hyperlink>
        </w:p>
        <w:p w:rsidR="0006309D" w:rsidRDefault="0006309D" w:rsidP="0006309D">
          <w:pPr>
            <w:pStyle w:val="TOC1"/>
            <w:tabs>
              <w:tab w:val="left" w:pos="440"/>
              <w:tab w:val="right" w:leader="dot" w:pos="9350"/>
            </w:tabs>
            <w:spacing w:after="60"/>
            <w:rPr>
              <w:rFonts w:asciiTheme="minorHAnsi" w:eastAsiaTheme="minorEastAsia" w:hAnsiTheme="minorHAnsi" w:cstheme="minorBidi"/>
              <w:noProof/>
              <w:lang w:eastAsia="en-CA"/>
            </w:rPr>
          </w:pPr>
          <w:hyperlink w:anchor="_Toc373624400" w:history="1">
            <w:r w:rsidRPr="002D2FF1">
              <w:rPr>
                <w:rStyle w:val="Hyperlink"/>
                <w:rFonts w:eastAsia="Times New Roman"/>
                <w:noProof/>
                <w:lang w:eastAsia="en-CA"/>
              </w:rPr>
              <w:t>4</w:t>
            </w:r>
            <w:r>
              <w:rPr>
                <w:rFonts w:asciiTheme="minorHAnsi" w:eastAsiaTheme="minorEastAsia" w:hAnsiTheme="minorHAnsi" w:cstheme="minorBidi"/>
                <w:noProof/>
                <w:lang w:eastAsia="en-CA"/>
              </w:rPr>
              <w:tab/>
            </w:r>
            <w:r w:rsidRPr="002D2FF1">
              <w:rPr>
                <w:rStyle w:val="Hyperlink"/>
                <w:rFonts w:eastAsia="Times New Roman"/>
                <w:noProof/>
                <w:lang w:eastAsia="en-CA"/>
              </w:rPr>
              <w:t>Snooping caches - implementation</w:t>
            </w:r>
            <w:r>
              <w:rPr>
                <w:noProof/>
                <w:webHidden/>
              </w:rPr>
              <w:tab/>
            </w:r>
            <w:r>
              <w:rPr>
                <w:noProof/>
                <w:webHidden/>
              </w:rPr>
              <w:fldChar w:fldCharType="begin"/>
            </w:r>
            <w:r>
              <w:rPr>
                <w:noProof/>
                <w:webHidden/>
              </w:rPr>
              <w:instrText xml:space="preserve"> PAGEREF _Toc373624400 \h </w:instrText>
            </w:r>
            <w:r>
              <w:rPr>
                <w:noProof/>
                <w:webHidden/>
              </w:rPr>
            </w:r>
            <w:r>
              <w:rPr>
                <w:noProof/>
                <w:webHidden/>
              </w:rPr>
              <w:fldChar w:fldCharType="separate"/>
            </w:r>
            <w:r>
              <w:rPr>
                <w:noProof/>
                <w:webHidden/>
              </w:rPr>
              <w:t>33</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01" w:history="1">
            <w:r w:rsidRPr="002D2FF1">
              <w:rPr>
                <w:rStyle w:val="Hyperlink"/>
                <w:rFonts w:eastAsia="Times New Roman"/>
                <w:noProof/>
                <w:lang w:eastAsia="en-CA"/>
              </w:rPr>
              <w:t>4.1</w:t>
            </w:r>
            <w:r>
              <w:rPr>
                <w:rFonts w:asciiTheme="minorHAnsi" w:eastAsiaTheme="minorEastAsia" w:hAnsiTheme="minorHAnsi" w:cstheme="minorBidi"/>
                <w:noProof/>
                <w:lang w:eastAsia="en-CA"/>
              </w:rPr>
              <w:tab/>
            </w:r>
            <w:r w:rsidRPr="002D2FF1">
              <w:rPr>
                <w:rStyle w:val="Hyperlink"/>
                <w:rFonts w:eastAsia="Times New Roman"/>
                <w:noProof/>
                <w:lang w:eastAsia="en-CA"/>
              </w:rPr>
              <w:t>Questions related to the lecture</w:t>
            </w:r>
            <w:r>
              <w:rPr>
                <w:noProof/>
                <w:webHidden/>
              </w:rPr>
              <w:tab/>
            </w:r>
            <w:r>
              <w:rPr>
                <w:noProof/>
                <w:webHidden/>
              </w:rPr>
              <w:fldChar w:fldCharType="begin"/>
            </w:r>
            <w:r>
              <w:rPr>
                <w:noProof/>
                <w:webHidden/>
              </w:rPr>
              <w:instrText xml:space="preserve"> PAGEREF _Toc373624401 \h </w:instrText>
            </w:r>
            <w:r>
              <w:rPr>
                <w:noProof/>
                <w:webHidden/>
              </w:rPr>
            </w:r>
            <w:r>
              <w:rPr>
                <w:noProof/>
                <w:webHidden/>
              </w:rPr>
              <w:fldChar w:fldCharType="separate"/>
            </w:r>
            <w:r>
              <w:rPr>
                <w:noProof/>
                <w:webHidden/>
              </w:rPr>
              <w:t>33</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02" w:history="1">
            <w:r w:rsidRPr="002D2FF1">
              <w:rPr>
                <w:rStyle w:val="Hyperlink"/>
                <w:rFonts w:eastAsia="Times New Roman"/>
                <w:noProof/>
                <w:lang w:eastAsia="en-CA"/>
              </w:rPr>
              <w:t>4.2</w:t>
            </w:r>
            <w:r>
              <w:rPr>
                <w:rFonts w:asciiTheme="minorHAnsi" w:eastAsiaTheme="minorEastAsia" w:hAnsiTheme="minorHAnsi" w:cstheme="minorBidi"/>
                <w:noProof/>
                <w:lang w:eastAsia="en-CA"/>
              </w:rPr>
              <w:tab/>
            </w:r>
            <w:r w:rsidRPr="002D2FF1">
              <w:rPr>
                <w:rStyle w:val="Hyperlink"/>
                <w:rFonts w:eastAsia="Times New Roman"/>
                <w:noProof/>
                <w:lang w:eastAsia="en-CA"/>
              </w:rPr>
              <w:t>Short questions</w:t>
            </w:r>
            <w:r>
              <w:rPr>
                <w:noProof/>
                <w:webHidden/>
              </w:rPr>
              <w:tab/>
            </w:r>
            <w:r>
              <w:rPr>
                <w:noProof/>
                <w:webHidden/>
              </w:rPr>
              <w:fldChar w:fldCharType="begin"/>
            </w:r>
            <w:r>
              <w:rPr>
                <w:noProof/>
                <w:webHidden/>
              </w:rPr>
              <w:instrText xml:space="preserve"> PAGEREF _Toc373624402 \h </w:instrText>
            </w:r>
            <w:r>
              <w:rPr>
                <w:noProof/>
                <w:webHidden/>
              </w:rPr>
            </w:r>
            <w:r>
              <w:rPr>
                <w:noProof/>
                <w:webHidden/>
              </w:rPr>
              <w:fldChar w:fldCharType="separate"/>
            </w:r>
            <w:r>
              <w:rPr>
                <w:noProof/>
                <w:webHidden/>
              </w:rPr>
              <w:t>34</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03" w:history="1">
            <w:r w:rsidRPr="002D2FF1">
              <w:rPr>
                <w:rStyle w:val="Hyperlink"/>
                <w:rFonts w:eastAsia="Times New Roman"/>
                <w:noProof/>
                <w:lang w:eastAsia="en-CA"/>
              </w:rPr>
              <w:t>4.3</w:t>
            </w:r>
            <w:r>
              <w:rPr>
                <w:rFonts w:asciiTheme="minorHAnsi" w:eastAsiaTheme="minorEastAsia" w:hAnsiTheme="minorHAnsi" w:cstheme="minorBidi"/>
                <w:noProof/>
                <w:lang w:eastAsia="en-CA"/>
              </w:rPr>
              <w:tab/>
            </w:r>
            <w:r w:rsidRPr="002D2FF1">
              <w:rPr>
                <w:rStyle w:val="Hyperlink"/>
                <w:rFonts w:eastAsia="Times New Roman"/>
                <w:noProof/>
                <w:lang w:eastAsia="en-CA"/>
              </w:rPr>
              <w:t>Problems</w:t>
            </w:r>
            <w:r>
              <w:rPr>
                <w:noProof/>
                <w:webHidden/>
              </w:rPr>
              <w:tab/>
            </w:r>
            <w:r>
              <w:rPr>
                <w:noProof/>
                <w:webHidden/>
              </w:rPr>
              <w:fldChar w:fldCharType="begin"/>
            </w:r>
            <w:r>
              <w:rPr>
                <w:noProof/>
                <w:webHidden/>
              </w:rPr>
              <w:instrText xml:space="preserve"> PAGEREF _Toc373624403 \h </w:instrText>
            </w:r>
            <w:r>
              <w:rPr>
                <w:noProof/>
                <w:webHidden/>
              </w:rPr>
            </w:r>
            <w:r>
              <w:rPr>
                <w:noProof/>
                <w:webHidden/>
              </w:rPr>
              <w:fldChar w:fldCharType="separate"/>
            </w:r>
            <w:r>
              <w:rPr>
                <w:noProof/>
                <w:webHidden/>
              </w:rPr>
              <w:t>35</w:t>
            </w:r>
            <w:r>
              <w:rPr>
                <w:noProof/>
                <w:webHidden/>
              </w:rPr>
              <w:fldChar w:fldCharType="end"/>
            </w:r>
          </w:hyperlink>
        </w:p>
        <w:p w:rsidR="0006309D" w:rsidRDefault="0006309D" w:rsidP="0006309D">
          <w:pPr>
            <w:pStyle w:val="TOC1"/>
            <w:tabs>
              <w:tab w:val="left" w:pos="440"/>
              <w:tab w:val="right" w:leader="dot" w:pos="9350"/>
            </w:tabs>
            <w:spacing w:after="60"/>
            <w:rPr>
              <w:rFonts w:asciiTheme="minorHAnsi" w:eastAsiaTheme="minorEastAsia" w:hAnsiTheme="minorHAnsi" w:cstheme="minorBidi"/>
              <w:noProof/>
              <w:lang w:eastAsia="en-CA"/>
            </w:rPr>
          </w:pPr>
          <w:hyperlink w:anchor="_Toc373624404" w:history="1">
            <w:r w:rsidRPr="002D2FF1">
              <w:rPr>
                <w:rStyle w:val="Hyperlink"/>
                <w:rFonts w:eastAsia="Times New Roman"/>
                <w:noProof/>
                <w:lang w:eastAsia="en-CA"/>
              </w:rPr>
              <w:t>5</w:t>
            </w:r>
            <w:r>
              <w:rPr>
                <w:rFonts w:asciiTheme="minorHAnsi" w:eastAsiaTheme="minorEastAsia" w:hAnsiTheme="minorHAnsi" w:cstheme="minorBidi"/>
                <w:noProof/>
                <w:lang w:eastAsia="en-CA"/>
              </w:rPr>
              <w:tab/>
            </w:r>
            <w:r w:rsidRPr="002D2FF1">
              <w:rPr>
                <w:rStyle w:val="Hyperlink"/>
                <w:rFonts w:eastAsia="Times New Roman"/>
                <w:noProof/>
                <w:lang w:eastAsia="en-CA"/>
              </w:rPr>
              <w:t>Directory based protocols</w:t>
            </w:r>
            <w:r>
              <w:rPr>
                <w:noProof/>
                <w:webHidden/>
              </w:rPr>
              <w:tab/>
            </w:r>
            <w:r>
              <w:rPr>
                <w:noProof/>
                <w:webHidden/>
              </w:rPr>
              <w:fldChar w:fldCharType="begin"/>
            </w:r>
            <w:r>
              <w:rPr>
                <w:noProof/>
                <w:webHidden/>
              </w:rPr>
              <w:instrText xml:space="preserve"> PAGEREF _Toc373624404 \h </w:instrText>
            </w:r>
            <w:r>
              <w:rPr>
                <w:noProof/>
                <w:webHidden/>
              </w:rPr>
            </w:r>
            <w:r>
              <w:rPr>
                <w:noProof/>
                <w:webHidden/>
              </w:rPr>
              <w:fldChar w:fldCharType="separate"/>
            </w:r>
            <w:r>
              <w:rPr>
                <w:noProof/>
                <w:webHidden/>
              </w:rPr>
              <w:t>51</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05" w:history="1">
            <w:r w:rsidRPr="002D2FF1">
              <w:rPr>
                <w:rStyle w:val="Hyperlink"/>
                <w:rFonts w:eastAsia="Times New Roman"/>
                <w:noProof/>
                <w:lang w:eastAsia="en-CA"/>
              </w:rPr>
              <w:t>5.1</w:t>
            </w:r>
            <w:r>
              <w:rPr>
                <w:rFonts w:asciiTheme="minorHAnsi" w:eastAsiaTheme="minorEastAsia" w:hAnsiTheme="minorHAnsi" w:cstheme="minorBidi"/>
                <w:noProof/>
                <w:lang w:eastAsia="en-CA"/>
              </w:rPr>
              <w:tab/>
            </w:r>
            <w:r w:rsidRPr="002D2FF1">
              <w:rPr>
                <w:rStyle w:val="Hyperlink"/>
                <w:rFonts w:eastAsia="Times New Roman"/>
                <w:noProof/>
                <w:lang w:eastAsia="en-CA"/>
              </w:rPr>
              <w:t>Questions related to the lecture</w:t>
            </w:r>
            <w:r>
              <w:rPr>
                <w:noProof/>
                <w:webHidden/>
              </w:rPr>
              <w:tab/>
            </w:r>
            <w:r>
              <w:rPr>
                <w:noProof/>
                <w:webHidden/>
              </w:rPr>
              <w:fldChar w:fldCharType="begin"/>
            </w:r>
            <w:r>
              <w:rPr>
                <w:noProof/>
                <w:webHidden/>
              </w:rPr>
              <w:instrText xml:space="preserve"> PAGEREF _Toc373624405 \h </w:instrText>
            </w:r>
            <w:r>
              <w:rPr>
                <w:noProof/>
                <w:webHidden/>
              </w:rPr>
            </w:r>
            <w:r>
              <w:rPr>
                <w:noProof/>
                <w:webHidden/>
              </w:rPr>
              <w:fldChar w:fldCharType="separate"/>
            </w:r>
            <w:r>
              <w:rPr>
                <w:noProof/>
                <w:webHidden/>
              </w:rPr>
              <w:t>51</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06" w:history="1">
            <w:r w:rsidRPr="002D2FF1">
              <w:rPr>
                <w:rStyle w:val="Hyperlink"/>
                <w:rFonts w:eastAsia="Times New Roman"/>
                <w:noProof/>
                <w:lang w:eastAsia="en-CA"/>
              </w:rPr>
              <w:t>5.2</w:t>
            </w:r>
            <w:r>
              <w:rPr>
                <w:rFonts w:asciiTheme="minorHAnsi" w:eastAsiaTheme="minorEastAsia" w:hAnsiTheme="minorHAnsi" w:cstheme="minorBidi"/>
                <w:noProof/>
                <w:lang w:eastAsia="en-CA"/>
              </w:rPr>
              <w:tab/>
            </w:r>
            <w:r w:rsidRPr="002D2FF1">
              <w:rPr>
                <w:rStyle w:val="Hyperlink"/>
                <w:rFonts w:eastAsia="Times New Roman"/>
                <w:noProof/>
                <w:lang w:eastAsia="en-CA"/>
              </w:rPr>
              <w:t>Short questions</w:t>
            </w:r>
            <w:r>
              <w:rPr>
                <w:noProof/>
                <w:webHidden/>
              </w:rPr>
              <w:tab/>
            </w:r>
            <w:r>
              <w:rPr>
                <w:noProof/>
                <w:webHidden/>
              </w:rPr>
              <w:fldChar w:fldCharType="begin"/>
            </w:r>
            <w:r>
              <w:rPr>
                <w:noProof/>
                <w:webHidden/>
              </w:rPr>
              <w:instrText xml:space="preserve"> PAGEREF _Toc373624406 \h </w:instrText>
            </w:r>
            <w:r>
              <w:rPr>
                <w:noProof/>
                <w:webHidden/>
              </w:rPr>
            </w:r>
            <w:r>
              <w:rPr>
                <w:noProof/>
                <w:webHidden/>
              </w:rPr>
              <w:fldChar w:fldCharType="separate"/>
            </w:r>
            <w:r>
              <w:rPr>
                <w:noProof/>
                <w:webHidden/>
              </w:rPr>
              <w:t>52</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07" w:history="1">
            <w:r w:rsidRPr="002D2FF1">
              <w:rPr>
                <w:rStyle w:val="Hyperlink"/>
                <w:rFonts w:eastAsia="Times New Roman"/>
                <w:noProof/>
                <w:lang w:eastAsia="en-CA"/>
              </w:rPr>
              <w:t>5.3</w:t>
            </w:r>
            <w:r>
              <w:rPr>
                <w:rFonts w:asciiTheme="minorHAnsi" w:eastAsiaTheme="minorEastAsia" w:hAnsiTheme="minorHAnsi" w:cstheme="minorBidi"/>
                <w:noProof/>
                <w:lang w:eastAsia="en-CA"/>
              </w:rPr>
              <w:tab/>
            </w:r>
            <w:r w:rsidRPr="002D2FF1">
              <w:rPr>
                <w:rStyle w:val="Hyperlink"/>
                <w:rFonts w:eastAsia="Times New Roman"/>
                <w:noProof/>
                <w:lang w:eastAsia="en-CA"/>
              </w:rPr>
              <w:t>Problems</w:t>
            </w:r>
            <w:r>
              <w:rPr>
                <w:noProof/>
                <w:webHidden/>
              </w:rPr>
              <w:tab/>
            </w:r>
            <w:r>
              <w:rPr>
                <w:noProof/>
                <w:webHidden/>
              </w:rPr>
              <w:fldChar w:fldCharType="begin"/>
            </w:r>
            <w:r>
              <w:rPr>
                <w:noProof/>
                <w:webHidden/>
              </w:rPr>
              <w:instrText xml:space="preserve"> PAGEREF _Toc373624407 \h </w:instrText>
            </w:r>
            <w:r>
              <w:rPr>
                <w:noProof/>
                <w:webHidden/>
              </w:rPr>
            </w:r>
            <w:r>
              <w:rPr>
                <w:noProof/>
                <w:webHidden/>
              </w:rPr>
              <w:fldChar w:fldCharType="separate"/>
            </w:r>
            <w:r>
              <w:rPr>
                <w:noProof/>
                <w:webHidden/>
              </w:rPr>
              <w:t>53</w:t>
            </w:r>
            <w:r>
              <w:rPr>
                <w:noProof/>
                <w:webHidden/>
              </w:rPr>
              <w:fldChar w:fldCharType="end"/>
            </w:r>
          </w:hyperlink>
        </w:p>
        <w:p w:rsidR="0006309D" w:rsidRDefault="0006309D" w:rsidP="0006309D">
          <w:pPr>
            <w:pStyle w:val="TOC1"/>
            <w:tabs>
              <w:tab w:val="left" w:pos="440"/>
              <w:tab w:val="right" w:leader="dot" w:pos="9350"/>
            </w:tabs>
            <w:spacing w:after="60"/>
            <w:rPr>
              <w:rFonts w:asciiTheme="minorHAnsi" w:eastAsiaTheme="minorEastAsia" w:hAnsiTheme="minorHAnsi" w:cstheme="minorBidi"/>
              <w:noProof/>
              <w:lang w:eastAsia="en-CA"/>
            </w:rPr>
          </w:pPr>
          <w:hyperlink w:anchor="_Toc373624408" w:history="1">
            <w:r w:rsidRPr="002D2FF1">
              <w:rPr>
                <w:rStyle w:val="Hyperlink"/>
                <w:rFonts w:eastAsia="Times New Roman"/>
                <w:noProof/>
                <w:lang w:eastAsia="en-CA"/>
              </w:rPr>
              <w:t>6</w:t>
            </w:r>
            <w:r>
              <w:rPr>
                <w:rFonts w:asciiTheme="minorHAnsi" w:eastAsiaTheme="minorEastAsia" w:hAnsiTheme="minorHAnsi" w:cstheme="minorBidi"/>
                <w:noProof/>
                <w:lang w:eastAsia="en-CA"/>
              </w:rPr>
              <w:tab/>
            </w:r>
            <w:r w:rsidRPr="002D2FF1">
              <w:rPr>
                <w:rStyle w:val="Hyperlink"/>
                <w:rFonts w:eastAsia="Times New Roman"/>
                <w:noProof/>
                <w:lang w:eastAsia="en-CA"/>
              </w:rPr>
              <w:t>Interconnection networks</w:t>
            </w:r>
            <w:r>
              <w:rPr>
                <w:noProof/>
                <w:webHidden/>
              </w:rPr>
              <w:tab/>
            </w:r>
            <w:r>
              <w:rPr>
                <w:noProof/>
                <w:webHidden/>
              </w:rPr>
              <w:fldChar w:fldCharType="begin"/>
            </w:r>
            <w:r>
              <w:rPr>
                <w:noProof/>
                <w:webHidden/>
              </w:rPr>
              <w:instrText xml:space="preserve"> PAGEREF _Toc373624408 \h </w:instrText>
            </w:r>
            <w:r>
              <w:rPr>
                <w:noProof/>
                <w:webHidden/>
              </w:rPr>
            </w:r>
            <w:r>
              <w:rPr>
                <w:noProof/>
                <w:webHidden/>
              </w:rPr>
              <w:fldChar w:fldCharType="separate"/>
            </w:r>
            <w:r>
              <w:rPr>
                <w:noProof/>
                <w:webHidden/>
              </w:rPr>
              <w:t>55</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09" w:history="1">
            <w:r w:rsidRPr="002D2FF1">
              <w:rPr>
                <w:rStyle w:val="Hyperlink"/>
                <w:rFonts w:eastAsia="Times New Roman"/>
                <w:noProof/>
                <w:lang w:eastAsia="en-CA"/>
              </w:rPr>
              <w:t>6.1</w:t>
            </w:r>
            <w:r>
              <w:rPr>
                <w:rFonts w:asciiTheme="minorHAnsi" w:eastAsiaTheme="minorEastAsia" w:hAnsiTheme="minorHAnsi" w:cstheme="minorBidi"/>
                <w:noProof/>
                <w:lang w:eastAsia="en-CA"/>
              </w:rPr>
              <w:tab/>
            </w:r>
            <w:r w:rsidRPr="002D2FF1">
              <w:rPr>
                <w:rStyle w:val="Hyperlink"/>
                <w:rFonts w:eastAsia="Times New Roman"/>
                <w:noProof/>
                <w:lang w:eastAsia="en-CA"/>
              </w:rPr>
              <w:t>Questions related to the lecture</w:t>
            </w:r>
            <w:r>
              <w:rPr>
                <w:noProof/>
                <w:webHidden/>
              </w:rPr>
              <w:tab/>
            </w:r>
            <w:r>
              <w:rPr>
                <w:noProof/>
                <w:webHidden/>
              </w:rPr>
              <w:fldChar w:fldCharType="begin"/>
            </w:r>
            <w:r>
              <w:rPr>
                <w:noProof/>
                <w:webHidden/>
              </w:rPr>
              <w:instrText xml:space="preserve"> PAGEREF _Toc373624409 \h </w:instrText>
            </w:r>
            <w:r>
              <w:rPr>
                <w:noProof/>
                <w:webHidden/>
              </w:rPr>
            </w:r>
            <w:r>
              <w:rPr>
                <w:noProof/>
                <w:webHidden/>
              </w:rPr>
              <w:fldChar w:fldCharType="separate"/>
            </w:r>
            <w:r>
              <w:rPr>
                <w:noProof/>
                <w:webHidden/>
              </w:rPr>
              <w:t>55</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10" w:history="1">
            <w:r w:rsidRPr="002D2FF1">
              <w:rPr>
                <w:rStyle w:val="Hyperlink"/>
                <w:rFonts w:eastAsia="Times New Roman"/>
                <w:noProof/>
                <w:lang w:eastAsia="en-CA"/>
              </w:rPr>
              <w:t>6.2</w:t>
            </w:r>
            <w:r>
              <w:rPr>
                <w:rFonts w:asciiTheme="minorHAnsi" w:eastAsiaTheme="minorEastAsia" w:hAnsiTheme="minorHAnsi" w:cstheme="minorBidi"/>
                <w:noProof/>
                <w:lang w:eastAsia="en-CA"/>
              </w:rPr>
              <w:tab/>
            </w:r>
            <w:r w:rsidRPr="002D2FF1">
              <w:rPr>
                <w:rStyle w:val="Hyperlink"/>
                <w:rFonts w:eastAsia="Times New Roman"/>
                <w:noProof/>
                <w:lang w:eastAsia="en-CA"/>
              </w:rPr>
              <w:t>Short questions</w:t>
            </w:r>
            <w:r>
              <w:rPr>
                <w:noProof/>
                <w:webHidden/>
              </w:rPr>
              <w:tab/>
            </w:r>
            <w:r>
              <w:rPr>
                <w:noProof/>
                <w:webHidden/>
              </w:rPr>
              <w:fldChar w:fldCharType="begin"/>
            </w:r>
            <w:r>
              <w:rPr>
                <w:noProof/>
                <w:webHidden/>
              </w:rPr>
              <w:instrText xml:space="preserve"> PAGEREF _Toc373624410 \h </w:instrText>
            </w:r>
            <w:r>
              <w:rPr>
                <w:noProof/>
                <w:webHidden/>
              </w:rPr>
            </w:r>
            <w:r>
              <w:rPr>
                <w:noProof/>
                <w:webHidden/>
              </w:rPr>
              <w:fldChar w:fldCharType="separate"/>
            </w:r>
            <w:r>
              <w:rPr>
                <w:noProof/>
                <w:webHidden/>
              </w:rPr>
              <w:t>56</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11" w:history="1">
            <w:r w:rsidRPr="002D2FF1">
              <w:rPr>
                <w:rStyle w:val="Hyperlink"/>
                <w:rFonts w:eastAsia="Times New Roman"/>
                <w:noProof/>
                <w:lang w:eastAsia="en-CA"/>
              </w:rPr>
              <w:t>6.3</w:t>
            </w:r>
            <w:r>
              <w:rPr>
                <w:rFonts w:asciiTheme="minorHAnsi" w:eastAsiaTheme="minorEastAsia" w:hAnsiTheme="minorHAnsi" w:cstheme="minorBidi"/>
                <w:noProof/>
                <w:lang w:eastAsia="en-CA"/>
              </w:rPr>
              <w:tab/>
            </w:r>
            <w:r w:rsidRPr="002D2FF1">
              <w:rPr>
                <w:rStyle w:val="Hyperlink"/>
                <w:rFonts w:eastAsia="Times New Roman"/>
                <w:noProof/>
                <w:lang w:eastAsia="en-CA"/>
              </w:rPr>
              <w:t>Problems</w:t>
            </w:r>
            <w:r>
              <w:rPr>
                <w:noProof/>
                <w:webHidden/>
              </w:rPr>
              <w:tab/>
            </w:r>
            <w:r>
              <w:rPr>
                <w:noProof/>
                <w:webHidden/>
              </w:rPr>
              <w:fldChar w:fldCharType="begin"/>
            </w:r>
            <w:r>
              <w:rPr>
                <w:noProof/>
                <w:webHidden/>
              </w:rPr>
              <w:instrText xml:space="preserve"> PAGEREF _Toc373624411 \h </w:instrText>
            </w:r>
            <w:r>
              <w:rPr>
                <w:noProof/>
                <w:webHidden/>
              </w:rPr>
            </w:r>
            <w:r>
              <w:rPr>
                <w:noProof/>
                <w:webHidden/>
              </w:rPr>
              <w:fldChar w:fldCharType="separate"/>
            </w:r>
            <w:r>
              <w:rPr>
                <w:noProof/>
                <w:webHidden/>
              </w:rPr>
              <w:t>65</w:t>
            </w:r>
            <w:r>
              <w:rPr>
                <w:noProof/>
                <w:webHidden/>
              </w:rPr>
              <w:fldChar w:fldCharType="end"/>
            </w:r>
          </w:hyperlink>
        </w:p>
        <w:p w:rsidR="0006309D" w:rsidRDefault="0006309D" w:rsidP="0006309D">
          <w:pPr>
            <w:pStyle w:val="TOC1"/>
            <w:tabs>
              <w:tab w:val="left" w:pos="440"/>
              <w:tab w:val="right" w:leader="dot" w:pos="9350"/>
            </w:tabs>
            <w:spacing w:after="60"/>
            <w:rPr>
              <w:rFonts w:asciiTheme="minorHAnsi" w:eastAsiaTheme="minorEastAsia" w:hAnsiTheme="minorHAnsi" w:cstheme="minorBidi"/>
              <w:noProof/>
              <w:lang w:eastAsia="en-CA"/>
            </w:rPr>
          </w:pPr>
          <w:hyperlink w:anchor="_Toc373624412" w:history="1">
            <w:r w:rsidRPr="002D2FF1">
              <w:rPr>
                <w:rStyle w:val="Hyperlink"/>
                <w:rFonts w:eastAsia="Times New Roman"/>
                <w:noProof/>
                <w:lang w:eastAsia="en-CA"/>
              </w:rPr>
              <w:t>7</w:t>
            </w:r>
            <w:r>
              <w:rPr>
                <w:rFonts w:asciiTheme="minorHAnsi" w:eastAsiaTheme="minorEastAsia" w:hAnsiTheme="minorHAnsi" w:cstheme="minorBidi"/>
                <w:noProof/>
                <w:lang w:eastAsia="en-CA"/>
              </w:rPr>
              <w:tab/>
            </w:r>
            <w:r w:rsidRPr="002D2FF1">
              <w:rPr>
                <w:rStyle w:val="Hyperlink"/>
                <w:rFonts w:eastAsia="Times New Roman"/>
                <w:noProof/>
                <w:lang w:eastAsia="en-CA"/>
              </w:rPr>
              <w:t>Multithreading</w:t>
            </w:r>
            <w:r>
              <w:rPr>
                <w:noProof/>
                <w:webHidden/>
              </w:rPr>
              <w:tab/>
            </w:r>
            <w:r>
              <w:rPr>
                <w:noProof/>
                <w:webHidden/>
              </w:rPr>
              <w:fldChar w:fldCharType="begin"/>
            </w:r>
            <w:r>
              <w:rPr>
                <w:noProof/>
                <w:webHidden/>
              </w:rPr>
              <w:instrText xml:space="preserve"> PAGEREF _Toc373624412 \h </w:instrText>
            </w:r>
            <w:r>
              <w:rPr>
                <w:noProof/>
                <w:webHidden/>
              </w:rPr>
            </w:r>
            <w:r>
              <w:rPr>
                <w:noProof/>
                <w:webHidden/>
              </w:rPr>
              <w:fldChar w:fldCharType="separate"/>
            </w:r>
            <w:r>
              <w:rPr>
                <w:noProof/>
                <w:webHidden/>
              </w:rPr>
              <w:t>77</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13" w:history="1">
            <w:r w:rsidRPr="002D2FF1">
              <w:rPr>
                <w:rStyle w:val="Hyperlink"/>
                <w:rFonts w:eastAsia="Times New Roman"/>
                <w:noProof/>
                <w:lang w:eastAsia="en-CA"/>
              </w:rPr>
              <w:t>7.1</w:t>
            </w:r>
            <w:r>
              <w:rPr>
                <w:rFonts w:asciiTheme="minorHAnsi" w:eastAsiaTheme="minorEastAsia" w:hAnsiTheme="minorHAnsi" w:cstheme="minorBidi"/>
                <w:noProof/>
                <w:lang w:eastAsia="en-CA"/>
              </w:rPr>
              <w:tab/>
            </w:r>
            <w:r w:rsidRPr="002D2FF1">
              <w:rPr>
                <w:rStyle w:val="Hyperlink"/>
                <w:rFonts w:eastAsia="Times New Roman"/>
                <w:noProof/>
                <w:lang w:eastAsia="en-CA"/>
              </w:rPr>
              <w:t>Questions related to the lecture</w:t>
            </w:r>
            <w:r>
              <w:rPr>
                <w:noProof/>
                <w:webHidden/>
              </w:rPr>
              <w:tab/>
            </w:r>
            <w:r>
              <w:rPr>
                <w:noProof/>
                <w:webHidden/>
              </w:rPr>
              <w:fldChar w:fldCharType="begin"/>
            </w:r>
            <w:r>
              <w:rPr>
                <w:noProof/>
                <w:webHidden/>
              </w:rPr>
              <w:instrText xml:space="preserve"> PAGEREF _Toc373624413 \h </w:instrText>
            </w:r>
            <w:r>
              <w:rPr>
                <w:noProof/>
                <w:webHidden/>
              </w:rPr>
            </w:r>
            <w:r>
              <w:rPr>
                <w:noProof/>
                <w:webHidden/>
              </w:rPr>
              <w:fldChar w:fldCharType="separate"/>
            </w:r>
            <w:r>
              <w:rPr>
                <w:noProof/>
                <w:webHidden/>
              </w:rPr>
              <w:t>77</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14" w:history="1">
            <w:r w:rsidRPr="002D2FF1">
              <w:rPr>
                <w:rStyle w:val="Hyperlink"/>
                <w:rFonts w:eastAsia="Times New Roman"/>
                <w:noProof/>
                <w:lang w:eastAsia="en-CA"/>
              </w:rPr>
              <w:t>7.2</w:t>
            </w:r>
            <w:r>
              <w:rPr>
                <w:rFonts w:asciiTheme="minorHAnsi" w:eastAsiaTheme="minorEastAsia" w:hAnsiTheme="minorHAnsi" w:cstheme="minorBidi"/>
                <w:noProof/>
                <w:lang w:eastAsia="en-CA"/>
              </w:rPr>
              <w:tab/>
            </w:r>
            <w:r w:rsidRPr="002D2FF1">
              <w:rPr>
                <w:rStyle w:val="Hyperlink"/>
                <w:rFonts w:eastAsia="Times New Roman"/>
                <w:noProof/>
                <w:lang w:eastAsia="en-CA"/>
              </w:rPr>
              <w:t>Short questions</w:t>
            </w:r>
            <w:r>
              <w:rPr>
                <w:noProof/>
                <w:webHidden/>
              </w:rPr>
              <w:tab/>
            </w:r>
            <w:r>
              <w:rPr>
                <w:noProof/>
                <w:webHidden/>
              </w:rPr>
              <w:fldChar w:fldCharType="begin"/>
            </w:r>
            <w:r>
              <w:rPr>
                <w:noProof/>
                <w:webHidden/>
              </w:rPr>
              <w:instrText xml:space="preserve"> PAGEREF _Toc373624414 \h </w:instrText>
            </w:r>
            <w:r>
              <w:rPr>
                <w:noProof/>
                <w:webHidden/>
              </w:rPr>
            </w:r>
            <w:r>
              <w:rPr>
                <w:noProof/>
                <w:webHidden/>
              </w:rPr>
              <w:fldChar w:fldCharType="separate"/>
            </w:r>
            <w:r>
              <w:rPr>
                <w:noProof/>
                <w:webHidden/>
              </w:rPr>
              <w:t>77</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15" w:history="1">
            <w:r w:rsidRPr="002D2FF1">
              <w:rPr>
                <w:rStyle w:val="Hyperlink"/>
                <w:rFonts w:eastAsia="Times New Roman"/>
                <w:noProof/>
                <w:lang w:eastAsia="en-CA"/>
              </w:rPr>
              <w:t>7.3</w:t>
            </w:r>
            <w:r>
              <w:rPr>
                <w:rFonts w:asciiTheme="minorHAnsi" w:eastAsiaTheme="minorEastAsia" w:hAnsiTheme="minorHAnsi" w:cstheme="minorBidi"/>
                <w:noProof/>
                <w:lang w:eastAsia="en-CA"/>
              </w:rPr>
              <w:tab/>
            </w:r>
            <w:r w:rsidRPr="002D2FF1">
              <w:rPr>
                <w:rStyle w:val="Hyperlink"/>
                <w:rFonts w:eastAsia="Times New Roman"/>
                <w:noProof/>
                <w:lang w:eastAsia="en-CA"/>
              </w:rPr>
              <w:t>Problems</w:t>
            </w:r>
            <w:r>
              <w:rPr>
                <w:noProof/>
                <w:webHidden/>
              </w:rPr>
              <w:tab/>
            </w:r>
            <w:r>
              <w:rPr>
                <w:noProof/>
                <w:webHidden/>
              </w:rPr>
              <w:fldChar w:fldCharType="begin"/>
            </w:r>
            <w:r>
              <w:rPr>
                <w:noProof/>
                <w:webHidden/>
              </w:rPr>
              <w:instrText xml:space="preserve"> PAGEREF _Toc373624415 \h </w:instrText>
            </w:r>
            <w:r>
              <w:rPr>
                <w:noProof/>
                <w:webHidden/>
              </w:rPr>
            </w:r>
            <w:r>
              <w:rPr>
                <w:noProof/>
                <w:webHidden/>
              </w:rPr>
              <w:fldChar w:fldCharType="separate"/>
            </w:r>
            <w:r>
              <w:rPr>
                <w:noProof/>
                <w:webHidden/>
              </w:rPr>
              <w:t>78</w:t>
            </w:r>
            <w:r>
              <w:rPr>
                <w:noProof/>
                <w:webHidden/>
              </w:rPr>
              <w:fldChar w:fldCharType="end"/>
            </w:r>
          </w:hyperlink>
        </w:p>
        <w:p w:rsidR="0006309D" w:rsidRDefault="0006309D" w:rsidP="0006309D">
          <w:pPr>
            <w:pStyle w:val="TOC1"/>
            <w:tabs>
              <w:tab w:val="left" w:pos="440"/>
              <w:tab w:val="right" w:leader="dot" w:pos="9350"/>
            </w:tabs>
            <w:spacing w:after="60"/>
            <w:rPr>
              <w:rFonts w:asciiTheme="minorHAnsi" w:eastAsiaTheme="minorEastAsia" w:hAnsiTheme="minorHAnsi" w:cstheme="minorBidi"/>
              <w:noProof/>
              <w:lang w:eastAsia="en-CA"/>
            </w:rPr>
          </w:pPr>
          <w:hyperlink w:anchor="_Toc373624416" w:history="1">
            <w:r w:rsidRPr="002D2FF1">
              <w:rPr>
                <w:rStyle w:val="Hyperlink"/>
                <w:rFonts w:eastAsia="Times New Roman"/>
                <w:noProof/>
                <w:lang w:eastAsia="en-CA"/>
              </w:rPr>
              <w:t>8</w:t>
            </w:r>
            <w:r>
              <w:rPr>
                <w:rFonts w:asciiTheme="minorHAnsi" w:eastAsiaTheme="minorEastAsia" w:hAnsiTheme="minorHAnsi" w:cstheme="minorBidi"/>
                <w:noProof/>
                <w:lang w:eastAsia="en-CA"/>
              </w:rPr>
              <w:tab/>
            </w:r>
            <w:r w:rsidRPr="002D2FF1">
              <w:rPr>
                <w:rStyle w:val="Hyperlink"/>
                <w:rFonts w:eastAsia="Times New Roman"/>
                <w:noProof/>
                <w:lang w:eastAsia="en-CA"/>
              </w:rPr>
              <w:t>Hypervisors</w:t>
            </w:r>
            <w:r>
              <w:rPr>
                <w:noProof/>
                <w:webHidden/>
              </w:rPr>
              <w:tab/>
            </w:r>
            <w:r>
              <w:rPr>
                <w:noProof/>
                <w:webHidden/>
              </w:rPr>
              <w:fldChar w:fldCharType="begin"/>
            </w:r>
            <w:r>
              <w:rPr>
                <w:noProof/>
                <w:webHidden/>
              </w:rPr>
              <w:instrText xml:space="preserve"> PAGEREF _Toc373624416 \h </w:instrText>
            </w:r>
            <w:r>
              <w:rPr>
                <w:noProof/>
                <w:webHidden/>
              </w:rPr>
            </w:r>
            <w:r>
              <w:rPr>
                <w:noProof/>
                <w:webHidden/>
              </w:rPr>
              <w:fldChar w:fldCharType="separate"/>
            </w:r>
            <w:r>
              <w:rPr>
                <w:noProof/>
                <w:webHidden/>
              </w:rPr>
              <w:t>78</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17" w:history="1">
            <w:r w:rsidRPr="002D2FF1">
              <w:rPr>
                <w:rStyle w:val="Hyperlink"/>
                <w:rFonts w:eastAsia="Times New Roman"/>
                <w:noProof/>
                <w:lang w:eastAsia="en-CA"/>
              </w:rPr>
              <w:t>8.1</w:t>
            </w:r>
            <w:r>
              <w:rPr>
                <w:rFonts w:asciiTheme="minorHAnsi" w:eastAsiaTheme="minorEastAsia" w:hAnsiTheme="minorHAnsi" w:cstheme="minorBidi"/>
                <w:noProof/>
                <w:lang w:eastAsia="en-CA"/>
              </w:rPr>
              <w:tab/>
            </w:r>
            <w:r w:rsidRPr="002D2FF1">
              <w:rPr>
                <w:rStyle w:val="Hyperlink"/>
                <w:rFonts w:eastAsia="Times New Roman"/>
                <w:noProof/>
                <w:lang w:eastAsia="en-CA"/>
              </w:rPr>
              <w:t>Questions related to the lecture</w:t>
            </w:r>
            <w:r>
              <w:rPr>
                <w:noProof/>
                <w:webHidden/>
              </w:rPr>
              <w:tab/>
            </w:r>
            <w:r>
              <w:rPr>
                <w:noProof/>
                <w:webHidden/>
              </w:rPr>
              <w:fldChar w:fldCharType="begin"/>
            </w:r>
            <w:r>
              <w:rPr>
                <w:noProof/>
                <w:webHidden/>
              </w:rPr>
              <w:instrText xml:space="preserve"> PAGEREF _Toc373624417 \h </w:instrText>
            </w:r>
            <w:r>
              <w:rPr>
                <w:noProof/>
                <w:webHidden/>
              </w:rPr>
            </w:r>
            <w:r>
              <w:rPr>
                <w:noProof/>
                <w:webHidden/>
              </w:rPr>
              <w:fldChar w:fldCharType="separate"/>
            </w:r>
            <w:r>
              <w:rPr>
                <w:noProof/>
                <w:webHidden/>
              </w:rPr>
              <w:t>78</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18" w:history="1">
            <w:r w:rsidRPr="002D2FF1">
              <w:rPr>
                <w:rStyle w:val="Hyperlink"/>
                <w:rFonts w:eastAsia="Times New Roman"/>
                <w:noProof/>
                <w:lang w:eastAsia="en-CA"/>
              </w:rPr>
              <w:t>8.2</w:t>
            </w:r>
            <w:r>
              <w:rPr>
                <w:rFonts w:asciiTheme="minorHAnsi" w:eastAsiaTheme="minorEastAsia" w:hAnsiTheme="minorHAnsi" w:cstheme="minorBidi"/>
                <w:noProof/>
                <w:lang w:eastAsia="en-CA"/>
              </w:rPr>
              <w:tab/>
            </w:r>
            <w:r w:rsidRPr="002D2FF1">
              <w:rPr>
                <w:rStyle w:val="Hyperlink"/>
                <w:rFonts w:eastAsia="Times New Roman"/>
                <w:noProof/>
                <w:lang w:eastAsia="en-CA"/>
              </w:rPr>
              <w:t>Short questions</w:t>
            </w:r>
            <w:r>
              <w:rPr>
                <w:noProof/>
                <w:webHidden/>
              </w:rPr>
              <w:tab/>
            </w:r>
            <w:r>
              <w:rPr>
                <w:noProof/>
                <w:webHidden/>
              </w:rPr>
              <w:fldChar w:fldCharType="begin"/>
            </w:r>
            <w:r>
              <w:rPr>
                <w:noProof/>
                <w:webHidden/>
              </w:rPr>
              <w:instrText xml:space="preserve"> PAGEREF _Toc373624418 \h </w:instrText>
            </w:r>
            <w:r>
              <w:rPr>
                <w:noProof/>
                <w:webHidden/>
              </w:rPr>
            </w:r>
            <w:r>
              <w:rPr>
                <w:noProof/>
                <w:webHidden/>
              </w:rPr>
              <w:fldChar w:fldCharType="separate"/>
            </w:r>
            <w:r>
              <w:rPr>
                <w:noProof/>
                <w:webHidden/>
              </w:rPr>
              <w:t>79</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19" w:history="1">
            <w:r w:rsidRPr="002D2FF1">
              <w:rPr>
                <w:rStyle w:val="Hyperlink"/>
                <w:rFonts w:eastAsia="Times New Roman"/>
                <w:noProof/>
                <w:lang w:eastAsia="en-CA"/>
              </w:rPr>
              <w:t>8.3</w:t>
            </w:r>
            <w:r>
              <w:rPr>
                <w:rFonts w:asciiTheme="minorHAnsi" w:eastAsiaTheme="minorEastAsia" w:hAnsiTheme="minorHAnsi" w:cstheme="minorBidi"/>
                <w:noProof/>
                <w:lang w:eastAsia="en-CA"/>
              </w:rPr>
              <w:tab/>
            </w:r>
            <w:r w:rsidRPr="002D2FF1">
              <w:rPr>
                <w:rStyle w:val="Hyperlink"/>
                <w:rFonts w:eastAsia="Times New Roman"/>
                <w:noProof/>
                <w:lang w:eastAsia="en-CA"/>
              </w:rPr>
              <w:t>Problems</w:t>
            </w:r>
            <w:r>
              <w:rPr>
                <w:noProof/>
                <w:webHidden/>
              </w:rPr>
              <w:tab/>
            </w:r>
            <w:r>
              <w:rPr>
                <w:noProof/>
                <w:webHidden/>
              </w:rPr>
              <w:fldChar w:fldCharType="begin"/>
            </w:r>
            <w:r>
              <w:rPr>
                <w:noProof/>
                <w:webHidden/>
              </w:rPr>
              <w:instrText xml:space="preserve"> PAGEREF _Toc373624419 \h </w:instrText>
            </w:r>
            <w:r>
              <w:rPr>
                <w:noProof/>
                <w:webHidden/>
              </w:rPr>
            </w:r>
            <w:r>
              <w:rPr>
                <w:noProof/>
                <w:webHidden/>
              </w:rPr>
              <w:fldChar w:fldCharType="separate"/>
            </w:r>
            <w:r>
              <w:rPr>
                <w:noProof/>
                <w:webHidden/>
              </w:rPr>
              <w:t>79</w:t>
            </w:r>
            <w:r>
              <w:rPr>
                <w:noProof/>
                <w:webHidden/>
              </w:rPr>
              <w:fldChar w:fldCharType="end"/>
            </w:r>
          </w:hyperlink>
        </w:p>
        <w:p w:rsidR="0006309D" w:rsidRDefault="0006309D" w:rsidP="0006309D">
          <w:pPr>
            <w:pStyle w:val="TOC1"/>
            <w:tabs>
              <w:tab w:val="left" w:pos="440"/>
              <w:tab w:val="right" w:leader="dot" w:pos="9350"/>
            </w:tabs>
            <w:spacing w:after="60"/>
            <w:rPr>
              <w:rFonts w:asciiTheme="minorHAnsi" w:eastAsiaTheme="minorEastAsia" w:hAnsiTheme="minorHAnsi" w:cstheme="minorBidi"/>
              <w:noProof/>
              <w:lang w:eastAsia="en-CA"/>
            </w:rPr>
          </w:pPr>
          <w:hyperlink w:anchor="_Toc373624420" w:history="1">
            <w:r w:rsidRPr="002D2FF1">
              <w:rPr>
                <w:rStyle w:val="Hyperlink"/>
                <w:noProof/>
                <w:lang w:eastAsia="en-CA"/>
              </w:rPr>
              <w:t>9</w:t>
            </w:r>
            <w:r>
              <w:rPr>
                <w:rFonts w:asciiTheme="minorHAnsi" w:eastAsiaTheme="minorEastAsia" w:hAnsiTheme="minorHAnsi" w:cstheme="minorBidi"/>
                <w:noProof/>
                <w:lang w:eastAsia="en-CA"/>
              </w:rPr>
              <w:tab/>
            </w:r>
            <w:r w:rsidRPr="002D2FF1">
              <w:rPr>
                <w:rStyle w:val="Hyperlink"/>
                <w:noProof/>
                <w:lang w:eastAsia="en-CA"/>
              </w:rPr>
              <w:t>Processor architectures, accelerators and scheduling</w:t>
            </w:r>
            <w:r>
              <w:rPr>
                <w:noProof/>
                <w:webHidden/>
              </w:rPr>
              <w:tab/>
            </w:r>
            <w:r>
              <w:rPr>
                <w:noProof/>
                <w:webHidden/>
              </w:rPr>
              <w:fldChar w:fldCharType="begin"/>
            </w:r>
            <w:r>
              <w:rPr>
                <w:noProof/>
                <w:webHidden/>
              </w:rPr>
              <w:instrText xml:space="preserve"> PAGEREF _Toc373624420 \h </w:instrText>
            </w:r>
            <w:r>
              <w:rPr>
                <w:noProof/>
                <w:webHidden/>
              </w:rPr>
            </w:r>
            <w:r>
              <w:rPr>
                <w:noProof/>
                <w:webHidden/>
              </w:rPr>
              <w:fldChar w:fldCharType="separate"/>
            </w:r>
            <w:r>
              <w:rPr>
                <w:noProof/>
                <w:webHidden/>
              </w:rPr>
              <w:t>79</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21" w:history="1">
            <w:r w:rsidRPr="002D2FF1">
              <w:rPr>
                <w:rStyle w:val="Hyperlink"/>
                <w:rFonts w:eastAsia="Times New Roman"/>
                <w:noProof/>
                <w:lang w:eastAsia="en-CA"/>
              </w:rPr>
              <w:t>9.1</w:t>
            </w:r>
            <w:r>
              <w:rPr>
                <w:rFonts w:asciiTheme="minorHAnsi" w:eastAsiaTheme="minorEastAsia" w:hAnsiTheme="minorHAnsi" w:cstheme="minorBidi"/>
                <w:noProof/>
                <w:lang w:eastAsia="en-CA"/>
              </w:rPr>
              <w:tab/>
            </w:r>
            <w:r w:rsidRPr="002D2FF1">
              <w:rPr>
                <w:rStyle w:val="Hyperlink"/>
                <w:rFonts w:eastAsia="Times New Roman"/>
                <w:noProof/>
                <w:lang w:eastAsia="en-CA"/>
              </w:rPr>
              <w:t>Short questions</w:t>
            </w:r>
            <w:r>
              <w:rPr>
                <w:noProof/>
                <w:webHidden/>
              </w:rPr>
              <w:tab/>
            </w:r>
            <w:r>
              <w:rPr>
                <w:noProof/>
                <w:webHidden/>
              </w:rPr>
              <w:fldChar w:fldCharType="begin"/>
            </w:r>
            <w:r>
              <w:rPr>
                <w:noProof/>
                <w:webHidden/>
              </w:rPr>
              <w:instrText xml:space="preserve"> PAGEREF _Toc373624421 \h </w:instrText>
            </w:r>
            <w:r>
              <w:rPr>
                <w:noProof/>
                <w:webHidden/>
              </w:rPr>
            </w:r>
            <w:r>
              <w:rPr>
                <w:noProof/>
                <w:webHidden/>
              </w:rPr>
              <w:fldChar w:fldCharType="separate"/>
            </w:r>
            <w:r>
              <w:rPr>
                <w:noProof/>
                <w:webHidden/>
              </w:rPr>
              <w:t>79</w:t>
            </w:r>
            <w:r>
              <w:rPr>
                <w:noProof/>
                <w:webHidden/>
              </w:rPr>
              <w:fldChar w:fldCharType="end"/>
            </w:r>
          </w:hyperlink>
        </w:p>
        <w:p w:rsidR="0006309D" w:rsidRDefault="0006309D" w:rsidP="0006309D">
          <w:pPr>
            <w:pStyle w:val="TOC2"/>
            <w:tabs>
              <w:tab w:val="left" w:pos="880"/>
              <w:tab w:val="right" w:leader="dot" w:pos="9350"/>
            </w:tabs>
            <w:spacing w:after="60"/>
            <w:rPr>
              <w:rFonts w:asciiTheme="minorHAnsi" w:eastAsiaTheme="minorEastAsia" w:hAnsiTheme="minorHAnsi" w:cstheme="minorBidi"/>
              <w:noProof/>
              <w:lang w:eastAsia="en-CA"/>
            </w:rPr>
          </w:pPr>
          <w:hyperlink w:anchor="_Toc373624422" w:history="1">
            <w:r w:rsidRPr="002D2FF1">
              <w:rPr>
                <w:rStyle w:val="Hyperlink"/>
                <w:rFonts w:eastAsia="Times New Roman"/>
                <w:noProof/>
                <w:lang w:eastAsia="en-CA"/>
              </w:rPr>
              <w:t>9.2</w:t>
            </w:r>
            <w:r>
              <w:rPr>
                <w:rFonts w:asciiTheme="minorHAnsi" w:eastAsiaTheme="minorEastAsia" w:hAnsiTheme="minorHAnsi" w:cstheme="minorBidi"/>
                <w:noProof/>
                <w:lang w:eastAsia="en-CA"/>
              </w:rPr>
              <w:tab/>
            </w:r>
            <w:r w:rsidRPr="002D2FF1">
              <w:rPr>
                <w:rStyle w:val="Hyperlink"/>
                <w:rFonts w:eastAsia="Times New Roman"/>
                <w:noProof/>
                <w:lang w:eastAsia="en-CA"/>
              </w:rPr>
              <w:t>Problems</w:t>
            </w:r>
            <w:r>
              <w:rPr>
                <w:noProof/>
                <w:webHidden/>
              </w:rPr>
              <w:tab/>
            </w:r>
            <w:r>
              <w:rPr>
                <w:noProof/>
                <w:webHidden/>
              </w:rPr>
              <w:fldChar w:fldCharType="begin"/>
            </w:r>
            <w:r>
              <w:rPr>
                <w:noProof/>
                <w:webHidden/>
              </w:rPr>
              <w:instrText xml:space="preserve"> PAGEREF _Toc373624422 \h </w:instrText>
            </w:r>
            <w:r>
              <w:rPr>
                <w:noProof/>
                <w:webHidden/>
              </w:rPr>
            </w:r>
            <w:r>
              <w:rPr>
                <w:noProof/>
                <w:webHidden/>
              </w:rPr>
              <w:fldChar w:fldCharType="separate"/>
            </w:r>
            <w:r>
              <w:rPr>
                <w:noProof/>
                <w:webHidden/>
              </w:rPr>
              <w:t>83</w:t>
            </w:r>
            <w:r>
              <w:rPr>
                <w:noProof/>
                <w:webHidden/>
              </w:rPr>
              <w:fldChar w:fldCharType="end"/>
            </w:r>
          </w:hyperlink>
        </w:p>
        <w:p w:rsidR="00DC7E08" w:rsidRDefault="00DC7E08">
          <w:r>
            <w:rPr>
              <w:b/>
              <w:bCs/>
              <w:noProof/>
            </w:rPr>
            <w:fldChar w:fldCharType="end"/>
          </w:r>
        </w:p>
      </w:sdtContent>
    </w:sdt>
    <w:p w:rsidR="00DC7E08" w:rsidRDefault="00DC7E08">
      <w:pPr>
        <w:rPr>
          <w:rFonts w:ascii="Calibri" w:eastAsia="Times New Roman" w:hAnsi="Calibri" w:cs="Times New Roman"/>
          <w:b/>
          <w:bCs/>
          <w:lang w:eastAsia="en-CA"/>
        </w:rPr>
      </w:pPr>
      <w:r>
        <w:rPr>
          <w:rFonts w:ascii="Calibri" w:eastAsia="Times New Roman" w:hAnsi="Calibri" w:cs="Times New Roman"/>
          <w:b/>
          <w:bCs/>
          <w:lang w:eastAsia="en-CA"/>
        </w:rPr>
        <w:br w:type="page"/>
      </w:r>
    </w:p>
    <w:p w:rsidR="00DC7E08" w:rsidRDefault="00DC7E08" w:rsidP="00B56EC0">
      <w:pPr>
        <w:spacing w:after="0" w:line="240" w:lineRule="auto"/>
        <w:rPr>
          <w:rFonts w:ascii="Calibri" w:eastAsia="Times New Roman" w:hAnsi="Calibri" w:cs="Times New Roman"/>
          <w:b/>
          <w:bCs/>
          <w:lang w:eastAsia="en-CA"/>
        </w:rPr>
      </w:pPr>
    </w:p>
    <w:p w:rsidR="00B56EC0" w:rsidRPr="0006309D" w:rsidRDefault="00CB38D8" w:rsidP="0006309D">
      <w:pPr>
        <w:pStyle w:val="Heading1"/>
        <w:numPr>
          <w:ilvl w:val="0"/>
          <w:numId w:val="118"/>
        </w:numPr>
        <w:rPr>
          <w:rFonts w:eastAsia="Times New Roman"/>
          <w:lang w:eastAsia="en-CA"/>
        </w:rPr>
      </w:pPr>
      <w:bookmarkStart w:id="1" w:name="_Toc373624388"/>
      <w:r w:rsidRPr="0006309D">
        <w:rPr>
          <w:rFonts w:eastAsia="Times New Roman"/>
          <w:lang w:eastAsia="en-CA"/>
        </w:rPr>
        <w:t>M</w:t>
      </w:r>
      <w:r w:rsidR="000C3AB3" w:rsidRPr="0006309D">
        <w:rPr>
          <w:rFonts w:eastAsia="Times New Roman"/>
          <w:lang w:eastAsia="en-CA"/>
        </w:rPr>
        <w:t xml:space="preserve">odels and </w:t>
      </w:r>
      <w:r w:rsidR="00B56EC0" w:rsidRPr="0006309D">
        <w:rPr>
          <w:rFonts w:eastAsia="Times New Roman"/>
          <w:lang w:eastAsia="en-CA"/>
        </w:rPr>
        <w:t>Performance metrics</w:t>
      </w:r>
      <w:bookmarkEnd w:id="1"/>
      <w:r w:rsidR="000C3AB3" w:rsidRPr="0006309D">
        <w:rPr>
          <w:rFonts w:eastAsia="Times New Roman"/>
          <w:lang w:eastAsia="en-CA"/>
        </w:rPr>
        <w:t xml:space="preserve"> </w:t>
      </w:r>
    </w:p>
    <w:p w:rsidR="00B56EC0" w:rsidRPr="00B56EC0" w:rsidRDefault="00B56EC0" w:rsidP="00C52AC5">
      <w:pPr>
        <w:pStyle w:val="Heading2"/>
        <w:rPr>
          <w:rFonts w:eastAsia="Times New Roman"/>
          <w:lang w:eastAsia="en-CA"/>
        </w:rPr>
      </w:pPr>
      <w:bookmarkStart w:id="2" w:name="_Toc373624389"/>
      <w:r w:rsidRPr="00B56EC0">
        <w:rPr>
          <w:rFonts w:eastAsia="Times New Roman"/>
          <w:lang w:eastAsia="en-CA"/>
        </w:rPr>
        <w:t>Questions related to the lecture</w:t>
      </w:r>
      <w:bookmarkEnd w:id="2"/>
    </w:p>
    <w:p w:rsidR="00B56EC0" w:rsidRDefault="00B56EC0" w:rsidP="00B56EC0">
      <w:pPr>
        <w:spacing w:after="0" w:line="240" w:lineRule="auto"/>
        <w:rPr>
          <w:rFonts w:ascii="Calibri" w:eastAsia="Times New Roman" w:hAnsi="Calibri" w:cs="Times New Roman"/>
          <w:b/>
          <w:bCs/>
          <w:lang w:eastAsia="en-CA"/>
        </w:rPr>
      </w:pPr>
    </w:p>
    <w:p w:rsidR="00B56EC0" w:rsidRPr="00B56EC0" w:rsidRDefault="00E927EC" w:rsidP="00C52AC5">
      <w:pPr>
        <w:pStyle w:val="Heading2"/>
        <w:rPr>
          <w:rFonts w:eastAsia="Times New Roman"/>
          <w:lang w:eastAsia="en-CA"/>
        </w:rPr>
      </w:pPr>
      <w:bookmarkStart w:id="3" w:name="_Toc373624390"/>
      <w:r>
        <w:rPr>
          <w:rFonts w:eastAsia="Times New Roman"/>
          <w:lang w:eastAsia="en-CA"/>
        </w:rPr>
        <w:t>Short questions</w:t>
      </w:r>
      <w:bookmarkEnd w:id="3"/>
    </w:p>
    <w:p w:rsidR="00B56EC0" w:rsidRPr="000C3AB3" w:rsidRDefault="00B56EC0" w:rsidP="00B56EC0">
      <w:pPr>
        <w:pStyle w:val="NormalWeb"/>
        <w:spacing w:before="0" w:beforeAutospacing="0" w:after="0" w:afterAutospacing="0"/>
        <w:rPr>
          <w:rFonts w:asciiTheme="minorHAnsi" w:hAnsiTheme="minorHAnsi"/>
          <w:color w:val="333333"/>
          <w:sz w:val="22"/>
          <w:szCs w:val="22"/>
        </w:rPr>
      </w:pPr>
      <w:r w:rsidRPr="000C3AB3">
        <w:rPr>
          <w:rFonts w:asciiTheme="minorHAnsi" w:hAnsiTheme="minorHAnsi"/>
          <w:sz w:val="22"/>
          <w:szCs w:val="22"/>
        </w:rPr>
        <w:t>From</w:t>
      </w:r>
      <w:r w:rsidRPr="000C3AB3">
        <w:rPr>
          <w:rFonts w:asciiTheme="minorHAnsi" w:hAnsiTheme="minorHAnsi"/>
          <w:color w:val="333333"/>
          <w:sz w:val="22"/>
          <w:szCs w:val="22"/>
        </w:rPr>
        <w:t xml:space="preserve">: </w:t>
      </w:r>
      <w:hyperlink r:id="rId9" w:history="1">
        <w:r w:rsidRPr="000C3AB3">
          <w:rPr>
            <w:rStyle w:val="Hyperlink"/>
            <w:rFonts w:asciiTheme="minorHAnsi" w:hAnsiTheme="minorHAnsi" w:cs="Tahoma"/>
            <w:sz w:val="22"/>
            <w:szCs w:val="22"/>
          </w:rPr>
          <w:t>http://www.crazyengineers.com/forum/computer-science-engineering/38059-computer-architecture-question-bank.html</w:t>
        </w:r>
      </w:hyperlink>
    </w:p>
    <w:p w:rsidR="00B56EC0" w:rsidRPr="000C3AB3" w:rsidRDefault="00B56EC0" w:rsidP="00B56EC0">
      <w:pPr>
        <w:pStyle w:val="NormalWeb"/>
        <w:spacing w:before="0" w:beforeAutospacing="0" w:after="0" w:afterAutospacing="0"/>
        <w:rPr>
          <w:rFonts w:asciiTheme="minorHAnsi" w:hAnsiTheme="minorHAnsi"/>
          <w:sz w:val="22"/>
          <w:szCs w:val="22"/>
        </w:rPr>
      </w:pPr>
      <w:r w:rsidRPr="000C3AB3">
        <w:rPr>
          <w:rFonts w:asciiTheme="minorHAnsi" w:hAnsiTheme="minorHAnsi"/>
          <w:sz w:val="22"/>
          <w:szCs w:val="22"/>
        </w:rPr>
        <w:t>Q</w:t>
      </w:r>
      <w:r w:rsidR="000C3AB3" w:rsidRPr="000C3AB3">
        <w:rPr>
          <w:rFonts w:asciiTheme="minorHAnsi" w:hAnsiTheme="minorHAnsi"/>
          <w:sz w:val="22"/>
          <w:szCs w:val="22"/>
        </w:rPr>
        <w:t xml:space="preserve">. </w:t>
      </w:r>
      <w:r w:rsidRPr="000C3AB3">
        <w:rPr>
          <w:rFonts w:asciiTheme="minorHAnsi" w:hAnsiTheme="minorHAnsi"/>
          <w:sz w:val="22"/>
          <w:szCs w:val="22"/>
        </w:rPr>
        <w:t>Discuss various models for multiprocessors.</w:t>
      </w:r>
    </w:p>
    <w:p w:rsidR="00B56EC0" w:rsidRPr="000C3AB3" w:rsidRDefault="000C3AB3" w:rsidP="00B56EC0">
      <w:pPr>
        <w:pStyle w:val="NormalWeb"/>
        <w:spacing w:before="0" w:beforeAutospacing="0" w:after="0" w:afterAutospacing="0"/>
        <w:rPr>
          <w:rFonts w:asciiTheme="minorHAnsi" w:hAnsiTheme="minorHAnsi"/>
          <w:sz w:val="22"/>
          <w:szCs w:val="22"/>
        </w:rPr>
      </w:pPr>
      <w:r w:rsidRPr="000C3AB3">
        <w:rPr>
          <w:rFonts w:asciiTheme="minorHAnsi" w:hAnsiTheme="minorHAnsi"/>
          <w:sz w:val="22"/>
          <w:szCs w:val="22"/>
        </w:rPr>
        <w:t>Q.</w:t>
      </w:r>
      <w:r w:rsidR="00B56EC0" w:rsidRPr="000C3AB3">
        <w:rPr>
          <w:rFonts w:asciiTheme="minorHAnsi" w:hAnsiTheme="minorHAnsi"/>
          <w:sz w:val="22"/>
          <w:szCs w:val="22"/>
        </w:rPr>
        <w:t xml:space="preserve"> Differentiate between Multiprocessors and </w:t>
      </w:r>
      <w:proofErr w:type="spellStart"/>
      <w:r w:rsidR="00B56EC0" w:rsidRPr="000C3AB3">
        <w:rPr>
          <w:rFonts w:asciiTheme="minorHAnsi" w:hAnsiTheme="minorHAnsi"/>
          <w:sz w:val="22"/>
          <w:szCs w:val="22"/>
        </w:rPr>
        <w:t>Multicomputers</w:t>
      </w:r>
      <w:proofErr w:type="spellEnd"/>
      <w:r w:rsidR="00B56EC0" w:rsidRPr="000C3AB3">
        <w:rPr>
          <w:rFonts w:asciiTheme="minorHAnsi" w:hAnsiTheme="minorHAnsi"/>
          <w:sz w:val="22"/>
          <w:szCs w:val="22"/>
        </w:rPr>
        <w:t>.</w:t>
      </w:r>
    </w:p>
    <w:p w:rsidR="00B56EC0" w:rsidRPr="000C3AB3" w:rsidRDefault="00B56EC0" w:rsidP="00B56EC0">
      <w:pPr>
        <w:pStyle w:val="NormalWeb"/>
        <w:spacing w:before="0" w:beforeAutospacing="0" w:after="0" w:afterAutospacing="0"/>
        <w:rPr>
          <w:rFonts w:asciiTheme="minorHAnsi" w:hAnsiTheme="minorHAnsi"/>
          <w:sz w:val="22"/>
          <w:szCs w:val="22"/>
        </w:rPr>
      </w:pPr>
      <w:r w:rsidRPr="000C3AB3">
        <w:rPr>
          <w:rFonts w:asciiTheme="minorHAnsi" w:hAnsiTheme="minorHAnsi"/>
          <w:sz w:val="22"/>
          <w:szCs w:val="22"/>
        </w:rPr>
        <w:t>Q. Give Taxonomy of MIMD Computers.</w:t>
      </w:r>
    </w:p>
    <w:p w:rsidR="00B56EC0" w:rsidRPr="000C3AB3" w:rsidRDefault="00B56EC0" w:rsidP="00B56EC0">
      <w:pPr>
        <w:pStyle w:val="NormalWeb"/>
        <w:spacing w:before="0" w:beforeAutospacing="0" w:after="0" w:afterAutospacing="0"/>
        <w:rPr>
          <w:rFonts w:asciiTheme="minorHAnsi" w:hAnsiTheme="minorHAnsi"/>
          <w:sz w:val="22"/>
          <w:szCs w:val="22"/>
        </w:rPr>
      </w:pPr>
      <w:r w:rsidRPr="000C3AB3">
        <w:rPr>
          <w:rFonts w:asciiTheme="minorHAnsi" w:hAnsiTheme="minorHAnsi"/>
          <w:sz w:val="22"/>
          <w:szCs w:val="22"/>
        </w:rPr>
        <w:t>Q. Give architectural details of SIMD Computers.</w:t>
      </w:r>
    </w:p>
    <w:p w:rsidR="00B56EC0" w:rsidRDefault="00B56EC0" w:rsidP="00B56EC0">
      <w:pPr>
        <w:spacing w:after="0" w:line="240" w:lineRule="auto"/>
        <w:rPr>
          <w:rFonts w:ascii="Calibri" w:eastAsia="Times New Roman" w:hAnsi="Calibri" w:cs="Times New Roman"/>
          <w:lang w:eastAsia="en-CA"/>
        </w:rPr>
      </w:pPr>
    </w:p>
    <w:p w:rsidR="003075FC" w:rsidRDefault="003075FC" w:rsidP="003075FC">
      <w:pPr>
        <w:spacing w:after="0" w:line="240" w:lineRule="auto"/>
      </w:pPr>
      <w:r>
        <w:rPr>
          <w:rFonts w:ascii="Calibri" w:eastAsia="Times New Roman" w:hAnsi="Calibri" w:cs="Times New Roman"/>
          <w:lang w:eastAsia="en-CA"/>
        </w:rPr>
        <w:t xml:space="preserve">Q. </w:t>
      </w:r>
      <w:r>
        <w:t xml:space="preserve">What is the degree of parallelism? What degree of parallelism is assumed in the derivation of </w:t>
      </w:r>
      <w:proofErr w:type="spellStart"/>
      <w:r>
        <w:t>Amhdal’s</w:t>
      </w:r>
      <w:proofErr w:type="spellEnd"/>
      <w:r>
        <w:t xml:space="preserve"> law? </w:t>
      </w:r>
    </w:p>
    <w:p w:rsidR="003075FC" w:rsidRDefault="003075FC" w:rsidP="003075FC">
      <w:pPr>
        <w:spacing w:after="0" w:line="240" w:lineRule="auto"/>
        <w:rPr>
          <w:rFonts w:ascii="Calibri" w:eastAsia="Times New Roman" w:hAnsi="Calibri" w:cs="Times New Roman"/>
          <w:lang w:eastAsia="en-CA"/>
        </w:rPr>
      </w:pPr>
    </w:p>
    <w:p w:rsidR="003075FC" w:rsidRDefault="003075FC" w:rsidP="003075FC">
      <w:pPr>
        <w:spacing w:after="0" w:line="240" w:lineRule="auto"/>
        <w:rPr>
          <w:rFonts w:ascii="Calibri" w:eastAsia="Times New Roman" w:hAnsi="Calibri" w:cs="Times New Roman"/>
          <w:lang w:eastAsia="en-CA"/>
        </w:rPr>
      </w:pPr>
    </w:p>
    <w:p w:rsidR="003075FC" w:rsidRPr="00D4238B" w:rsidRDefault="003075FC" w:rsidP="003075FC">
      <w:pPr>
        <w:spacing w:after="0" w:line="240" w:lineRule="auto"/>
      </w:pPr>
      <w:r>
        <w:rPr>
          <w:rFonts w:ascii="Calibri" w:eastAsia="Times New Roman" w:hAnsi="Calibri" w:cs="Times New Roman"/>
          <w:lang w:eastAsia="en-CA"/>
        </w:rPr>
        <w:t xml:space="preserve">Q. </w:t>
      </w:r>
      <w:r>
        <w:t>What criterion is used for Flynn’s classification on parallel systems?</w:t>
      </w:r>
    </w:p>
    <w:p w:rsidR="003075FC" w:rsidRDefault="003075FC" w:rsidP="00B56EC0">
      <w:pPr>
        <w:spacing w:after="0" w:line="240" w:lineRule="auto"/>
        <w:rPr>
          <w:rFonts w:ascii="Calibri" w:eastAsia="Times New Roman" w:hAnsi="Calibri" w:cs="Times New Roman"/>
          <w:lang w:eastAsia="en-CA"/>
        </w:rPr>
      </w:pPr>
    </w:p>
    <w:p w:rsidR="003075FC" w:rsidRDefault="003075FC" w:rsidP="00B56EC0">
      <w:pPr>
        <w:spacing w:after="0" w:line="240" w:lineRule="auto"/>
        <w:rPr>
          <w:rFonts w:ascii="Calibri" w:eastAsia="Times New Roman" w:hAnsi="Calibri" w:cs="Times New Roman"/>
          <w:lang w:eastAsia="en-CA"/>
        </w:rPr>
      </w:pPr>
    </w:p>
    <w:p w:rsidR="00C52AC5" w:rsidRDefault="00C52AC5" w:rsidP="00C52AC5">
      <w:pPr>
        <w:rPr>
          <w:lang w:eastAsia="en-CA"/>
        </w:rPr>
      </w:pPr>
      <w:r>
        <w:rPr>
          <w:lang w:eastAsia="en-CA"/>
        </w:rPr>
        <w:t>Q. Scalability means that the speedup increases linearly when the number of processors increases and the problem size increases as well.</w:t>
      </w:r>
    </w:p>
    <w:p w:rsidR="00C52AC5" w:rsidRDefault="00C52AC5" w:rsidP="00C52AC5">
      <w:pPr>
        <w:ind w:left="720"/>
        <w:rPr>
          <w:lang w:eastAsia="en-CA"/>
        </w:rPr>
      </w:pPr>
      <w:proofErr w:type="gramStart"/>
      <w:r>
        <w:rPr>
          <w:lang w:eastAsia="en-CA"/>
        </w:rPr>
        <w:t>a</w:t>
      </w:r>
      <w:proofErr w:type="gramEnd"/>
      <w:r>
        <w:rPr>
          <w:lang w:eastAsia="en-CA"/>
        </w:rPr>
        <w:t>. yes</w:t>
      </w:r>
    </w:p>
    <w:p w:rsidR="00C52AC5" w:rsidRDefault="00C52AC5" w:rsidP="00C52AC5">
      <w:pPr>
        <w:ind w:left="720"/>
        <w:rPr>
          <w:lang w:eastAsia="en-CA"/>
        </w:rPr>
      </w:pPr>
      <w:proofErr w:type="gramStart"/>
      <w:r>
        <w:rPr>
          <w:lang w:eastAsia="en-CA"/>
        </w:rPr>
        <w:t>b</w:t>
      </w:r>
      <w:proofErr w:type="gramEnd"/>
      <w:r>
        <w:rPr>
          <w:lang w:eastAsia="en-CA"/>
        </w:rPr>
        <w:t>. no</w:t>
      </w:r>
    </w:p>
    <w:p w:rsidR="00C52AC5" w:rsidRDefault="00C52AC5" w:rsidP="00C52AC5">
      <w:pPr>
        <w:rPr>
          <w:lang w:eastAsia="en-CA"/>
        </w:rPr>
      </w:pPr>
    </w:p>
    <w:p w:rsidR="00C52AC5" w:rsidRDefault="00C52AC5" w:rsidP="00C52AC5">
      <w:pPr>
        <w:rPr>
          <w:lang w:eastAsia="en-CA"/>
        </w:rPr>
      </w:pPr>
      <w:r>
        <w:rPr>
          <w:lang w:eastAsia="en-CA"/>
        </w:rPr>
        <w:t>Q. What is the maximum efficiency of a parallel processing system?</w:t>
      </w:r>
    </w:p>
    <w:p w:rsidR="00C52AC5" w:rsidRDefault="00C52AC5" w:rsidP="00C52AC5">
      <w:pPr>
        <w:ind w:left="720"/>
        <w:rPr>
          <w:lang w:eastAsia="en-CA"/>
        </w:rPr>
      </w:pPr>
      <w:r>
        <w:rPr>
          <w:lang w:eastAsia="en-CA"/>
        </w:rPr>
        <w:t>a. 1</w:t>
      </w:r>
    </w:p>
    <w:p w:rsidR="00C52AC5" w:rsidRDefault="00C52AC5" w:rsidP="00C52AC5">
      <w:pPr>
        <w:ind w:left="720"/>
        <w:rPr>
          <w:lang w:eastAsia="en-CA"/>
        </w:rPr>
      </w:pPr>
      <w:r>
        <w:rPr>
          <w:lang w:eastAsia="en-CA"/>
        </w:rPr>
        <w:t>b. &gt;1</w:t>
      </w:r>
    </w:p>
    <w:p w:rsidR="00C52AC5" w:rsidRDefault="00C52AC5" w:rsidP="00C52AC5">
      <w:pPr>
        <w:ind w:left="720"/>
        <w:rPr>
          <w:lang w:eastAsia="en-CA"/>
        </w:rPr>
      </w:pPr>
      <w:r>
        <w:rPr>
          <w:lang w:eastAsia="en-CA"/>
        </w:rPr>
        <w:t>c. 0</w:t>
      </w:r>
    </w:p>
    <w:p w:rsidR="00C52AC5" w:rsidRDefault="00C52AC5" w:rsidP="00C52AC5">
      <w:pPr>
        <w:ind w:left="720"/>
        <w:rPr>
          <w:lang w:eastAsia="en-CA"/>
        </w:rPr>
      </w:pPr>
      <w:proofErr w:type="gramStart"/>
      <w:r>
        <w:rPr>
          <w:lang w:eastAsia="en-CA"/>
        </w:rPr>
        <w:t>d</w:t>
      </w:r>
      <w:proofErr w:type="gramEnd"/>
      <w:r>
        <w:rPr>
          <w:lang w:eastAsia="en-CA"/>
        </w:rPr>
        <w:t>. n</w:t>
      </w:r>
    </w:p>
    <w:p w:rsidR="00C52AC5" w:rsidRDefault="00C52AC5" w:rsidP="00C52AC5">
      <w:pPr>
        <w:spacing w:after="0" w:line="240" w:lineRule="auto"/>
        <w:rPr>
          <w:lang w:eastAsia="en-CA"/>
        </w:rPr>
      </w:pPr>
    </w:p>
    <w:p w:rsidR="00C52AC5" w:rsidRDefault="00C52AC5" w:rsidP="00C52AC5">
      <w:pPr>
        <w:rPr>
          <w:lang w:eastAsia="en-CA"/>
        </w:rPr>
      </w:pPr>
      <w:r>
        <w:rPr>
          <w:lang w:eastAsia="en-CA"/>
        </w:rPr>
        <w:t xml:space="preserve">Q. Are the assumption that there is no overhead in communication and synchronization the only assumptions made for derivation of </w:t>
      </w:r>
      <w:proofErr w:type="spellStart"/>
      <w:r>
        <w:rPr>
          <w:lang w:eastAsia="en-CA"/>
        </w:rPr>
        <w:t>Amhdals</w:t>
      </w:r>
      <w:proofErr w:type="spellEnd"/>
      <w:r>
        <w:rPr>
          <w:lang w:eastAsia="en-CA"/>
        </w:rPr>
        <w:t xml:space="preserve"> law?</w:t>
      </w:r>
    </w:p>
    <w:p w:rsidR="00CB2D2F" w:rsidRDefault="00CB2D2F" w:rsidP="00C52AC5">
      <w:pPr>
        <w:rPr>
          <w:lang w:eastAsia="en-CA"/>
        </w:rPr>
      </w:pPr>
    </w:p>
    <w:p w:rsidR="00DA7785" w:rsidRDefault="00DA7785" w:rsidP="00DA7785">
      <w:pPr>
        <w:rPr>
          <w:rFonts w:ascii="Calibri" w:hAnsi="Calibri"/>
          <w:color w:val="000000"/>
          <w:sz w:val="23"/>
          <w:szCs w:val="23"/>
          <w:shd w:val="clear" w:color="auto" w:fill="FFFFFF"/>
        </w:rPr>
      </w:pPr>
      <w:r w:rsidRPr="00DA7785">
        <w:lastRenderedPageBreak/>
        <w:t>Q.</w:t>
      </w:r>
      <w:r>
        <w:rPr>
          <w:rFonts w:ascii="Calibri" w:hAnsi="Calibri"/>
          <w:color w:val="000000"/>
          <w:sz w:val="23"/>
          <w:szCs w:val="23"/>
          <w:shd w:val="clear" w:color="auto" w:fill="FFFFFF"/>
        </w:rPr>
        <w:t xml:space="preserve"> </w:t>
      </w:r>
      <w:r w:rsidRPr="00DA7785">
        <w:t>Why is it difficult to further increase the number of pipelining stages in the processors?</w:t>
      </w:r>
    </w:p>
    <w:p w:rsidR="00DA7785" w:rsidRDefault="00DA7785" w:rsidP="00C52AC5">
      <w:pPr>
        <w:rPr>
          <w:lang w:eastAsia="en-CA"/>
        </w:rPr>
      </w:pPr>
    </w:p>
    <w:p w:rsidR="003C66C3" w:rsidRPr="003C66C3" w:rsidRDefault="003C66C3" w:rsidP="003C66C3">
      <w:r w:rsidRPr="003C66C3">
        <w:t>Q. It is possible to have speedup better than P where P is the number of available processors.</w:t>
      </w:r>
    </w:p>
    <w:p w:rsidR="003C66C3" w:rsidRDefault="003C66C3" w:rsidP="003F0767">
      <w:pPr>
        <w:pStyle w:val="ListParagraph"/>
        <w:numPr>
          <w:ilvl w:val="0"/>
          <w:numId w:val="35"/>
        </w:numPr>
      </w:pPr>
      <w:r w:rsidRPr="003C66C3">
        <w:t>True</w:t>
      </w:r>
    </w:p>
    <w:p w:rsidR="003C66C3" w:rsidRPr="003C66C3" w:rsidRDefault="003C66C3" w:rsidP="003F0767">
      <w:pPr>
        <w:pStyle w:val="ListParagraph"/>
        <w:numPr>
          <w:ilvl w:val="0"/>
          <w:numId w:val="35"/>
        </w:numPr>
      </w:pPr>
      <w:r w:rsidRPr="003C66C3">
        <w:t>False</w:t>
      </w:r>
    </w:p>
    <w:p w:rsidR="00445BEB" w:rsidRDefault="00445BEB" w:rsidP="00C52AC5">
      <w:pPr>
        <w:rPr>
          <w:lang w:eastAsia="en-CA"/>
        </w:rPr>
      </w:pPr>
    </w:p>
    <w:p w:rsidR="00246A9A" w:rsidRDefault="00246A9A" w:rsidP="00246A9A">
      <w:pPr>
        <w:rPr>
          <w:rFonts w:eastAsia="MS Mincho"/>
        </w:rPr>
      </w:pPr>
      <w:r>
        <w:rPr>
          <w:lang w:eastAsia="en-CA"/>
        </w:rPr>
        <w:t xml:space="preserve">Q. </w:t>
      </w:r>
      <w:r>
        <w:rPr>
          <w:rFonts w:eastAsia="MS Mincho"/>
        </w:rPr>
        <w:t xml:space="preserve">Shared-variable communication </w:t>
      </w:r>
    </w:p>
    <w:p w:rsidR="00246A9A" w:rsidRDefault="00246A9A" w:rsidP="00246A9A">
      <w:pPr>
        <w:ind w:left="720"/>
        <w:rPr>
          <w:rFonts w:eastAsia="MS Mincho"/>
        </w:rPr>
      </w:pPr>
      <w:r>
        <w:rPr>
          <w:rFonts w:eastAsia="MS Mincho"/>
        </w:rPr>
        <w:t>a)</w:t>
      </w:r>
      <w:r>
        <w:rPr>
          <w:rFonts w:eastAsia="MS Mincho"/>
        </w:rPr>
        <w:tab/>
        <w:t>Is based on the use of shared variables in local cache memories for inter-process communication.</w:t>
      </w:r>
    </w:p>
    <w:p w:rsidR="00246A9A" w:rsidRDefault="00246A9A" w:rsidP="00246A9A">
      <w:pPr>
        <w:ind w:left="720"/>
        <w:rPr>
          <w:rFonts w:eastAsia="MS Mincho"/>
        </w:rPr>
      </w:pPr>
      <w:r>
        <w:rPr>
          <w:rFonts w:eastAsia="MS Mincho"/>
        </w:rPr>
        <w:t>b)</w:t>
      </w:r>
      <w:r>
        <w:rPr>
          <w:rFonts w:eastAsia="MS Mincho"/>
        </w:rPr>
        <w:tab/>
        <w:t>Uses a critical section that must be executed by only one processor at a time.</w:t>
      </w:r>
    </w:p>
    <w:p w:rsidR="00246A9A" w:rsidRDefault="00246A9A" w:rsidP="00246A9A">
      <w:pPr>
        <w:ind w:left="720"/>
        <w:rPr>
          <w:rFonts w:eastAsia="MS Mincho"/>
        </w:rPr>
      </w:pPr>
      <w:r>
        <w:rPr>
          <w:rFonts w:eastAsia="MS Mincho"/>
        </w:rPr>
        <w:t>c)</w:t>
      </w:r>
      <w:r>
        <w:rPr>
          <w:rFonts w:eastAsia="MS Mincho"/>
        </w:rPr>
        <w:tab/>
        <w:t xml:space="preserve">Is used for multi-computer communication. </w:t>
      </w:r>
    </w:p>
    <w:p w:rsidR="00F921E8" w:rsidRDefault="00F921E8" w:rsidP="00C52AC5">
      <w:pPr>
        <w:rPr>
          <w:lang w:eastAsia="en-CA"/>
        </w:rPr>
      </w:pPr>
    </w:p>
    <w:p w:rsidR="00246A9A" w:rsidRDefault="00246A9A" w:rsidP="00246A9A">
      <w:pPr>
        <w:rPr>
          <w:rFonts w:eastAsia="MS Mincho"/>
        </w:rPr>
      </w:pPr>
      <w:r>
        <w:t>Q. Multi-computers</w:t>
      </w:r>
    </w:p>
    <w:p w:rsidR="00246A9A" w:rsidRDefault="00246A9A" w:rsidP="00246A9A">
      <w:pPr>
        <w:ind w:left="720"/>
        <w:rPr>
          <w:rFonts w:eastAsia="MS Mincho"/>
        </w:rPr>
      </w:pPr>
      <w:r>
        <w:t>a)</w:t>
      </w:r>
      <w:r>
        <w:tab/>
        <w:t>Each processor executes the same program at the exactly same time as the others.</w:t>
      </w:r>
    </w:p>
    <w:p w:rsidR="00246A9A" w:rsidRDefault="00246A9A" w:rsidP="00246A9A">
      <w:pPr>
        <w:ind w:left="720"/>
      </w:pPr>
      <w:r>
        <w:t>b)</w:t>
      </w:r>
      <w:r>
        <w:tab/>
        <w:t>Communication between processors is done only with shared memory.</w:t>
      </w:r>
    </w:p>
    <w:p w:rsidR="00246A9A" w:rsidRDefault="00246A9A" w:rsidP="00246A9A">
      <w:pPr>
        <w:ind w:left="720"/>
      </w:pPr>
      <w:r>
        <w:t>c)</w:t>
      </w:r>
      <w:r>
        <w:tab/>
        <w:t>Are built with heterogeneous computers and even can run different OS across different processors.</w:t>
      </w:r>
    </w:p>
    <w:p w:rsidR="00246A9A" w:rsidRDefault="00246A9A" w:rsidP="00C52AC5">
      <w:pPr>
        <w:rPr>
          <w:lang w:eastAsia="en-CA"/>
        </w:rPr>
      </w:pPr>
    </w:p>
    <w:p w:rsidR="00246A9A" w:rsidRDefault="00246A9A" w:rsidP="00246A9A">
      <w:pPr>
        <w:ind w:left="720" w:hanging="720"/>
      </w:pPr>
      <w:r>
        <w:t>Q. Someone said that system X is faster than system Y because a 1.4GHz clock is attached to X, while a 700MHz.clock is attached to Y. How should you react?</w:t>
      </w:r>
    </w:p>
    <w:p w:rsidR="00246A9A" w:rsidRDefault="00246A9A" w:rsidP="00246A9A">
      <w:pPr>
        <w:ind w:left="720"/>
      </w:pPr>
      <w:r>
        <w:t>a)</w:t>
      </w:r>
      <w:r>
        <w:tab/>
        <w:t>This is great! I want system X, if it does not heat up too much.</w:t>
      </w:r>
    </w:p>
    <w:p w:rsidR="00246A9A" w:rsidRDefault="00246A9A" w:rsidP="00246A9A">
      <w:pPr>
        <w:ind w:left="720"/>
        <w:rPr>
          <w:rFonts w:eastAsia="MS Mincho"/>
        </w:rPr>
      </w:pPr>
      <w:r>
        <w:t>b)</w:t>
      </w:r>
      <w:r>
        <w:tab/>
        <w:t>He is nuts! System X is a RISC processor and system Y is a CISC processor, which means X is probably slower.</w:t>
      </w:r>
    </w:p>
    <w:p w:rsidR="00246A9A" w:rsidRDefault="00246A9A" w:rsidP="00246A9A">
      <w:pPr>
        <w:ind w:left="720"/>
      </w:pPr>
      <w:r>
        <w:t>c)</w:t>
      </w:r>
      <w:r>
        <w:tab/>
        <w:t xml:space="preserve">Let me run a few benchmarks that will take into account the compiler, the RAM, the cache and the whole system </w:t>
      </w:r>
    </w:p>
    <w:p w:rsidR="002D6C63" w:rsidRDefault="002D6C63" w:rsidP="002D6C63">
      <w:pPr>
        <w:spacing w:after="0" w:line="240" w:lineRule="auto"/>
      </w:pPr>
      <w:r>
        <w:t>Q. Does efficiency of a program running on a parallel machine depend on the problem size (in the parallel addition problem, the problem size is the number of elements to add in parallel)? Why?</w:t>
      </w:r>
    </w:p>
    <w:p w:rsidR="002D6C63" w:rsidRDefault="002D6C63" w:rsidP="002D6C63">
      <w:pPr>
        <w:spacing w:after="0" w:line="240" w:lineRule="auto"/>
      </w:pPr>
    </w:p>
    <w:p w:rsidR="002D6C63" w:rsidRDefault="002D6C63" w:rsidP="002D6C63">
      <w:pPr>
        <w:spacing w:after="0" w:line="240" w:lineRule="auto"/>
      </w:pPr>
    </w:p>
    <w:p w:rsidR="00127539" w:rsidRDefault="00127539" w:rsidP="00127539">
      <w:pPr>
        <w:spacing w:after="0" w:line="240" w:lineRule="auto"/>
        <w:ind w:left="90"/>
        <w:rPr>
          <w:i/>
        </w:rPr>
      </w:pPr>
      <w:r>
        <w:t xml:space="preserve">Q. Maximum efficiency for </w:t>
      </w:r>
      <w:r>
        <w:rPr>
          <w:i/>
        </w:rPr>
        <w:t>n</w:t>
      </w:r>
      <w:r>
        <w:t xml:space="preserve">-processor system is </w:t>
      </w:r>
      <w:r>
        <w:rPr>
          <w:i/>
        </w:rPr>
        <w:t>n.</w:t>
      </w:r>
    </w:p>
    <w:p w:rsidR="00127539" w:rsidRDefault="00127539" w:rsidP="00127539">
      <w:pPr>
        <w:spacing w:after="0" w:line="240" w:lineRule="auto"/>
        <w:ind w:left="90"/>
      </w:pPr>
    </w:p>
    <w:p w:rsidR="00127539" w:rsidRDefault="00127539" w:rsidP="003F0767">
      <w:pPr>
        <w:pStyle w:val="ListParagraph"/>
        <w:numPr>
          <w:ilvl w:val="0"/>
          <w:numId w:val="68"/>
        </w:numPr>
        <w:spacing w:after="0" w:line="240" w:lineRule="auto"/>
      </w:pPr>
      <w:r>
        <w:t>True</w:t>
      </w:r>
    </w:p>
    <w:p w:rsidR="00127539" w:rsidRDefault="00127539" w:rsidP="003F0767">
      <w:pPr>
        <w:pStyle w:val="ListParagraph"/>
        <w:numPr>
          <w:ilvl w:val="0"/>
          <w:numId w:val="68"/>
        </w:numPr>
        <w:spacing w:after="0" w:line="240" w:lineRule="auto"/>
      </w:pPr>
      <w:r>
        <w:t>False</w:t>
      </w:r>
    </w:p>
    <w:p w:rsidR="00127539" w:rsidRDefault="00127539" w:rsidP="00127539">
      <w:pPr>
        <w:spacing w:after="0" w:line="240" w:lineRule="auto"/>
      </w:pPr>
    </w:p>
    <w:p w:rsidR="004A1F70" w:rsidRDefault="004A1F70" w:rsidP="004A1F70">
      <w:pPr>
        <w:spacing w:after="0" w:line="240" w:lineRule="auto"/>
      </w:pPr>
    </w:p>
    <w:p w:rsidR="00AA479E" w:rsidRDefault="00DE069D" w:rsidP="009648CD">
      <w:r>
        <w:t>Q. What is SPMD?</w:t>
      </w:r>
    </w:p>
    <w:p w:rsidR="00D566CE" w:rsidRDefault="00D566CE" w:rsidP="00D566CE">
      <w:pPr>
        <w:suppressAutoHyphens/>
        <w:spacing w:after="0" w:line="240" w:lineRule="auto"/>
      </w:pPr>
      <w:r>
        <w:t>Q. Compute average parallelism if the following parallelism profile is given:</w:t>
      </w:r>
    </w:p>
    <w:p w:rsidR="00DE069D" w:rsidRDefault="00D566CE" w:rsidP="009648CD">
      <w:r w:rsidRPr="00D669EB">
        <w:rPr>
          <w:noProof/>
          <w:lang w:eastAsia="en-CA"/>
        </w:rPr>
        <w:drawing>
          <wp:inline distT="0" distB="0" distL="0" distR="0" wp14:anchorId="4F0D164F" wp14:editId="441DBB6D">
            <wp:extent cx="3518535" cy="2484755"/>
            <wp:effectExtent l="0" t="0" r="5715" b="0"/>
            <wp:docPr id="188423" name="Picture 188423"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18535" cy="2484755"/>
                    </a:xfrm>
                    <a:prstGeom prst="rect">
                      <a:avLst/>
                    </a:prstGeom>
                    <a:noFill/>
                    <a:ln>
                      <a:noFill/>
                    </a:ln>
                  </pic:spPr>
                </pic:pic>
              </a:graphicData>
            </a:graphic>
          </wp:inline>
        </w:drawing>
      </w:r>
    </w:p>
    <w:p w:rsidR="00D566CE" w:rsidRDefault="00D566CE" w:rsidP="009648CD"/>
    <w:p w:rsidR="0003151D" w:rsidRDefault="0003151D" w:rsidP="0003151D">
      <w:pPr>
        <w:suppressAutoHyphens/>
        <w:spacing w:after="0" w:line="240" w:lineRule="auto"/>
        <w:rPr>
          <w:noProof/>
          <w:lang w:eastAsia="en-CA"/>
        </w:rPr>
      </w:pPr>
      <w:r>
        <w:rPr>
          <w:rFonts w:eastAsia="Arial Unicode MS"/>
          <w:color w:val="000000"/>
        </w:rPr>
        <w:t xml:space="preserve">Q. </w:t>
      </w:r>
      <w:r>
        <w:rPr>
          <w:noProof/>
          <w:lang w:eastAsia="en-CA"/>
        </w:rPr>
        <w:t>What are advantages and disdvantages of Drystone benchmark?</w:t>
      </w:r>
    </w:p>
    <w:p w:rsidR="0003151D" w:rsidRDefault="0003151D" w:rsidP="0003151D">
      <w:pPr>
        <w:suppressAutoHyphens/>
        <w:spacing w:after="0" w:line="240" w:lineRule="auto"/>
        <w:rPr>
          <w:noProof/>
          <w:lang w:eastAsia="en-CA"/>
        </w:rPr>
      </w:pPr>
    </w:p>
    <w:p w:rsidR="0003151D" w:rsidRDefault="0003151D" w:rsidP="0003151D">
      <w:pPr>
        <w:suppressAutoHyphens/>
        <w:spacing w:after="0" w:line="240" w:lineRule="auto"/>
        <w:rPr>
          <w:noProof/>
          <w:lang w:eastAsia="en-CA"/>
        </w:rPr>
      </w:pPr>
      <w:r>
        <w:rPr>
          <w:noProof/>
          <w:lang w:eastAsia="en-CA"/>
        </w:rPr>
        <w:t>Q. Write an expression for Amhdal’s law that includes communication delay.</w:t>
      </w:r>
    </w:p>
    <w:p w:rsidR="0003151D" w:rsidRDefault="0003151D" w:rsidP="0003151D">
      <w:pPr>
        <w:suppressAutoHyphens/>
        <w:spacing w:after="0" w:line="240" w:lineRule="auto"/>
        <w:rPr>
          <w:noProof/>
          <w:lang w:eastAsia="en-CA"/>
        </w:rPr>
      </w:pPr>
    </w:p>
    <w:p w:rsidR="002A693D" w:rsidRDefault="00342CE4" w:rsidP="002A693D">
      <w:pPr>
        <w:spacing w:after="0" w:line="240" w:lineRule="auto"/>
      </w:pPr>
      <w:r>
        <w:t>Q. What is the difference between SIMD and SPMD?</w:t>
      </w:r>
    </w:p>
    <w:p w:rsidR="00342CE4" w:rsidRDefault="00342CE4" w:rsidP="002A693D">
      <w:pPr>
        <w:spacing w:after="0" w:line="240" w:lineRule="auto"/>
      </w:pPr>
    </w:p>
    <w:p w:rsidR="00342CE4" w:rsidRDefault="00342CE4" w:rsidP="002A693D">
      <w:pPr>
        <w:spacing w:after="0" w:line="240" w:lineRule="auto"/>
      </w:pPr>
      <w:r>
        <w:t>Q. What is super linear speedup? Describe situations where super linear speedup can occur?</w:t>
      </w:r>
    </w:p>
    <w:p w:rsidR="00342CE4" w:rsidRDefault="00342CE4" w:rsidP="002A693D">
      <w:pPr>
        <w:spacing w:after="0" w:line="240" w:lineRule="auto"/>
      </w:pPr>
    </w:p>
    <w:p w:rsidR="00342CE4" w:rsidRDefault="00342CE4" w:rsidP="00342CE4">
      <w:pPr>
        <w:spacing w:after="0" w:line="240" w:lineRule="auto"/>
      </w:pPr>
      <w:r>
        <w:t>Q. What are synthetic benchmarks?</w:t>
      </w:r>
    </w:p>
    <w:p w:rsidR="00342CE4" w:rsidRDefault="00342CE4" w:rsidP="002A693D">
      <w:pPr>
        <w:spacing w:after="0" w:line="240" w:lineRule="auto"/>
      </w:pPr>
    </w:p>
    <w:p w:rsidR="00342CE4" w:rsidRDefault="00342CE4" w:rsidP="002A693D">
      <w:pPr>
        <w:spacing w:after="0" w:line="240" w:lineRule="auto"/>
      </w:pPr>
      <w:r>
        <w:t>Q. List several features that good benchmark programs need to have.</w:t>
      </w:r>
    </w:p>
    <w:p w:rsidR="00342CE4" w:rsidRDefault="00342CE4" w:rsidP="002A693D">
      <w:pPr>
        <w:spacing w:after="0" w:line="240" w:lineRule="auto"/>
      </w:pPr>
    </w:p>
    <w:p w:rsidR="00246A9A" w:rsidRDefault="00246A9A" w:rsidP="00246A9A">
      <w:pPr>
        <w:ind w:left="720"/>
        <w:rPr>
          <w:rFonts w:eastAsia="Arial Unicode MS"/>
          <w:vanish/>
          <w:color w:val="000000"/>
        </w:rPr>
      </w:pPr>
    </w:p>
    <w:p w:rsidR="00C52AC5" w:rsidRDefault="00C52AC5" w:rsidP="00B56EC0">
      <w:pPr>
        <w:spacing w:after="0" w:line="240" w:lineRule="auto"/>
        <w:rPr>
          <w:rFonts w:ascii="Calibri" w:eastAsia="Times New Roman" w:hAnsi="Calibri" w:cs="Times New Roman"/>
          <w:lang w:eastAsia="en-CA"/>
        </w:rPr>
      </w:pPr>
    </w:p>
    <w:p w:rsidR="00B56EC0" w:rsidRPr="00B56EC0" w:rsidRDefault="00B56EC0" w:rsidP="00C52AC5">
      <w:pPr>
        <w:pStyle w:val="Heading2"/>
        <w:rPr>
          <w:rFonts w:eastAsia="Times New Roman"/>
          <w:lang w:eastAsia="en-CA"/>
        </w:rPr>
      </w:pPr>
      <w:bookmarkStart w:id="4" w:name="_Toc373624391"/>
      <w:r w:rsidRPr="00B56EC0">
        <w:rPr>
          <w:rFonts w:eastAsia="Times New Roman"/>
          <w:lang w:eastAsia="en-CA"/>
        </w:rPr>
        <w:t>Problems</w:t>
      </w:r>
      <w:bookmarkEnd w:id="4"/>
      <w:r w:rsidRPr="003A751A">
        <w:rPr>
          <w:rFonts w:eastAsia="Times New Roman"/>
          <w:lang w:eastAsia="en-CA"/>
        </w:rPr>
        <w:t> </w:t>
      </w:r>
    </w:p>
    <w:p w:rsidR="00127539" w:rsidRDefault="00127539" w:rsidP="00B56EC0">
      <w:pPr>
        <w:spacing w:after="0" w:line="240" w:lineRule="auto"/>
        <w:rPr>
          <w:rFonts w:ascii="Calibri" w:eastAsia="Times New Roman" w:hAnsi="Calibri" w:cs="Times New Roman"/>
          <w:b/>
          <w:bCs/>
          <w:lang w:eastAsia="en-CA"/>
        </w:rPr>
      </w:pPr>
      <w:r w:rsidRPr="00127539">
        <w:t>Q.</w:t>
      </w:r>
      <w:r>
        <w:rPr>
          <w:rFonts w:ascii="Calibri" w:eastAsia="Times New Roman" w:hAnsi="Calibri" w:cs="Times New Roman"/>
          <w:b/>
          <w:bCs/>
          <w:lang w:eastAsia="en-CA"/>
        </w:rPr>
        <w:t xml:space="preserve"> </w:t>
      </w:r>
    </w:p>
    <w:p w:rsidR="00B56EC0" w:rsidRDefault="00127539" w:rsidP="003F0767">
      <w:pPr>
        <w:pStyle w:val="ListParagraph"/>
        <w:numPr>
          <w:ilvl w:val="0"/>
          <w:numId w:val="69"/>
        </w:numPr>
        <w:spacing w:after="0" w:line="240" w:lineRule="auto"/>
      </w:pPr>
      <w:r>
        <w:t xml:space="preserve">Consider an algorithm in which </w:t>
      </w:r>
      <w:r w:rsidRPr="00127539">
        <w:rPr>
          <w:i/>
        </w:rPr>
        <w:t>1/</w:t>
      </w:r>
      <w:proofErr w:type="gramStart"/>
      <w:r w:rsidRPr="00127539">
        <w:rPr>
          <w:i/>
        </w:rPr>
        <w:t>a</w:t>
      </w:r>
      <w:r>
        <w:t xml:space="preserve"> of</w:t>
      </w:r>
      <w:proofErr w:type="gramEnd"/>
      <w:r>
        <w:t xml:space="preserve"> the time is spent executing computations that must be done in sequential fashion. What is the maximum speedup achievable by the parallel form of the algorithm?</w:t>
      </w:r>
    </w:p>
    <w:p w:rsidR="00127539" w:rsidRDefault="00127539" w:rsidP="00127539">
      <w:pPr>
        <w:spacing w:after="0" w:line="240" w:lineRule="auto"/>
      </w:pPr>
    </w:p>
    <w:p w:rsidR="00127539" w:rsidRDefault="00127539" w:rsidP="003F0767">
      <w:pPr>
        <w:pStyle w:val="ListParagraph"/>
        <w:numPr>
          <w:ilvl w:val="0"/>
          <w:numId w:val="69"/>
        </w:numPr>
      </w:pPr>
      <w:r>
        <w:t xml:space="preserve">Total time for implementation of the program on sequential processor is </w:t>
      </w:r>
      <w:proofErr w:type="gramStart"/>
      <w:r>
        <w:t>T(</w:t>
      </w:r>
      <w:proofErr w:type="gramEnd"/>
      <w:r>
        <w:t>1)=1ms. The program is modified so that it can be executed on multiprocessing system with n=10 processors. Parallelism profile is shown in the figure bellow. Assume that there is no overhead due to communication and synchronization. Find the speedup and efficiency of this parallel system in comparison with the sequential one.</w:t>
      </w:r>
    </w:p>
    <w:p w:rsidR="00127539" w:rsidRDefault="00127539" w:rsidP="00127539">
      <w:pPr>
        <w:pStyle w:val="ListParagraph"/>
        <w:spacing w:after="0" w:line="240" w:lineRule="auto"/>
        <w:ind w:left="360"/>
      </w:pPr>
    </w:p>
    <w:p w:rsidR="00127539" w:rsidRDefault="00127539" w:rsidP="00127539">
      <w:pPr>
        <w:pStyle w:val="ListParagraph"/>
        <w:spacing w:after="0" w:line="240" w:lineRule="auto"/>
        <w:ind w:left="360"/>
      </w:pPr>
      <w:r>
        <w:object w:dxaOrig="6278" w:dyaOrig="3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9pt;height:168.45pt" o:ole="">
            <v:imagedata r:id="rId11" o:title=""/>
          </v:shape>
          <o:OLEObject Type="Embed" ProgID="SmartDraw.2" ShapeID="_x0000_i1025" DrawAspect="Content" ObjectID="_1447366372" r:id="rId12"/>
        </w:object>
      </w:r>
    </w:p>
    <w:p w:rsidR="00127539" w:rsidRDefault="00127539" w:rsidP="00127539">
      <w:pPr>
        <w:pStyle w:val="ListParagraph"/>
        <w:spacing w:after="0" w:line="240" w:lineRule="auto"/>
        <w:ind w:left="360"/>
      </w:pPr>
    </w:p>
    <w:p w:rsidR="00127539" w:rsidRDefault="00127539" w:rsidP="00127539">
      <w:pPr>
        <w:pStyle w:val="ListParagraph"/>
        <w:spacing w:after="0" w:line="240" w:lineRule="auto"/>
        <w:ind w:left="360"/>
      </w:pPr>
    </w:p>
    <w:p w:rsidR="00127539" w:rsidRDefault="00127539" w:rsidP="00B56EC0">
      <w:pPr>
        <w:spacing w:after="0" w:line="240" w:lineRule="auto"/>
      </w:pPr>
    </w:p>
    <w:p w:rsidR="00CA3016" w:rsidRDefault="00CA3016" w:rsidP="00CA3016">
      <w:pPr>
        <w:rPr>
          <w:lang w:val="en-GB"/>
        </w:rPr>
      </w:pPr>
      <w:r w:rsidRPr="00CA3016">
        <w:rPr>
          <w:lang w:val="en-GB"/>
        </w:rPr>
        <w:t>Q.</w:t>
      </w:r>
      <w:r>
        <w:rPr>
          <w:rFonts w:ascii="Calibri" w:eastAsia="Times New Roman" w:hAnsi="Calibri" w:cs="Times New Roman"/>
          <w:b/>
          <w:bCs/>
          <w:lang w:eastAsia="en-CA"/>
        </w:rPr>
        <w:t xml:space="preserve"> </w:t>
      </w:r>
      <w:r w:rsidRPr="006603FE">
        <w:rPr>
          <w:lang w:val="en-GB"/>
        </w:rPr>
        <w:t>Consider a program that perform</w:t>
      </w:r>
      <w:r>
        <w:rPr>
          <w:lang w:val="en-GB"/>
        </w:rPr>
        <w:t>s</w:t>
      </w:r>
      <w:r w:rsidRPr="006603FE">
        <w:rPr>
          <w:lang w:val="en-GB"/>
        </w:rPr>
        <w:t xml:space="preserve"> multiplication of </w:t>
      </w:r>
      <w:r w:rsidRPr="006603FE">
        <w:rPr>
          <w:i/>
          <w:lang w:val="en-GB"/>
        </w:rPr>
        <w:t>m</w:t>
      </w:r>
      <w:r w:rsidRPr="006603FE">
        <w:rPr>
          <w:lang w:val="en-GB"/>
        </w:rPr>
        <w:t xml:space="preserve"> numbers. Assume that multiplication operation takes </w:t>
      </w:r>
      <w:r w:rsidRPr="00794EDE">
        <w:rPr>
          <w:i/>
          <w:lang w:val="en-GB"/>
        </w:rPr>
        <w:t>3</w:t>
      </w:r>
      <w:r w:rsidRPr="006603FE">
        <w:rPr>
          <w:lang w:val="en-GB"/>
        </w:rPr>
        <w:t xml:space="preserve"> time units and that the loop overhead is negligible. Consider the execution of the program on </w:t>
      </w:r>
      <w:r w:rsidRPr="00794EDE">
        <w:rPr>
          <w:i/>
          <w:lang w:val="en-GB"/>
        </w:rPr>
        <w:t xml:space="preserve">1 </w:t>
      </w:r>
      <w:r w:rsidRPr="006603FE">
        <w:rPr>
          <w:lang w:val="en-GB"/>
        </w:rPr>
        <w:t xml:space="preserve">and on </w:t>
      </w:r>
      <w:r w:rsidRPr="00794EDE">
        <w:rPr>
          <w:i/>
          <w:lang w:val="en-GB"/>
        </w:rPr>
        <w:t>n</w:t>
      </w:r>
      <w:r w:rsidRPr="006603FE">
        <w:rPr>
          <w:lang w:val="en-GB"/>
        </w:rPr>
        <w:t xml:space="preserve"> processors implemented using a single shared bus. Assume </w:t>
      </w:r>
      <w:r>
        <w:rPr>
          <w:lang w:val="en-GB"/>
        </w:rPr>
        <w:t xml:space="preserve">that </w:t>
      </w:r>
      <w:r w:rsidRPr="006603FE">
        <w:rPr>
          <w:lang w:val="en-GB"/>
        </w:rPr>
        <w:t>at the beginning</w:t>
      </w:r>
      <w:r>
        <w:rPr>
          <w:lang w:val="en-GB"/>
        </w:rPr>
        <w:t>,</w:t>
      </w:r>
      <w:r w:rsidRPr="006603FE">
        <w:rPr>
          <w:lang w:val="en-GB"/>
        </w:rPr>
        <w:t xml:space="preserve"> </w:t>
      </w:r>
      <w:r w:rsidRPr="00794EDE">
        <w:rPr>
          <w:i/>
          <w:lang w:val="en-GB"/>
        </w:rPr>
        <w:t>m/n</w:t>
      </w:r>
      <w:r w:rsidRPr="006603FE">
        <w:rPr>
          <w:lang w:val="en-GB"/>
        </w:rPr>
        <w:t xml:space="preserve"> input numbers were stored in local memories of the processors. Assume that </w:t>
      </w:r>
      <w:r>
        <w:rPr>
          <w:lang w:val="en-GB"/>
        </w:rPr>
        <w:t>the total time needed to transmit one message</w:t>
      </w:r>
      <w:r w:rsidRPr="006603FE">
        <w:rPr>
          <w:lang w:val="en-GB"/>
        </w:rPr>
        <w:t xml:space="preserve"> through the bus </w:t>
      </w:r>
      <w:r>
        <w:rPr>
          <w:lang w:val="en-GB"/>
        </w:rPr>
        <w:t>is 10</w:t>
      </w:r>
      <w:r w:rsidRPr="006603FE">
        <w:rPr>
          <w:lang w:val="en-GB"/>
        </w:rPr>
        <w:t xml:space="preserve"> time units? </w:t>
      </w:r>
    </w:p>
    <w:p w:rsidR="00CA3016" w:rsidRDefault="00CA3016" w:rsidP="003F0767">
      <w:pPr>
        <w:numPr>
          <w:ilvl w:val="0"/>
          <w:numId w:val="96"/>
        </w:numPr>
        <w:spacing w:after="0" w:line="240" w:lineRule="auto"/>
        <w:rPr>
          <w:lang w:val="en-GB"/>
        </w:rPr>
      </w:pPr>
      <w:r w:rsidRPr="006603FE">
        <w:rPr>
          <w:lang w:val="en-GB"/>
        </w:rPr>
        <w:t xml:space="preserve">What would be the speedup in case the program is implemented </w:t>
      </w:r>
      <w:r w:rsidRPr="00794EDE">
        <w:rPr>
          <w:i/>
          <w:lang w:val="en-GB"/>
        </w:rPr>
        <w:t>n</w:t>
      </w:r>
      <w:r w:rsidRPr="006603FE">
        <w:rPr>
          <w:lang w:val="en-GB"/>
        </w:rPr>
        <w:t xml:space="preserve"> processors? </w:t>
      </w:r>
    </w:p>
    <w:p w:rsidR="00CA3016" w:rsidRDefault="00CA3016" w:rsidP="003F0767">
      <w:pPr>
        <w:numPr>
          <w:ilvl w:val="0"/>
          <w:numId w:val="96"/>
        </w:numPr>
        <w:spacing w:after="0" w:line="240" w:lineRule="auto"/>
        <w:rPr>
          <w:lang w:val="en-GB"/>
        </w:rPr>
      </w:pPr>
      <w:r w:rsidRPr="006603FE">
        <w:rPr>
          <w:lang w:val="en-GB"/>
        </w:rPr>
        <w:t xml:space="preserve">What </w:t>
      </w:r>
      <w:r>
        <w:rPr>
          <w:lang w:val="en-GB"/>
        </w:rPr>
        <w:t>is the efficiency?</w:t>
      </w:r>
    </w:p>
    <w:p w:rsidR="00CA3016" w:rsidRDefault="00CA3016" w:rsidP="00CA3016">
      <w:pPr>
        <w:spacing w:after="0" w:line="240" w:lineRule="auto"/>
        <w:rPr>
          <w:lang w:val="en-GB"/>
        </w:rPr>
      </w:pPr>
    </w:p>
    <w:p w:rsidR="00CA3016" w:rsidRDefault="00CA3016" w:rsidP="004F6441">
      <w:pPr>
        <w:spacing w:after="0" w:line="240" w:lineRule="auto"/>
        <w:rPr>
          <w:lang w:val="en-GB"/>
        </w:rPr>
      </w:pPr>
    </w:p>
    <w:p w:rsidR="00127539" w:rsidRDefault="00127539" w:rsidP="00B56EC0">
      <w:pPr>
        <w:spacing w:after="0" w:line="240" w:lineRule="auto"/>
        <w:rPr>
          <w:rFonts w:ascii="Calibri" w:eastAsia="Times New Roman" w:hAnsi="Calibri" w:cs="Times New Roman"/>
          <w:b/>
          <w:bCs/>
          <w:lang w:eastAsia="en-CA"/>
        </w:rPr>
      </w:pPr>
    </w:p>
    <w:p w:rsidR="00B56EC0" w:rsidRDefault="00B56EC0" w:rsidP="00C52AC5">
      <w:pPr>
        <w:pStyle w:val="Heading1"/>
        <w:rPr>
          <w:rFonts w:eastAsia="Times New Roman"/>
          <w:lang w:eastAsia="en-CA"/>
        </w:rPr>
      </w:pPr>
      <w:bookmarkStart w:id="5" w:name="_Toc373624392"/>
      <w:r>
        <w:rPr>
          <w:rFonts w:eastAsia="Times New Roman"/>
          <w:lang w:eastAsia="en-CA"/>
        </w:rPr>
        <w:t>Programming</w:t>
      </w:r>
      <w:bookmarkEnd w:id="5"/>
    </w:p>
    <w:p w:rsidR="00B56EC0" w:rsidRPr="00B56EC0" w:rsidRDefault="00B56EC0" w:rsidP="00C52AC5">
      <w:pPr>
        <w:pStyle w:val="Heading2"/>
        <w:rPr>
          <w:rFonts w:eastAsia="Times New Roman"/>
          <w:lang w:eastAsia="en-CA"/>
        </w:rPr>
      </w:pPr>
      <w:bookmarkStart w:id="6" w:name="_Toc373624393"/>
      <w:r w:rsidRPr="00B56EC0">
        <w:rPr>
          <w:rFonts w:eastAsia="Times New Roman"/>
          <w:lang w:eastAsia="en-CA"/>
        </w:rPr>
        <w:t>Questions related to the lecture</w:t>
      </w:r>
      <w:bookmarkEnd w:id="6"/>
    </w:p>
    <w:p w:rsidR="00B56EC0" w:rsidRDefault="00B56EC0" w:rsidP="00B56EC0">
      <w:pPr>
        <w:spacing w:after="0" w:line="240" w:lineRule="auto"/>
        <w:rPr>
          <w:rFonts w:ascii="Calibri" w:eastAsia="Times New Roman" w:hAnsi="Calibri" w:cs="Times New Roman"/>
          <w:b/>
          <w:bCs/>
          <w:lang w:eastAsia="en-CA"/>
        </w:rPr>
      </w:pPr>
    </w:p>
    <w:p w:rsidR="00B56EC0" w:rsidRPr="00B56EC0" w:rsidRDefault="00E927EC" w:rsidP="00C52AC5">
      <w:pPr>
        <w:pStyle w:val="Heading2"/>
        <w:rPr>
          <w:rFonts w:eastAsia="Times New Roman"/>
          <w:lang w:eastAsia="en-CA"/>
        </w:rPr>
      </w:pPr>
      <w:bookmarkStart w:id="7" w:name="_Toc373624394"/>
      <w:r>
        <w:rPr>
          <w:rFonts w:eastAsia="Times New Roman"/>
          <w:lang w:eastAsia="en-CA"/>
        </w:rPr>
        <w:t>Short questions</w:t>
      </w:r>
      <w:bookmarkEnd w:id="7"/>
    </w:p>
    <w:p w:rsidR="00C52AC5" w:rsidRDefault="00C52AC5" w:rsidP="00C52AC5">
      <w:pPr>
        <w:rPr>
          <w:lang w:eastAsia="en-CA"/>
        </w:rPr>
      </w:pPr>
      <w:r>
        <w:rPr>
          <w:lang w:eastAsia="en-CA"/>
        </w:rPr>
        <w:t>Q. Is it possible to implement message passing method on a system with shared memories such as COMA?</w:t>
      </w:r>
    </w:p>
    <w:p w:rsidR="00C52AC5" w:rsidRDefault="00C52AC5" w:rsidP="00C52AC5">
      <w:pPr>
        <w:spacing w:after="0" w:line="240" w:lineRule="auto"/>
        <w:ind w:left="720"/>
        <w:rPr>
          <w:lang w:eastAsia="en-CA"/>
        </w:rPr>
      </w:pPr>
      <w:proofErr w:type="gramStart"/>
      <w:r>
        <w:rPr>
          <w:lang w:eastAsia="en-CA"/>
        </w:rPr>
        <w:t>a</w:t>
      </w:r>
      <w:proofErr w:type="gramEnd"/>
      <w:r>
        <w:rPr>
          <w:lang w:eastAsia="en-CA"/>
        </w:rPr>
        <w:t>. yes</w:t>
      </w:r>
    </w:p>
    <w:p w:rsidR="00C52AC5" w:rsidRDefault="00C52AC5" w:rsidP="00C52AC5">
      <w:pPr>
        <w:spacing w:after="0" w:line="240" w:lineRule="auto"/>
        <w:ind w:left="720"/>
        <w:rPr>
          <w:lang w:eastAsia="en-CA"/>
        </w:rPr>
      </w:pPr>
      <w:proofErr w:type="gramStart"/>
      <w:r>
        <w:rPr>
          <w:lang w:eastAsia="en-CA"/>
        </w:rPr>
        <w:t>b</w:t>
      </w:r>
      <w:proofErr w:type="gramEnd"/>
      <w:r>
        <w:rPr>
          <w:lang w:eastAsia="en-CA"/>
        </w:rPr>
        <w:t>. no</w:t>
      </w:r>
    </w:p>
    <w:p w:rsidR="00C52AC5" w:rsidRDefault="00C52AC5" w:rsidP="00C52AC5">
      <w:pPr>
        <w:spacing w:after="0" w:line="240" w:lineRule="auto"/>
        <w:ind w:left="720"/>
        <w:rPr>
          <w:lang w:eastAsia="en-CA"/>
        </w:rPr>
      </w:pPr>
    </w:p>
    <w:p w:rsidR="00C52AC5" w:rsidRDefault="00C52AC5" w:rsidP="00C52AC5">
      <w:pPr>
        <w:rPr>
          <w:lang w:eastAsia="en-CA"/>
        </w:rPr>
      </w:pPr>
      <w:r>
        <w:rPr>
          <w:lang w:eastAsia="en-CA"/>
        </w:rPr>
        <w:t xml:space="preserve">Q. Consider a multiprocessor system with 2 processors (A and B) with their individual caches that are connected via a bus with a shared memory. Variable x is originally x=3. Given is the following sequence of operations: 1. A reads variable x 2. B reads variable x 3. B updates x so that x=x+2 4. </w:t>
      </w:r>
      <w:proofErr w:type="gramStart"/>
      <w:r>
        <w:rPr>
          <w:lang w:eastAsia="en-CA"/>
        </w:rPr>
        <w:t>A</w:t>
      </w:r>
      <w:proofErr w:type="gramEnd"/>
      <w:r>
        <w:rPr>
          <w:lang w:eastAsia="en-CA"/>
        </w:rPr>
        <w:t xml:space="preserve"> updates x so that x=x*2 5. B reads variable x. What will processor B read in step 5 if no cache coherence mechanism is </w:t>
      </w:r>
      <w:proofErr w:type="gramStart"/>
      <w:r>
        <w:rPr>
          <w:lang w:eastAsia="en-CA"/>
        </w:rPr>
        <w:t>implemented.</w:t>
      </w:r>
      <w:proofErr w:type="gramEnd"/>
    </w:p>
    <w:p w:rsidR="00C52AC5" w:rsidRDefault="00C52AC5" w:rsidP="00C52AC5">
      <w:pPr>
        <w:pStyle w:val="ListParagraph"/>
        <w:numPr>
          <w:ilvl w:val="0"/>
          <w:numId w:val="6"/>
        </w:numPr>
        <w:rPr>
          <w:lang w:eastAsia="en-CA"/>
        </w:rPr>
      </w:pPr>
      <w:r>
        <w:rPr>
          <w:lang w:eastAsia="en-CA"/>
        </w:rPr>
        <w:lastRenderedPageBreak/>
        <w:t>3</w:t>
      </w:r>
    </w:p>
    <w:p w:rsidR="00C52AC5" w:rsidRDefault="00C52AC5" w:rsidP="00C52AC5">
      <w:pPr>
        <w:pStyle w:val="ListParagraph"/>
        <w:numPr>
          <w:ilvl w:val="0"/>
          <w:numId w:val="6"/>
        </w:numPr>
        <w:rPr>
          <w:lang w:eastAsia="en-CA"/>
        </w:rPr>
      </w:pPr>
      <w:r>
        <w:rPr>
          <w:lang w:eastAsia="en-CA"/>
        </w:rPr>
        <w:t>5</w:t>
      </w:r>
    </w:p>
    <w:p w:rsidR="00C52AC5" w:rsidRDefault="00C52AC5" w:rsidP="00C52AC5">
      <w:pPr>
        <w:pStyle w:val="ListParagraph"/>
        <w:numPr>
          <w:ilvl w:val="0"/>
          <w:numId w:val="6"/>
        </w:numPr>
        <w:rPr>
          <w:lang w:eastAsia="en-CA"/>
        </w:rPr>
      </w:pPr>
      <w:r>
        <w:rPr>
          <w:lang w:eastAsia="en-CA"/>
        </w:rPr>
        <w:t>10</w:t>
      </w:r>
    </w:p>
    <w:p w:rsidR="000C3AB3" w:rsidRDefault="000C3AB3" w:rsidP="00C52AC5">
      <w:pPr>
        <w:rPr>
          <w:lang w:eastAsia="en-CA"/>
        </w:rPr>
      </w:pPr>
    </w:p>
    <w:p w:rsidR="000C3AB3" w:rsidRDefault="000C3AB3" w:rsidP="000C3AB3">
      <w:pPr>
        <w:spacing w:after="0" w:line="240" w:lineRule="auto"/>
      </w:pPr>
      <w:r>
        <w:t xml:space="preserve">Q. </w:t>
      </w:r>
      <w:r w:rsidRPr="007D2308">
        <w:t xml:space="preserve">What </w:t>
      </w:r>
      <w:r>
        <w:t>are</w:t>
      </w:r>
      <w:r w:rsidRPr="007D2308">
        <w:t xml:space="preserve"> the size of the task and the frequency of communication in the system with fine-grained parallelism</w:t>
      </w:r>
      <w:r>
        <w:t>?</w:t>
      </w:r>
    </w:p>
    <w:p w:rsidR="000C3AB3" w:rsidRDefault="000C3AB3" w:rsidP="00C52AC5">
      <w:pPr>
        <w:rPr>
          <w:lang w:eastAsia="en-CA"/>
        </w:rPr>
      </w:pPr>
    </w:p>
    <w:p w:rsidR="00C52AC5" w:rsidRDefault="00C52AC5" w:rsidP="00C52AC5">
      <w:pPr>
        <w:rPr>
          <w:lang w:eastAsia="en-CA"/>
        </w:rPr>
      </w:pPr>
      <w:r>
        <w:rPr>
          <w:lang w:eastAsia="en-CA"/>
        </w:rPr>
        <w:t xml:space="preserve">Q. How long does it take to add 64 numbers using 4 </w:t>
      </w:r>
      <w:proofErr w:type="gramStart"/>
      <w:r>
        <w:rPr>
          <w:lang w:eastAsia="en-CA"/>
        </w:rPr>
        <w:t>processors.</w:t>
      </w:r>
      <w:proofErr w:type="gramEnd"/>
      <w:r>
        <w:rPr>
          <w:lang w:eastAsia="en-CA"/>
        </w:rPr>
        <w:t xml:space="preserve"> Communication and computation take one unit time. Assume that processors are connected using a single bus.</w:t>
      </w:r>
    </w:p>
    <w:p w:rsidR="00C52AC5" w:rsidRDefault="00C52AC5" w:rsidP="00C52AC5">
      <w:pPr>
        <w:rPr>
          <w:lang w:eastAsia="en-CA"/>
        </w:rPr>
      </w:pPr>
      <w:r>
        <w:rPr>
          <w:noProof/>
          <w:lang w:eastAsia="en-CA"/>
        </w:rPr>
        <w:drawing>
          <wp:inline distT="0" distB="0" distL="0" distR="0" wp14:anchorId="7EC4B509" wp14:editId="5B6217C6">
            <wp:extent cx="238125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81250" cy="1104900"/>
                    </a:xfrm>
                    <a:prstGeom prst="rect">
                      <a:avLst/>
                    </a:prstGeom>
                  </pic:spPr>
                </pic:pic>
              </a:graphicData>
            </a:graphic>
          </wp:inline>
        </w:drawing>
      </w:r>
    </w:p>
    <w:p w:rsidR="00C52AC5" w:rsidRDefault="00C52AC5" w:rsidP="00C52AC5">
      <w:pPr>
        <w:pStyle w:val="ListParagraph"/>
        <w:numPr>
          <w:ilvl w:val="0"/>
          <w:numId w:val="9"/>
        </w:numPr>
        <w:rPr>
          <w:lang w:eastAsia="en-CA"/>
        </w:rPr>
      </w:pPr>
      <w:r>
        <w:rPr>
          <w:lang w:eastAsia="en-CA"/>
        </w:rPr>
        <w:t>18</w:t>
      </w:r>
    </w:p>
    <w:p w:rsidR="00C52AC5" w:rsidRDefault="00C52AC5" w:rsidP="00C52AC5">
      <w:pPr>
        <w:pStyle w:val="ListParagraph"/>
        <w:numPr>
          <w:ilvl w:val="0"/>
          <w:numId w:val="9"/>
        </w:numPr>
        <w:rPr>
          <w:lang w:eastAsia="en-CA"/>
        </w:rPr>
      </w:pPr>
      <w:r>
        <w:rPr>
          <w:lang w:eastAsia="en-CA"/>
        </w:rPr>
        <w:t>20</w:t>
      </w:r>
    </w:p>
    <w:p w:rsidR="00C52AC5" w:rsidRDefault="00C52AC5" w:rsidP="00C52AC5">
      <w:pPr>
        <w:pStyle w:val="ListParagraph"/>
        <w:numPr>
          <w:ilvl w:val="0"/>
          <w:numId w:val="9"/>
        </w:numPr>
        <w:rPr>
          <w:lang w:eastAsia="en-CA"/>
        </w:rPr>
      </w:pPr>
      <w:r>
        <w:rPr>
          <w:lang w:eastAsia="en-CA"/>
        </w:rPr>
        <w:t>22</w:t>
      </w:r>
    </w:p>
    <w:p w:rsidR="00C52AC5" w:rsidRDefault="00C52AC5" w:rsidP="00C52AC5">
      <w:pPr>
        <w:pStyle w:val="ListParagraph"/>
        <w:numPr>
          <w:ilvl w:val="0"/>
          <w:numId w:val="9"/>
        </w:numPr>
        <w:rPr>
          <w:lang w:eastAsia="en-CA"/>
        </w:rPr>
      </w:pPr>
      <w:r>
        <w:rPr>
          <w:lang w:eastAsia="en-CA"/>
        </w:rPr>
        <w:t>24</w:t>
      </w:r>
    </w:p>
    <w:p w:rsidR="00C52D84" w:rsidRDefault="00C52D84" w:rsidP="00C52D84">
      <w:pPr>
        <w:pStyle w:val="ListParagraph"/>
        <w:rPr>
          <w:lang w:eastAsia="en-CA"/>
        </w:rPr>
      </w:pPr>
    </w:p>
    <w:p w:rsidR="000C3AB3" w:rsidRDefault="000C3AB3" w:rsidP="000C3AB3">
      <w:pPr>
        <w:rPr>
          <w:lang w:eastAsia="en-CA"/>
        </w:rPr>
      </w:pPr>
      <w:proofErr w:type="gramStart"/>
      <w:r>
        <w:rPr>
          <w:lang w:eastAsia="en-CA"/>
        </w:rPr>
        <w:t xml:space="preserve">Q. Where is the </w:t>
      </w:r>
      <w:proofErr w:type="spellStart"/>
      <w:r>
        <w:rPr>
          <w:lang w:eastAsia="en-CA"/>
        </w:rPr>
        <w:t>mutex</w:t>
      </w:r>
      <w:proofErr w:type="spellEnd"/>
      <w:proofErr w:type="gramEnd"/>
      <w:r>
        <w:rPr>
          <w:lang w:eastAsia="en-CA"/>
        </w:rPr>
        <w:t xml:space="preserve"> stored in general purpose processing systems:</w:t>
      </w:r>
    </w:p>
    <w:p w:rsidR="000C3AB3" w:rsidRDefault="000C3AB3" w:rsidP="000C3AB3">
      <w:pPr>
        <w:ind w:left="720"/>
        <w:rPr>
          <w:lang w:eastAsia="en-CA"/>
        </w:rPr>
      </w:pPr>
      <w:proofErr w:type="gramStart"/>
      <w:r>
        <w:rPr>
          <w:lang w:eastAsia="en-CA"/>
        </w:rPr>
        <w:t>a</w:t>
      </w:r>
      <w:proofErr w:type="gramEnd"/>
      <w:r>
        <w:rPr>
          <w:lang w:eastAsia="en-CA"/>
        </w:rPr>
        <w:t>. In memory</w:t>
      </w:r>
    </w:p>
    <w:p w:rsidR="000C3AB3" w:rsidRDefault="000C3AB3" w:rsidP="000C3AB3">
      <w:pPr>
        <w:ind w:left="720"/>
        <w:rPr>
          <w:lang w:eastAsia="en-CA"/>
        </w:rPr>
      </w:pPr>
      <w:proofErr w:type="gramStart"/>
      <w:r>
        <w:rPr>
          <w:lang w:eastAsia="en-CA"/>
        </w:rPr>
        <w:t>b</w:t>
      </w:r>
      <w:proofErr w:type="gramEnd"/>
      <w:r>
        <w:rPr>
          <w:lang w:eastAsia="en-CA"/>
        </w:rPr>
        <w:t>. In special hardware module next to each processor</w:t>
      </w:r>
    </w:p>
    <w:p w:rsidR="00C52D84" w:rsidRDefault="00C52D84" w:rsidP="00C52D84">
      <w:r>
        <w:t xml:space="preserve">Q. </w:t>
      </w:r>
      <w:r w:rsidRPr="00900113">
        <w:t>What is the reason for using Barrier in parallel programming?</w:t>
      </w:r>
    </w:p>
    <w:p w:rsidR="00C52D84" w:rsidRDefault="00C52D84" w:rsidP="003F0767">
      <w:pPr>
        <w:pStyle w:val="ListParagraph"/>
        <w:numPr>
          <w:ilvl w:val="0"/>
          <w:numId w:val="16"/>
        </w:numPr>
        <w:spacing w:after="160" w:line="259" w:lineRule="auto"/>
      </w:pPr>
      <w:r w:rsidRPr="00E87771">
        <w:t>To provide mutual exclusion mechanism</w:t>
      </w:r>
    </w:p>
    <w:p w:rsidR="00C52D84" w:rsidRDefault="00C52D84" w:rsidP="003F0767">
      <w:pPr>
        <w:pStyle w:val="ListParagraph"/>
        <w:numPr>
          <w:ilvl w:val="0"/>
          <w:numId w:val="16"/>
        </w:numPr>
        <w:spacing w:after="160" w:line="259" w:lineRule="auto"/>
      </w:pPr>
      <w:r w:rsidRPr="00900113">
        <w:t>To provide a po</w:t>
      </w:r>
      <w:r>
        <w:t xml:space="preserve">int for synchronization for </w:t>
      </w:r>
      <w:r w:rsidRPr="00900113">
        <w:t>multiple threads</w:t>
      </w:r>
    </w:p>
    <w:p w:rsidR="00C52D84" w:rsidRDefault="00C52D84" w:rsidP="003F0767">
      <w:pPr>
        <w:pStyle w:val="ListParagraph"/>
        <w:numPr>
          <w:ilvl w:val="0"/>
          <w:numId w:val="16"/>
        </w:numPr>
        <w:spacing w:after="160" w:line="259" w:lineRule="auto"/>
      </w:pPr>
      <w:r w:rsidRPr="00E87771">
        <w:t>To lock the shared variable</w:t>
      </w:r>
    </w:p>
    <w:p w:rsidR="00B56EC0" w:rsidRDefault="00B56EC0" w:rsidP="00B56EC0">
      <w:pPr>
        <w:spacing w:after="0" w:line="240" w:lineRule="auto"/>
        <w:rPr>
          <w:rFonts w:ascii="Calibri" w:eastAsia="Times New Roman" w:hAnsi="Calibri" w:cs="Times New Roman"/>
          <w:lang w:eastAsia="en-CA"/>
        </w:rPr>
      </w:pPr>
    </w:p>
    <w:p w:rsidR="00CA2931" w:rsidRDefault="00CA2931" w:rsidP="00CA2931">
      <w:pPr>
        <w:jc w:val="both"/>
      </w:pPr>
      <w:r>
        <w:t xml:space="preserve">Q. </w:t>
      </w:r>
      <w:r w:rsidRPr="00242169">
        <w:t>Barrier is used to provide</w:t>
      </w:r>
    </w:p>
    <w:p w:rsidR="00CA2931" w:rsidRDefault="00CA2931" w:rsidP="003F0767">
      <w:pPr>
        <w:pStyle w:val="ListParagraph"/>
        <w:numPr>
          <w:ilvl w:val="0"/>
          <w:numId w:val="25"/>
        </w:numPr>
        <w:spacing w:after="160" w:line="259" w:lineRule="auto"/>
        <w:jc w:val="both"/>
      </w:pPr>
      <w:r w:rsidRPr="005F30B0">
        <w:t>Mutual exclusion</w:t>
      </w:r>
    </w:p>
    <w:p w:rsidR="00CA2931" w:rsidRDefault="00CA2931" w:rsidP="003F0767">
      <w:pPr>
        <w:pStyle w:val="ListParagraph"/>
        <w:numPr>
          <w:ilvl w:val="0"/>
          <w:numId w:val="25"/>
        </w:numPr>
        <w:spacing w:after="160" w:line="259" w:lineRule="auto"/>
        <w:jc w:val="both"/>
      </w:pPr>
      <w:r w:rsidRPr="005F30B0">
        <w:t>global synchronization among all threads</w:t>
      </w:r>
    </w:p>
    <w:p w:rsidR="00CA2931" w:rsidRDefault="00CA2931" w:rsidP="003F0767">
      <w:pPr>
        <w:pStyle w:val="ListParagraph"/>
        <w:numPr>
          <w:ilvl w:val="0"/>
          <w:numId w:val="25"/>
        </w:numPr>
        <w:spacing w:after="160" w:line="259" w:lineRule="auto"/>
        <w:jc w:val="both"/>
      </w:pPr>
      <w:r w:rsidRPr="005F30B0">
        <w:t>point-to-point synchronization</w:t>
      </w:r>
    </w:p>
    <w:p w:rsidR="00131C48" w:rsidRDefault="00131C48" w:rsidP="00131C48">
      <w:pPr>
        <w:pStyle w:val="ListParagraph"/>
        <w:spacing w:after="160" w:line="259" w:lineRule="auto"/>
        <w:ind w:left="360"/>
        <w:jc w:val="both"/>
      </w:pPr>
    </w:p>
    <w:p w:rsidR="00131C48" w:rsidRDefault="00131C48" w:rsidP="00131C48">
      <w:r>
        <w:t xml:space="preserve">Q. </w:t>
      </w:r>
      <w:r w:rsidRPr="00284B89">
        <w:t xml:space="preserve">Is </w:t>
      </w:r>
      <w:proofErr w:type="spellStart"/>
      <w:r w:rsidRPr="00284B89">
        <w:t>OpenMP</w:t>
      </w:r>
      <w:proofErr w:type="spellEnd"/>
      <w:r w:rsidRPr="00284B89">
        <w:t xml:space="preserve"> language or Application Programming Interface (API)? If it is API, what languages is it specified for? Is it for shared memory or for message passing systems?</w:t>
      </w:r>
    </w:p>
    <w:p w:rsidR="00131C48" w:rsidRDefault="00131C48" w:rsidP="003F0767">
      <w:pPr>
        <w:pStyle w:val="ListParagraph"/>
        <w:numPr>
          <w:ilvl w:val="0"/>
          <w:numId w:val="29"/>
        </w:numPr>
        <w:spacing w:after="160" w:line="259" w:lineRule="auto"/>
      </w:pPr>
      <w:r w:rsidRPr="004208BB">
        <w:t>Programming Language for shared memory systems</w:t>
      </w:r>
    </w:p>
    <w:p w:rsidR="00131C48" w:rsidRDefault="00131C48" w:rsidP="003F0767">
      <w:pPr>
        <w:pStyle w:val="ListParagraph"/>
        <w:numPr>
          <w:ilvl w:val="0"/>
          <w:numId w:val="29"/>
        </w:numPr>
        <w:spacing w:after="160" w:line="259" w:lineRule="auto"/>
      </w:pPr>
      <w:r w:rsidRPr="004208BB">
        <w:t>API for C and C++  for message passing systems</w:t>
      </w:r>
    </w:p>
    <w:p w:rsidR="00131C48" w:rsidRDefault="00131C48" w:rsidP="003F0767">
      <w:pPr>
        <w:pStyle w:val="ListParagraph"/>
        <w:numPr>
          <w:ilvl w:val="0"/>
          <w:numId w:val="29"/>
        </w:numPr>
        <w:spacing w:after="160" w:line="259" w:lineRule="auto"/>
      </w:pPr>
      <w:r w:rsidRPr="00284B89">
        <w:lastRenderedPageBreak/>
        <w:t>API for C, C++ and Fortran for shared memory systems</w:t>
      </w:r>
    </w:p>
    <w:p w:rsidR="00553C79" w:rsidRDefault="00553C79" w:rsidP="00553C79">
      <w:pPr>
        <w:pStyle w:val="ListParagraph"/>
        <w:spacing w:after="160" w:line="259" w:lineRule="auto"/>
        <w:ind w:left="360"/>
      </w:pPr>
    </w:p>
    <w:p w:rsidR="00553C79" w:rsidRDefault="00553C79" w:rsidP="00553C79">
      <w:r>
        <w:t xml:space="preserve">Q. </w:t>
      </w:r>
      <w:r w:rsidRPr="00900113">
        <w:t>We need to apply mutual exclusion when:</w:t>
      </w:r>
    </w:p>
    <w:p w:rsidR="00553C79" w:rsidRDefault="00553C79" w:rsidP="003F0767">
      <w:pPr>
        <w:pStyle w:val="ListParagraph"/>
        <w:numPr>
          <w:ilvl w:val="0"/>
          <w:numId w:val="32"/>
        </w:numPr>
        <w:spacing w:after="160" w:line="259" w:lineRule="auto"/>
      </w:pPr>
      <w:r w:rsidRPr="00C20C4B">
        <w:t>Two processes read from the same memory location</w:t>
      </w:r>
    </w:p>
    <w:p w:rsidR="00553C79" w:rsidRDefault="00553C79" w:rsidP="003F0767">
      <w:pPr>
        <w:pStyle w:val="ListParagraph"/>
        <w:numPr>
          <w:ilvl w:val="0"/>
          <w:numId w:val="32"/>
        </w:numPr>
        <w:spacing w:after="160" w:line="259" w:lineRule="auto"/>
      </w:pPr>
      <w:r w:rsidRPr="00900113">
        <w:t>Two processes write to the same memory location</w:t>
      </w:r>
    </w:p>
    <w:p w:rsidR="00553C79" w:rsidRDefault="00553C79" w:rsidP="003F0767">
      <w:pPr>
        <w:pStyle w:val="ListParagraph"/>
        <w:numPr>
          <w:ilvl w:val="0"/>
          <w:numId w:val="32"/>
        </w:numPr>
        <w:spacing w:after="160" w:line="259" w:lineRule="auto"/>
      </w:pPr>
      <w:r w:rsidRPr="00C20C4B">
        <w:t xml:space="preserve">In both 1. </w:t>
      </w:r>
      <w:proofErr w:type="gramStart"/>
      <w:r w:rsidRPr="00C20C4B">
        <w:t>and</w:t>
      </w:r>
      <w:proofErr w:type="gramEnd"/>
      <w:r w:rsidRPr="00C20C4B">
        <w:t xml:space="preserve"> 2.</w:t>
      </w:r>
    </w:p>
    <w:p w:rsidR="00CA2931" w:rsidRDefault="00CA2931" w:rsidP="00B56EC0">
      <w:pPr>
        <w:spacing w:after="0" w:line="240" w:lineRule="auto"/>
        <w:rPr>
          <w:rFonts w:ascii="Calibri" w:eastAsia="Times New Roman" w:hAnsi="Calibri" w:cs="Times New Roman"/>
          <w:lang w:eastAsia="en-CA"/>
        </w:rPr>
      </w:pPr>
    </w:p>
    <w:p w:rsidR="00B440E2" w:rsidRPr="003075FC" w:rsidRDefault="00B440E2" w:rsidP="00B440E2">
      <w:pPr>
        <w:jc w:val="both"/>
      </w:pPr>
      <w:r w:rsidRPr="003075FC">
        <w:t xml:space="preserve">Q. For programs with each of the following sets of characteristics, would a shared-memory multiprocessor or a message-passing multiprocessor be a better choice, all other factors being the same? </w:t>
      </w:r>
    </w:p>
    <w:p w:rsidR="00B440E2" w:rsidRPr="003075FC" w:rsidRDefault="00B440E2" w:rsidP="00B440E2">
      <w:r w:rsidRPr="003075FC">
        <w:rPr>
          <w:rFonts w:eastAsia="Calibri"/>
        </w:rPr>
        <w:t xml:space="preserve">a) Values tend to be computed well before they are used. </w:t>
      </w:r>
    </w:p>
    <w:p w:rsidR="00B440E2" w:rsidRPr="003075FC" w:rsidRDefault="00B440E2" w:rsidP="00B440E2">
      <w:pPr>
        <w:rPr>
          <w:rFonts w:eastAsia="Calibri"/>
        </w:rPr>
      </w:pPr>
      <w:r w:rsidRPr="003075FC">
        <w:rPr>
          <w:rFonts w:eastAsia="Calibri"/>
        </w:rPr>
        <w:t xml:space="preserve">b) The control structure is very complicated, making it difficult to predict which data will be needed by each processor. </w:t>
      </w:r>
    </w:p>
    <w:p w:rsidR="002611F5" w:rsidRDefault="002611F5" w:rsidP="00B440E2">
      <w:pPr>
        <w:rPr>
          <w:rFonts w:eastAsia="Calibri"/>
          <w:sz w:val="24"/>
          <w:szCs w:val="24"/>
        </w:rPr>
      </w:pPr>
    </w:p>
    <w:p w:rsidR="002611F5" w:rsidRDefault="002611F5" w:rsidP="002611F5">
      <w:pPr>
        <w:autoSpaceDE w:val="0"/>
        <w:autoSpaceDN w:val="0"/>
        <w:adjustRightInd w:val="0"/>
        <w:rPr>
          <w:rFonts w:eastAsia="Batang"/>
          <w:lang w:eastAsia="ko-KR"/>
        </w:rPr>
      </w:pPr>
      <w:r>
        <w:rPr>
          <w:rFonts w:eastAsia="Batang"/>
          <w:lang w:eastAsia="ko-KR"/>
        </w:rPr>
        <w:t>Q. Parallel virtual machine (PVM) and Message passing interface (MPI)</w:t>
      </w:r>
    </w:p>
    <w:p w:rsidR="002611F5" w:rsidRDefault="002611F5" w:rsidP="002611F5">
      <w:pPr>
        <w:autoSpaceDE w:val="0"/>
        <w:autoSpaceDN w:val="0"/>
        <w:adjustRightInd w:val="0"/>
        <w:ind w:left="720"/>
        <w:rPr>
          <w:rFonts w:eastAsia="Batang"/>
          <w:lang w:eastAsia="ko-KR"/>
        </w:rPr>
      </w:pPr>
      <w:r>
        <w:rPr>
          <w:rFonts w:eastAsia="Batang"/>
          <w:lang w:eastAsia="ko-KR"/>
        </w:rPr>
        <w:t>a) Provide complex parallel environment permits only homogeneous collection of      machines to be used as a single large parallel computer</w:t>
      </w:r>
    </w:p>
    <w:p w:rsidR="002611F5" w:rsidRDefault="002611F5" w:rsidP="002611F5">
      <w:pPr>
        <w:autoSpaceDE w:val="0"/>
        <w:autoSpaceDN w:val="0"/>
        <w:adjustRightInd w:val="0"/>
        <w:ind w:firstLine="720"/>
        <w:rPr>
          <w:rFonts w:eastAsia="Batang"/>
          <w:lang w:eastAsia="ko-KR"/>
        </w:rPr>
      </w:pPr>
      <w:r>
        <w:rPr>
          <w:rFonts w:eastAsia="Batang"/>
          <w:lang w:eastAsia="ko-KR"/>
        </w:rPr>
        <w:t>b) Provide a point-to-point message passing library.</w:t>
      </w:r>
    </w:p>
    <w:p w:rsidR="002611F5" w:rsidRDefault="002611F5" w:rsidP="002611F5">
      <w:pPr>
        <w:autoSpaceDE w:val="0"/>
        <w:autoSpaceDN w:val="0"/>
        <w:adjustRightInd w:val="0"/>
        <w:ind w:firstLine="720"/>
        <w:rPr>
          <w:rFonts w:ascii="Times-Roman" w:eastAsia="Batang" w:hAnsi="Times-Roman" w:cs="Times-Roman"/>
          <w:lang w:eastAsia="ko-KR"/>
        </w:rPr>
      </w:pPr>
      <w:r>
        <w:rPr>
          <w:rFonts w:eastAsia="Batang"/>
          <w:lang w:eastAsia="ko-KR"/>
        </w:rPr>
        <w:t>c) For homogeneous communication, information is sent in machine independent</w:t>
      </w:r>
      <w:r w:rsidR="003075FC">
        <w:rPr>
          <w:rFonts w:eastAsia="Batang"/>
          <w:lang w:eastAsia="ko-KR"/>
        </w:rPr>
        <w:t xml:space="preserve"> </w:t>
      </w:r>
      <w:r>
        <w:rPr>
          <w:rFonts w:eastAsia="Batang"/>
          <w:lang w:eastAsia="ko-KR"/>
        </w:rPr>
        <w:t>format.</w:t>
      </w:r>
    </w:p>
    <w:p w:rsidR="00615154" w:rsidRDefault="00615154" w:rsidP="00B56EC0">
      <w:pPr>
        <w:spacing w:after="0" w:line="240" w:lineRule="auto"/>
      </w:pPr>
      <w:r>
        <w:t>Q.</w:t>
      </w:r>
    </w:p>
    <w:p w:rsidR="00615154" w:rsidRPr="00DC1F7D" w:rsidRDefault="00615154" w:rsidP="003F0767">
      <w:pPr>
        <w:numPr>
          <w:ilvl w:val="0"/>
          <w:numId w:val="72"/>
        </w:numPr>
        <w:spacing w:after="0" w:line="240" w:lineRule="auto"/>
      </w:pPr>
      <w:r>
        <w:t xml:space="preserve">Does MPI support non-blocking receive and send? </w:t>
      </w:r>
    </w:p>
    <w:p w:rsidR="00615154" w:rsidRPr="00DC1F7D" w:rsidRDefault="00615154" w:rsidP="003F0767">
      <w:pPr>
        <w:numPr>
          <w:ilvl w:val="0"/>
          <w:numId w:val="72"/>
        </w:numPr>
        <w:spacing w:after="0" w:line="240" w:lineRule="auto"/>
      </w:pPr>
      <w:r>
        <w:t xml:space="preserve">Can we use non-blocking receive if the received value has to be used immediately in the next instruction? </w:t>
      </w:r>
    </w:p>
    <w:p w:rsidR="00615154" w:rsidRPr="007256C9" w:rsidRDefault="00615154" w:rsidP="003F0767">
      <w:pPr>
        <w:numPr>
          <w:ilvl w:val="0"/>
          <w:numId w:val="72"/>
        </w:numPr>
        <w:spacing w:after="0" w:line="240" w:lineRule="auto"/>
      </w:pPr>
      <w:r>
        <w:t xml:space="preserve">Is additional synchronization needed if we use non-blocking receive? Why? </w:t>
      </w:r>
    </w:p>
    <w:p w:rsidR="00615154" w:rsidRDefault="00615154" w:rsidP="00B56EC0">
      <w:pPr>
        <w:spacing w:after="0" w:line="240" w:lineRule="auto"/>
      </w:pPr>
    </w:p>
    <w:p w:rsidR="005E080C" w:rsidRDefault="00AA479E" w:rsidP="00B56EC0">
      <w:pPr>
        <w:spacing w:after="0" w:line="240" w:lineRule="auto"/>
      </w:pPr>
      <w:r>
        <w:rPr>
          <w:rFonts w:ascii="Calibri" w:eastAsia="Times New Roman" w:hAnsi="Calibri" w:cs="Times New Roman"/>
          <w:lang w:eastAsia="en-CA"/>
        </w:rPr>
        <w:t xml:space="preserve">Q. </w:t>
      </w:r>
      <w:r>
        <w:t>Why does deadlock occur? How can it be avoided?</w:t>
      </w:r>
    </w:p>
    <w:p w:rsidR="00DE069D" w:rsidRDefault="00DE069D" w:rsidP="00B56EC0">
      <w:pPr>
        <w:spacing w:after="0" w:line="240" w:lineRule="auto"/>
      </w:pPr>
    </w:p>
    <w:p w:rsidR="00AA479E" w:rsidRDefault="00AA479E" w:rsidP="00B56EC0">
      <w:pPr>
        <w:spacing w:after="0" w:line="240" w:lineRule="auto"/>
      </w:pPr>
      <w:r>
        <w:t>Q. What are the three mechanisms used to create new communicators in MPI</w:t>
      </w:r>
    </w:p>
    <w:p w:rsidR="00AA479E" w:rsidRDefault="00AA479E" w:rsidP="00B56EC0">
      <w:pPr>
        <w:spacing w:after="0" w:line="240" w:lineRule="auto"/>
      </w:pPr>
    </w:p>
    <w:p w:rsidR="00DE069D" w:rsidRDefault="00DE069D" w:rsidP="00DE069D">
      <w:r>
        <w:t xml:space="preserve">Q. What does the concept of incremental parallelism in </w:t>
      </w:r>
      <w:proofErr w:type="spellStart"/>
      <w:r>
        <w:t>OpenMP</w:t>
      </w:r>
      <w:proofErr w:type="spellEnd"/>
      <w:r>
        <w:t xml:space="preserve"> mean?</w:t>
      </w:r>
    </w:p>
    <w:p w:rsidR="00A0395E" w:rsidRDefault="00A0395E" w:rsidP="00DE069D">
      <w:r>
        <w:t>Q. What is “incremental parallelism” in shared memory systems?</w:t>
      </w:r>
    </w:p>
    <w:p w:rsidR="00DE069D" w:rsidRDefault="0026014D" w:rsidP="00DE069D">
      <w:r>
        <w:t>Q. Does MPI support MPMD programming? How?</w:t>
      </w:r>
    </w:p>
    <w:p w:rsidR="0026014D" w:rsidRDefault="0026014D" w:rsidP="0026014D">
      <w:pPr>
        <w:spacing w:after="0" w:line="240" w:lineRule="auto"/>
      </w:pPr>
      <w:r>
        <w:t>Q. What is SPMD?</w:t>
      </w:r>
    </w:p>
    <w:p w:rsidR="0026014D" w:rsidRDefault="0026014D" w:rsidP="0026014D">
      <w:pPr>
        <w:spacing w:after="0" w:line="240" w:lineRule="auto"/>
      </w:pPr>
    </w:p>
    <w:p w:rsidR="0026014D" w:rsidRDefault="0026014D" w:rsidP="0026014D">
      <w:pPr>
        <w:spacing w:after="0" w:line="240" w:lineRule="auto"/>
      </w:pPr>
    </w:p>
    <w:p w:rsidR="00A0395E" w:rsidRDefault="00A0395E" w:rsidP="00A0395E">
      <w:r>
        <w:t>Q. Why is the following code for implementing software lock non-atomic?</w:t>
      </w:r>
    </w:p>
    <w:p w:rsidR="00A0395E" w:rsidRPr="00805F0D" w:rsidRDefault="00A0395E" w:rsidP="00A0395E">
      <w:pPr>
        <w:autoSpaceDE w:val="0"/>
        <w:autoSpaceDN w:val="0"/>
        <w:adjustRightInd w:val="0"/>
        <w:ind w:left="540" w:hanging="540"/>
        <w:rPr>
          <w:rFonts w:ascii="Arial" w:eastAsia="Batang" w:cs="Arial"/>
          <w:color w:val="000000"/>
          <w:sz w:val="20"/>
          <w:szCs w:val="20"/>
        </w:rPr>
      </w:pPr>
      <w:proofErr w:type="gramStart"/>
      <w:r w:rsidRPr="00805F0D">
        <w:rPr>
          <w:rFonts w:ascii="Courier" w:eastAsia="Batang" w:cs="Courier"/>
          <w:color w:val="000000"/>
          <w:sz w:val="20"/>
          <w:szCs w:val="20"/>
        </w:rPr>
        <w:t>lock</w:t>
      </w:r>
      <w:proofErr w:type="gramEnd"/>
      <w:r w:rsidRPr="00805F0D">
        <w:rPr>
          <w:rFonts w:ascii="Courier" w:eastAsia="Batang" w:cs="Courier"/>
          <w:color w:val="000000"/>
          <w:sz w:val="20"/>
          <w:szCs w:val="20"/>
        </w:rPr>
        <w:t>:</w:t>
      </w:r>
      <w:r w:rsidRPr="00805F0D">
        <w:rPr>
          <w:rFonts w:ascii="Courier" w:eastAsia="Batang" w:cs="Courier"/>
          <w:color w:val="000000"/>
          <w:sz w:val="20"/>
          <w:szCs w:val="20"/>
        </w:rPr>
        <w:tab/>
      </w:r>
      <w:r w:rsidRPr="00805F0D">
        <w:rPr>
          <w:rFonts w:ascii="Courier" w:eastAsia="Batang" w:cs="Courier"/>
          <w:color w:val="000000"/>
          <w:sz w:val="20"/>
          <w:szCs w:val="20"/>
        </w:rPr>
        <w:tab/>
      </w:r>
      <w:proofErr w:type="spellStart"/>
      <w:r w:rsidRPr="00805F0D">
        <w:rPr>
          <w:rFonts w:ascii="Courier" w:eastAsia="Batang" w:cs="Courier"/>
          <w:color w:val="000000"/>
          <w:sz w:val="20"/>
          <w:szCs w:val="20"/>
        </w:rPr>
        <w:t>ld</w:t>
      </w:r>
      <w:proofErr w:type="spellEnd"/>
      <w:r w:rsidRPr="00805F0D">
        <w:rPr>
          <w:rFonts w:ascii="Courier" w:eastAsia="Batang" w:cs="Courier"/>
          <w:color w:val="000000"/>
          <w:sz w:val="20"/>
          <w:szCs w:val="20"/>
        </w:rPr>
        <w:tab/>
        <w:t>register, location</w:t>
      </w:r>
      <w:r w:rsidRPr="00805F0D">
        <w:rPr>
          <w:rFonts w:ascii="Arial" w:eastAsia="Batang" w:cs="Arial"/>
          <w:color w:val="000000"/>
          <w:sz w:val="20"/>
          <w:szCs w:val="20"/>
        </w:rPr>
        <w:t xml:space="preserve"> </w:t>
      </w:r>
      <w:r w:rsidRPr="00805F0D">
        <w:rPr>
          <w:rFonts w:ascii="Arial" w:eastAsia="Batang" w:cs="Arial"/>
          <w:color w:val="000000"/>
          <w:sz w:val="20"/>
          <w:szCs w:val="20"/>
        </w:rPr>
        <w:tab/>
        <w:t xml:space="preserve"> </w:t>
      </w:r>
      <w:r w:rsidRPr="00805F0D">
        <w:rPr>
          <w:rFonts w:ascii="Arial" w:eastAsia="Batang" w:cs="Arial"/>
          <w:i/>
          <w:iCs/>
          <w:color w:val="000000"/>
          <w:sz w:val="20"/>
          <w:szCs w:val="20"/>
        </w:rPr>
        <w:t>/* copy location to register*/</w:t>
      </w:r>
    </w:p>
    <w:p w:rsidR="00A0395E" w:rsidRPr="00805F0D" w:rsidRDefault="00A0395E" w:rsidP="00A0395E">
      <w:pPr>
        <w:autoSpaceDE w:val="0"/>
        <w:autoSpaceDN w:val="0"/>
        <w:adjustRightInd w:val="0"/>
        <w:ind w:left="540" w:hanging="540"/>
        <w:rPr>
          <w:rFonts w:ascii="Arial" w:eastAsia="Batang" w:cs="Arial"/>
          <w:color w:val="000000"/>
          <w:sz w:val="20"/>
          <w:szCs w:val="20"/>
        </w:rPr>
      </w:pPr>
      <w:r w:rsidRPr="00805F0D">
        <w:rPr>
          <w:rFonts w:ascii="Arial" w:eastAsia="Batang" w:cs="Arial"/>
          <w:color w:val="000000"/>
          <w:sz w:val="20"/>
          <w:szCs w:val="20"/>
        </w:rPr>
        <w:lastRenderedPageBreak/>
        <w:tab/>
      </w:r>
      <w:r w:rsidRPr="00805F0D">
        <w:rPr>
          <w:rFonts w:ascii="Arial" w:eastAsia="Batang" w:cs="Arial"/>
          <w:color w:val="000000"/>
          <w:sz w:val="20"/>
          <w:szCs w:val="20"/>
        </w:rPr>
        <w:tab/>
      </w:r>
      <w:r w:rsidRPr="00805F0D">
        <w:rPr>
          <w:rFonts w:ascii="Arial" w:eastAsia="Batang" w:cs="Arial"/>
          <w:color w:val="000000"/>
          <w:sz w:val="20"/>
          <w:szCs w:val="20"/>
        </w:rPr>
        <w:tab/>
      </w:r>
      <w:proofErr w:type="spellStart"/>
      <w:proofErr w:type="gramStart"/>
      <w:r w:rsidRPr="00805F0D">
        <w:rPr>
          <w:rFonts w:ascii="Courier" w:eastAsia="Batang" w:cs="Courier"/>
          <w:color w:val="000000"/>
          <w:sz w:val="20"/>
          <w:szCs w:val="20"/>
        </w:rPr>
        <w:t>cmp</w:t>
      </w:r>
      <w:proofErr w:type="spellEnd"/>
      <w:proofErr w:type="gramEnd"/>
      <w:r w:rsidRPr="00805F0D">
        <w:rPr>
          <w:rFonts w:ascii="Courier" w:eastAsia="Batang" w:cs="Courier"/>
          <w:color w:val="000000"/>
          <w:sz w:val="20"/>
          <w:szCs w:val="20"/>
        </w:rPr>
        <w:tab/>
        <w:t xml:space="preserve"> register, #0</w:t>
      </w:r>
      <w:r w:rsidRPr="00805F0D">
        <w:rPr>
          <w:rFonts w:ascii="Arial" w:eastAsia="Batang" w:cs="Arial"/>
          <w:color w:val="000000"/>
          <w:sz w:val="20"/>
          <w:szCs w:val="20"/>
        </w:rPr>
        <w:tab/>
        <w:t xml:space="preserve"> </w:t>
      </w:r>
      <w:r w:rsidRPr="00805F0D">
        <w:rPr>
          <w:rFonts w:ascii="Arial" w:eastAsia="Batang" w:cs="Arial"/>
          <w:color w:val="000000"/>
          <w:sz w:val="20"/>
          <w:szCs w:val="20"/>
        </w:rPr>
        <w:tab/>
      </w:r>
      <w:r w:rsidRPr="00805F0D">
        <w:rPr>
          <w:rFonts w:ascii="Arial" w:eastAsia="Batang" w:cs="Arial"/>
          <w:i/>
          <w:iCs/>
          <w:color w:val="000000"/>
          <w:sz w:val="20"/>
          <w:szCs w:val="20"/>
        </w:rPr>
        <w:t>/* compare with 0 */</w:t>
      </w:r>
    </w:p>
    <w:p w:rsidR="00A0395E" w:rsidRPr="00805F0D" w:rsidRDefault="00A0395E" w:rsidP="00A0395E">
      <w:pPr>
        <w:autoSpaceDE w:val="0"/>
        <w:autoSpaceDN w:val="0"/>
        <w:adjustRightInd w:val="0"/>
        <w:ind w:left="540" w:hanging="540"/>
        <w:rPr>
          <w:rFonts w:ascii="Arial" w:eastAsia="Batang" w:cs="Arial"/>
          <w:color w:val="000000"/>
          <w:sz w:val="20"/>
          <w:szCs w:val="20"/>
        </w:rPr>
      </w:pPr>
      <w:r w:rsidRPr="00805F0D">
        <w:rPr>
          <w:rFonts w:ascii="Arial" w:eastAsia="Batang" w:cs="Arial"/>
          <w:color w:val="000000"/>
          <w:sz w:val="20"/>
          <w:szCs w:val="20"/>
        </w:rPr>
        <w:tab/>
      </w:r>
      <w:r w:rsidRPr="00805F0D">
        <w:rPr>
          <w:rFonts w:ascii="Arial" w:eastAsia="Batang" w:cs="Arial"/>
          <w:color w:val="000000"/>
          <w:sz w:val="20"/>
          <w:szCs w:val="20"/>
        </w:rPr>
        <w:tab/>
      </w:r>
      <w:r w:rsidRPr="00805F0D">
        <w:rPr>
          <w:rFonts w:ascii="Arial" w:eastAsia="Batang" w:cs="Arial"/>
          <w:color w:val="000000"/>
          <w:sz w:val="20"/>
          <w:szCs w:val="20"/>
        </w:rPr>
        <w:tab/>
      </w:r>
      <w:proofErr w:type="spellStart"/>
      <w:proofErr w:type="gramStart"/>
      <w:r w:rsidRPr="00805F0D">
        <w:rPr>
          <w:rFonts w:ascii="Courier" w:eastAsia="Batang" w:cs="Courier"/>
          <w:color w:val="000000"/>
          <w:sz w:val="20"/>
          <w:szCs w:val="20"/>
        </w:rPr>
        <w:t>bnz</w:t>
      </w:r>
      <w:proofErr w:type="spellEnd"/>
      <w:proofErr w:type="gramEnd"/>
      <w:r w:rsidRPr="00805F0D">
        <w:rPr>
          <w:rFonts w:ascii="Courier" w:eastAsia="Batang" w:cs="Courier"/>
          <w:color w:val="000000"/>
          <w:sz w:val="20"/>
          <w:szCs w:val="20"/>
        </w:rPr>
        <w:tab/>
        <w:t>lock</w:t>
      </w:r>
      <w:r w:rsidRPr="00805F0D">
        <w:rPr>
          <w:rFonts w:ascii="Arial" w:eastAsia="Batang" w:cs="Arial"/>
          <w:color w:val="000000"/>
          <w:sz w:val="20"/>
          <w:szCs w:val="20"/>
        </w:rPr>
        <w:tab/>
      </w:r>
      <w:r w:rsidRPr="00805F0D">
        <w:rPr>
          <w:rFonts w:ascii="Arial" w:eastAsia="Batang" w:cs="Arial"/>
          <w:color w:val="000000"/>
          <w:sz w:val="20"/>
          <w:szCs w:val="20"/>
        </w:rPr>
        <w:tab/>
      </w:r>
      <w:r w:rsidRPr="00805F0D">
        <w:rPr>
          <w:rFonts w:ascii="Arial" w:eastAsia="Batang" w:cs="Arial"/>
          <w:color w:val="000000"/>
          <w:sz w:val="20"/>
          <w:szCs w:val="20"/>
        </w:rPr>
        <w:tab/>
      </w:r>
      <w:r w:rsidRPr="00805F0D">
        <w:rPr>
          <w:rFonts w:ascii="Arial" w:eastAsia="Batang" w:cs="Arial"/>
          <w:i/>
          <w:iCs/>
          <w:color w:val="000000"/>
          <w:sz w:val="20"/>
          <w:szCs w:val="20"/>
        </w:rPr>
        <w:t>/* if not 0, try again */</w:t>
      </w:r>
    </w:p>
    <w:p w:rsidR="00A0395E" w:rsidRPr="00805F0D" w:rsidRDefault="00A0395E" w:rsidP="00A0395E">
      <w:pPr>
        <w:autoSpaceDE w:val="0"/>
        <w:autoSpaceDN w:val="0"/>
        <w:adjustRightInd w:val="0"/>
        <w:ind w:left="540" w:hanging="540"/>
        <w:rPr>
          <w:rFonts w:ascii="Arial" w:eastAsia="Batang" w:cs="Arial"/>
          <w:color w:val="000000"/>
          <w:sz w:val="20"/>
          <w:szCs w:val="20"/>
        </w:rPr>
      </w:pPr>
      <w:r w:rsidRPr="00805F0D">
        <w:rPr>
          <w:rFonts w:ascii="Arial" w:eastAsia="Batang" w:cs="Arial"/>
          <w:color w:val="000000"/>
          <w:sz w:val="20"/>
          <w:szCs w:val="20"/>
        </w:rPr>
        <w:tab/>
      </w:r>
      <w:r w:rsidRPr="00805F0D">
        <w:rPr>
          <w:rFonts w:ascii="Arial" w:eastAsia="Batang" w:cs="Arial"/>
          <w:color w:val="000000"/>
          <w:sz w:val="20"/>
          <w:szCs w:val="20"/>
        </w:rPr>
        <w:tab/>
      </w:r>
      <w:r w:rsidRPr="00805F0D">
        <w:rPr>
          <w:rFonts w:ascii="Arial" w:eastAsia="Batang" w:cs="Arial"/>
          <w:color w:val="000000"/>
          <w:sz w:val="20"/>
          <w:szCs w:val="20"/>
        </w:rPr>
        <w:tab/>
      </w:r>
      <w:proofErr w:type="spellStart"/>
      <w:proofErr w:type="gramStart"/>
      <w:r w:rsidRPr="00805F0D">
        <w:rPr>
          <w:rFonts w:ascii="Courier" w:eastAsia="Batang" w:cs="Courier"/>
          <w:color w:val="000000"/>
          <w:sz w:val="20"/>
          <w:szCs w:val="20"/>
        </w:rPr>
        <w:t>st</w:t>
      </w:r>
      <w:proofErr w:type="spellEnd"/>
      <w:proofErr w:type="gramEnd"/>
      <w:r w:rsidRPr="00805F0D">
        <w:rPr>
          <w:rFonts w:ascii="Courier" w:eastAsia="Batang" w:cs="Courier"/>
          <w:color w:val="000000"/>
          <w:sz w:val="20"/>
          <w:szCs w:val="20"/>
        </w:rPr>
        <w:tab/>
        <w:t>location, #1</w:t>
      </w:r>
      <w:r w:rsidRPr="00805F0D">
        <w:rPr>
          <w:rFonts w:ascii="Arial" w:eastAsia="Batang" w:cs="Arial"/>
          <w:color w:val="000000"/>
          <w:sz w:val="20"/>
          <w:szCs w:val="20"/>
        </w:rPr>
        <w:tab/>
      </w:r>
      <w:r w:rsidRPr="00805F0D">
        <w:rPr>
          <w:rFonts w:ascii="Arial" w:eastAsia="Batang" w:cs="Arial"/>
          <w:i/>
          <w:iCs/>
          <w:color w:val="000000"/>
          <w:sz w:val="20"/>
          <w:szCs w:val="20"/>
        </w:rPr>
        <w:t>/</w:t>
      </w:r>
      <w:r w:rsidRPr="00805F0D">
        <w:rPr>
          <w:rFonts w:ascii="Arial" w:eastAsia="Batang" w:cs="Arial"/>
          <w:i/>
          <w:iCs/>
          <w:color w:val="000000"/>
          <w:sz w:val="20"/>
          <w:szCs w:val="20"/>
        </w:rPr>
        <w:tab/>
        <w:t>* store 1 to mark it locked */</w:t>
      </w:r>
    </w:p>
    <w:p w:rsidR="00A0395E" w:rsidRPr="00805F0D" w:rsidRDefault="00A0395E" w:rsidP="00A0395E">
      <w:pPr>
        <w:autoSpaceDE w:val="0"/>
        <w:autoSpaceDN w:val="0"/>
        <w:adjustRightInd w:val="0"/>
        <w:ind w:left="540" w:hanging="540"/>
        <w:rPr>
          <w:rFonts w:ascii="Arial" w:eastAsia="Batang" w:cs="Arial"/>
          <w:color w:val="000000"/>
          <w:sz w:val="20"/>
          <w:szCs w:val="20"/>
        </w:rPr>
      </w:pPr>
      <w:r w:rsidRPr="00805F0D">
        <w:rPr>
          <w:rFonts w:ascii="Arial" w:eastAsia="Batang" w:cs="Arial"/>
          <w:color w:val="000000"/>
          <w:sz w:val="20"/>
          <w:szCs w:val="20"/>
        </w:rPr>
        <w:tab/>
      </w:r>
      <w:r w:rsidRPr="00805F0D">
        <w:rPr>
          <w:rFonts w:ascii="Arial" w:eastAsia="Batang" w:cs="Arial"/>
          <w:color w:val="000000"/>
          <w:sz w:val="20"/>
          <w:szCs w:val="20"/>
        </w:rPr>
        <w:tab/>
      </w:r>
      <w:r w:rsidRPr="00805F0D">
        <w:rPr>
          <w:rFonts w:ascii="Arial" w:eastAsia="Batang" w:cs="Arial"/>
          <w:color w:val="000000"/>
          <w:sz w:val="20"/>
          <w:szCs w:val="20"/>
        </w:rPr>
        <w:tab/>
      </w:r>
      <w:proofErr w:type="gramStart"/>
      <w:r w:rsidRPr="00805F0D">
        <w:rPr>
          <w:rFonts w:ascii="Courier" w:eastAsia="Batang" w:cs="Courier"/>
          <w:color w:val="000000"/>
          <w:sz w:val="20"/>
          <w:szCs w:val="20"/>
        </w:rPr>
        <w:t>ret</w:t>
      </w:r>
      <w:proofErr w:type="gramEnd"/>
      <w:r w:rsidRPr="00805F0D">
        <w:rPr>
          <w:rFonts w:ascii="Arial" w:eastAsia="Batang" w:cs="Arial"/>
          <w:color w:val="000000"/>
          <w:sz w:val="20"/>
          <w:szCs w:val="20"/>
        </w:rPr>
        <w:tab/>
      </w:r>
      <w:r w:rsidRPr="00805F0D">
        <w:rPr>
          <w:rFonts w:ascii="Arial" w:eastAsia="Batang" w:cs="Arial"/>
          <w:color w:val="000000"/>
          <w:sz w:val="20"/>
          <w:szCs w:val="20"/>
        </w:rPr>
        <w:tab/>
      </w:r>
      <w:r w:rsidRPr="00805F0D">
        <w:rPr>
          <w:rFonts w:ascii="Arial" w:eastAsia="Batang" w:cs="Arial"/>
          <w:color w:val="000000"/>
          <w:sz w:val="20"/>
          <w:szCs w:val="20"/>
        </w:rPr>
        <w:tab/>
      </w:r>
      <w:r w:rsidRPr="00805F0D">
        <w:rPr>
          <w:rFonts w:ascii="Arial" w:eastAsia="Batang" w:cs="Arial"/>
          <w:color w:val="000000"/>
          <w:sz w:val="20"/>
          <w:szCs w:val="20"/>
        </w:rPr>
        <w:tab/>
      </w:r>
      <w:r w:rsidRPr="00805F0D">
        <w:rPr>
          <w:rFonts w:ascii="Arial" w:eastAsia="Batang" w:cs="Arial"/>
          <w:i/>
          <w:iCs/>
          <w:color w:val="000000"/>
          <w:sz w:val="20"/>
          <w:szCs w:val="20"/>
        </w:rPr>
        <w:t>/* return control to caller */</w:t>
      </w:r>
    </w:p>
    <w:p w:rsidR="00A0395E" w:rsidRPr="00805F0D" w:rsidRDefault="00A0395E" w:rsidP="00A0395E">
      <w:pPr>
        <w:autoSpaceDE w:val="0"/>
        <w:autoSpaceDN w:val="0"/>
        <w:adjustRightInd w:val="0"/>
        <w:ind w:left="540" w:hanging="540"/>
        <w:rPr>
          <w:rFonts w:ascii="Arial" w:eastAsia="Batang" w:cs="Arial"/>
          <w:color w:val="000000"/>
          <w:sz w:val="20"/>
          <w:szCs w:val="20"/>
        </w:rPr>
      </w:pPr>
      <w:proofErr w:type="gramStart"/>
      <w:r w:rsidRPr="00805F0D">
        <w:rPr>
          <w:rFonts w:ascii="Arial" w:eastAsia="Batang" w:cs="Arial"/>
          <w:color w:val="000000"/>
          <w:sz w:val="20"/>
          <w:szCs w:val="20"/>
        </w:rPr>
        <w:t>and</w:t>
      </w:r>
      <w:proofErr w:type="gramEnd"/>
    </w:p>
    <w:p w:rsidR="00A0395E" w:rsidRPr="00805F0D" w:rsidRDefault="00A0395E" w:rsidP="00A0395E">
      <w:pPr>
        <w:autoSpaceDE w:val="0"/>
        <w:autoSpaceDN w:val="0"/>
        <w:adjustRightInd w:val="0"/>
        <w:ind w:left="540" w:hanging="540"/>
        <w:rPr>
          <w:rFonts w:ascii="Arial" w:eastAsia="Batang" w:cs="Arial"/>
          <w:color w:val="000000"/>
          <w:sz w:val="20"/>
          <w:szCs w:val="20"/>
        </w:rPr>
      </w:pPr>
      <w:proofErr w:type="gramStart"/>
      <w:r w:rsidRPr="00805F0D">
        <w:rPr>
          <w:rFonts w:ascii="Courier" w:eastAsia="Batang" w:cs="Courier"/>
          <w:color w:val="000000"/>
          <w:sz w:val="20"/>
          <w:szCs w:val="20"/>
        </w:rPr>
        <w:t>unlock</w:t>
      </w:r>
      <w:proofErr w:type="gramEnd"/>
      <w:r w:rsidRPr="00805F0D">
        <w:rPr>
          <w:rFonts w:ascii="Courier" w:eastAsia="Batang" w:cs="Courier"/>
          <w:color w:val="000000"/>
          <w:sz w:val="20"/>
          <w:szCs w:val="20"/>
        </w:rPr>
        <w:t>:</w:t>
      </w:r>
      <w:r w:rsidRPr="00805F0D">
        <w:rPr>
          <w:rFonts w:ascii="Courier" w:eastAsia="Batang" w:cs="Courier"/>
          <w:color w:val="000000"/>
          <w:sz w:val="20"/>
          <w:szCs w:val="20"/>
        </w:rPr>
        <w:tab/>
      </w:r>
      <w:proofErr w:type="spellStart"/>
      <w:r w:rsidRPr="00805F0D">
        <w:rPr>
          <w:rFonts w:ascii="Courier" w:eastAsia="Batang" w:cs="Courier"/>
          <w:color w:val="000000"/>
          <w:sz w:val="20"/>
          <w:szCs w:val="20"/>
        </w:rPr>
        <w:t>st</w:t>
      </w:r>
      <w:proofErr w:type="spellEnd"/>
      <w:r w:rsidRPr="00805F0D">
        <w:rPr>
          <w:rFonts w:ascii="Courier" w:eastAsia="Batang" w:cs="Courier"/>
          <w:color w:val="000000"/>
          <w:sz w:val="20"/>
          <w:szCs w:val="20"/>
        </w:rPr>
        <w:t xml:space="preserve"> </w:t>
      </w:r>
      <w:r w:rsidRPr="00805F0D">
        <w:rPr>
          <w:rFonts w:ascii="Courier" w:eastAsia="Batang" w:cs="Courier"/>
          <w:color w:val="000000"/>
          <w:sz w:val="20"/>
          <w:szCs w:val="20"/>
        </w:rPr>
        <w:tab/>
        <w:t>location, #0</w:t>
      </w:r>
      <w:r w:rsidRPr="00805F0D">
        <w:rPr>
          <w:rFonts w:ascii="Arial" w:eastAsia="Batang" w:cs="Arial"/>
          <w:color w:val="000000"/>
          <w:sz w:val="20"/>
          <w:szCs w:val="20"/>
        </w:rPr>
        <w:tab/>
      </w:r>
      <w:r w:rsidRPr="00805F0D">
        <w:rPr>
          <w:rFonts w:ascii="Arial" w:eastAsia="Batang" w:cs="Arial"/>
          <w:color w:val="000000"/>
          <w:sz w:val="20"/>
          <w:szCs w:val="20"/>
        </w:rPr>
        <w:tab/>
      </w:r>
      <w:r w:rsidRPr="00805F0D">
        <w:rPr>
          <w:rFonts w:ascii="Arial" w:eastAsia="Batang" w:cs="Arial"/>
          <w:i/>
          <w:iCs/>
          <w:color w:val="000000"/>
          <w:sz w:val="20"/>
          <w:szCs w:val="20"/>
        </w:rPr>
        <w:t>/* write 0 to location */</w:t>
      </w:r>
    </w:p>
    <w:p w:rsidR="00A0395E" w:rsidRPr="00805F0D" w:rsidRDefault="00A0395E" w:rsidP="00A0395E">
      <w:pPr>
        <w:autoSpaceDE w:val="0"/>
        <w:autoSpaceDN w:val="0"/>
        <w:adjustRightInd w:val="0"/>
        <w:ind w:left="540" w:hanging="540"/>
        <w:rPr>
          <w:rFonts w:ascii="Arial" w:eastAsia="Batang" w:cs="Arial"/>
          <w:color w:val="000000"/>
          <w:sz w:val="20"/>
          <w:szCs w:val="20"/>
        </w:rPr>
      </w:pPr>
      <w:r w:rsidRPr="00805F0D">
        <w:rPr>
          <w:rFonts w:ascii="Arial" w:eastAsia="Batang" w:cs="Arial"/>
          <w:color w:val="000000"/>
          <w:sz w:val="20"/>
          <w:szCs w:val="20"/>
        </w:rPr>
        <w:tab/>
      </w:r>
      <w:r w:rsidRPr="00805F0D">
        <w:rPr>
          <w:rFonts w:ascii="Arial" w:eastAsia="Batang" w:cs="Arial"/>
          <w:color w:val="000000"/>
          <w:sz w:val="20"/>
          <w:szCs w:val="20"/>
        </w:rPr>
        <w:tab/>
      </w:r>
      <w:r w:rsidRPr="00805F0D">
        <w:rPr>
          <w:rFonts w:ascii="Arial" w:eastAsia="Batang" w:cs="Arial"/>
          <w:color w:val="000000"/>
          <w:sz w:val="20"/>
          <w:szCs w:val="20"/>
        </w:rPr>
        <w:tab/>
      </w:r>
      <w:proofErr w:type="gramStart"/>
      <w:r w:rsidRPr="00805F0D">
        <w:rPr>
          <w:rFonts w:ascii="Courier" w:eastAsia="Batang" w:cs="Courier"/>
          <w:color w:val="000000"/>
          <w:sz w:val="20"/>
          <w:szCs w:val="20"/>
        </w:rPr>
        <w:t>ret</w:t>
      </w:r>
      <w:proofErr w:type="gramEnd"/>
      <w:r w:rsidRPr="00805F0D">
        <w:rPr>
          <w:rFonts w:ascii="Arial" w:eastAsia="Batang" w:cs="Arial"/>
          <w:color w:val="000000"/>
          <w:sz w:val="20"/>
          <w:szCs w:val="20"/>
        </w:rPr>
        <w:tab/>
      </w:r>
      <w:r w:rsidRPr="00805F0D">
        <w:rPr>
          <w:rFonts w:ascii="Arial" w:eastAsia="Batang" w:cs="Arial"/>
          <w:color w:val="000000"/>
          <w:sz w:val="20"/>
          <w:szCs w:val="20"/>
        </w:rPr>
        <w:tab/>
      </w:r>
      <w:r w:rsidRPr="00805F0D">
        <w:rPr>
          <w:rFonts w:ascii="Arial" w:eastAsia="Batang" w:cs="Arial"/>
          <w:color w:val="000000"/>
          <w:sz w:val="20"/>
          <w:szCs w:val="20"/>
        </w:rPr>
        <w:tab/>
      </w:r>
      <w:r w:rsidRPr="00805F0D">
        <w:rPr>
          <w:rFonts w:ascii="Arial" w:eastAsia="Batang" w:cs="Arial"/>
          <w:color w:val="000000"/>
          <w:sz w:val="20"/>
          <w:szCs w:val="20"/>
        </w:rPr>
        <w:tab/>
      </w:r>
      <w:r w:rsidRPr="00805F0D">
        <w:rPr>
          <w:rFonts w:ascii="Arial" w:eastAsia="Batang" w:cs="Arial"/>
          <w:i/>
          <w:iCs/>
          <w:color w:val="000000"/>
          <w:sz w:val="20"/>
          <w:szCs w:val="20"/>
        </w:rPr>
        <w:t>/* return control to caller*/</w:t>
      </w:r>
    </w:p>
    <w:p w:rsidR="00A0395E" w:rsidRDefault="00A0395E" w:rsidP="0026014D"/>
    <w:p w:rsidR="00A0395E" w:rsidRDefault="00A0395E" w:rsidP="0026014D"/>
    <w:p w:rsidR="00CA3016" w:rsidRDefault="00A0395E" w:rsidP="0026014D">
      <w:r>
        <w:t xml:space="preserve">Q. Is </w:t>
      </w:r>
      <w:proofErr w:type="spellStart"/>
      <w:r>
        <w:t>OpenMP</w:t>
      </w:r>
      <w:proofErr w:type="spellEnd"/>
      <w:r>
        <w:t xml:space="preserve"> language or Application Programming Interface (API)? If it is API, what languages is it specified for?</w:t>
      </w:r>
    </w:p>
    <w:p w:rsidR="00C351A9" w:rsidRDefault="00C351A9" w:rsidP="00C351A9">
      <w:pPr>
        <w:tabs>
          <w:tab w:val="left" w:pos="3720"/>
        </w:tabs>
        <w:spacing w:after="0" w:line="240" w:lineRule="auto"/>
      </w:pPr>
      <w:r>
        <w:t xml:space="preserve">Q. </w:t>
      </w:r>
      <w:r w:rsidRPr="00B0761C">
        <w:t>What is MPI? What is the difference between blocking and non-blocking receive</w:t>
      </w:r>
      <w:r>
        <w:t xml:space="preserve"> commands</w:t>
      </w:r>
      <w:r w:rsidRPr="00B0761C">
        <w:t xml:space="preserve"> of MPI?</w:t>
      </w:r>
    </w:p>
    <w:p w:rsidR="00C351A9" w:rsidRDefault="00C351A9" w:rsidP="00C351A9">
      <w:pPr>
        <w:tabs>
          <w:tab w:val="left" w:pos="3720"/>
        </w:tabs>
        <w:spacing w:after="0" w:line="240" w:lineRule="auto"/>
      </w:pPr>
    </w:p>
    <w:p w:rsidR="00E927EC" w:rsidRPr="00B0761C" w:rsidRDefault="00E927EC" w:rsidP="00C351A9">
      <w:pPr>
        <w:tabs>
          <w:tab w:val="left" w:pos="3720"/>
        </w:tabs>
        <w:spacing w:after="0" w:line="240" w:lineRule="auto"/>
      </w:pPr>
    </w:p>
    <w:p w:rsidR="004F6441" w:rsidRDefault="004F6441" w:rsidP="004F6441">
      <w:pPr>
        <w:pStyle w:val="NoSpacing"/>
      </w:pPr>
      <w:r>
        <w:t>Q. We would like to perform mathematical operations on matrices using a single processing system with a cache. The cache line is 16 bytes (4 words). The matrix is stored in the memory row by row (</w:t>
      </w:r>
      <w:proofErr w:type="spellStart"/>
      <w:r>
        <w:t>eg</w:t>
      </w:r>
      <w:proofErr w:type="spellEnd"/>
      <w:r>
        <w:t>. A</w:t>
      </w:r>
      <w:r w:rsidRPr="00A80122">
        <w:rPr>
          <w:vertAlign w:val="subscript"/>
        </w:rPr>
        <w:t>11</w:t>
      </w:r>
      <w:r>
        <w:t>, A</w:t>
      </w:r>
      <w:r w:rsidRPr="00A80122">
        <w:rPr>
          <w:vertAlign w:val="subscript"/>
        </w:rPr>
        <w:t>12</w:t>
      </w:r>
      <w:proofErr w:type="gramStart"/>
      <w:r>
        <w:t>, ...,</w:t>
      </w:r>
      <w:proofErr w:type="gramEnd"/>
      <w:r>
        <w:t xml:space="preserve"> A</w:t>
      </w:r>
      <w:r w:rsidRPr="00A80122">
        <w:rPr>
          <w:vertAlign w:val="subscript"/>
        </w:rPr>
        <w:t>1N</w:t>
      </w:r>
      <w:r>
        <w:t>, A</w:t>
      </w:r>
      <w:r w:rsidRPr="00A80122">
        <w:rPr>
          <w:vertAlign w:val="subscript"/>
        </w:rPr>
        <w:t>21</w:t>
      </w:r>
      <w:r>
        <w:t>, A</w:t>
      </w:r>
      <w:r w:rsidRPr="00A80122">
        <w:rPr>
          <w:vertAlign w:val="subscript"/>
        </w:rPr>
        <w:t>22</w:t>
      </w:r>
      <w:r>
        <w:t>, ..., A</w:t>
      </w:r>
      <w:r w:rsidRPr="00A80122">
        <w:rPr>
          <w:vertAlign w:val="subscript"/>
        </w:rPr>
        <w:t>2N</w:t>
      </w:r>
      <w:r>
        <w:t>, ... A</w:t>
      </w:r>
      <w:r w:rsidRPr="00A80122">
        <w:rPr>
          <w:vertAlign w:val="subscript"/>
        </w:rPr>
        <w:t>N1</w:t>
      </w:r>
      <w:r>
        <w:t>, A</w:t>
      </w:r>
      <w:r w:rsidRPr="00A80122">
        <w:rPr>
          <w:vertAlign w:val="subscript"/>
        </w:rPr>
        <w:t>N2</w:t>
      </w:r>
      <w:r>
        <w:t>, ...,A</w:t>
      </w:r>
      <w:r w:rsidRPr="00A80122">
        <w:rPr>
          <w:vertAlign w:val="subscript"/>
        </w:rPr>
        <w:t>NN</w:t>
      </w:r>
      <w:r>
        <w:t>) . Each element of the matrix is an integer (4 bytes=1 word). Which of the two programs below would run faster and why? Estimate the total number of cache misses if N is larger than the size of the cache.</w:t>
      </w:r>
    </w:p>
    <w:p w:rsidR="004F6441" w:rsidRDefault="004F6441" w:rsidP="004F6441">
      <w:pPr>
        <w:pStyle w:val="NoSpacing"/>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7"/>
        <w:gridCol w:w="4116"/>
      </w:tblGrid>
      <w:tr w:rsidR="004F6441" w:rsidTr="004F6441">
        <w:tc>
          <w:tcPr>
            <w:tcW w:w="4417" w:type="dxa"/>
          </w:tcPr>
          <w:p w:rsidR="004F6441" w:rsidRDefault="004F6441" w:rsidP="000C3AB3">
            <w:pPr>
              <w:pStyle w:val="NoSpacing"/>
            </w:pPr>
            <w:r>
              <w:t>S=0;</w:t>
            </w:r>
          </w:p>
          <w:p w:rsidR="004F6441" w:rsidRDefault="004F6441" w:rsidP="000C3AB3">
            <w:pPr>
              <w:pStyle w:val="NoSpacing"/>
            </w:pPr>
            <w:r>
              <w:t>For (i=1:N)</w:t>
            </w:r>
          </w:p>
          <w:p w:rsidR="004F6441" w:rsidRDefault="004F6441" w:rsidP="000C3AB3">
            <w:pPr>
              <w:pStyle w:val="NoSpacing"/>
            </w:pPr>
            <w:r>
              <w:tab/>
              <w:t>For (j=1:N)</w:t>
            </w:r>
          </w:p>
          <w:p w:rsidR="004F6441" w:rsidRDefault="004F6441" w:rsidP="000C3AB3">
            <w:pPr>
              <w:pStyle w:val="NoSpacing"/>
            </w:pPr>
            <w:r>
              <w:tab/>
            </w:r>
            <w:r>
              <w:tab/>
              <w:t>S=</w:t>
            </w:r>
            <w:proofErr w:type="spellStart"/>
            <w:r>
              <w:t>S+Aij</w:t>
            </w:r>
            <w:proofErr w:type="spellEnd"/>
          </w:p>
          <w:p w:rsidR="004F6441" w:rsidRDefault="004F6441" w:rsidP="000C3AB3">
            <w:pPr>
              <w:pStyle w:val="NoSpacing"/>
            </w:pPr>
            <w:r>
              <w:tab/>
              <w:t>End</w:t>
            </w:r>
          </w:p>
          <w:p w:rsidR="004F6441" w:rsidRDefault="004F6441" w:rsidP="000C3AB3">
            <w:pPr>
              <w:pStyle w:val="NoSpacing"/>
            </w:pPr>
            <w:r>
              <w:t>End</w:t>
            </w:r>
          </w:p>
        </w:tc>
        <w:tc>
          <w:tcPr>
            <w:tcW w:w="4116" w:type="dxa"/>
          </w:tcPr>
          <w:p w:rsidR="004F6441" w:rsidRDefault="004F6441" w:rsidP="000C3AB3">
            <w:pPr>
              <w:pStyle w:val="NoSpacing"/>
            </w:pPr>
            <w:r>
              <w:t>S=0;</w:t>
            </w:r>
          </w:p>
          <w:p w:rsidR="004F6441" w:rsidRDefault="004F6441" w:rsidP="000C3AB3">
            <w:pPr>
              <w:pStyle w:val="NoSpacing"/>
            </w:pPr>
            <w:r>
              <w:t>For (j=1:N)</w:t>
            </w:r>
          </w:p>
          <w:p w:rsidR="004F6441" w:rsidRDefault="004F6441" w:rsidP="000C3AB3">
            <w:pPr>
              <w:pStyle w:val="NoSpacing"/>
            </w:pPr>
            <w:r>
              <w:tab/>
              <w:t>For (i=1:N)</w:t>
            </w:r>
          </w:p>
          <w:p w:rsidR="004F6441" w:rsidRDefault="004F6441" w:rsidP="000C3AB3">
            <w:pPr>
              <w:pStyle w:val="NoSpacing"/>
            </w:pPr>
            <w:r>
              <w:tab/>
            </w:r>
            <w:r>
              <w:tab/>
              <w:t>S=</w:t>
            </w:r>
            <w:proofErr w:type="spellStart"/>
            <w:r>
              <w:t>S+Aij</w:t>
            </w:r>
            <w:proofErr w:type="spellEnd"/>
          </w:p>
          <w:p w:rsidR="004F6441" w:rsidRDefault="004F6441" w:rsidP="000C3AB3">
            <w:pPr>
              <w:pStyle w:val="NoSpacing"/>
            </w:pPr>
            <w:r>
              <w:tab/>
              <w:t>End</w:t>
            </w:r>
          </w:p>
          <w:p w:rsidR="004F6441" w:rsidRDefault="004F6441" w:rsidP="000C3AB3">
            <w:pPr>
              <w:pStyle w:val="NoSpacing"/>
            </w:pPr>
            <w:r>
              <w:t>End</w:t>
            </w:r>
          </w:p>
          <w:p w:rsidR="004F6441" w:rsidRDefault="004F6441" w:rsidP="000C3AB3">
            <w:pPr>
              <w:pStyle w:val="NoSpacing"/>
            </w:pPr>
          </w:p>
        </w:tc>
      </w:tr>
    </w:tbl>
    <w:p w:rsidR="004F6441" w:rsidRDefault="004F6441" w:rsidP="004F6441">
      <w:pPr>
        <w:pStyle w:val="NoSpacing"/>
      </w:pPr>
    </w:p>
    <w:p w:rsidR="00A0395E" w:rsidRDefault="00A0395E" w:rsidP="0026014D"/>
    <w:p w:rsidR="004F6441" w:rsidRDefault="004F6441" w:rsidP="004F6441">
      <w:pPr>
        <w:spacing w:line="276" w:lineRule="auto"/>
        <w:rPr>
          <w:noProof/>
          <w:lang w:eastAsia="en-CA"/>
        </w:rPr>
      </w:pPr>
      <w:r>
        <w:t xml:space="preserve">Q. </w:t>
      </w:r>
      <w:r>
        <w:rPr>
          <w:noProof/>
          <w:lang w:eastAsia="en-CA"/>
        </w:rPr>
        <w:t>Write an expression for Amhdal’s law that includes communication delay. What are the major assumption in deriving the Amhdal’s law (list at least two)?</w:t>
      </w:r>
    </w:p>
    <w:p w:rsidR="00CB38D8" w:rsidRDefault="00CB38D8" w:rsidP="00CB38D8">
      <w:pPr>
        <w:spacing w:after="0" w:line="240" w:lineRule="auto"/>
      </w:pPr>
      <w:r>
        <w:t xml:space="preserve">Q. What is the reason for using LL (load linked) and </w:t>
      </w:r>
      <w:proofErr w:type="gramStart"/>
      <w:r>
        <w:t>SC(</w:t>
      </w:r>
      <w:proofErr w:type="gramEnd"/>
      <w:r>
        <w:t>store conditional)? How do these instructions work?</w:t>
      </w:r>
    </w:p>
    <w:p w:rsidR="00CB38D8" w:rsidRDefault="00CB38D8" w:rsidP="00CB38D8">
      <w:pPr>
        <w:spacing w:after="0" w:line="240" w:lineRule="auto"/>
      </w:pPr>
    </w:p>
    <w:p w:rsidR="00CB38D8" w:rsidRDefault="00CB38D8" w:rsidP="00CB38D8">
      <w:pPr>
        <w:spacing w:after="0" w:line="240" w:lineRule="auto"/>
      </w:pPr>
      <w:r>
        <w:t>Q. What is the reason for using Barrier in parallel programming? Please elaborate in at least two sentences.</w:t>
      </w:r>
    </w:p>
    <w:p w:rsidR="00CB38D8" w:rsidRDefault="00CB38D8" w:rsidP="00CB38D8">
      <w:pPr>
        <w:spacing w:after="0" w:line="240" w:lineRule="auto"/>
      </w:pPr>
    </w:p>
    <w:p w:rsidR="00CB38D8" w:rsidRDefault="00CB38D8" w:rsidP="00CB38D8">
      <w:pPr>
        <w:suppressAutoHyphens/>
        <w:spacing w:after="0" w:line="240" w:lineRule="auto"/>
      </w:pPr>
      <w:r>
        <w:t xml:space="preserve">Q. What is the purpose of </w:t>
      </w:r>
      <w:proofErr w:type="spellStart"/>
      <w:r>
        <w:t>mutex</w:t>
      </w:r>
      <w:proofErr w:type="spellEnd"/>
      <w:r>
        <w:t>? How is implemented in Altera FPGA?</w:t>
      </w:r>
    </w:p>
    <w:p w:rsidR="00CB38D8" w:rsidRDefault="00CB38D8" w:rsidP="00CB38D8">
      <w:pPr>
        <w:spacing w:after="0" w:line="240" w:lineRule="auto"/>
      </w:pPr>
    </w:p>
    <w:p w:rsidR="00CB38D8" w:rsidRPr="00B0761C" w:rsidRDefault="00CB38D8" w:rsidP="00CB38D8">
      <w:pPr>
        <w:tabs>
          <w:tab w:val="left" w:pos="3720"/>
        </w:tabs>
        <w:spacing w:after="0" w:line="240" w:lineRule="auto"/>
      </w:pPr>
      <w:r w:rsidRPr="00C351A9">
        <w:rPr>
          <w:rFonts w:eastAsia="Times New Roman"/>
          <w:lang w:eastAsia="en-CA"/>
        </w:rPr>
        <w:lastRenderedPageBreak/>
        <w:t xml:space="preserve">Q. </w:t>
      </w:r>
      <w:r w:rsidRPr="00B0761C">
        <w:t xml:space="preserve">How does </w:t>
      </w:r>
      <w:proofErr w:type="spellStart"/>
      <w:r w:rsidRPr="00B0761C">
        <w:t>test&amp;set</w:t>
      </w:r>
      <w:proofErr w:type="spellEnd"/>
      <w:r w:rsidRPr="00B0761C">
        <w:t xml:space="preserve"> resolve problem of implementing the Lock? What is the disadvantage of </w:t>
      </w:r>
      <w:proofErr w:type="spellStart"/>
      <w:r w:rsidRPr="00B0761C">
        <w:t>test&amp;set</w:t>
      </w:r>
      <w:proofErr w:type="spellEnd"/>
      <w:r w:rsidRPr="00B0761C">
        <w:t>?</w:t>
      </w:r>
    </w:p>
    <w:p w:rsidR="00CB38D8" w:rsidRDefault="00CB38D8" w:rsidP="00CB38D8">
      <w:pPr>
        <w:spacing w:after="0" w:line="240" w:lineRule="auto"/>
        <w:rPr>
          <w:rFonts w:eastAsia="Times New Roman"/>
          <w:lang w:eastAsia="en-CA"/>
        </w:rPr>
      </w:pPr>
    </w:p>
    <w:p w:rsidR="00CB38D8" w:rsidRDefault="00CB38D8" w:rsidP="00CB38D8">
      <w:pPr>
        <w:spacing w:line="276" w:lineRule="auto"/>
        <w:jc w:val="both"/>
      </w:pPr>
      <w:r>
        <w:t xml:space="preserve">Q. Assume all 16 processors in a bus-based machine try to acquire </w:t>
      </w:r>
      <w:proofErr w:type="spellStart"/>
      <w:r>
        <w:t>test&amp;set</w:t>
      </w:r>
      <w:proofErr w:type="spellEnd"/>
      <w:r>
        <w:t xml:space="preserve"> lock simultaneously (and only once each).  How many bus transactions will it take until all processors have acquired the lock if all critical sections are empty (each processor simply does LOCK and UNLOCK with nothing in between).</w:t>
      </w:r>
    </w:p>
    <w:p w:rsidR="00B56EC0" w:rsidRPr="00B56EC0" w:rsidRDefault="00B56EC0" w:rsidP="00C52AC5">
      <w:pPr>
        <w:pStyle w:val="Heading2"/>
        <w:rPr>
          <w:rFonts w:eastAsia="Times New Roman"/>
          <w:lang w:eastAsia="en-CA"/>
        </w:rPr>
      </w:pPr>
      <w:bookmarkStart w:id="8" w:name="_Toc373624395"/>
      <w:r w:rsidRPr="00B56EC0">
        <w:rPr>
          <w:rFonts w:eastAsia="Times New Roman"/>
          <w:lang w:eastAsia="en-CA"/>
        </w:rPr>
        <w:t>Problems</w:t>
      </w:r>
      <w:bookmarkEnd w:id="8"/>
      <w:r w:rsidRPr="003A751A">
        <w:rPr>
          <w:rFonts w:eastAsia="Times New Roman"/>
          <w:lang w:eastAsia="en-CA"/>
        </w:rPr>
        <w:t> </w:t>
      </w:r>
    </w:p>
    <w:p w:rsidR="00CB38D8" w:rsidRDefault="00CB38D8" w:rsidP="00CB38D8">
      <w:r>
        <w:t>Q.</w:t>
      </w:r>
    </w:p>
    <w:p w:rsidR="00CB38D8" w:rsidRDefault="00CB38D8" w:rsidP="00CB38D8">
      <w:pPr>
        <w:pStyle w:val="ListParagraph"/>
        <w:numPr>
          <w:ilvl w:val="0"/>
          <w:numId w:val="116"/>
        </w:numPr>
        <w:autoSpaceDE w:val="0"/>
        <w:autoSpaceDN w:val="0"/>
        <w:adjustRightInd w:val="0"/>
        <w:spacing w:after="0" w:line="240" w:lineRule="auto"/>
        <w:contextualSpacing w:val="0"/>
      </w:pPr>
      <w:r>
        <w:t xml:space="preserve">How can bus-based multiprocessor system with snooping cache coherence </w:t>
      </w:r>
      <w:proofErr w:type="gramStart"/>
      <w:r>
        <w:t>be</w:t>
      </w:r>
      <w:proofErr w:type="gramEnd"/>
      <w:r>
        <w:t xml:space="preserve"> used to facilitate implementation of LL and SC commands. Draw a block diagram.</w:t>
      </w:r>
    </w:p>
    <w:p w:rsidR="00CB38D8" w:rsidRDefault="00CB38D8" w:rsidP="00CB38D8">
      <w:pPr>
        <w:pStyle w:val="ListParagraph"/>
        <w:numPr>
          <w:ilvl w:val="0"/>
          <w:numId w:val="116"/>
        </w:numPr>
        <w:autoSpaceDE w:val="0"/>
        <w:autoSpaceDN w:val="0"/>
        <w:adjustRightInd w:val="0"/>
        <w:spacing w:after="0" w:line="240" w:lineRule="auto"/>
        <w:contextualSpacing w:val="0"/>
      </w:pPr>
      <w:r>
        <w:t xml:space="preserve">Show implementation of a lock (in assembly language) using LL and SC. </w:t>
      </w:r>
    </w:p>
    <w:p w:rsidR="00CB38D8" w:rsidRDefault="00CB38D8" w:rsidP="00CB38D8">
      <w:pPr>
        <w:pStyle w:val="ListParagraph"/>
        <w:numPr>
          <w:ilvl w:val="0"/>
          <w:numId w:val="116"/>
        </w:numPr>
        <w:autoSpaceDE w:val="0"/>
        <w:autoSpaceDN w:val="0"/>
        <w:adjustRightInd w:val="0"/>
        <w:spacing w:after="0" w:line="240" w:lineRule="auto"/>
        <w:contextualSpacing w:val="0"/>
      </w:pPr>
      <w:r>
        <w:t xml:space="preserve">When the lock is implemented using LL-SC pair, the number of bus transactions is reduced in comparison with the implementation that relies on </w:t>
      </w:r>
      <w:proofErr w:type="spellStart"/>
      <w:r>
        <w:t>Test&amp;Set</w:t>
      </w:r>
      <w:proofErr w:type="spellEnd"/>
      <w:r>
        <w:t xml:space="preserve"> command.  Why? In your explanation, refer to the block diagram from part a).</w:t>
      </w:r>
    </w:p>
    <w:p w:rsidR="00CB38D8" w:rsidRDefault="00CB38D8" w:rsidP="00CB2D2F">
      <w:pPr>
        <w:jc w:val="both"/>
      </w:pPr>
    </w:p>
    <w:p w:rsidR="00CB2D2F" w:rsidRDefault="00CB2D2F" w:rsidP="00CB2D2F">
      <w:pPr>
        <w:jc w:val="both"/>
      </w:pPr>
      <w:r>
        <w:t xml:space="preserve">Q. </w:t>
      </w:r>
      <w:r w:rsidRPr="00C571C9">
        <w:t>In case the Store Conditional (SC) instruction fails, bus will not be accessed. How is that achieved? Describe what component needs to be added and what actions need to be performed in order for LL-SC to work.</w:t>
      </w:r>
    </w:p>
    <w:p w:rsidR="00131C48" w:rsidRDefault="00131C48" w:rsidP="00131C48">
      <w:r>
        <w:t xml:space="preserve">Q. </w:t>
      </w:r>
      <w:r w:rsidRPr="00284B89">
        <w:t>In the following program assume that SEND takes 500 cycles to finish and unrelated computation takes 600 cycles. How long does it take to execute this program? Assume that both threads can send their messages at the same time?</w:t>
      </w:r>
    </w:p>
    <w:p w:rsidR="00131C48" w:rsidRDefault="00131C48" w:rsidP="00131C48">
      <w:pPr>
        <w:pStyle w:val="NormalWeb"/>
        <w:shd w:val="clear" w:color="auto" w:fill="F4F4F4"/>
        <w:spacing w:before="0" w:beforeAutospacing="0" w:after="0" w:afterAutospacing="0"/>
        <w:rPr>
          <w:rFonts w:ascii="Arial" w:hAnsi="Arial" w:cs="Arial"/>
          <w:color w:val="000000"/>
        </w:rPr>
      </w:pPr>
      <w:r>
        <w:rPr>
          <w:rFonts w:ascii="Comic Sans MS" w:hAnsi="Comic Sans MS" w:cs="Arial"/>
          <w:b/>
          <w:bCs/>
          <w:color w:val="000000"/>
          <w:bdr w:val="none" w:sz="0" w:space="0" w:color="auto" w:frame="1"/>
        </w:rPr>
        <w:t>CODE FOR THREAD T1:                    CODE FOR THREAD T2:</w:t>
      </w:r>
    </w:p>
    <w:p w:rsidR="00131C48" w:rsidRDefault="00131C48" w:rsidP="00131C48">
      <w:pPr>
        <w:pStyle w:val="NormalWeb"/>
        <w:shd w:val="clear" w:color="auto" w:fill="F4F4F4"/>
        <w:spacing w:before="0" w:beforeAutospacing="0" w:after="0" w:afterAutospacing="0"/>
        <w:ind w:left="547" w:hanging="547"/>
        <w:rPr>
          <w:rFonts w:ascii="Arial" w:hAnsi="Arial" w:cs="Arial"/>
          <w:color w:val="000000"/>
        </w:rPr>
      </w:pPr>
      <w:r>
        <w:rPr>
          <w:rFonts w:ascii="Comic Sans MS" w:hAnsi="Comic Sans MS" w:cs="Arial"/>
          <w:color w:val="000000"/>
          <w:sz w:val="20"/>
          <w:szCs w:val="20"/>
          <w:bdr w:val="none" w:sz="0" w:space="0" w:color="auto" w:frame="1"/>
        </w:rPr>
        <w:t>  A</w:t>
      </w:r>
      <w:r>
        <w:rPr>
          <w:rStyle w:val="apple-converted-space"/>
          <w:rFonts w:ascii="Comic Sans MS" w:hAnsi="Comic Sans MS" w:cs="Arial"/>
          <w:color w:val="000000"/>
          <w:sz w:val="20"/>
          <w:szCs w:val="20"/>
          <w:bdr w:val="none" w:sz="0" w:space="0" w:color="auto" w:frame="1"/>
        </w:rPr>
        <w:t> </w:t>
      </w:r>
      <w:r>
        <w:rPr>
          <w:rFonts w:ascii="Comic Sans MS" w:hAnsi="Comic Sans MS" w:cs="Arial"/>
          <w:color w:val="000000"/>
          <w:sz w:val="20"/>
          <w:szCs w:val="20"/>
          <w:bdr w:val="none" w:sz="0" w:space="0" w:color="auto" w:frame="1"/>
        </w:rPr>
        <w:t>= 10;                       </w:t>
      </w:r>
      <w:r>
        <w:rPr>
          <w:rStyle w:val="apple-converted-space"/>
          <w:rFonts w:ascii="Comic Sans MS" w:hAnsi="Comic Sans MS" w:cs="Arial"/>
          <w:color w:val="000000"/>
          <w:sz w:val="20"/>
          <w:szCs w:val="20"/>
          <w:bdr w:val="none" w:sz="0" w:space="0" w:color="auto" w:frame="1"/>
        </w:rPr>
        <w:t> </w:t>
      </w:r>
      <w:r>
        <w:rPr>
          <w:rFonts w:ascii="Comic Sans MS" w:hAnsi="Comic Sans MS" w:cs="Arial"/>
          <w:color w:val="000000"/>
          <w:sz w:val="20"/>
          <w:szCs w:val="20"/>
          <w:bdr w:val="none" w:sz="0" w:space="0" w:color="auto" w:frame="1"/>
        </w:rPr>
        <w:t>                                B</w:t>
      </w:r>
      <w:r>
        <w:rPr>
          <w:rStyle w:val="apple-converted-space"/>
          <w:rFonts w:ascii="Comic Sans MS" w:hAnsi="Comic Sans MS" w:cs="Arial"/>
          <w:color w:val="000000"/>
          <w:sz w:val="20"/>
          <w:szCs w:val="20"/>
          <w:bdr w:val="none" w:sz="0" w:space="0" w:color="auto" w:frame="1"/>
        </w:rPr>
        <w:t> </w:t>
      </w:r>
      <w:r>
        <w:rPr>
          <w:rFonts w:ascii="Comic Sans MS" w:hAnsi="Comic Sans MS" w:cs="Arial"/>
          <w:color w:val="000000"/>
          <w:sz w:val="20"/>
          <w:szCs w:val="20"/>
          <w:bdr w:val="none" w:sz="0" w:space="0" w:color="auto" w:frame="1"/>
        </w:rPr>
        <w:t>=</w:t>
      </w:r>
      <w:r>
        <w:rPr>
          <w:rStyle w:val="apple-converted-space"/>
          <w:rFonts w:ascii="Comic Sans MS" w:hAnsi="Comic Sans MS" w:cs="Arial"/>
          <w:color w:val="000000"/>
          <w:sz w:val="20"/>
          <w:szCs w:val="20"/>
          <w:bdr w:val="none" w:sz="0" w:space="0" w:color="auto" w:frame="1"/>
        </w:rPr>
        <w:t> </w:t>
      </w:r>
      <w:r>
        <w:rPr>
          <w:rFonts w:ascii="Comic Sans MS" w:hAnsi="Comic Sans MS" w:cs="Arial"/>
          <w:color w:val="000000"/>
          <w:sz w:val="20"/>
          <w:szCs w:val="20"/>
          <w:bdr w:val="none" w:sz="0" w:space="0" w:color="auto" w:frame="1"/>
        </w:rPr>
        <w:t>5;</w:t>
      </w:r>
    </w:p>
    <w:p w:rsidR="00131C48" w:rsidRDefault="00131C48" w:rsidP="00131C48">
      <w:pPr>
        <w:pStyle w:val="NormalWeb"/>
        <w:shd w:val="clear" w:color="auto" w:fill="F4F4F4"/>
        <w:spacing w:before="0" w:beforeAutospacing="0" w:after="0" w:afterAutospacing="0"/>
        <w:ind w:left="547" w:hanging="547"/>
        <w:rPr>
          <w:rFonts w:ascii="Arial" w:hAnsi="Arial" w:cs="Arial"/>
          <w:color w:val="000000"/>
        </w:rPr>
      </w:pPr>
      <w:r>
        <w:rPr>
          <w:rFonts w:ascii="Comic Sans MS" w:hAnsi="Comic Sans MS" w:cs="Arial"/>
          <w:color w:val="000000"/>
          <w:sz w:val="20"/>
          <w:szCs w:val="20"/>
          <w:bdr w:val="none" w:sz="0" w:space="0" w:color="auto" w:frame="1"/>
        </w:rPr>
        <w:t>  ASEND(&amp;</w:t>
      </w:r>
      <w:proofErr w:type="spellStart"/>
      <w:r>
        <w:rPr>
          <w:rFonts w:ascii="Comic Sans MS" w:hAnsi="Comic Sans MS" w:cs="Arial"/>
          <w:color w:val="000000"/>
          <w:sz w:val="20"/>
          <w:szCs w:val="20"/>
          <w:bdr w:val="none" w:sz="0" w:space="0" w:color="auto" w:frame="1"/>
        </w:rPr>
        <w:t>A,sizeof</w:t>
      </w:r>
      <w:proofErr w:type="spellEnd"/>
      <w:r>
        <w:rPr>
          <w:rFonts w:ascii="Comic Sans MS" w:hAnsi="Comic Sans MS" w:cs="Arial"/>
          <w:color w:val="000000"/>
          <w:sz w:val="20"/>
          <w:szCs w:val="20"/>
          <w:bdr w:val="none" w:sz="0" w:space="0" w:color="auto" w:frame="1"/>
        </w:rPr>
        <w:t>(A),T2,SEND_A);    </w:t>
      </w:r>
      <w:r>
        <w:rPr>
          <w:rStyle w:val="apple-converted-space"/>
          <w:rFonts w:ascii="Comic Sans MS" w:hAnsi="Comic Sans MS" w:cs="Arial"/>
          <w:color w:val="000000"/>
          <w:sz w:val="20"/>
          <w:szCs w:val="20"/>
          <w:bdr w:val="none" w:sz="0" w:space="0" w:color="auto" w:frame="1"/>
        </w:rPr>
        <w:t> </w:t>
      </w:r>
      <w:r>
        <w:rPr>
          <w:rFonts w:ascii="Comic Sans MS" w:hAnsi="Comic Sans MS" w:cs="Arial"/>
          <w:color w:val="000000"/>
          <w:sz w:val="20"/>
          <w:szCs w:val="20"/>
          <w:bdr w:val="none" w:sz="0" w:space="0" w:color="auto" w:frame="1"/>
        </w:rPr>
        <w:t>       ASEND(&amp;</w:t>
      </w:r>
      <w:proofErr w:type="spellStart"/>
      <w:r>
        <w:rPr>
          <w:rFonts w:ascii="Comic Sans MS" w:hAnsi="Comic Sans MS" w:cs="Arial"/>
          <w:color w:val="000000"/>
          <w:sz w:val="20"/>
          <w:szCs w:val="20"/>
          <w:bdr w:val="none" w:sz="0" w:space="0" w:color="auto" w:frame="1"/>
        </w:rPr>
        <w:t>B,sizeof</w:t>
      </w:r>
      <w:proofErr w:type="spellEnd"/>
      <w:r>
        <w:rPr>
          <w:rFonts w:ascii="Comic Sans MS" w:hAnsi="Comic Sans MS" w:cs="Arial"/>
          <w:color w:val="000000"/>
          <w:sz w:val="20"/>
          <w:szCs w:val="20"/>
          <w:bdr w:val="none" w:sz="0" w:space="0" w:color="auto" w:frame="1"/>
        </w:rPr>
        <w:t>(B),T1,SEND_B);</w:t>
      </w:r>
    </w:p>
    <w:p w:rsidR="00131C48" w:rsidRDefault="00131C48" w:rsidP="00131C48">
      <w:pPr>
        <w:pStyle w:val="NormalWeb"/>
        <w:shd w:val="clear" w:color="auto" w:fill="F4F4F4"/>
        <w:spacing w:before="0" w:beforeAutospacing="0" w:after="0" w:afterAutospacing="0"/>
        <w:ind w:left="547" w:hanging="547"/>
        <w:rPr>
          <w:rFonts w:ascii="Arial" w:hAnsi="Arial" w:cs="Arial"/>
          <w:color w:val="000000"/>
        </w:rPr>
      </w:pPr>
      <w:r>
        <w:rPr>
          <w:rFonts w:ascii="Comic Sans MS" w:hAnsi="Comic Sans MS" w:cs="Arial"/>
          <w:color w:val="000000"/>
          <w:sz w:val="20"/>
          <w:szCs w:val="20"/>
          <w:bdr w:val="none" w:sz="0" w:space="0" w:color="auto" w:frame="1"/>
        </w:rPr>
        <w:t> </w:t>
      </w:r>
      <w:r>
        <w:rPr>
          <w:rStyle w:val="apple-converted-space"/>
          <w:rFonts w:ascii="Comic Sans MS" w:hAnsi="Comic Sans MS" w:cs="Arial"/>
          <w:color w:val="000000"/>
          <w:sz w:val="20"/>
          <w:szCs w:val="20"/>
          <w:bdr w:val="none" w:sz="0" w:space="0" w:color="auto" w:frame="1"/>
        </w:rPr>
        <w:t> </w:t>
      </w:r>
      <w:r>
        <w:rPr>
          <w:rFonts w:ascii="Comic Sans MS" w:hAnsi="Comic Sans MS" w:cs="Arial"/>
          <w:color w:val="000000"/>
          <w:sz w:val="20"/>
          <w:szCs w:val="20"/>
          <w:bdr w:val="none" w:sz="0" w:space="0" w:color="auto" w:frame="1"/>
        </w:rPr>
        <w:t xml:space="preserve"> &lt;Unrelated </w:t>
      </w:r>
      <w:proofErr w:type="gramStart"/>
      <w:r>
        <w:rPr>
          <w:rFonts w:ascii="Comic Sans MS" w:hAnsi="Comic Sans MS" w:cs="Arial"/>
          <w:color w:val="000000"/>
          <w:sz w:val="20"/>
          <w:szCs w:val="20"/>
          <w:bdr w:val="none" w:sz="0" w:space="0" w:color="auto" w:frame="1"/>
        </w:rPr>
        <w:t>computation;</w:t>
      </w:r>
      <w:proofErr w:type="gramEnd"/>
      <w:r>
        <w:rPr>
          <w:rFonts w:ascii="Comic Sans MS" w:hAnsi="Comic Sans MS" w:cs="Arial"/>
          <w:color w:val="000000"/>
          <w:sz w:val="20"/>
          <w:szCs w:val="20"/>
          <w:bdr w:val="none" w:sz="0" w:space="0" w:color="auto" w:frame="1"/>
        </w:rPr>
        <w:t>&gt;           </w:t>
      </w:r>
      <w:r>
        <w:rPr>
          <w:rStyle w:val="apple-converted-space"/>
          <w:rFonts w:ascii="Comic Sans MS" w:hAnsi="Comic Sans MS" w:cs="Arial"/>
          <w:color w:val="000000"/>
          <w:sz w:val="20"/>
          <w:szCs w:val="20"/>
          <w:bdr w:val="none" w:sz="0" w:space="0" w:color="auto" w:frame="1"/>
        </w:rPr>
        <w:t> </w:t>
      </w:r>
      <w:r>
        <w:rPr>
          <w:rFonts w:ascii="Comic Sans MS" w:hAnsi="Comic Sans MS" w:cs="Arial"/>
          <w:color w:val="000000"/>
          <w:sz w:val="20"/>
          <w:szCs w:val="20"/>
          <w:bdr w:val="none" w:sz="0" w:space="0" w:color="auto" w:frame="1"/>
        </w:rPr>
        <w:t>                &lt;Unrelated computation;&gt;</w:t>
      </w:r>
    </w:p>
    <w:p w:rsidR="00131C48" w:rsidRDefault="00131C48" w:rsidP="00131C48">
      <w:pPr>
        <w:pStyle w:val="NormalWeb"/>
        <w:shd w:val="clear" w:color="auto" w:fill="F4F4F4"/>
        <w:spacing w:before="0" w:beforeAutospacing="0" w:after="0" w:afterAutospacing="0"/>
        <w:ind w:left="547" w:hanging="547"/>
        <w:rPr>
          <w:rFonts w:ascii="Arial" w:hAnsi="Arial" w:cs="Arial"/>
          <w:color w:val="000000"/>
        </w:rPr>
      </w:pPr>
      <w:r>
        <w:rPr>
          <w:rFonts w:ascii="Comic Sans MS" w:hAnsi="Comic Sans MS" w:cs="Arial"/>
          <w:color w:val="000000"/>
          <w:sz w:val="20"/>
          <w:szCs w:val="20"/>
          <w:bdr w:val="none" w:sz="0" w:space="0" w:color="auto" w:frame="1"/>
        </w:rPr>
        <w:t>  SRECV(&amp;</w:t>
      </w:r>
      <w:proofErr w:type="spellStart"/>
      <w:r>
        <w:rPr>
          <w:rFonts w:ascii="Comic Sans MS" w:hAnsi="Comic Sans MS" w:cs="Arial"/>
          <w:color w:val="000000"/>
          <w:sz w:val="20"/>
          <w:szCs w:val="20"/>
          <w:bdr w:val="none" w:sz="0" w:space="0" w:color="auto" w:frame="1"/>
        </w:rPr>
        <w:t>B,sizeof</w:t>
      </w:r>
      <w:proofErr w:type="spellEnd"/>
      <w:r>
        <w:rPr>
          <w:rFonts w:ascii="Comic Sans MS" w:hAnsi="Comic Sans MS" w:cs="Arial"/>
          <w:color w:val="000000"/>
          <w:sz w:val="20"/>
          <w:szCs w:val="20"/>
          <w:bdr w:val="none" w:sz="0" w:space="0" w:color="auto" w:frame="1"/>
        </w:rPr>
        <w:t>(B),T2,SEND_B);  </w:t>
      </w:r>
      <w:r>
        <w:rPr>
          <w:rStyle w:val="apple-converted-space"/>
          <w:rFonts w:ascii="Comic Sans MS" w:hAnsi="Comic Sans MS" w:cs="Arial"/>
          <w:color w:val="000000"/>
          <w:sz w:val="20"/>
          <w:szCs w:val="20"/>
          <w:bdr w:val="none" w:sz="0" w:space="0" w:color="auto" w:frame="1"/>
        </w:rPr>
        <w:t> </w:t>
      </w:r>
      <w:r>
        <w:rPr>
          <w:rFonts w:ascii="Comic Sans MS" w:hAnsi="Comic Sans MS" w:cs="Arial"/>
          <w:color w:val="000000"/>
          <w:sz w:val="20"/>
          <w:szCs w:val="20"/>
          <w:bdr w:val="none" w:sz="0" w:space="0" w:color="auto" w:frame="1"/>
        </w:rPr>
        <w:t>           SRECV(&amp;</w:t>
      </w:r>
      <w:proofErr w:type="spellStart"/>
      <w:r>
        <w:rPr>
          <w:rFonts w:ascii="Comic Sans MS" w:hAnsi="Comic Sans MS" w:cs="Arial"/>
          <w:color w:val="000000"/>
          <w:sz w:val="20"/>
          <w:szCs w:val="20"/>
          <w:bdr w:val="none" w:sz="0" w:space="0" w:color="auto" w:frame="1"/>
        </w:rPr>
        <w:t>A,sizeof</w:t>
      </w:r>
      <w:proofErr w:type="spellEnd"/>
      <w:r>
        <w:rPr>
          <w:rFonts w:ascii="Comic Sans MS" w:hAnsi="Comic Sans MS" w:cs="Arial"/>
          <w:color w:val="000000"/>
          <w:sz w:val="20"/>
          <w:szCs w:val="20"/>
          <w:bdr w:val="none" w:sz="0" w:space="0" w:color="auto" w:frame="1"/>
        </w:rPr>
        <w:t>(B),T1,SEND_A);</w:t>
      </w:r>
    </w:p>
    <w:p w:rsidR="00131C48" w:rsidRDefault="00131C48" w:rsidP="00131C48"/>
    <w:p w:rsidR="00131C48" w:rsidRDefault="00131C48" w:rsidP="003F0767">
      <w:pPr>
        <w:pStyle w:val="ListParagraph"/>
        <w:numPr>
          <w:ilvl w:val="0"/>
          <w:numId w:val="30"/>
        </w:numPr>
        <w:spacing w:after="160" w:line="259" w:lineRule="auto"/>
      </w:pPr>
      <w:r w:rsidRPr="004208BB">
        <w:t>500</w:t>
      </w:r>
    </w:p>
    <w:p w:rsidR="00131C48" w:rsidRDefault="00131C48" w:rsidP="003F0767">
      <w:pPr>
        <w:pStyle w:val="ListParagraph"/>
        <w:numPr>
          <w:ilvl w:val="0"/>
          <w:numId w:val="30"/>
        </w:numPr>
        <w:spacing w:after="160" w:line="259" w:lineRule="auto"/>
      </w:pPr>
      <w:r>
        <w:t>600</w:t>
      </w:r>
    </w:p>
    <w:p w:rsidR="00B56EC0" w:rsidRDefault="00131C48" w:rsidP="003F0767">
      <w:pPr>
        <w:pStyle w:val="ListParagraph"/>
        <w:numPr>
          <w:ilvl w:val="0"/>
          <w:numId w:val="30"/>
        </w:numPr>
        <w:spacing w:after="160" w:line="259" w:lineRule="auto"/>
      </w:pPr>
      <w:r w:rsidRPr="004208BB">
        <w:t>1100</w:t>
      </w:r>
    </w:p>
    <w:p w:rsidR="00250CE3" w:rsidRDefault="00250CE3" w:rsidP="00250CE3">
      <w:pPr>
        <w:spacing w:after="160" w:line="259" w:lineRule="auto"/>
      </w:pPr>
    </w:p>
    <w:p w:rsidR="00250CE3" w:rsidRPr="009B52BB" w:rsidRDefault="00250CE3" w:rsidP="00250CE3">
      <w:pPr>
        <w:jc w:val="both"/>
      </w:pPr>
      <w:r>
        <w:t xml:space="preserve">Q. </w:t>
      </w:r>
      <w:r w:rsidRPr="009B52BB">
        <w:t>Consider a machine with 2 processors that share the same memory. Mu</w:t>
      </w:r>
      <w:r>
        <w:t xml:space="preserve">ltiply and Accumulate operation </w:t>
      </w:r>
      <w:r w:rsidRPr="009B52BB">
        <w:t>is performed:</w:t>
      </w:r>
    </w:p>
    <w:p w:rsidR="00250CE3" w:rsidRPr="00A876C9" w:rsidRDefault="00250CE3" w:rsidP="00250CE3">
      <w:pPr>
        <w:rPr>
          <w:i/>
        </w:rPr>
      </w:pPr>
      <w:r w:rsidRPr="009B52BB">
        <w:rPr>
          <w:lang w:val="es-ES_tradnl"/>
        </w:rPr>
        <w:tab/>
      </w:r>
      <w:r w:rsidRPr="009B52BB">
        <w:rPr>
          <w:lang w:val="es-ES_tradnl"/>
        </w:rPr>
        <w:tab/>
        <w:t xml:space="preserve">                 </w:t>
      </w:r>
      <w:proofErr w:type="spellStart"/>
      <w:r w:rsidRPr="00A876C9">
        <w:rPr>
          <w:i/>
          <w:lang w:val="es-ES_tradnl"/>
        </w:rPr>
        <w:t>global_MAC</w:t>
      </w:r>
      <w:proofErr w:type="spellEnd"/>
      <w:r w:rsidRPr="00A876C9">
        <w:rPr>
          <w:i/>
          <w:lang w:val="es-ES_tradnl"/>
        </w:rPr>
        <w:t xml:space="preserve"> = </w:t>
      </w:r>
      <w:proofErr w:type="gramStart"/>
      <w:r w:rsidRPr="00A876C9">
        <w:rPr>
          <w:i/>
          <w:lang w:val="es-ES_tradnl"/>
        </w:rPr>
        <w:t>X[</w:t>
      </w:r>
      <w:proofErr w:type="gramEnd"/>
      <w:r w:rsidRPr="00A876C9">
        <w:rPr>
          <w:i/>
          <w:lang w:val="es-ES_tradnl"/>
        </w:rPr>
        <w:t xml:space="preserve">0]*Y[0]+ X[1]*Y[1]+… </w:t>
      </w:r>
      <w:proofErr w:type="gramStart"/>
      <w:r w:rsidRPr="00A876C9">
        <w:rPr>
          <w:i/>
        </w:rPr>
        <w:t>X[</w:t>
      </w:r>
      <w:proofErr w:type="gramEnd"/>
      <w:r w:rsidRPr="00A876C9">
        <w:rPr>
          <w:i/>
        </w:rPr>
        <w:t>N-1]*Y[N-1]</w:t>
      </w:r>
    </w:p>
    <w:p w:rsidR="00250CE3" w:rsidRPr="009B52BB" w:rsidRDefault="00250CE3" w:rsidP="00250CE3">
      <w:pPr>
        <w:jc w:val="both"/>
      </w:pPr>
      <w:r w:rsidRPr="009B52BB">
        <w:rPr>
          <w:lang w:val="en-US"/>
        </w:rPr>
        <w:t>The MAC subroutine is implemented on both processors and it is shown below.</w:t>
      </w:r>
      <w:r>
        <w:rPr>
          <w:lang w:val="en-US"/>
        </w:rPr>
        <w:t xml:space="preserve"> </w:t>
      </w:r>
      <w:r w:rsidRPr="009B52BB">
        <w:rPr>
          <w:lang w:val="en-US"/>
        </w:rPr>
        <w:t>Modify the program to make it suitable for execution in a four-processor machine.</w:t>
      </w:r>
    </w:p>
    <w:p w:rsidR="00250CE3" w:rsidRDefault="00250CE3" w:rsidP="00250CE3">
      <w:pPr>
        <w:jc w:val="both"/>
        <w:rPr>
          <w:lang w:val="en-US"/>
        </w:rPr>
      </w:pPr>
      <w:r w:rsidRPr="009B52BB">
        <w:rPr>
          <w:lang w:val="en-US"/>
        </w:rPr>
        <w:lastRenderedPageBreak/>
        <w:t>If processor P1 starts executing MAC subroutine before the processor P0, will the final result be different. Why?</w:t>
      </w:r>
    </w:p>
    <w:p w:rsidR="00250CE3" w:rsidRPr="009B52BB" w:rsidRDefault="00250CE3" w:rsidP="00806510">
      <w:pPr>
        <w:spacing w:after="0" w:line="240" w:lineRule="auto"/>
      </w:pPr>
    </w:p>
    <w:p w:rsidR="00250CE3" w:rsidRPr="00A876C9" w:rsidRDefault="00250CE3" w:rsidP="00806510">
      <w:pPr>
        <w:spacing w:after="0" w:line="240" w:lineRule="auto"/>
        <w:rPr>
          <w:i/>
        </w:rPr>
      </w:pPr>
      <w:r w:rsidRPr="009B52BB">
        <w:rPr>
          <w:lang w:val="en-US"/>
        </w:rPr>
        <w:tab/>
      </w:r>
      <w:proofErr w:type="gramStart"/>
      <w:r w:rsidRPr="00A876C9">
        <w:rPr>
          <w:i/>
          <w:lang w:val="en-US"/>
        </w:rPr>
        <w:t>id</w:t>
      </w:r>
      <w:proofErr w:type="gramEnd"/>
      <w:r w:rsidRPr="00A876C9">
        <w:rPr>
          <w:i/>
          <w:lang w:val="en-US"/>
        </w:rPr>
        <w:t xml:space="preserve"> = </w:t>
      </w:r>
      <w:proofErr w:type="spellStart"/>
      <w:r w:rsidRPr="00A876C9">
        <w:rPr>
          <w:i/>
          <w:lang w:val="en-US"/>
        </w:rPr>
        <w:t>mypid</w:t>
      </w:r>
      <w:proofErr w:type="spellEnd"/>
      <w:r w:rsidRPr="00A876C9">
        <w:rPr>
          <w:i/>
          <w:lang w:val="en-US"/>
        </w:rPr>
        <w:t xml:space="preserve"> ();  // Assign identification number:  id=0 for processor 0, and id=1 for processor 1</w:t>
      </w:r>
    </w:p>
    <w:p w:rsidR="00250CE3" w:rsidRPr="00A876C9" w:rsidRDefault="00250CE3" w:rsidP="00806510">
      <w:pPr>
        <w:spacing w:after="0" w:line="240" w:lineRule="auto"/>
        <w:rPr>
          <w:i/>
        </w:rPr>
      </w:pPr>
      <w:r w:rsidRPr="00A876C9">
        <w:rPr>
          <w:i/>
          <w:lang w:val="en-US"/>
        </w:rPr>
        <w:tab/>
      </w:r>
      <w:proofErr w:type="spellStart"/>
      <w:r w:rsidRPr="00A876C9">
        <w:rPr>
          <w:i/>
          <w:lang w:val="en-US"/>
        </w:rPr>
        <w:t>read_array</w:t>
      </w:r>
      <w:proofErr w:type="spellEnd"/>
      <w:r w:rsidRPr="00A876C9">
        <w:rPr>
          <w:i/>
          <w:lang w:val="en-US"/>
        </w:rPr>
        <w:t>(X, Y, N); //read arrays X and Y that have size N</w:t>
      </w:r>
    </w:p>
    <w:p w:rsidR="00250CE3" w:rsidRPr="00A876C9" w:rsidRDefault="00250CE3" w:rsidP="00806510">
      <w:pPr>
        <w:spacing w:after="0" w:line="240" w:lineRule="auto"/>
        <w:rPr>
          <w:i/>
        </w:rPr>
      </w:pPr>
      <w:r w:rsidRPr="00A876C9">
        <w:rPr>
          <w:i/>
          <w:lang w:val="en-US"/>
        </w:rPr>
        <w:tab/>
      </w:r>
      <w:proofErr w:type="gramStart"/>
      <w:r w:rsidRPr="00A876C9">
        <w:rPr>
          <w:i/>
          <w:lang w:val="en-US"/>
        </w:rPr>
        <w:t>if</w:t>
      </w:r>
      <w:proofErr w:type="gramEnd"/>
      <w:r w:rsidRPr="00A876C9">
        <w:rPr>
          <w:i/>
          <w:lang w:val="en-US"/>
        </w:rPr>
        <w:t xml:space="preserve"> (id == 0) //initialize the MAC</w:t>
      </w:r>
    </w:p>
    <w:p w:rsidR="00250CE3" w:rsidRPr="00A876C9" w:rsidRDefault="00250CE3" w:rsidP="00806510">
      <w:pPr>
        <w:spacing w:after="0" w:line="240" w:lineRule="auto"/>
        <w:rPr>
          <w:i/>
        </w:rPr>
      </w:pPr>
      <w:r w:rsidRPr="00A876C9">
        <w:rPr>
          <w:i/>
          <w:lang w:val="en-US"/>
        </w:rPr>
        <w:tab/>
        <w:t>{</w:t>
      </w:r>
    </w:p>
    <w:p w:rsidR="00250CE3" w:rsidRPr="00A876C9" w:rsidRDefault="00250CE3" w:rsidP="00806510">
      <w:pPr>
        <w:spacing w:after="0" w:line="240" w:lineRule="auto"/>
        <w:rPr>
          <w:i/>
        </w:rPr>
      </w:pPr>
      <w:r w:rsidRPr="00A876C9">
        <w:rPr>
          <w:i/>
          <w:lang w:val="en-US"/>
        </w:rPr>
        <w:tab/>
      </w:r>
      <w:r w:rsidRPr="00A876C9">
        <w:rPr>
          <w:i/>
          <w:lang w:val="en-US"/>
        </w:rPr>
        <w:tab/>
      </w:r>
      <w:proofErr w:type="gramStart"/>
      <w:r w:rsidRPr="00A876C9">
        <w:rPr>
          <w:i/>
          <w:lang w:val="en-US"/>
        </w:rPr>
        <w:t>LOCK(</w:t>
      </w:r>
      <w:proofErr w:type="spellStart"/>
      <w:proofErr w:type="gramEnd"/>
      <w:r w:rsidRPr="00A876C9">
        <w:rPr>
          <w:i/>
          <w:lang w:val="en-US"/>
        </w:rPr>
        <w:t>global_MAC</w:t>
      </w:r>
      <w:proofErr w:type="spellEnd"/>
      <w:r w:rsidRPr="00A876C9">
        <w:rPr>
          <w:i/>
          <w:lang w:val="en-US"/>
        </w:rPr>
        <w:t>);</w:t>
      </w:r>
    </w:p>
    <w:p w:rsidR="00250CE3" w:rsidRPr="00A876C9" w:rsidRDefault="00250CE3" w:rsidP="00806510">
      <w:pPr>
        <w:spacing w:after="0" w:line="240" w:lineRule="auto"/>
        <w:rPr>
          <w:i/>
        </w:rPr>
      </w:pPr>
      <w:r w:rsidRPr="00A876C9">
        <w:rPr>
          <w:i/>
          <w:lang w:val="en-US"/>
        </w:rPr>
        <w:tab/>
      </w:r>
      <w:r w:rsidRPr="00A876C9">
        <w:rPr>
          <w:i/>
          <w:lang w:val="en-US"/>
        </w:rPr>
        <w:tab/>
      </w:r>
      <w:proofErr w:type="spellStart"/>
      <w:r w:rsidRPr="00A876C9">
        <w:rPr>
          <w:i/>
          <w:lang w:val="en-US"/>
        </w:rPr>
        <w:t>global_MAC</w:t>
      </w:r>
      <w:proofErr w:type="spellEnd"/>
      <w:r w:rsidRPr="00A876C9">
        <w:rPr>
          <w:i/>
          <w:lang w:val="en-US"/>
        </w:rPr>
        <w:t xml:space="preserve"> = 0;</w:t>
      </w:r>
    </w:p>
    <w:p w:rsidR="00250CE3" w:rsidRPr="00A876C9" w:rsidRDefault="00250CE3" w:rsidP="00806510">
      <w:pPr>
        <w:spacing w:after="0" w:line="240" w:lineRule="auto"/>
        <w:rPr>
          <w:i/>
        </w:rPr>
      </w:pPr>
      <w:r w:rsidRPr="00A876C9">
        <w:rPr>
          <w:i/>
          <w:lang w:val="en-US"/>
        </w:rPr>
        <w:tab/>
      </w:r>
      <w:r w:rsidRPr="00A876C9">
        <w:rPr>
          <w:i/>
          <w:lang w:val="en-US"/>
        </w:rPr>
        <w:tab/>
      </w:r>
      <w:proofErr w:type="gramStart"/>
      <w:r w:rsidRPr="00A876C9">
        <w:rPr>
          <w:i/>
          <w:lang w:val="en-US"/>
        </w:rPr>
        <w:t>UNLOCK(</w:t>
      </w:r>
      <w:proofErr w:type="spellStart"/>
      <w:proofErr w:type="gramEnd"/>
      <w:r w:rsidRPr="00A876C9">
        <w:rPr>
          <w:i/>
          <w:lang w:val="en-US"/>
        </w:rPr>
        <w:t>global_MAC</w:t>
      </w:r>
      <w:proofErr w:type="spellEnd"/>
      <w:r w:rsidRPr="00A876C9">
        <w:rPr>
          <w:i/>
          <w:lang w:val="en-US"/>
        </w:rPr>
        <w:t>);</w:t>
      </w:r>
    </w:p>
    <w:p w:rsidR="00250CE3" w:rsidRPr="00A876C9" w:rsidRDefault="00250CE3" w:rsidP="00806510">
      <w:pPr>
        <w:spacing w:after="0" w:line="240" w:lineRule="auto"/>
        <w:rPr>
          <w:i/>
        </w:rPr>
      </w:pPr>
      <w:r w:rsidRPr="00A876C9">
        <w:rPr>
          <w:i/>
          <w:lang w:val="en-US"/>
        </w:rPr>
        <w:tab/>
        <w:t>}</w:t>
      </w:r>
    </w:p>
    <w:p w:rsidR="00250CE3" w:rsidRPr="00A876C9" w:rsidRDefault="00250CE3" w:rsidP="00806510">
      <w:pPr>
        <w:spacing w:after="0" w:line="240" w:lineRule="auto"/>
        <w:rPr>
          <w:i/>
          <w:lang w:val="en-US"/>
        </w:rPr>
      </w:pPr>
      <w:r w:rsidRPr="00A876C9">
        <w:rPr>
          <w:i/>
          <w:lang w:val="en-US"/>
        </w:rPr>
        <w:tab/>
      </w:r>
      <w:proofErr w:type="gramStart"/>
      <w:r w:rsidRPr="00A876C9">
        <w:rPr>
          <w:i/>
          <w:lang w:val="en-US"/>
        </w:rPr>
        <w:t>BARRIER(</w:t>
      </w:r>
      <w:proofErr w:type="gramEnd"/>
      <w:r w:rsidRPr="00A876C9">
        <w:rPr>
          <w:i/>
          <w:lang w:val="en-US"/>
        </w:rPr>
        <w:t xml:space="preserve">2); </w:t>
      </w:r>
      <w:r w:rsidRPr="00A876C9">
        <w:rPr>
          <w:i/>
          <w:lang w:val="en-US"/>
        </w:rPr>
        <w:tab/>
        <w:t xml:space="preserve">//waits for all processors to get to this point in the program     </w:t>
      </w:r>
    </w:p>
    <w:p w:rsidR="00250CE3" w:rsidRPr="00A876C9" w:rsidRDefault="00250CE3" w:rsidP="00806510">
      <w:pPr>
        <w:spacing w:after="0" w:line="240" w:lineRule="auto"/>
        <w:rPr>
          <w:i/>
        </w:rPr>
      </w:pPr>
      <w:r w:rsidRPr="00A876C9">
        <w:rPr>
          <w:i/>
          <w:lang w:val="en-US"/>
        </w:rPr>
        <w:tab/>
      </w:r>
      <w:proofErr w:type="spellStart"/>
      <w:r w:rsidRPr="00A876C9">
        <w:rPr>
          <w:i/>
          <w:lang w:val="en-US"/>
        </w:rPr>
        <w:t>local_MAC</w:t>
      </w:r>
      <w:proofErr w:type="spellEnd"/>
      <w:r w:rsidRPr="00A876C9">
        <w:rPr>
          <w:i/>
          <w:lang w:val="en-US"/>
        </w:rPr>
        <w:t xml:space="preserve"> = 0; </w:t>
      </w:r>
    </w:p>
    <w:p w:rsidR="00250CE3" w:rsidRPr="00A876C9" w:rsidRDefault="00250CE3" w:rsidP="00806510">
      <w:pPr>
        <w:spacing w:after="0" w:line="240" w:lineRule="auto"/>
        <w:rPr>
          <w:i/>
          <w:lang w:val="en-US"/>
        </w:rPr>
      </w:pPr>
      <w:r w:rsidRPr="00A876C9">
        <w:rPr>
          <w:i/>
          <w:lang w:val="en-US"/>
        </w:rPr>
        <w:tab/>
      </w:r>
      <w:proofErr w:type="gramStart"/>
      <w:r w:rsidRPr="00A876C9">
        <w:rPr>
          <w:i/>
          <w:lang w:val="en-US"/>
        </w:rPr>
        <w:t>for</w:t>
      </w:r>
      <w:proofErr w:type="gramEnd"/>
      <w:r w:rsidRPr="00A876C9">
        <w:rPr>
          <w:i/>
          <w:lang w:val="en-US"/>
        </w:rPr>
        <w:t xml:space="preserve"> (i =id*N/2; i &lt; (id+1)*N/2; i++)</w:t>
      </w:r>
    </w:p>
    <w:p w:rsidR="00250CE3" w:rsidRPr="00A876C9" w:rsidRDefault="00250CE3" w:rsidP="00806510">
      <w:pPr>
        <w:spacing w:after="0" w:line="240" w:lineRule="auto"/>
        <w:rPr>
          <w:i/>
        </w:rPr>
      </w:pPr>
      <w:r w:rsidRPr="00A876C9">
        <w:rPr>
          <w:i/>
          <w:lang w:val="en-US"/>
        </w:rPr>
        <w:tab/>
      </w:r>
      <w:r w:rsidRPr="00A876C9">
        <w:rPr>
          <w:i/>
          <w:lang w:val="en-US"/>
        </w:rPr>
        <w:tab/>
      </w:r>
      <w:proofErr w:type="spellStart"/>
      <w:r w:rsidRPr="00A876C9">
        <w:rPr>
          <w:i/>
          <w:lang w:val="en-US"/>
        </w:rPr>
        <w:t>local_MAC</w:t>
      </w:r>
      <w:proofErr w:type="spellEnd"/>
      <w:r w:rsidRPr="00A876C9">
        <w:rPr>
          <w:i/>
          <w:lang w:val="en-US"/>
        </w:rPr>
        <w:t xml:space="preserve"> += X[i]*Y[i];</w:t>
      </w:r>
    </w:p>
    <w:p w:rsidR="00250CE3" w:rsidRPr="00A876C9" w:rsidRDefault="00250CE3" w:rsidP="00806510">
      <w:pPr>
        <w:spacing w:after="0" w:line="240" w:lineRule="auto"/>
        <w:rPr>
          <w:i/>
        </w:rPr>
      </w:pPr>
      <w:r w:rsidRPr="00A876C9">
        <w:rPr>
          <w:i/>
          <w:lang w:val="en-US"/>
        </w:rPr>
        <w:tab/>
      </w:r>
      <w:proofErr w:type="gramStart"/>
      <w:r w:rsidRPr="00A876C9">
        <w:rPr>
          <w:i/>
          <w:lang w:val="en-US"/>
        </w:rPr>
        <w:t>LOCK(</w:t>
      </w:r>
      <w:proofErr w:type="spellStart"/>
      <w:proofErr w:type="gramEnd"/>
      <w:r w:rsidRPr="00A876C9">
        <w:rPr>
          <w:i/>
          <w:lang w:val="en-US"/>
        </w:rPr>
        <w:t>global_MAC</w:t>
      </w:r>
      <w:proofErr w:type="spellEnd"/>
      <w:r w:rsidRPr="00A876C9">
        <w:rPr>
          <w:i/>
          <w:lang w:val="en-US"/>
        </w:rPr>
        <w:t xml:space="preserve">); </w:t>
      </w:r>
    </w:p>
    <w:p w:rsidR="00250CE3" w:rsidRPr="00A876C9" w:rsidRDefault="00250CE3" w:rsidP="00806510">
      <w:pPr>
        <w:spacing w:after="0" w:line="240" w:lineRule="auto"/>
        <w:rPr>
          <w:i/>
        </w:rPr>
      </w:pPr>
      <w:r w:rsidRPr="00A876C9">
        <w:rPr>
          <w:i/>
          <w:lang w:val="en-US"/>
        </w:rPr>
        <w:tab/>
      </w:r>
      <w:proofErr w:type="spellStart"/>
      <w:r w:rsidRPr="00A876C9">
        <w:rPr>
          <w:i/>
          <w:lang w:val="en-US"/>
        </w:rPr>
        <w:t>global_MAC</w:t>
      </w:r>
      <w:proofErr w:type="spellEnd"/>
      <w:r w:rsidRPr="00A876C9">
        <w:rPr>
          <w:i/>
          <w:lang w:val="en-US"/>
        </w:rPr>
        <w:t xml:space="preserve"> += </w:t>
      </w:r>
      <w:proofErr w:type="spellStart"/>
      <w:r w:rsidRPr="00A876C9">
        <w:rPr>
          <w:i/>
          <w:lang w:val="en-US"/>
        </w:rPr>
        <w:t>local_MAC</w:t>
      </w:r>
      <w:proofErr w:type="spellEnd"/>
      <w:r w:rsidRPr="00A876C9">
        <w:rPr>
          <w:i/>
          <w:lang w:val="en-US"/>
        </w:rPr>
        <w:t>;</w:t>
      </w:r>
    </w:p>
    <w:p w:rsidR="00250CE3" w:rsidRPr="00A876C9" w:rsidRDefault="00250CE3" w:rsidP="00806510">
      <w:pPr>
        <w:spacing w:after="0" w:line="240" w:lineRule="auto"/>
        <w:rPr>
          <w:i/>
        </w:rPr>
      </w:pPr>
      <w:r w:rsidRPr="00A876C9">
        <w:rPr>
          <w:i/>
          <w:lang w:val="en-US"/>
        </w:rPr>
        <w:tab/>
      </w:r>
      <w:proofErr w:type="gramStart"/>
      <w:r w:rsidRPr="00A876C9">
        <w:rPr>
          <w:i/>
          <w:lang w:val="en-US"/>
        </w:rPr>
        <w:t>UNLOCK(</w:t>
      </w:r>
      <w:proofErr w:type="spellStart"/>
      <w:proofErr w:type="gramEnd"/>
      <w:r w:rsidRPr="00A876C9">
        <w:rPr>
          <w:i/>
          <w:lang w:val="en-US"/>
        </w:rPr>
        <w:t>global_MAC</w:t>
      </w:r>
      <w:proofErr w:type="spellEnd"/>
      <w:r w:rsidRPr="00A876C9">
        <w:rPr>
          <w:i/>
          <w:lang w:val="en-US"/>
        </w:rPr>
        <w:t xml:space="preserve">); </w:t>
      </w:r>
    </w:p>
    <w:p w:rsidR="00250CE3" w:rsidRPr="00A876C9" w:rsidRDefault="00250CE3" w:rsidP="00806510">
      <w:pPr>
        <w:spacing w:after="0" w:line="240" w:lineRule="auto"/>
        <w:rPr>
          <w:i/>
          <w:lang w:val="en-US"/>
        </w:rPr>
      </w:pPr>
      <w:r w:rsidRPr="00A876C9">
        <w:rPr>
          <w:i/>
          <w:lang w:val="en-US"/>
        </w:rPr>
        <w:tab/>
      </w:r>
      <w:proofErr w:type="gramStart"/>
      <w:r w:rsidRPr="00A876C9">
        <w:rPr>
          <w:i/>
          <w:lang w:val="en-US"/>
        </w:rPr>
        <w:t>BARRIER(</w:t>
      </w:r>
      <w:proofErr w:type="gramEnd"/>
      <w:r w:rsidRPr="00A876C9">
        <w:rPr>
          <w:i/>
          <w:lang w:val="en-US"/>
        </w:rPr>
        <w:t xml:space="preserve">2); </w:t>
      </w:r>
      <w:r w:rsidRPr="00A876C9">
        <w:rPr>
          <w:i/>
          <w:lang w:val="en-US"/>
        </w:rPr>
        <w:tab/>
        <w:t xml:space="preserve">//waits for all processors to get to this point in the program </w:t>
      </w:r>
    </w:p>
    <w:p w:rsidR="00250CE3" w:rsidRDefault="00250CE3" w:rsidP="00806510">
      <w:pPr>
        <w:spacing w:after="0" w:line="240" w:lineRule="auto"/>
        <w:rPr>
          <w:i/>
          <w:lang w:val="en-US"/>
        </w:rPr>
      </w:pPr>
      <w:r w:rsidRPr="00A876C9">
        <w:rPr>
          <w:i/>
          <w:lang w:val="en-US"/>
        </w:rPr>
        <w:tab/>
        <w:t>END;</w:t>
      </w:r>
    </w:p>
    <w:p w:rsidR="00250CE3" w:rsidRDefault="00250CE3" w:rsidP="00250CE3">
      <w:pPr>
        <w:spacing w:after="160" w:line="259" w:lineRule="auto"/>
        <w:rPr>
          <w:i/>
          <w:lang w:val="en-US"/>
        </w:rPr>
      </w:pPr>
    </w:p>
    <w:p w:rsidR="00B440E2" w:rsidRDefault="00B440E2" w:rsidP="00B440E2">
      <w:pPr>
        <w:spacing w:after="0" w:line="100" w:lineRule="atLeast"/>
        <w:jc w:val="both"/>
      </w:pPr>
      <w:r>
        <w:rPr>
          <w:sz w:val="24"/>
          <w:szCs w:val="24"/>
        </w:rPr>
        <w:t xml:space="preserve">Q. The following MPI program is given. What is the order of printing? Why? </w:t>
      </w:r>
    </w:p>
    <w:p w:rsidR="00B440E2" w:rsidRDefault="00B440E2" w:rsidP="00B440E2">
      <w:pPr>
        <w:spacing w:after="0" w:line="100" w:lineRule="atLeast"/>
        <w:jc w:val="both"/>
      </w:pPr>
    </w:p>
    <w:p w:rsidR="00B440E2" w:rsidRDefault="00B440E2" w:rsidP="00B440E2">
      <w:pPr>
        <w:spacing w:after="0" w:line="100" w:lineRule="atLeast"/>
        <w:jc w:val="both"/>
      </w:pPr>
      <w:r>
        <w:rPr>
          <w:i/>
          <w:sz w:val="24"/>
          <w:szCs w:val="24"/>
        </w:rPr>
        <w:t>#include &lt;</w:t>
      </w:r>
      <w:proofErr w:type="spellStart"/>
      <w:r>
        <w:rPr>
          <w:i/>
          <w:sz w:val="24"/>
          <w:szCs w:val="24"/>
        </w:rPr>
        <w:t>stdio.h</w:t>
      </w:r>
      <w:proofErr w:type="spellEnd"/>
      <w:r>
        <w:rPr>
          <w:i/>
          <w:sz w:val="24"/>
          <w:szCs w:val="24"/>
        </w:rPr>
        <w:t xml:space="preserve">&gt; </w:t>
      </w:r>
    </w:p>
    <w:p w:rsidR="00B440E2" w:rsidRDefault="00B440E2" w:rsidP="00B440E2">
      <w:pPr>
        <w:spacing w:after="0" w:line="100" w:lineRule="atLeast"/>
        <w:jc w:val="both"/>
      </w:pPr>
      <w:r>
        <w:rPr>
          <w:i/>
          <w:sz w:val="24"/>
          <w:szCs w:val="24"/>
        </w:rPr>
        <w:t>#include "</w:t>
      </w:r>
      <w:proofErr w:type="spellStart"/>
      <w:r>
        <w:rPr>
          <w:i/>
          <w:sz w:val="24"/>
          <w:szCs w:val="24"/>
        </w:rPr>
        <w:t>mpi.h</w:t>
      </w:r>
      <w:proofErr w:type="spellEnd"/>
      <w:r>
        <w:rPr>
          <w:i/>
          <w:sz w:val="24"/>
          <w:szCs w:val="24"/>
        </w:rPr>
        <w:t xml:space="preserve">" </w:t>
      </w:r>
    </w:p>
    <w:p w:rsidR="00B440E2" w:rsidRDefault="00B440E2" w:rsidP="00B440E2">
      <w:pPr>
        <w:spacing w:after="0" w:line="100" w:lineRule="atLeast"/>
        <w:jc w:val="both"/>
      </w:pPr>
      <w:proofErr w:type="gramStart"/>
      <w:r>
        <w:rPr>
          <w:i/>
          <w:sz w:val="24"/>
          <w:szCs w:val="24"/>
        </w:rPr>
        <w:t>main(</w:t>
      </w:r>
      <w:proofErr w:type="spellStart"/>
      <w:proofErr w:type="gramEnd"/>
      <w:r>
        <w:rPr>
          <w:i/>
          <w:sz w:val="24"/>
          <w:szCs w:val="24"/>
        </w:rPr>
        <w:t>int</w:t>
      </w:r>
      <w:proofErr w:type="spellEnd"/>
      <w:r>
        <w:rPr>
          <w:i/>
          <w:sz w:val="24"/>
          <w:szCs w:val="24"/>
        </w:rPr>
        <w:t xml:space="preserve"> </w:t>
      </w:r>
      <w:proofErr w:type="spellStart"/>
      <w:r>
        <w:rPr>
          <w:i/>
          <w:sz w:val="24"/>
          <w:szCs w:val="24"/>
        </w:rPr>
        <w:t>argc</w:t>
      </w:r>
      <w:proofErr w:type="spellEnd"/>
      <w:r>
        <w:rPr>
          <w:i/>
          <w:sz w:val="24"/>
          <w:szCs w:val="24"/>
        </w:rPr>
        <w:t xml:space="preserve">, char** </w:t>
      </w:r>
      <w:proofErr w:type="spellStart"/>
      <w:r>
        <w:rPr>
          <w:i/>
          <w:sz w:val="24"/>
          <w:szCs w:val="24"/>
        </w:rPr>
        <w:t>argv</w:t>
      </w:r>
      <w:proofErr w:type="spellEnd"/>
      <w:r>
        <w:rPr>
          <w:i/>
          <w:sz w:val="24"/>
          <w:szCs w:val="24"/>
        </w:rPr>
        <w:t>)</w:t>
      </w:r>
    </w:p>
    <w:p w:rsidR="00B440E2" w:rsidRDefault="00B440E2" w:rsidP="00B440E2">
      <w:pPr>
        <w:spacing w:after="0" w:line="100" w:lineRule="atLeast"/>
        <w:jc w:val="both"/>
      </w:pPr>
      <w:r>
        <w:rPr>
          <w:i/>
          <w:sz w:val="24"/>
          <w:szCs w:val="24"/>
        </w:rPr>
        <w:t xml:space="preserve">{ </w:t>
      </w:r>
    </w:p>
    <w:p w:rsidR="00B440E2" w:rsidRDefault="00B440E2" w:rsidP="00B440E2">
      <w:pPr>
        <w:spacing w:after="0" w:line="100" w:lineRule="atLeast"/>
        <w:jc w:val="both"/>
      </w:pPr>
      <w:r>
        <w:rPr>
          <w:i/>
          <w:sz w:val="24"/>
          <w:szCs w:val="24"/>
        </w:rPr>
        <w:tab/>
      </w:r>
      <w:proofErr w:type="spellStart"/>
      <w:proofErr w:type="gramStart"/>
      <w:r>
        <w:rPr>
          <w:i/>
          <w:sz w:val="24"/>
          <w:szCs w:val="24"/>
        </w:rPr>
        <w:t>int</w:t>
      </w:r>
      <w:proofErr w:type="spellEnd"/>
      <w:proofErr w:type="gramEnd"/>
      <w:r>
        <w:rPr>
          <w:i/>
          <w:sz w:val="24"/>
          <w:szCs w:val="24"/>
        </w:rPr>
        <w:t xml:space="preserve"> </w:t>
      </w:r>
      <w:proofErr w:type="spellStart"/>
      <w:r>
        <w:rPr>
          <w:i/>
          <w:sz w:val="24"/>
          <w:szCs w:val="24"/>
        </w:rPr>
        <w:t>my_PE_num</w:t>
      </w:r>
      <w:proofErr w:type="spellEnd"/>
      <w:r>
        <w:rPr>
          <w:i/>
          <w:sz w:val="24"/>
          <w:szCs w:val="24"/>
        </w:rPr>
        <w:t xml:space="preserve">; </w:t>
      </w:r>
    </w:p>
    <w:p w:rsidR="00B440E2" w:rsidRDefault="00B440E2" w:rsidP="00B440E2">
      <w:pPr>
        <w:spacing w:after="0" w:line="100" w:lineRule="atLeast"/>
        <w:jc w:val="both"/>
      </w:pPr>
      <w:r>
        <w:rPr>
          <w:i/>
          <w:sz w:val="24"/>
          <w:szCs w:val="24"/>
        </w:rPr>
        <w:tab/>
      </w:r>
      <w:proofErr w:type="spellStart"/>
      <w:r>
        <w:rPr>
          <w:i/>
          <w:sz w:val="24"/>
          <w:szCs w:val="24"/>
        </w:rPr>
        <w:t>MPI_</w:t>
      </w:r>
      <w:proofErr w:type="gramStart"/>
      <w:r>
        <w:rPr>
          <w:i/>
          <w:sz w:val="24"/>
          <w:szCs w:val="24"/>
        </w:rPr>
        <w:t>Init</w:t>
      </w:r>
      <w:proofErr w:type="spellEnd"/>
      <w:r>
        <w:rPr>
          <w:i/>
          <w:sz w:val="24"/>
          <w:szCs w:val="24"/>
        </w:rPr>
        <w:t>(</w:t>
      </w:r>
      <w:proofErr w:type="gramEnd"/>
      <w:r>
        <w:rPr>
          <w:i/>
          <w:sz w:val="24"/>
          <w:szCs w:val="24"/>
        </w:rPr>
        <w:t>&amp;</w:t>
      </w:r>
      <w:proofErr w:type="spellStart"/>
      <w:r>
        <w:rPr>
          <w:i/>
          <w:sz w:val="24"/>
          <w:szCs w:val="24"/>
        </w:rPr>
        <w:t>argc</w:t>
      </w:r>
      <w:proofErr w:type="spellEnd"/>
      <w:r>
        <w:rPr>
          <w:i/>
          <w:sz w:val="24"/>
          <w:szCs w:val="24"/>
        </w:rPr>
        <w:t>, &amp;</w:t>
      </w:r>
      <w:proofErr w:type="spellStart"/>
      <w:r>
        <w:rPr>
          <w:i/>
          <w:sz w:val="24"/>
          <w:szCs w:val="24"/>
        </w:rPr>
        <w:t>argv</w:t>
      </w:r>
      <w:proofErr w:type="spellEnd"/>
      <w:r>
        <w:rPr>
          <w:i/>
          <w:sz w:val="24"/>
          <w:szCs w:val="24"/>
        </w:rPr>
        <w:t xml:space="preserve">); </w:t>
      </w:r>
    </w:p>
    <w:p w:rsidR="00B440E2" w:rsidRDefault="00B440E2" w:rsidP="00B440E2">
      <w:pPr>
        <w:spacing w:after="0" w:line="100" w:lineRule="atLeast"/>
        <w:jc w:val="both"/>
      </w:pPr>
      <w:r>
        <w:rPr>
          <w:i/>
          <w:sz w:val="24"/>
          <w:szCs w:val="24"/>
        </w:rPr>
        <w:tab/>
      </w:r>
      <w:proofErr w:type="spellStart"/>
      <w:r>
        <w:rPr>
          <w:i/>
          <w:sz w:val="24"/>
          <w:szCs w:val="24"/>
        </w:rPr>
        <w:t>MPI_Comm_</w:t>
      </w:r>
      <w:proofErr w:type="gramStart"/>
      <w:r>
        <w:rPr>
          <w:i/>
          <w:sz w:val="24"/>
          <w:szCs w:val="24"/>
        </w:rPr>
        <w:t>rank</w:t>
      </w:r>
      <w:proofErr w:type="spellEnd"/>
      <w:r>
        <w:rPr>
          <w:i/>
          <w:sz w:val="24"/>
          <w:szCs w:val="24"/>
        </w:rPr>
        <w:t>(</w:t>
      </w:r>
      <w:proofErr w:type="gramEnd"/>
      <w:r>
        <w:rPr>
          <w:i/>
          <w:sz w:val="24"/>
          <w:szCs w:val="24"/>
        </w:rPr>
        <w:t>MPI_COMM_WORLD, &amp;</w:t>
      </w:r>
      <w:proofErr w:type="spellStart"/>
      <w:r>
        <w:rPr>
          <w:i/>
          <w:sz w:val="24"/>
          <w:szCs w:val="24"/>
        </w:rPr>
        <w:t>my_PE_num</w:t>
      </w:r>
      <w:proofErr w:type="spellEnd"/>
      <w:r>
        <w:rPr>
          <w:i/>
          <w:sz w:val="24"/>
          <w:szCs w:val="24"/>
        </w:rPr>
        <w:t xml:space="preserve">);    </w:t>
      </w:r>
    </w:p>
    <w:p w:rsidR="00B440E2" w:rsidRDefault="00B440E2" w:rsidP="00B440E2">
      <w:pPr>
        <w:spacing w:after="0" w:line="100" w:lineRule="atLeast"/>
        <w:jc w:val="both"/>
      </w:pPr>
      <w:r>
        <w:rPr>
          <w:i/>
          <w:sz w:val="24"/>
          <w:szCs w:val="24"/>
        </w:rPr>
        <w:tab/>
      </w:r>
      <w:proofErr w:type="spellStart"/>
      <w:proofErr w:type="gramStart"/>
      <w:r>
        <w:rPr>
          <w:i/>
          <w:sz w:val="24"/>
          <w:szCs w:val="24"/>
        </w:rPr>
        <w:t>printf</w:t>
      </w:r>
      <w:proofErr w:type="spellEnd"/>
      <w:r>
        <w:rPr>
          <w:i/>
          <w:sz w:val="24"/>
          <w:szCs w:val="24"/>
        </w:rPr>
        <w:t>(</w:t>
      </w:r>
      <w:proofErr w:type="gramEnd"/>
      <w:r>
        <w:rPr>
          <w:i/>
          <w:sz w:val="24"/>
          <w:szCs w:val="24"/>
        </w:rPr>
        <w:t xml:space="preserve">"Hello from %d.\n", </w:t>
      </w:r>
      <w:proofErr w:type="spellStart"/>
      <w:r>
        <w:rPr>
          <w:i/>
          <w:sz w:val="24"/>
          <w:szCs w:val="24"/>
        </w:rPr>
        <w:t>my_PE_num</w:t>
      </w:r>
      <w:proofErr w:type="spellEnd"/>
      <w:r>
        <w:rPr>
          <w:i/>
          <w:sz w:val="24"/>
          <w:szCs w:val="24"/>
        </w:rPr>
        <w:t xml:space="preserve">); </w:t>
      </w:r>
    </w:p>
    <w:p w:rsidR="00B440E2" w:rsidRDefault="00B440E2" w:rsidP="00B440E2">
      <w:pPr>
        <w:spacing w:after="0" w:line="100" w:lineRule="atLeast"/>
        <w:jc w:val="both"/>
      </w:pPr>
      <w:r>
        <w:rPr>
          <w:i/>
          <w:sz w:val="24"/>
          <w:szCs w:val="24"/>
        </w:rPr>
        <w:tab/>
      </w:r>
      <w:proofErr w:type="spellStart"/>
      <w:r>
        <w:rPr>
          <w:i/>
          <w:sz w:val="24"/>
          <w:szCs w:val="24"/>
        </w:rPr>
        <w:t>MPI_</w:t>
      </w:r>
      <w:proofErr w:type="gramStart"/>
      <w:r>
        <w:rPr>
          <w:i/>
          <w:sz w:val="24"/>
          <w:szCs w:val="24"/>
        </w:rPr>
        <w:t>Finalize</w:t>
      </w:r>
      <w:proofErr w:type="spellEnd"/>
      <w:r>
        <w:rPr>
          <w:i/>
          <w:sz w:val="24"/>
          <w:szCs w:val="24"/>
        </w:rPr>
        <w:t>(</w:t>
      </w:r>
      <w:proofErr w:type="gramEnd"/>
      <w:r>
        <w:rPr>
          <w:i/>
          <w:sz w:val="24"/>
          <w:szCs w:val="24"/>
        </w:rPr>
        <w:t xml:space="preserve">); </w:t>
      </w:r>
    </w:p>
    <w:p w:rsidR="00B440E2" w:rsidRDefault="00B440E2" w:rsidP="00B440E2">
      <w:pPr>
        <w:spacing w:after="0" w:line="100" w:lineRule="atLeast"/>
        <w:jc w:val="both"/>
      </w:pPr>
      <w:r>
        <w:rPr>
          <w:i/>
          <w:sz w:val="24"/>
          <w:szCs w:val="24"/>
        </w:rPr>
        <w:t xml:space="preserve">} </w:t>
      </w:r>
    </w:p>
    <w:p w:rsidR="00B440E2" w:rsidRDefault="00B440E2" w:rsidP="00B440E2">
      <w:pPr>
        <w:spacing w:after="0" w:line="100" w:lineRule="atLeast"/>
        <w:jc w:val="both"/>
      </w:pPr>
    </w:p>
    <w:p w:rsidR="00B440E2" w:rsidRDefault="00B440E2" w:rsidP="00B440E2">
      <w:pPr>
        <w:spacing w:after="0" w:line="100" w:lineRule="atLeast"/>
        <w:jc w:val="both"/>
      </w:pPr>
      <w:proofErr w:type="spellStart"/>
      <w:r w:rsidRPr="71B27FEC">
        <w:rPr>
          <w:b/>
          <w:bCs/>
          <w:sz w:val="24"/>
          <w:szCs w:val="24"/>
        </w:rPr>
        <w:t>MPI_</w:t>
      </w:r>
      <w:proofErr w:type="gramStart"/>
      <w:r w:rsidRPr="71B27FEC">
        <w:rPr>
          <w:b/>
          <w:bCs/>
          <w:sz w:val="24"/>
          <w:szCs w:val="24"/>
        </w:rPr>
        <w:t>Init</w:t>
      </w:r>
      <w:proofErr w:type="spellEnd"/>
      <w:r w:rsidRPr="71B27FEC">
        <w:rPr>
          <w:sz w:val="24"/>
          <w:szCs w:val="24"/>
        </w:rPr>
        <w:t xml:space="preserve"> :</w:t>
      </w:r>
      <w:proofErr w:type="gramEnd"/>
      <w:r w:rsidRPr="71B27FEC">
        <w:rPr>
          <w:sz w:val="24"/>
          <w:szCs w:val="24"/>
        </w:rPr>
        <w:t xml:space="preserve"> initiate computation </w:t>
      </w:r>
    </w:p>
    <w:p w:rsidR="00B440E2" w:rsidRDefault="00B440E2" w:rsidP="00B440E2">
      <w:pPr>
        <w:spacing w:after="0" w:line="100" w:lineRule="atLeast"/>
        <w:jc w:val="both"/>
      </w:pPr>
      <w:proofErr w:type="spellStart"/>
      <w:r w:rsidRPr="71B27FEC">
        <w:rPr>
          <w:b/>
          <w:bCs/>
          <w:sz w:val="24"/>
          <w:szCs w:val="24"/>
        </w:rPr>
        <w:t>MPI_Comm_</w:t>
      </w:r>
      <w:proofErr w:type="gramStart"/>
      <w:r w:rsidRPr="71B27FEC">
        <w:rPr>
          <w:b/>
          <w:bCs/>
          <w:sz w:val="24"/>
          <w:szCs w:val="24"/>
        </w:rPr>
        <w:t>rank</w:t>
      </w:r>
      <w:proofErr w:type="spellEnd"/>
      <w:r w:rsidRPr="71B27FEC">
        <w:rPr>
          <w:sz w:val="24"/>
          <w:szCs w:val="24"/>
        </w:rPr>
        <w:t xml:space="preserve"> :</w:t>
      </w:r>
      <w:proofErr w:type="gramEnd"/>
      <w:r w:rsidRPr="71B27FEC">
        <w:rPr>
          <w:sz w:val="24"/>
          <w:szCs w:val="24"/>
        </w:rPr>
        <w:t xml:space="preserve"> determine the integer identifier assigned to the current process (processes in a process group are identified with unique, contiguous integers numbered from 0) </w:t>
      </w:r>
    </w:p>
    <w:p w:rsidR="00B440E2" w:rsidRDefault="00B440E2" w:rsidP="00B440E2">
      <w:pPr>
        <w:spacing w:after="0" w:line="100" w:lineRule="atLeast"/>
        <w:jc w:val="both"/>
      </w:pPr>
      <w:r w:rsidRPr="71B27FEC">
        <w:rPr>
          <w:b/>
          <w:bCs/>
          <w:sz w:val="24"/>
          <w:szCs w:val="24"/>
        </w:rPr>
        <w:t>MPI_COMM_</w:t>
      </w:r>
      <w:proofErr w:type="gramStart"/>
      <w:r w:rsidRPr="71B27FEC">
        <w:rPr>
          <w:b/>
          <w:bCs/>
          <w:sz w:val="24"/>
          <w:szCs w:val="24"/>
        </w:rPr>
        <w:t>WORLD</w:t>
      </w:r>
      <w:r w:rsidRPr="71B27FEC">
        <w:rPr>
          <w:sz w:val="24"/>
          <w:szCs w:val="24"/>
        </w:rPr>
        <w:t xml:space="preserve"> :</w:t>
      </w:r>
      <w:proofErr w:type="gramEnd"/>
      <w:r w:rsidRPr="71B27FEC">
        <w:rPr>
          <w:sz w:val="24"/>
          <w:szCs w:val="24"/>
        </w:rPr>
        <w:t xml:space="preserve"> default value which identifies all processes involved in a computation</w:t>
      </w:r>
    </w:p>
    <w:p w:rsidR="00B440E2" w:rsidRDefault="00B440E2" w:rsidP="00B440E2">
      <w:pPr>
        <w:spacing w:after="0" w:line="100" w:lineRule="atLeast"/>
        <w:jc w:val="both"/>
      </w:pPr>
      <w:proofErr w:type="spellStart"/>
      <w:r w:rsidRPr="71B27FEC">
        <w:rPr>
          <w:b/>
          <w:bCs/>
          <w:sz w:val="24"/>
          <w:szCs w:val="24"/>
        </w:rPr>
        <w:t>MPI_</w:t>
      </w:r>
      <w:proofErr w:type="gramStart"/>
      <w:r w:rsidRPr="71B27FEC">
        <w:rPr>
          <w:b/>
          <w:bCs/>
          <w:sz w:val="24"/>
          <w:szCs w:val="24"/>
        </w:rPr>
        <w:t>Finalize</w:t>
      </w:r>
      <w:proofErr w:type="spellEnd"/>
      <w:r w:rsidRPr="71B27FEC">
        <w:rPr>
          <w:sz w:val="24"/>
          <w:szCs w:val="24"/>
        </w:rPr>
        <w:t xml:space="preserve"> :</w:t>
      </w:r>
      <w:proofErr w:type="gramEnd"/>
      <w:r w:rsidRPr="71B27FEC">
        <w:rPr>
          <w:sz w:val="24"/>
          <w:szCs w:val="24"/>
        </w:rPr>
        <w:t xml:space="preserve"> terminate computation </w:t>
      </w:r>
    </w:p>
    <w:p w:rsidR="00250CE3" w:rsidRDefault="00250CE3" w:rsidP="00250CE3">
      <w:pPr>
        <w:spacing w:after="160" w:line="259" w:lineRule="auto"/>
      </w:pPr>
    </w:p>
    <w:p w:rsidR="00DF38CD" w:rsidRPr="00DF38CD" w:rsidRDefault="00DF38CD" w:rsidP="00DF38CD">
      <w:pPr>
        <w:spacing w:after="160" w:line="259" w:lineRule="auto"/>
        <w:jc w:val="both"/>
      </w:pPr>
      <w:r>
        <w:rPr>
          <w:lang w:val="en-US"/>
        </w:rPr>
        <w:t xml:space="preserve">Q. </w:t>
      </w:r>
      <w:r w:rsidRPr="00DF38CD">
        <w:rPr>
          <w:lang w:val="en-US"/>
        </w:rPr>
        <w:t xml:space="preserve">The fetch-and-add atomic operation can be used to implement barriers, semaphores and other synchronization mechanisms. The semantics of fetch-and-add is such that it returns the value before the addition. Use the fetch-and-add primitive to implement a barrier operation suitable for a shared memory multiprocessor. To use the barrier, a processor must execute: </w:t>
      </w:r>
      <w:proofErr w:type="gramStart"/>
      <w:r w:rsidRPr="00DF38CD">
        <w:rPr>
          <w:lang w:val="en-US"/>
        </w:rPr>
        <w:t>BARRIER(</w:t>
      </w:r>
      <w:proofErr w:type="gramEnd"/>
      <w:r w:rsidRPr="00DF38CD">
        <w:rPr>
          <w:lang w:val="en-US"/>
        </w:rPr>
        <w:t xml:space="preserve">BAR, N), </w:t>
      </w:r>
      <w:r w:rsidRPr="00DF38CD">
        <w:rPr>
          <w:lang w:val="en-US"/>
        </w:rPr>
        <w:lastRenderedPageBreak/>
        <w:t>where N is the number of processes that need to arrive at the barrier before any of them can proceed. Assume that N has the same value in each use of barrier BAR. The barrier should be capable of supporting the following code:</w:t>
      </w:r>
    </w:p>
    <w:p w:rsidR="00DF38CD" w:rsidRPr="00DF38CD" w:rsidRDefault="00DF38CD" w:rsidP="00806510">
      <w:pPr>
        <w:spacing w:after="0" w:line="240" w:lineRule="auto"/>
      </w:pPr>
      <w:proofErr w:type="gramStart"/>
      <w:r w:rsidRPr="00DF38CD">
        <w:rPr>
          <w:lang w:val="en-US"/>
        </w:rPr>
        <w:t>while</w:t>
      </w:r>
      <w:proofErr w:type="gramEnd"/>
      <w:r w:rsidRPr="00DF38CD">
        <w:rPr>
          <w:lang w:val="en-US"/>
        </w:rPr>
        <w:t xml:space="preserve"> (condition) {</w:t>
      </w:r>
    </w:p>
    <w:p w:rsidR="00DF38CD" w:rsidRPr="00DF38CD" w:rsidRDefault="00DF38CD" w:rsidP="00806510">
      <w:pPr>
        <w:spacing w:after="0" w:line="240" w:lineRule="auto"/>
      </w:pPr>
      <w:r w:rsidRPr="00DF38CD">
        <w:rPr>
          <w:lang w:val="en-US"/>
        </w:rPr>
        <w:t>Compute stuff</w:t>
      </w:r>
    </w:p>
    <w:p w:rsidR="00DF38CD" w:rsidRPr="00DF38CD" w:rsidRDefault="00DF38CD" w:rsidP="00806510">
      <w:pPr>
        <w:spacing w:after="0" w:line="240" w:lineRule="auto"/>
      </w:pPr>
      <w:proofErr w:type="gramStart"/>
      <w:r w:rsidRPr="00DF38CD">
        <w:rPr>
          <w:lang w:val="en-US"/>
        </w:rPr>
        <w:t>BARRIER(</w:t>
      </w:r>
      <w:proofErr w:type="gramEnd"/>
      <w:r w:rsidRPr="00DF38CD">
        <w:rPr>
          <w:lang w:val="en-US"/>
        </w:rPr>
        <w:t>BAR, N);</w:t>
      </w:r>
    </w:p>
    <w:p w:rsidR="00DF38CD" w:rsidRPr="00DF38CD" w:rsidRDefault="00DF38CD" w:rsidP="00806510">
      <w:pPr>
        <w:spacing w:after="0" w:line="240" w:lineRule="auto"/>
      </w:pPr>
      <w:r w:rsidRPr="00DF38CD">
        <w:rPr>
          <w:lang w:val="en-US"/>
        </w:rPr>
        <w:t>}</w:t>
      </w:r>
    </w:p>
    <w:p w:rsidR="00DF38CD" w:rsidRPr="00DF38CD" w:rsidRDefault="00DF38CD" w:rsidP="00806510">
      <w:pPr>
        <w:spacing w:after="0" w:line="240" w:lineRule="auto"/>
      </w:pPr>
      <w:r w:rsidRPr="00DF38CD">
        <w:rPr>
          <w:lang w:val="en-US"/>
        </w:rPr>
        <w:t>A proposed solution for implementing the barrier is the following:</w:t>
      </w:r>
    </w:p>
    <w:p w:rsidR="00DF38CD" w:rsidRPr="00DF38CD" w:rsidRDefault="00DF38CD" w:rsidP="00806510">
      <w:pPr>
        <w:spacing w:after="0" w:line="240" w:lineRule="auto"/>
      </w:pPr>
      <w:proofErr w:type="gramStart"/>
      <w:r w:rsidRPr="00DF38CD">
        <w:rPr>
          <w:lang w:val="en-US"/>
        </w:rPr>
        <w:t>BARRIER(</w:t>
      </w:r>
      <w:proofErr w:type="spellStart"/>
      <w:proofErr w:type="gramEnd"/>
      <w:r w:rsidRPr="00DF38CD">
        <w:rPr>
          <w:lang w:val="en-US"/>
        </w:rPr>
        <w:t>Var</w:t>
      </w:r>
      <w:proofErr w:type="spellEnd"/>
      <w:r w:rsidRPr="00DF38CD">
        <w:rPr>
          <w:lang w:val="en-US"/>
        </w:rPr>
        <w:t xml:space="preserve"> B: </w:t>
      </w:r>
      <w:proofErr w:type="spellStart"/>
      <w:r w:rsidRPr="00DF38CD">
        <w:rPr>
          <w:lang w:val="en-US"/>
        </w:rPr>
        <w:t>BarVariable</w:t>
      </w:r>
      <w:proofErr w:type="spellEnd"/>
      <w:r w:rsidRPr="00DF38CD">
        <w:rPr>
          <w:lang w:val="en-US"/>
        </w:rPr>
        <w:t>, N: integer)</w:t>
      </w:r>
    </w:p>
    <w:p w:rsidR="00DF38CD" w:rsidRPr="00DF38CD" w:rsidRDefault="00DF38CD" w:rsidP="00806510">
      <w:pPr>
        <w:spacing w:after="0" w:line="240" w:lineRule="auto"/>
      </w:pPr>
      <w:r w:rsidRPr="00DF38CD">
        <w:rPr>
          <w:lang w:val="en-US"/>
        </w:rPr>
        <w:t>{</w:t>
      </w:r>
    </w:p>
    <w:p w:rsidR="00DF38CD" w:rsidRPr="00DF38CD" w:rsidRDefault="00DF38CD" w:rsidP="00806510">
      <w:pPr>
        <w:spacing w:after="0" w:line="240" w:lineRule="auto"/>
      </w:pPr>
      <w:proofErr w:type="gramStart"/>
      <w:r w:rsidRPr="00DF38CD">
        <w:rPr>
          <w:lang w:val="en-US"/>
        </w:rPr>
        <w:t>if</w:t>
      </w:r>
      <w:proofErr w:type="gramEnd"/>
      <w:r w:rsidRPr="00DF38CD">
        <w:rPr>
          <w:lang w:val="en-US"/>
        </w:rPr>
        <w:t xml:space="preserve"> (fetch-and-add(B, 1) = N-1) then</w:t>
      </w:r>
    </w:p>
    <w:p w:rsidR="00DF38CD" w:rsidRPr="00DF38CD" w:rsidRDefault="00DF38CD" w:rsidP="00806510">
      <w:pPr>
        <w:spacing w:after="0" w:line="240" w:lineRule="auto"/>
      </w:pPr>
      <w:proofErr w:type="gramStart"/>
      <w:r w:rsidRPr="00DF38CD">
        <w:rPr>
          <w:lang w:val="en-US"/>
        </w:rPr>
        <w:t>B :=</w:t>
      </w:r>
      <w:proofErr w:type="gramEnd"/>
      <w:r w:rsidRPr="00DF38CD">
        <w:rPr>
          <w:lang w:val="en-US"/>
        </w:rPr>
        <w:t xml:space="preserve"> 0;</w:t>
      </w:r>
    </w:p>
    <w:p w:rsidR="00DF38CD" w:rsidRPr="00DF38CD" w:rsidRDefault="00DF38CD" w:rsidP="00806510">
      <w:pPr>
        <w:spacing w:after="0" w:line="240" w:lineRule="auto"/>
      </w:pPr>
      <w:proofErr w:type="gramStart"/>
      <w:r w:rsidRPr="00DF38CD">
        <w:rPr>
          <w:lang w:val="en-US"/>
        </w:rPr>
        <w:t>else</w:t>
      </w:r>
      <w:proofErr w:type="gramEnd"/>
    </w:p>
    <w:p w:rsidR="00DF38CD" w:rsidRPr="00DF38CD" w:rsidRDefault="00DF38CD" w:rsidP="00806510">
      <w:pPr>
        <w:spacing w:after="0" w:line="240" w:lineRule="auto"/>
      </w:pPr>
      <w:proofErr w:type="gramStart"/>
      <w:r w:rsidRPr="00DF38CD">
        <w:rPr>
          <w:lang w:val="en-US"/>
        </w:rPr>
        <w:t>while</w:t>
      </w:r>
      <w:proofErr w:type="gramEnd"/>
      <w:r w:rsidRPr="00DF38CD">
        <w:rPr>
          <w:lang w:val="en-US"/>
        </w:rPr>
        <w:t xml:space="preserve"> (B &lt;&gt; 0) do {};</w:t>
      </w:r>
    </w:p>
    <w:p w:rsidR="00DF38CD" w:rsidRPr="00DF38CD" w:rsidRDefault="00DF38CD" w:rsidP="00806510">
      <w:pPr>
        <w:spacing w:after="0" w:line="240" w:lineRule="auto"/>
      </w:pPr>
      <w:r w:rsidRPr="00DF38CD">
        <w:rPr>
          <w:lang w:val="en-US"/>
        </w:rPr>
        <w:t>}</w:t>
      </w:r>
    </w:p>
    <w:p w:rsidR="00DF38CD" w:rsidRPr="00DF38CD" w:rsidRDefault="00DF38CD" w:rsidP="00D36029">
      <w:pPr>
        <w:spacing w:after="160" w:line="259" w:lineRule="auto"/>
        <w:jc w:val="both"/>
      </w:pPr>
      <w:r w:rsidRPr="00DF38CD">
        <w:rPr>
          <w:lang w:val="en-US"/>
        </w:rPr>
        <w:t>What is the problem with the above code? b) Write the code for BARRIER in a way that avoids the problem.</w:t>
      </w:r>
    </w:p>
    <w:p w:rsidR="00B440E2" w:rsidRDefault="00B440E2" w:rsidP="00250CE3">
      <w:pPr>
        <w:spacing w:after="160" w:line="259" w:lineRule="auto"/>
      </w:pPr>
    </w:p>
    <w:p w:rsidR="00533BCC" w:rsidRDefault="00533BCC" w:rsidP="00250CE3">
      <w:pPr>
        <w:spacing w:after="160" w:line="259" w:lineRule="auto"/>
      </w:pPr>
    </w:p>
    <w:p w:rsidR="00980B37" w:rsidRDefault="00980B37" w:rsidP="00E927EC">
      <w:r>
        <w:t>Q. Message passing systems</w:t>
      </w:r>
    </w:p>
    <w:p w:rsidR="00980B37" w:rsidRPr="000C403E" w:rsidRDefault="00980B37" w:rsidP="00980B37">
      <w:r w:rsidRPr="000C403E">
        <w:t>a) A message passing program running on two processors executes the following sequence of tasks:</w:t>
      </w:r>
    </w:p>
    <w:tbl>
      <w:tblPr>
        <w:tblStyle w:val="TableGrid"/>
        <w:tblW w:w="0" w:type="auto"/>
        <w:tblLook w:val="01E0" w:firstRow="1" w:lastRow="1" w:firstColumn="1" w:lastColumn="1" w:noHBand="0" w:noVBand="0"/>
      </w:tblPr>
      <w:tblGrid>
        <w:gridCol w:w="4788"/>
        <w:gridCol w:w="4788"/>
      </w:tblGrid>
      <w:tr w:rsidR="00980B37" w:rsidRPr="000C403E" w:rsidTr="002D6C63">
        <w:tc>
          <w:tcPr>
            <w:tcW w:w="5220" w:type="dxa"/>
          </w:tcPr>
          <w:p w:rsidR="00980B37" w:rsidRPr="000C403E" w:rsidRDefault="00980B37" w:rsidP="002D6C63">
            <w:r w:rsidRPr="000C403E">
              <w:t>Processor 1</w:t>
            </w:r>
          </w:p>
        </w:tc>
        <w:tc>
          <w:tcPr>
            <w:tcW w:w="5220" w:type="dxa"/>
          </w:tcPr>
          <w:p w:rsidR="00980B37" w:rsidRPr="000C403E" w:rsidRDefault="00980B37" w:rsidP="002D6C63">
            <w:r w:rsidRPr="000C403E">
              <w:t>Processor 2</w:t>
            </w:r>
          </w:p>
        </w:tc>
      </w:tr>
      <w:tr w:rsidR="00980B37" w:rsidRPr="000C403E" w:rsidTr="002D6C63">
        <w:tc>
          <w:tcPr>
            <w:tcW w:w="5220" w:type="dxa"/>
          </w:tcPr>
          <w:p w:rsidR="00980B37" w:rsidRPr="000C403E" w:rsidRDefault="00980B37" w:rsidP="002D6C63">
            <w:r w:rsidRPr="000C403E">
              <w:t>Compute for 1000 cycles</w:t>
            </w:r>
          </w:p>
          <w:p w:rsidR="00980B37" w:rsidRPr="000C403E" w:rsidRDefault="00980B37" w:rsidP="002D6C63">
            <w:r w:rsidRPr="000C403E">
              <w:t>Receive message 1</w:t>
            </w:r>
          </w:p>
          <w:p w:rsidR="00980B37" w:rsidRPr="000C403E" w:rsidRDefault="00980B37" w:rsidP="002D6C63">
            <w:r w:rsidRPr="000C403E">
              <w:t>Compute for 2000 cycles</w:t>
            </w:r>
          </w:p>
          <w:p w:rsidR="00980B37" w:rsidRPr="000C403E" w:rsidRDefault="00980B37" w:rsidP="002D6C63">
            <w:r w:rsidRPr="000C403E">
              <w:t>Send message 2 to processor 2</w:t>
            </w:r>
          </w:p>
          <w:p w:rsidR="00980B37" w:rsidRPr="000C403E" w:rsidRDefault="00980B37" w:rsidP="002D6C63">
            <w:r w:rsidRPr="000C403E">
              <w:t>Compute for 5000 cycles</w:t>
            </w:r>
          </w:p>
          <w:p w:rsidR="00980B37" w:rsidRPr="000C403E" w:rsidRDefault="00980B37" w:rsidP="002D6C63"/>
        </w:tc>
        <w:tc>
          <w:tcPr>
            <w:tcW w:w="5220" w:type="dxa"/>
          </w:tcPr>
          <w:p w:rsidR="00980B37" w:rsidRPr="000C403E" w:rsidRDefault="00980B37" w:rsidP="002D6C63">
            <w:r w:rsidRPr="000C403E">
              <w:t>Compute for 500 cycles</w:t>
            </w:r>
          </w:p>
          <w:p w:rsidR="00980B37" w:rsidRPr="000C403E" w:rsidRDefault="00980B37" w:rsidP="002D6C63">
            <w:r w:rsidRPr="000C403E">
              <w:t>Send message 2 to processor 2</w:t>
            </w:r>
          </w:p>
          <w:p w:rsidR="00980B37" w:rsidRPr="000C403E" w:rsidRDefault="00980B37" w:rsidP="002D6C63">
            <w:r w:rsidRPr="000C403E">
              <w:t xml:space="preserve">Compute for 500 cycles </w:t>
            </w:r>
          </w:p>
          <w:p w:rsidR="00980B37" w:rsidRPr="000C403E" w:rsidRDefault="00980B37" w:rsidP="002D6C63">
            <w:r w:rsidRPr="000C403E">
              <w:t>Receive message 2</w:t>
            </w:r>
          </w:p>
          <w:p w:rsidR="00980B37" w:rsidRPr="000C403E" w:rsidRDefault="00980B37" w:rsidP="002D6C63">
            <w:r w:rsidRPr="000C403E">
              <w:t>Compute for 5000 cycles</w:t>
            </w:r>
          </w:p>
          <w:p w:rsidR="00980B37" w:rsidRPr="000C403E" w:rsidRDefault="00980B37" w:rsidP="002D6C63"/>
        </w:tc>
      </w:tr>
    </w:tbl>
    <w:p w:rsidR="00980B37" w:rsidRPr="000C403E" w:rsidRDefault="00980B37" w:rsidP="00980B37">
      <w:r w:rsidRPr="000C403E">
        <w:t xml:space="preserve">Assume that a processor that sends a message is busy for entire 1000 </w:t>
      </w:r>
      <w:proofErr w:type="gramStart"/>
      <w:r w:rsidRPr="000C403E">
        <w:t>cycles</w:t>
      </w:r>
      <w:proofErr w:type="gramEnd"/>
      <w:r w:rsidRPr="000C403E">
        <w:t xml:space="preserve"> time that it takes for the message to reach the destination processor.  The delay from when a message is sent until when it is received on the destination processor is 1000 cycles, and it takes 500 cycles to complete RECEIVE operation if the message being received is available.</w:t>
      </w:r>
    </w:p>
    <w:p w:rsidR="00533BCC" w:rsidRDefault="00980B37" w:rsidP="00980B37">
      <w:pPr>
        <w:spacing w:after="160" w:line="259" w:lineRule="auto"/>
      </w:pPr>
      <w:r w:rsidRPr="000C403E">
        <w:t>Show the execution and communication times using a Gantt chart. What is the total execution time?</w:t>
      </w:r>
    </w:p>
    <w:p w:rsidR="0067337D" w:rsidRDefault="0067337D" w:rsidP="00980B37">
      <w:pPr>
        <w:spacing w:after="160" w:line="259" w:lineRule="auto"/>
      </w:pPr>
    </w:p>
    <w:p w:rsidR="0067337D" w:rsidRDefault="0067337D" w:rsidP="00E927EC">
      <w:r>
        <w:t>Q. Message passing systems</w:t>
      </w:r>
    </w:p>
    <w:p w:rsidR="0067337D" w:rsidRDefault="0067337D" w:rsidP="0067337D">
      <w:r>
        <w:t>a) A message passing program running on two processors executes the following sequence of tasks:</w:t>
      </w:r>
    </w:p>
    <w:tbl>
      <w:tblPr>
        <w:tblW w:w="0" w:type="auto"/>
        <w:tblLook w:val="01E0" w:firstRow="1" w:lastRow="1" w:firstColumn="1" w:lastColumn="1" w:noHBand="0" w:noVBand="0"/>
      </w:tblPr>
      <w:tblGrid>
        <w:gridCol w:w="4788"/>
        <w:gridCol w:w="4788"/>
      </w:tblGrid>
      <w:tr w:rsidR="0067337D" w:rsidTr="002D6C63">
        <w:tc>
          <w:tcPr>
            <w:tcW w:w="5220" w:type="dxa"/>
          </w:tcPr>
          <w:p w:rsidR="0067337D" w:rsidRDefault="0067337D" w:rsidP="002D6C63">
            <w:r>
              <w:t>Processor 1</w:t>
            </w:r>
          </w:p>
        </w:tc>
        <w:tc>
          <w:tcPr>
            <w:tcW w:w="5220" w:type="dxa"/>
          </w:tcPr>
          <w:p w:rsidR="0067337D" w:rsidRDefault="0067337D" w:rsidP="002D6C63">
            <w:r>
              <w:t>Processor 2</w:t>
            </w:r>
          </w:p>
        </w:tc>
      </w:tr>
      <w:tr w:rsidR="0067337D" w:rsidTr="002D6C63">
        <w:tc>
          <w:tcPr>
            <w:tcW w:w="5220" w:type="dxa"/>
          </w:tcPr>
          <w:p w:rsidR="0067337D" w:rsidRDefault="0067337D" w:rsidP="002D6C63">
            <w:r>
              <w:t>Compute for 1000 cycles</w:t>
            </w:r>
          </w:p>
          <w:p w:rsidR="0067337D" w:rsidRDefault="0067337D" w:rsidP="002D6C63">
            <w:r>
              <w:lastRenderedPageBreak/>
              <w:t>Receive message 1</w:t>
            </w:r>
          </w:p>
          <w:p w:rsidR="0067337D" w:rsidRDefault="0067337D" w:rsidP="002D6C63">
            <w:r>
              <w:t>Compute for 2000 cycles</w:t>
            </w:r>
          </w:p>
          <w:p w:rsidR="0067337D" w:rsidRDefault="0067337D" w:rsidP="002D6C63">
            <w:r>
              <w:t>Send message 2 to processor 2</w:t>
            </w:r>
          </w:p>
          <w:p w:rsidR="0067337D" w:rsidRDefault="0067337D" w:rsidP="002D6C63">
            <w:r>
              <w:t>Compute for 5000 cycles</w:t>
            </w:r>
          </w:p>
          <w:p w:rsidR="0067337D" w:rsidRDefault="0067337D" w:rsidP="002D6C63"/>
        </w:tc>
        <w:tc>
          <w:tcPr>
            <w:tcW w:w="5220" w:type="dxa"/>
          </w:tcPr>
          <w:p w:rsidR="0067337D" w:rsidRDefault="0067337D" w:rsidP="002D6C63">
            <w:r>
              <w:lastRenderedPageBreak/>
              <w:t>Compute for 500 cycles</w:t>
            </w:r>
          </w:p>
          <w:p w:rsidR="0067337D" w:rsidRDefault="0067337D" w:rsidP="002D6C63">
            <w:r>
              <w:lastRenderedPageBreak/>
              <w:t>Send message 1 to processor 1</w:t>
            </w:r>
          </w:p>
          <w:p w:rsidR="0067337D" w:rsidRDefault="0067337D" w:rsidP="002D6C63">
            <w:r>
              <w:t xml:space="preserve">Compute for 500 cycles </w:t>
            </w:r>
          </w:p>
          <w:p w:rsidR="0067337D" w:rsidRDefault="0067337D" w:rsidP="002D6C63">
            <w:r>
              <w:t>Receive message 2</w:t>
            </w:r>
          </w:p>
          <w:p w:rsidR="0067337D" w:rsidRDefault="0067337D" w:rsidP="002D6C63">
            <w:r>
              <w:t>Compute for 5000 cycles</w:t>
            </w:r>
          </w:p>
          <w:p w:rsidR="0067337D" w:rsidRDefault="0067337D" w:rsidP="002D6C63"/>
        </w:tc>
      </w:tr>
    </w:tbl>
    <w:p w:rsidR="0067337D" w:rsidRPr="0067337D" w:rsidRDefault="0067337D" w:rsidP="0067337D">
      <w:r>
        <w:lastRenderedPageBreak/>
        <w:t xml:space="preserve">Assume that a processor that sends a message is busy for entire 1000 cycle’s time that it takes for the message to reach the destination processor.  The delay from when a message is sent until when it is received on the destination processor is 1000 cycles, and it takes 500 cycles to complete RECEIVE operation if the message being received is available.  What is the total execution time? </w:t>
      </w:r>
    </w:p>
    <w:p w:rsidR="0067337D" w:rsidRDefault="0067337D" w:rsidP="0067337D">
      <w:r>
        <w:t xml:space="preserve">b) Consider a 64-processor system and assume a 64-node hypercube network architecture is used to connect all different nodes. Based on the E-cube routing algorithm show how to route a message from node </w:t>
      </w:r>
      <w:proofErr w:type="gramStart"/>
      <w:r>
        <w:t>A</w:t>
      </w:r>
      <w:proofErr w:type="gramEnd"/>
      <w:r>
        <w:t xml:space="preserve"> (101101) to node B (011010).</w:t>
      </w:r>
    </w:p>
    <w:p w:rsidR="00533BCC" w:rsidRDefault="00533BCC" w:rsidP="00250CE3">
      <w:pPr>
        <w:spacing w:after="160" w:line="259" w:lineRule="auto"/>
      </w:pPr>
    </w:p>
    <w:p w:rsidR="00980B37" w:rsidRPr="00980B37" w:rsidRDefault="00980B37" w:rsidP="00E927EC">
      <w:pPr>
        <w:rPr>
          <w:u w:val="single"/>
        </w:rPr>
      </w:pPr>
      <w:r>
        <w:t>Q. Parallel programming</w:t>
      </w:r>
    </w:p>
    <w:p w:rsidR="00980B37" w:rsidRDefault="00980B37" w:rsidP="00980B37">
      <w:r>
        <w:t xml:space="preserve">1a) Consider a shared memory system with two processors. What value will processor P1 print? If variable </w:t>
      </w:r>
      <w:r w:rsidRPr="007D7B77">
        <w:rPr>
          <w:i/>
        </w:rPr>
        <w:t>flag</w:t>
      </w:r>
      <w:r>
        <w:t xml:space="preserve"> is used only in this portion of the code of processors P1 and P2, do we need to use lock (</w:t>
      </w:r>
      <w:proofErr w:type="spellStart"/>
      <w:r>
        <w:t>mutex</w:t>
      </w:r>
      <w:proofErr w:type="spellEnd"/>
      <w:r>
        <w:t>)? Why?</w:t>
      </w:r>
    </w:p>
    <w:p w:rsidR="00980B37" w:rsidRDefault="00980B37" w:rsidP="00980B37"/>
    <w:tbl>
      <w:tblPr>
        <w:tblStyle w:val="TableGrid"/>
        <w:tblW w:w="0" w:type="auto"/>
        <w:tblLook w:val="00A0" w:firstRow="1" w:lastRow="0" w:firstColumn="1" w:lastColumn="0" w:noHBand="0" w:noVBand="0"/>
      </w:tblPr>
      <w:tblGrid>
        <w:gridCol w:w="4797"/>
        <w:gridCol w:w="4779"/>
      </w:tblGrid>
      <w:tr w:rsidR="00980B37" w:rsidTr="002D6C63">
        <w:tc>
          <w:tcPr>
            <w:tcW w:w="5220" w:type="dxa"/>
          </w:tcPr>
          <w:p w:rsidR="00980B37" w:rsidRDefault="00980B37" w:rsidP="002D6C63">
            <w:r>
              <w:t>P1</w:t>
            </w:r>
          </w:p>
        </w:tc>
        <w:tc>
          <w:tcPr>
            <w:tcW w:w="5220" w:type="dxa"/>
          </w:tcPr>
          <w:p w:rsidR="00980B37" w:rsidRDefault="00980B37" w:rsidP="002D6C63">
            <w:r>
              <w:t>P2</w:t>
            </w:r>
          </w:p>
        </w:tc>
      </w:tr>
      <w:tr w:rsidR="00980B37" w:rsidTr="002D6C63">
        <w:tc>
          <w:tcPr>
            <w:tcW w:w="5220" w:type="dxa"/>
          </w:tcPr>
          <w:p w:rsidR="00980B37" w:rsidRDefault="00980B37" w:rsidP="002D6C63">
            <w:r>
              <w:t>….</w:t>
            </w:r>
          </w:p>
          <w:p w:rsidR="00980B37" w:rsidRDefault="00980B37" w:rsidP="002D6C63">
            <w:r>
              <w:t>A=0;</w:t>
            </w:r>
          </w:p>
          <w:p w:rsidR="00980B37" w:rsidRDefault="00980B37" w:rsidP="002D6C63">
            <w:r>
              <w:t>while (flag==0) do nothing;</w:t>
            </w:r>
          </w:p>
          <w:p w:rsidR="00980B37" w:rsidRDefault="00980B37" w:rsidP="002D6C63">
            <w:r>
              <w:t>print A;</w:t>
            </w:r>
          </w:p>
          <w:p w:rsidR="00980B37" w:rsidRDefault="00980B37" w:rsidP="002D6C63">
            <w:r>
              <w:t>…</w:t>
            </w:r>
          </w:p>
          <w:p w:rsidR="00980B37" w:rsidRDefault="00980B37" w:rsidP="002D6C63"/>
        </w:tc>
        <w:tc>
          <w:tcPr>
            <w:tcW w:w="5220" w:type="dxa"/>
          </w:tcPr>
          <w:p w:rsidR="00980B37" w:rsidRDefault="00980B37" w:rsidP="002D6C63">
            <w:r>
              <w:t>…</w:t>
            </w:r>
          </w:p>
          <w:p w:rsidR="00980B37" w:rsidRDefault="00980B37" w:rsidP="002D6C63">
            <w:r>
              <w:t>A=1;</w:t>
            </w:r>
          </w:p>
          <w:p w:rsidR="00980B37" w:rsidRDefault="00980B37" w:rsidP="002D6C63">
            <w:r>
              <w:t>flag=1;</w:t>
            </w:r>
          </w:p>
          <w:p w:rsidR="00980B37" w:rsidRDefault="00980B37" w:rsidP="002D6C63">
            <w:r>
              <w:t>…</w:t>
            </w:r>
          </w:p>
          <w:p w:rsidR="00980B37" w:rsidRDefault="00980B37" w:rsidP="002D6C63"/>
        </w:tc>
      </w:tr>
    </w:tbl>
    <w:p w:rsidR="00980B37" w:rsidRDefault="00980B37" w:rsidP="00980B37"/>
    <w:p w:rsidR="00980B37" w:rsidRDefault="00980B37" w:rsidP="00980B37">
      <w:r>
        <w:t>1b) System deadlock refers to a situation in a multiprocessor when concurrent processes are holding resources and preventing each other from completing their execution. Is it possible that this software causes dead lock situation?</w:t>
      </w:r>
    </w:p>
    <w:p w:rsidR="00856044" w:rsidRDefault="00856044" w:rsidP="00980B37">
      <w:r>
        <w:t>Q</w:t>
      </w:r>
      <w:r w:rsidR="00980B37">
        <w:t xml:space="preserve">. </w:t>
      </w:r>
    </w:p>
    <w:p w:rsidR="00980B37" w:rsidRDefault="00856044" w:rsidP="00980B37">
      <w:r>
        <w:t xml:space="preserve">a. </w:t>
      </w:r>
      <w:r w:rsidR="00980B37">
        <w:t xml:space="preserve">Consider a following program for parallel matrix addition using a message passing parallel system. Assume that the </w:t>
      </w:r>
      <w:proofErr w:type="spellStart"/>
      <w:r w:rsidR="00980B37">
        <w:t>array_to_sum</w:t>
      </w:r>
      <w:proofErr w:type="spellEnd"/>
      <w:r w:rsidR="00980B37">
        <w:t xml:space="preserve"> is stored initially in the local memory of processor 0. Using the same logic as in the code for parallel addition, write a program for parallel matrix multiplication on message passing processor C=</w:t>
      </w:r>
      <w:proofErr w:type="spellStart"/>
      <w:r w:rsidR="00980B37">
        <w:t>AxB</w:t>
      </w:r>
      <w:proofErr w:type="spellEnd"/>
      <w:r w:rsidR="00980B37">
        <w:t>. Assume that matrices A and B are initially stored in processor 0 and that the result has to be printed by processor 0.</w:t>
      </w:r>
    </w:p>
    <w:p w:rsidR="00980B37" w:rsidRPr="00AA1464" w:rsidRDefault="00980B37" w:rsidP="00806510">
      <w:pPr>
        <w:spacing w:after="0" w:line="240" w:lineRule="auto"/>
      </w:pPr>
      <w:r w:rsidRPr="00AA1464">
        <w:t xml:space="preserve">INITIALIZE; //assign </w:t>
      </w:r>
      <w:proofErr w:type="spellStart"/>
      <w:r w:rsidRPr="00AA1464">
        <w:t>proc_num</w:t>
      </w:r>
      <w:proofErr w:type="spellEnd"/>
      <w:r w:rsidRPr="00AA1464">
        <w:t xml:space="preserve"> and </w:t>
      </w:r>
      <w:proofErr w:type="spellStart"/>
      <w:r w:rsidRPr="00AA1464">
        <w:t>num_procs</w:t>
      </w:r>
      <w:proofErr w:type="spellEnd"/>
    </w:p>
    <w:p w:rsidR="00980B37" w:rsidRDefault="00980B37" w:rsidP="00806510">
      <w:pPr>
        <w:spacing w:after="0" w:line="240" w:lineRule="auto"/>
      </w:pPr>
      <w:proofErr w:type="gramStart"/>
      <w:r w:rsidRPr="00AA1464">
        <w:lastRenderedPageBreak/>
        <w:t>if</w:t>
      </w:r>
      <w:proofErr w:type="gramEnd"/>
      <w:r w:rsidRPr="00AA1464">
        <w:t xml:space="preserve"> (</w:t>
      </w:r>
      <w:proofErr w:type="spellStart"/>
      <w:r w:rsidRPr="00AA1464">
        <w:t>proc_num</w:t>
      </w:r>
      <w:proofErr w:type="spellEnd"/>
      <w:r w:rsidRPr="00AA1464">
        <w:t xml:space="preserve"> == 0) //processor with a </w:t>
      </w:r>
      <w:proofErr w:type="spellStart"/>
      <w:r w:rsidRPr="00AA1464">
        <w:t>proc_num</w:t>
      </w:r>
      <w:proofErr w:type="spellEnd"/>
      <w:r w:rsidRPr="00AA1464">
        <w:t xml:space="preserve"> of 0 is the master,</w:t>
      </w:r>
      <w:r>
        <w:t xml:space="preserve"> </w:t>
      </w:r>
    </w:p>
    <w:p w:rsidR="00980B37" w:rsidRPr="00AA1464" w:rsidRDefault="00980B37" w:rsidP="00806510">
      <w:pPr>
        <w:spacing w:after="0" w:line="240" w:lineRule="auto"/>
      </w:pPr>
      <w:r w:rsidRPr="00AA1464">
        <w:t>//which sends out messages and sums the result</w:t>
      </w:r>
    </w:p>
    <w:p w:rsidR="00980B37" w:rsidRPr="00AA1464" w:rsidRDefault="00980B37" w:rsidP="00806510">
      <w:pPr>
        <w:spacing w:after="0" w:line="240" w:lineRule="auto"/>
      </w:pPr>
      <w:r w:rsidRPr="00AA1464">
        <w:t>{</w:t>
      </w:r>
    </w:p>
    <w:p w:rsidR="00980B37" w:rsidRPr="00AA1464" w:rsidRDefault="00980B37" w:rsidP="00806510">
      <w:pPr>
        <w:spacing w:after="0" w:line="240" w:lineRule="auto"/>
        <w:ind w:left="720"/>
      </w:pPr>
      <w:proofErr w:type="spellStart"/>
      <w:r w:rsidRPr="00AA1464">
        <w:t>read_</w:t>
      </w:r>
      <w:proofErr w:type="gramStart"/>
      <w:r w:rsidRPr="00AA1464">
        <w:t>array</w:t>
      </w:r>
      <w:proofErr w:type="spellEnd"/>
      <w:r w:rsidRPr="00AA1464">
        <w:t>(</w:t>
      </w:r>
      <w:proofErr w:type="spellStart"/>
      <w:proofErr w:type="gramEnd"/>
      <w:r w:rsidRPr="00AA1464">
        <w:t>array_to_sum</w:t>
      </w:r>
      <w:proofErr w:type="spellEnd"/>
      <w:r w:rsidRPr="00AA1464">
        <w:t>, size); //read the array and array size from file</w:t>
      </w:r>
    </w:p>
    <w:p w:rsidR="00980B37" w:rsidRPr="00AA1464" w:rsidRDefault="00980B37" w:rsidP="00806510">
      <w:pPr>
        <w:spacing w:after="0" w:line="240" w:lineRule="auto"/>
        <w:ind w:left="720"/>
      </w:pPr>
      <w:proofErr w:type="spellStart"/>
      <w:r w:rsidRPr="00AA1464">
        <w:t>size_to_sum</w:t>
      </w:r>
      <w:proofErr w:type="spellEnd"/>
      <w:r w:rsidRPr="00AA1464">
        <w:t xml:space="preserve"> = size/</w:t>
      </w:r>
      <w:proofErr w:type="spellStart"/>
      <w:r w:rsidRPr="00AA1464">
        <w:t>num_procs</w:t>
      </w:r>
      <w:proofErr w:type="spellEnd"/>
      <w:r w:rsidRPr="00AA1464">
        <w:t>;</w:t>
      </w:r>
    </w:p>
    <w:p w:rsidR="00980B37" w:rsidRPr="00AA1464" w:rsidRDefault="00980B37" w:rsidP="00806510">
      <w:pPr>
        <w:spacing w:after="0" w:line="240" w:lineRule="auto"/>
        <w:ind w:left="720"/>
      </w:pPr>
      <w:proofErr w:type="gramStart"/>
      <w:r w:rsidRPr="00AA1464">
        <w:t>for</w:t>
      </w:r>
      <w:proofErr w:type="gramEnd"/>
      <w:r w:rsidRPr="00AA1464">
        <w:t xml:space="preserve"> (</w:t>
      </w:r>
      <w:proofErr w:type="spellStart"/>
      <w:r w:rsidRPr="00AA1464">
        <w:t>current_proc</w:t>
      </w:r>
      <w:proofErr w:type="spellEnd"/>
      <w:r w:rsidRPr="00AA1464">
        <w:t xml:space="preserve"> = 1; </w:t>
      </w:r>
      <w:proofErr w:type="spellStart"/>
      <w:r w:rsidRPr="00AA1464">
        <w:t>current_proc</w:t>
      </w:r>
      <w:proofErr w:type="spellEnd"/>
      <w:r w:rsidRPr="00AA1464">
        <w:t xml:space="preserve"> &lt; </w:t>
      </w:r>
      <w:proofErr w:type="spellStart"/>
      <w:r w:rsidRPr="00AA1464">
        <w:t>num_procs</w:t>
      </w:r>
      <w:proofErr w:type="spellEnd"/>
      <w:r w:rsidRPr="00AA1464">
        <w:t xml:space="preserve">; </w:t>
      </w:r>
      <w:proofErr w:type="spellStart"/>
      <w:r w:rsidRPr="00AA1464">
        <w:t>current_proc</w:t>
      </w:r>
      <w:proofErr w:type="spellEnd"/>
      <w:r w:rsidRPr="00AA1464">
        <w:t>++)</w:t>
      </w:r>
    </w:p>
    <w:p w:rsidR="00980B37" w:rsidRPr="00AA1464" w:rsidRDefault="00980B37" w:rsidP="00806510">
      <w:pPr>
        <w:spacing w:after="0" w:line="240" w:lineRule="auto"/>
        <w:ind w:left="720"/>
      </w:pPr>
      <w:r w:rsidRPr="00AA1464">
        <w:t>{</w:t>
      </w:r>
    </w:p>
    <w:p w:rsidR="00980B37" w:rsidRPr="00AA1464" w:rsidRDefault="00980B37" w:rsidP="00806510">
      <w:pPr>
        <w:spacing w:after="0" w:line="240" w:lineRule="auto"/>
        <w:ind w:left="1440"/>
      </w:pPr>
      <w:proofErr w:type="spellStart"/>
      <w:r w:rsidRPr="00AA1464">
        <w:t>lower_ind</w:t>
      </w:r>
      <w:proofErr w:type="spellEnd"/>
      <w:r w:rsidRPr="00AA1464">
        <w:t xml:space="preserve"> = </w:t>
      </w:r>
      <w:proofErr w:type="spellStart"/>
      <w:r w:rsidRPr="00AA1464">
        <w:t>size_to_sum</w:t>
      </w:r>
      <w:proofErr w:type="spellEnd"/>
      <w:r w:rsidRPr="00AA1464">
        <w:t xml:space="preserve"> * </w:t>
      </w:r>
      <w:proofErr w:type="spellStart"/>
      <w:r w:rsidRPr="00AA1464">
        <w:t>current_proc</w:t>
      </w:r>
      <w:proofErr w:type="spellEnd"/>
      <w:r w:rsidRPr="00AA1464">
        <w:t>;</w:t>
      </w:r>
    </w:p>
    <w:p w:rsidR="00980B37" w:rsidRPr="00AA1464" w:rsidRDefault="00980B37" w:rsidP="00806510">
      <w:pPr>
        <w:spacing w:after="0" w:line="240" w:lineRule="auto"/>
        <w:ind w:left="1440"/>
      </w:pPr>
      <w:proofErr w:type="spellStart"/>
      <w:r w:rsidRPr="00AA1464">
        <w:t>upper_ind</w:t>
      </w:r>
      <w:proofErr w:type="spellEnd"/>
      <w:r w:rsidRPr="00AA1464">
        <w:t xml:space="preserve"> = </w:t>
      </w:r>
      <w:proofErr w:type="spellStart"/>
      <w:r w:rsidRPr="00AA1464">
        <w:t>size_to_sum</w:t>
      </w:r>
      <w:proofErr w:type="spellEnd"/>
      <w:r w:rsidRPr="00AA1464">
        <w:t xml:space="preserve"> * (</w:t>
      </w:r>
      <w:proofErr w:type="spellStart"/>
      <w:r w:rsidRPr="00AA1464">
        <w:t>current_proc</w:t>
      </w:r>
      <w:proofErr w:type="spellEnd"/>
      <w:r w:rsidRPr="00AA1464">
        <w:t xml:space="preserve"> + 1);</w:t>
      </w:r>
    </w:p>
    <w:p w:rsidR="00980B37" w:rsidRPr="00AA1464" w:rsidRDefault="00980B37" w:rsidP="00806510">
      <w:pPr>
        <w:spacing w:after="0" w:line="240" w:lineRule="auto"/>
        <w:ind w:left="1440"/>
      </w:pPr>
      <w:proofErr w:type="gramStart"/>
      <w:r w:rsidRPr="00AA1464">
        <w:t>SEND(</w:t>
      </w:r>
      <w:proofErr w:type="spellStart"/>
      <w:proofErr w:type="gramEnd"/>
      <w:r w:rsidRPr="00AA1464">
        <w:t>current_proc</w:t>
      </w:r>
      <w:proofErr w:type="spellEnd"/>
      <w:r w:rsidRPr="00AA1464">
        <w:t xml:space="preserve">, </w:t>
      </w:r>
      <w:proofErr w:type="spellStart"/>
      <w:r w:rsidRPr="00AA1464">
        <w:t>size_to_sum</w:t>
      </w:r>
      <w:proofErr w:type="spellEnd"/>
      <w:r w:rsidRPr="00AA1464">
        <w:t>);</w:t>
      </w:r>
    </w:p>
    <w:p w:rsidR="00980B37" w:rsidRPr="00AA1464" w:rsidRDefault="00980B37" w:rsidP="00806510">
      <w:pPr>
        <w:spacing w:after="0" w:line="240" w:lineRule="auto"/>
        <w:ind w:left="1440"/>
      </w:pPr>
      <w:proofErr w:type="gramStart"/>
      <w:r w:rsidRPr="00AA1464">
        <w:t>SEND(</w:t>
      </w:r>
      <w:proofErr w:type="spellStart"/>
      <w:proofErr w:type="gramEnd"/>
      <w:r w:rsidRPr="00AA1464">
        <w:t>current_proc</w:t>
      </w:r>
      <w:proofErr w:type="spellEnd"/>
      <w:r w:rsidRPr="00AA1464">
        <w:t xml:space="preserve">, </w:t>
      </w:r>
      <w:proofErr w:type="spellStart"/>
      <w:r w:rsidRPr="00AA1464">
        <w:t>array_to_sum</w:t>
      </w:r>
      <w:proofErr w:type="spellEnd"/>
      <w:r w:rsidRPr="00AA1464">
        <w:t>[</w:t>
      </w:r>
      <w:proofErr w:type="spellStart"/>
      <w:r w:rsidRPr="00AA1464">
        <w:t>lower_ind:upper_ind</w:t>
      </w:r>
      <w:proofErr w:type="spellEnd"/>
      <w:r w:rsidRPr="00AA1464">
        <w:t>]);</w:t>
      </w:r>
    </w:p>
    <w:p w:rsidR="00980B37" w:rsidRPr="00AA1464" w:rsidRDefault="00980B37" w:rsidP="00806510">
      <w:pPr>
        <w:spacing w:after="0" w:line="240" w:lineRule="auto"/>
        <w:ind w:left="720"/>
      </w:pPr>
      <w:r w:rsidRPr="00AA1464">
        <w:t>}</w:t>
      </w:r>
    </w:p>
    <w:p w:rsidR="00980B37" w:rsidRPr="00AA1464" w:rsidRDefault="00980B37" w:rsidP="00806510">
      <w:pPr>
        <w:spacing w:after="0" w:line="240" w:lineRule="auto"/>
        <w:ind w:left="720"/>
      </w:pPr>
      <w:r w:rsidRPr="00AA1464">
        <w:t>//master nodes sums its part of the array</w:t>
      </w:r>
    </w:p>
    <w:p w:rsidR="00980B37" w:rsidRPr="00AA1464" w:rsidRDefault="00980B37" w:rsidP="00806510">
      <w:pPr>
        <w:spacing w:after="0" w:line="240" w:lineRule="auto"/>
        <w:ind w:left="720"/>
      </w:pPr>
      <w:proofErr w:type="gramStart"/>
      <w:r w:rsidRPr="00AA1464">
        <w:t>sum</w:t>
      </w:r>
      <w:proofErr w:type="gramEnd"/>
      <w:r w:rsidRPr="00AA1464">
        <w:t xml:space="preserve"> = 0;</w:t>
      </w:r>
    </w:p>
    <w:p w:rsidR="00980B37" w:rsidRPr="00AA1464" w:rsidRDefault="00980B37" w:rsidP="00806510">
      <w:pPr>
        <w:spacing w:after="0" w:line="240" w:lineRule="auto"/>
        <w:ind w:left="720"/>
      </w:pPr>
      <w:proofErr w:type="gramStart"/>
      <w:r w:rsidRPr="00AA1464">
        <w:t>for</w:t>
      </w:r>
      <w:proofErr w:type="gramEnd"/>
      <w:r w:rsidRPr="00AA1464">
        <w:t xml:space="preserve"> (k = 0; k &lt; </w:t>
      </w:r>
      <w:proofErr w:type="spellStart"/>
      <w:r w:rsidRPr="00AA1464">
        <w:t>size_to_sum</w:t>
      </w:r>
      <w:proofErr w:type="spellEnd"/>
      <w:r w:rsidRPr="00AA1464">
        <w:t>; k++)</w:t>
      </w:r>
    </w:p>
    <w:p w:rsidR="00980B37" w:rsidRPr="00AA1464" w:rsidRDefault="00980B37" w:rsidP="00806510">
      <w:pPr>
        <w:spacing w:after="0" w:line="240" w:lineRule="auto"/>
        <w:ind w:left="720"/>
      </w:pPr>
      <w:proofErr w:type="gramStart"/>
      <w:r w:rsidRPr="00AA1464">
        <w:t>sum</w:t>
      </w:r>
      <w:proofErr w:type="gramEnd"/>
      <w:r w:rsidRPr="00AA1464">
        <w:t xml:space="preserve"> += </w:t>
      </w:r>
      <w:proofErr w:type="spellStart"/>
      <w:r w:rsidRPr="00AA1464">
        <w:t>array_to_sum</w:t>
      </w:r>
      <w:proofErr w:type="spellEnd"/>
      <w:r w:rsidRPr="00AA1464">
        <w:t>[k];</w:t>
      </w:r>
    </w:p>
    <w:p w:rsidR="00980B37" w:rsidRPr="00AA1464" w:rsidRDefault="00980B37" w:rsidP="00806510">
      <w:pPr>
        <w:spacing w:after="0" w:line="240" w:lineRule="auto"/>
        <w:ind w:left="720"/>
      </w:pPr>
      <w:proofErr w:type="spellStart"/>
      <w:r w:rsidRPr="00AA1464">
        <w:t>global_sum</w:t>
      </w:r>
      <w:proofErr w:type="spellEnd"/>
      <w:r w:rsidRPr="00AA1464">
        <w:t xml:space="preserve"> = sum;</w:t>
      </w:r>
    </w:p>
    <w:p w:rsidR="00980B37" w:rsidRPr="00AA1464" w:rsidRDefault="00980B37" w:rsidP="00806510">
      <w:pPr>
        <w:spacing w:after="0" w:line="240" w:lineRule="auto"/>
        <w:ind w:left="720"/>
      </w:pPr>
      <w:proofErr w:type="gramStart"/>
      <w:r w:rsidRPr="00AA1464">
        <w:t>for</w:t>
      </w:r>
      <w:proofErr w:type="gramEnd"/>
      <w:r w:rsidRPr="00AA1464">
        <w:t xml:space="preserve"> (</w:t>
      </w:r>
      <w:proofErr w:type="spellStart"/>
      <w:r w:rsidRPr="00AA1464">
        <w:t>current_proc</w:t>
      </w:r>
      <w:proofErr w:type="spellEnd"/>
      <w:r w:rsidRPr="00AA1464">
        <w:t xml:space="preserve"> = 1; </w:t>
      </w:r>
      <w:proofErr w:type="spellStart"/>
      <w:r w:rsidRPr="00AA1464">
        <w:t>current_proc</w:t>
      </w:r>
      <w:proofErr w:type="spellEnd"/>
      <w:r w:rsidRPr="00AA1464">
        <w:t xml:space="preserve"> &lt; </w:t>
      </w:r>
      <w:proofErr w:type="spellStart"/>
      <w:r w:rsidRPr="00AA1464">
        <w:t>num_procs</w:t>
      </w:r>
      <w:proofErr w:type="spellEnd"/>
      <w:r w:rsidRPr="00AA1464">
        <w:t xml:space="preserve">; </w:t>
      </w:r>
      <w:proofErr w:type="spellStart"/>
      <w:r w:rsidRPr="00AA1464">
        <w:t>current_proc</w:t>
      </w:r>
      <w:proofErr w:type="spellEnd"/>
      <w:r w:rsidRPr="00AA1464">
        <w:t>++)</w:t>
      </w:r>
    </w:p>
    <w:p w:rsidR="00980B37" w:rsidRPr="00AA1464" w:rsidRDefault="00980B37" w:rsidP="00806510">
      <w:pPr>
        <w:spacing w:after="0" w:line="240" w:lineRule="auto"/>
        <w:ind w:left="720"/>
      </w:pPr>
      <w:r w:rsidRPr="00AA1464">
        <w:t>{</w:t>
      </w:r>
    </w:p>
    <w:p w:rsidR="00980B37" w:rsidRPr="00AA1464" w:rsidRDefault="00980B37" w:rsidP="00806510">
      <w:pPr>
        <w:spacing w:after="0" w:line="240" w:lineRule="auto"/>
        <w:ind w:left="1440"/>
      </w:pPr>
      <w:proofErr w:type="gramStart"/>
      <w:r w:rsidRPr="00AA1464">
        <w:t>RECEIVE(</w:t>
      </w:r>
      <w:proofErr w:type="spellStart"/>
      <w:proofErr w:type="gramEnd"/>
      <w:r w:rsidRPr="00AA1464">
        <w:t>current_proc</w:t>
      </w:r>
      <w:proofErr w:type="spellEnd"/>
      <w:r w:rsidRPr="00AA1464">
        <w:t xml:space="preserve">, </w:t>
      </w:r>
      <w:proofErr w:type="spellStart"/>
      <w:r w:rsidRPr="00AA1464">
        <w:t>local_sum</w:t>
      </w:r>
      <w:proofErr w:type="spellEnd"/>
      <w:r w:rsidRPr="00AA1464">
        <w:t>);</w:t>
      </w:r>
    </w:p>
    <w:p w:rsidR="00980B37" w:rsidRPr="00AA1464" w:rsidRDefault="00980B37" w:rsidP="00806510">
      <w:pPr>
        <w:spacing w:after="0" w:line="240" w:lineRule="auto"/>
        <w:ind w:left="1440"/>
      </w:pPr>
      <w:proofErr w:type="spellStart"/>
      <w:r w:rsidRPr="00AA1464">
        <w:t>global_sum</w:t>
      </w:r>
      <w:proofErr w:type="spellEnd"/>
      <w:r w:rsidRPr="00AA1464">
        <w:t xml:space="preserve"> += </w:t>
      </w:r>
      <w:proofErr w:type="spellStart"/>
      <w:r w:rsidRPr="00AA1464">
        <w:t>local_sum</w:t>
      </w:r>
      <w:proofErr w:type="spellEnd"/>
      <w:r w:rsidRPr="00AA1464">
        <w:t>;</w:t>
      </w:r>
    </w:p>
    <w:p w:rsidR="00980B37" w:rsidRPr="00AA1464" w:rsidRDefault="00980B37" w:rsidP="00806510">
      <w:pPr>
        <w:spacing w:after="0" w:line="240" w:lineRule="auto"/>
        <w:ind w:left="720"/>
      </w:pPr>
      <w:r w:rsidRPr="00AA1464">
        <w:t>}</w:t>
      </w:r>
    </w:p>
    <w:p w:rsidR="00980B37" w:rsidRPr="00AA1464" w:rsidRDefault="00980B37" w:rsidP="00806510">
      <w:pPr>
        <w:spacing w:after="0" w:line="240" w:lineRule="auto"/>
        <w:ind w:left="720"/>
      </w:pPr>
      <w:proofErr w:type="spellStart"/>
      <w:proofErr w:type="gramStart"/>
      <w:r w:rsidRPr="00AA1464">
        <w:t>printf</w:t>
      </w:r>
      <w:proofErr w:type="spellEnd"/>
      <w:r w:rsidRPr="00AA1464">
        <w:t>(</w:t>
      </w:r>
      <w:proofErr w:type="gramEnd"/>
      <w:r w:rsidRPr="00AA1464">
        <w:t xml:space="preserve">“sum is %d”, </w:t>
      </w:r>
      <w:proofErr w:type="spellStart"/>
      <w:r w:rsidRPr="00AA1464">
        <w:t>global_sum</w:t>
      </w:r>
      <w:proofErr w:type="spellEnd"/>
      <w:r w:rsidRPr="00AA1464">
        <w:t>);</w:t>
      </w:r>
    </w:p>
    <w:p w:rsidR="00980B37" w:rsidRPr="00AA1464" w:rsidRDefault="00980B37" w:rsidP="00806510">
      <w:pPr>
        <w:spacing w:after="0" w:line="240" w:lineRule="auto"/>
      </w:pPr>
      <w:r w:rsidRPr="00AA1464">
        <w:t>}</w:t>
      </w:r>
    </w:p>
    <w:p w:rsidR="00980B37" w:rsidRPr="00AA1464" w:rsidRDefault="00980B37" w:rsidP="00806510">
      <w:pPr>
        <w:spacing w:after="0" w:line="240" w:lineRule="auto"/>
      </w:pPr>
      <w:proofErr w:type="gramStart"/>
      <w:r w:rsidRPr="00AA1464">
        <w:t>else</w:t>
      </w:r>
      <w:proofErr w:type="gramEnd"/>
      <w:r w:rsidRPr="00AA1464">
        <w:t xml:space="preserve"> //any processor other than </w:t>
      </w:r>
      <w:proofErr w:type="spellStart"/>
      <w:r w:rsidRPr="00AA1464">
        <w:t>proc_num</w:t>
      </w:r>
      <w:proofErr w:type="spellEnd"/>
      <w:r w:rsidRPr="00AA1464">
        <w:t xml:space="preserve"> = 0 is a slave</w:t>
      </w:r>
    </w:p>
    <w:p w:rsidR="00980B37" w:rsidRPr="00AA1464" w:rsidRDefault="00980B37" w:rsidP="00806510">
      <w:pPr>
        <w:spacing w:after="0" w:line="240" w:lineRule="auto"/>
      </w:pPr>
      <w:r w:rsidRPr="00AA1464">
        <w:t>{</w:t>
      </w:r>
    </w:p>
    <w:p w:rsidR="00980B37" w:rsidRPr="00AA1464" w:rsidRDefault="00980B37" w:rsidP="00806510">
      <w:pPr>
        <w:spacing w:after="0" w:line="240" w:lineRule="auto"/>
        <w:ind w:left="720"/>
      </w:pPr>
      <w:proofErr w:type="gramStart"/>
      <w:r w:rsidRPr="00AA1464">
        <w:t>sum</w:t>
      </w:r>
      <w:proofErr w:type="gramEnd"/>
      <w:r w:rsidRPr="00AA1464">
        <w:t xml:space="preserve"> = 0;</w:t>
      </w:r>
    </w:p>
    <w:p w:rsidR="00980B37" w:rsidRPr="00AA1464" w:rsidRDefault="00980B37" w:rsidP="00806510">
      <w:pPr>
        <w:spacing w:after="0" w:line="240" w:lineRule="auto"/>
        <w:ind w:left="720"/>
      </w:pPr>
      <w:proofErr w:type="gramStart"/>
      <w:r w:rsidRPr="00AA1464">
        <w:t>RECEIVE(</w:t>
      </w:r>
      <w:proofErr w:type="gramEnd"/>
      <w:r w:rsidRPr="00AA1464">
        <w:t xml:space="preserve">0, </w:t>
      </w:r>
      <w:proofErr w:type="spellStart"/>
      <w:r w:rsidRPr="00AA1464">
        <w:t>size_to_sum</w:t>
      </w:r>
      <w:proofErr w:type="spellEnd"/>
      <w:r w:rsidRPr="00AA1464">
        <w:t>);</w:t>
      </w:r>
    </w:p>
    <w:p w:rsidR="00980B37" w:rsidRPr="00AA1464" w:rsidRDefault="00980B37" w:rsidP="00806510">
      <w:pPr>
        <w:spacing w:after="0" w:line="240" w:lineRule="auto"/>
        <w:ind w:left="720"/>
      </w:pPr>
      <w:proofErr w:type="gramStart"/>
      <w:r w:rsidRPr="00AA1464">
        <w:t>RECEIVE(</w:t>
      </w:r>
      <w:proofErr w:type="gramEnd"/>
      <w:r w:rsidRPr="00AA1464">
        <w:t xml:space="preserve">0, </w:t>
      </w:r>
      <w:proofErr w:type="spellStart"/>
      <w:r w:rsidRPr="00AA1464">
        <w:t>array_to_sum</w:t>
      </w:r>
      <w:proofErr w:type="spellEnd"/>
      <w:r w:rsidRPr="00AA1464">
        <w:t xml:space="preserve">[0 : </w:t>
      </w:r>
      <w:proofErr w:type="spellStart"/>
      <w:r w:rsidRPr="00AA1464">
        <w:t>size_to_sum</w:t>
      </w:r>
      <w:proofErr w:type="spellEnd"/>
      <w:r w:rsidRPr="00AA1464">
        <w:t>]);</w:t>
      </w:r>
    </w:p>
    <w:p w:rsidR="00980B37" w:rsidRPr="00AA1464" w:rsidRDefault="00980B37" w:rsidP="00806510">
      <w:pPr>
        <w:spacing w:after="0" w:line="240" w:lineRule="auto"/>
        <w:ind w:left="720"/>
      </w:pPr>
      <w:proofErr w:type="gramStart"/>
      <w:r w:rsidRPr="00AA1464">
        <w:t>for</w:t>
      </w:r>
      <w:proofErr w:type="gramEnd"/>
      <w:r w:rsidRPr="00AA1464">
        <w:t xml:space="preserve"> (k = 0; k &lt; </w:t>
      </w:r>
      <w:proofErr w:type="spellStart"/>
      <w:r w:rsidRPr="00AA1464">
        <w:t>size_to_sum</w:t>
      </w:r>
      <w:proofErr w:type="spellEnd"/>
      <w:r w:rsidRPr="00AA1464">
        <w:t>; k++)</w:t>
      </w:r>
    </w:p>
    <w:p w:rsidR="00980B37" w:rsidRPr="00AA1464" w:rsidRDefault="00980B37" w:rsidP="00806510">
      <w:pPr>
        <w:spacing w:after="0" w:line="240" w:lineRule="auto"/>
        <w:ind w:left="720"/>
      </w:pPr>
      <w:proofErr w:type="gramStart"/>
      <w:r w:rsidRPr="00AA1464">
        <w:t>sum</w:t>
      </w:r>
      <w:proofErr w:type="gramEnd"/>
      <w:r w:rsidRPr="00AA1464">
        <w:t xml:space="preserve"> += </w:t>
      </w:r>
      <w:proofErr w:type="spellStart"/>
      <w:r w:rsidRPr="00AA1464">
        <w:t>array_to_sum</w:t>
      </w:r>
      <w:proofErr w:type="spellEnd"/>
      <w:r w:rsidRPr="00AA1464">
        <w:t>[k];</w:t>
      </w:r>
    </w:p>
    <w:p w:rsidR="00980B37" w:rsidRPr="00AA1464" w:rsidRDefault="00980B37" w:rsidP="00806510">
      <w:pPr>
        <w:spacing w:after="0" w:line="240" w:lineRule="auto"/>
        <w:ind w:left="720"/>
      </w:pPr>
      <w:proofErr w:type="gramStart"/>
      <w:r w:rsidRPr="00AA1464">
        <w:t>SEND(</w:t>
      </w:r>
      <w:proofErr w:type="gramEnd"/>
      <w:r w:rsidRPr="00AA1464">
        <w:t>0, sum);</w:t>
      </w:r>
    </w:p>
    <w:p w:rsidR="00980B37" w:rsidRPr="00AA1464" w:rsidRDefault="00980B37" w:rsidP="00806510">
      <w:pPr>
        <w:spacing w:after="0" w:line="240" w:lineRule="auto"/>
      </w:pPr>
      <w:r w:rsidRPr="00AA1464">
        <w:t>}</w:t>
      </w:r>
    </w:p>
    <w:p w:rsidR="00980B37" w:rsidRPr="00AA1464" w:rsidRDefault="00980B37" w:rsidP="00806510">
      <w:pPr>
        <w:spacing w:after="0" w:line="240" w:lineRule="auto"/>
      </w:pPr>
      <w:r w:rsidRPr="00AA1464">
        <w:t>END;</w:t>
      </w:r>
    </w:p>
    <w:p w:rsidR="00A54588" w:rsidRDefault="00A54588" w:rsidP="002B6173">
      <w:pPr>
        <w:spacing w:after="0" w:line="240" w:lineRule="auto"/>
      </w:pPr>
    </w:p>
    <w:p w:rsidR="00AA479E" w:rsidRDefault="00AA479E" w:rsidP="00E927EC">
      <w:r>
        <w:t>Q. Message passing systems</w:t>
      </w:r>
    </w:p>
    <w:p w:rsidR="00AA479E" w:rsidRDefault="00AA479E" w:rsidP="00AA479E">
      <w:r>
        <w:t>a. Consider a following program for parallel multiplication using a message passing parallel system. Assume that the numbers to multiply are stored on an external device (such as hard drive).</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proofErr w:type="gramStart"/>
      <w:r>
        <w:rPr>
          <w:sz w:val="18"/>
          <w:szCs w:val="18"/>
        </w:rPr>
        <w:t>size</w:t>
      </w:r>
      <w:proofErr w:type="gramEnd"/>
      <w:r>
        <w:rPr>
          <w:rFonts w:ascii="Courier New" w:hAnsi="Courier New"/>
          <w:sz w:val="18"/>
          <w:szCs w:val="18"/>
        </w:rPr>
        <w:t xml:space="preserve"> = 100000;</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 xml:space="preserve">INITIALIZE; //assign </w:t>
      </w:r>
      <w:proofErr w:type="spellStart"/>
      <w:r>
        <w:rPr>
          <w:rFonts w:ascii="Courier New" w:hAnsi="Courier New"/>
          <w:sz w:val="18"/>
          <w:szCs w:val="18"/>
        </w:rPr>
        <w:t>proc_num</w:t>
      </w:r>
      <w:proofErr w:type="spellEnd"/>
      <w:r>
        <w:rPr>
          <w:rFonts w:ascii="Courier New" w:hAnsi="Courier New"/>
          <w:sz w:val="18"/>
          <w:szCs w:val="18"/>
        </w:rPr>
        <w:t xml:space="preserve"> and </w:t>
      </w:r>
      <w:proofErr w:type="spellStart"/>
      <w:r>
        <w:rPr>
          <w:rFonts w:ascii="Courier New" w:hAnsi="Courier New"/>
          <w:sz w:val="18"/>
          <w:szCs w:val="18"/>
        </w:rPr>
        <w:t>num_procs</w:t>
      </w:r>
      <w:proofErr w:type="spellEnd"/>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proofErr w:type="gramStart"/>
      <w:r>
        <w:rPr>
          <w:rFonts w:ascii="Courier New" w:hAnsi="Courier New"/>
          <w:sz w:val="18"/>
          <w:szCs w:val="18"/>
        </w:rPr>
        <w:t>if</w:t>
      </w:r>
      <w:proofErr w:type="gramEnd"/>
      <w:r>
        <w:rPr>
          <w:rFonts w:ascii="Courier New" w:hAnsi="Courier New"/>
          <w:sz w:val="18"/>
          <w:szCs w:val="18"/>
        </w:rPr>
        <w:t xml:space="preserve"> (</w:t>
      </w:r>
      <w:proofErr w:type="spellStart"/>
      <w:r>
        <w:rPr>
          <w:rFonts w:ascii="Courier New" w:hAnsi="Courier New"/>
          <w:sz w:val="18"/>
          <w:szCs w:val="18"/>
        </w:rPr>
        <w:t>proc_num</w:t>
      </w:r>
      <w:proofErr w:type="spellEnd"/>
      <w:r>
        <w:rPr>
          <w:rFonts w:ascii="Courier New" w:hAnsi="Courier New"/>
          <w:sz w:val="18"/>
          <w:szCs w:val="18"/>
        </w:rPr>
        <w:t xml:space="preserve"> == 0) //processor with a </w:t>
      </w:r>
      <w:proofErr w:type="spellStart"/>
      <w:r>
        <w:rPr>
          <w:rFonts w:ascii="Courier New" w:hAnsi="Courier New"/>
          <w:sz w:val="18"/>
          <w:szCs w:val="18"/>
        </w:rPr>
        <w:t>proc_num</w:t>
      </w:r>
      <w:proofErr w:type="spellEnd"/>
      <w:r>
        <w:rPr>
          <w:rFonts w:ascii="Courier New" w:hAnsi="Courier New"/>
          <w:sz w:val="18"/>
          <w:szCs w:val="18"/>
        </w:rPr>
        <w:t xml:space="preserve"> of 0 is the master, </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//which sends out messages and multiplies the result</w:t>
      </w:r>
    </w:p>
    <w:p w:rsidR="00AA479E" w:rsidRPr="0037233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lang w:val="pt-BR"/>
        </w:rPr>
      </w:pPr>
      <w:r w:rsidRPr="0037233E">
        <w:rPr>
          <w:rFonts w:ascii="Courier New" w:hAnsi="Courier New"/>
          <w:sz w:val="18"/>
          <w:szCs w:val="18"/>
          <w:lang w:val="pt-BR"/>
        </w:rPr>
        <w:t>{</w:t>
      </w:r>
    </w:p>
    <w:p w:rsidR="00AA479E" w:rsidRPr="0037233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lang w:val="pt-BR"/>
        </w:rPr>
      </w:pPr>
      <w:r w:rsidRPr="0037233E">
        <w:rPr>
          <w:rFonts w:ascii="Courier New" w:hAnsi="Courier New"/>
          <w:sz w:val="18"/>
          <w:szCs w:val="18"/>
          <w:lang w:val="pt-BR"/>
        </w:rPr>
        <w:tab/>
        <w:t>n= N/num_procs;</w:t>
      </w:r>
    </w:p>
    <w:p w:rsidR="00AA479E" w:rsidRPr="0037233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lang w:val="pt-BR"/>
        </w:rPr>
      </w:pPr>
      <w:r w:rsidRPr="0037233E">
        <w:rPr>
          <w:rFonts w:ascii="Courier New" w:hAnsi="Courier New"/>
          <w:sz w:val="18"/>
          <w:szCs w:val="18"/>
          <w:lang w:val="pt-BR"/>
        </w:rPr>
        <w:tab/>
        <w:t xml:space="preserve">global_result = </w:t>
      </w:r>
      <w:r>
        <w:rPr>
          <w:rFonts w:ascii="Courier New" w:hAnsi="Courier New"/>
          <w:sz w:val="18"/>
          <w:szCs w:val="18"/>
          <w:lang w:val="pt-BR"/>
        </w:rPr>
        <w:t>1</w:t>
      </w:r>
      <w:r w:rsidRPr="0037233E">
        <w:rPr>
          <w:rFonts w:ascii="Courier New" w:hAnsi="Courier New"/>
          <w:sz w:val="18"/>
          <w:szCs w:val="18"/>
          <w:lang w:val="pt-BR"/>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sidRPr="0037233E">
        <w:rPr>
          <w:rFonts w:ascii="Courier New" w:hAnsi="Courier New"/>
          <w:sz w:val="18"/>
          <w:szCs w:val="18"/>
          <w:lang w:val="pt-BR"/>
        </w:rPr>
        <w:tab/>
      </w:r>
      <w:proofErr w:type="gramStart"/>
      <w:r>
        <w:rPr>
          <w:rFonts w:ascii="Courier New" w:hAnsi="Courier New"/>
          <w:sz w:val="18"/>
          <w:szCs w:val="18"/>
        </w:rPr>
        <w:t>while</w:t>
      </w:r>
      <w:proofErr w:type="gramEnd"/>
      <w:r>
        <w:rPr>
          <w:rFonts w:ascii="Courier New" w:hAnsi="Courier New"/>
          <w:sz w:val="18"/>
          <w:szCs w:val="18"/>
        </w:rPr>
        <w:t xml:space="preserve"> (!</w:t>
      </w:r>
      <w:proofErr w:type="spellStart"/>
      <w:r>
        <w:rPr>
          <w:rFonts w:ascii="Courier New" w:hAnsi="Courier New"/>
          <w:sz w:val="18"/>
          <w:szCs w:val="18"/>
        </w:rPr>
        <w:t>eof</w:t>
      </w:r>
      <w:proofErr w:type="spellEnd"/>
      <w:r>
        <w:rPr>
          <w:rFonts w:ascii="Courier New" w:hAnsi="Courier New"/>
          <w:sz w:val="18"/>
          <w:szCs w:val="18"/>
        </w:rPr>
        <w:t>()) // continue until the end of the file containing the numbers to multiply</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proofErr w:type="spellStart"/>
      <w:proofErr w:type="gramStart"/>
      <w:r>
        <w:rPr>
          <w:rFonts w:ascii="Courier New" w:hAnsi="Courier New"/>
          <w:sz w:val="18"/>
          <w:szCs w:val="18"/>
        </w:rPr>
        <w:t>lmult</w:t>
      </w:r>
      <w:proofErr w:type="spellEnd"/>
      <w:proofErr w:type="gramEnd"/>
      <w:r>
        <w:rPr>
          <w:rFonts w:ascii="Courier New" w:hAnsi="Courier New"/>
          <w:sz w:val="18"/>
          <w:szCs w:val="18"/>
        </w:rPr>
        <w:t xml:space="preserve"> = 1;</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proofErr w:type="spellStart"/>
      <w:r>
        <w:rPr>
          <w:rFonts w:ascii="Courier New" w:hAnsi="Courier New"/>
          <w:sz w:val="18"/>
          <w:szCs w:val="18"/>
        </w:rPr>
        <w:t>read_</w:t>
      </w:r>
      <w:proofErr w:type="gramStart"/>
      <w:r>
        <w:rPr>
          <w:rFonts w:ascii="Courier New" w:hAnsi="Courier New"/>
          <w:sz w:val="18"/>
          <w:szCs w:val="18"/>
        </w:rPr>
        <w:t>array</w:t>
      </w:r>
      <w:proofErr w:type="spellEnd"/>
      <w:r>
        <w:rPr>
          <w:rFonts w:ascii="Courier New" w:hAnsi="Courier New"/>
          <w:sz w:val="18"/>
          <w:szCs w:val="18"/>
        </w:rPr>
        <w:t>(</w:t>
      </w:r>
      <w:proofErr w:type="spellStart"/>
      <w:proofErr w:type="gramEnd"/>
      <w:r>
        <w:rPr>
          <w:rFonts w:ascii="Courier New" w:hAnsi="Courier New"/>
          <w:sz w:val="18"/>
          <w:szCs w:val="18"/>
        </w:rPr>
        <w:t>array_to_multiply</w:t>
      </w:r>
      <w:proofErr w:type="spellEnd"/>
      <w:r>
        <w:rPr>
          <w:rFonts w:ascii="Courier New" w:hAnsi="Courier New"/>
          <w:sz w:val="18"/>
          <w:szCs w:val="18"/>
        </w:rPr>
        <w:t xml:space="preserve">, size); //read the array and array size from file </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proofErr w:type="spellStart"/>
      <w:r>
        <w:rPr>
          <w:rFonts w:ascii="Courier New" w:hAnsi="Courier New"/>
          <w:sz w:val="18"/>
          <w:szCs w:val="18"/>
        </w:rPr>
        <w:t>size_to_multiply</w:t>
      </w:r>
      <w:proofErr w:type="spellEnd"/>
      <w:r>
        <w:rPr>
          <w:rFonts w:ascii="Courier New" w:hAnsi="Courier New"/>
          <w:sz w:val="18"/>
          <w:szCs w:val="18"/>
        </w:rPr>
        <w:t xml:space="preserve"> = size/</w:t>
      </w:r>
      <w:proofErr w:type="spellStart"/>
      <w:r>
        <w:rPr>
          <w:rFonts w:ascii="Courier New" w:hAnsi="Courier New"/>
          <w:sz w:val="18"/>
          <w:szCs w:val="18"/>
        </w:rPr>
        <w:t>num_procs</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lastRenderedPageBreak/>
        <w:tab/>
      </w:r>
      <w:r>
        <w:rPr>
          <w:rFonts w:ascii="Courier New" w:hAnsi="Courier New"/>
          <w:sz w:val="18"/>
          <w:szCs w:val="18"/>
        </w:rPr>
        <w:tab/>
      </w:r>
      <w:proofErr w:type="gramStart"/>
      <w:r>
        <w:rPr>
          <w:rFonts w:ascii="Courier New" w:hAnsi="Courier New"/>
          <w:sz w:val="18"/>
          <w:szCs w:val="18"/>
        </w:rPr>
        <w:t>for</w:t>
      </w:r>
      <w:proofErr w:type="gramEnd"/>
      <w:r>
        <w:rPr>
          <w:rFonts w:ascii="Courier New" w:hAnsi="Courier New"/>
          <w:sz w:val="18"/>
          <w:szCs w:val="18"/>
        </w:rPr>
        <w:t xml:space="preserve"> (</w:t>
      </w:r>
      <w:proofErr w:type="spellStart"/>
      <w:r>
        <w:rPr>
          <w:rFonts w:ascii="Courier New" w:hAnsi="Courier New"/>
          <w:sz w:val="18"/>
          <w:szCs w:val="18"/>
        </w:rPr>
        <w:t>current_proc</w:t>
      </w:r>
      <w:proofErr w:type="spellEnd"/>
      <w:r>
        <w:rPr>
          <w:rFonts w:ascii="Courier New" w:hAnsi="Courier New"/>
          <w:sz w:val="18"/>
          <w:szCs w:val="18"/>
        </w:rPr>
        <w:t xml:space="preserve"> = 1; </w:t>
      </w:r>
      <w:proofErr w:type="spellStart"/>
      <w:r>
        <w:rPr>
          <w:rFonts w:ascii="Courier New" w:hAnsi="Courier New"/>
          <w:sz w:val="18"/>
          <w:szCs w:val="18"/>
        </w:rPr>
        <w:t>current_proc</w:t>
      </w:r>
      <w:proofErr w:type="spellEnd"/>
      <w:r>
        <w:rPr>
          <w:rFonts w:ascii="Courier New" w:hAnsi="Courier New"/>
          <w:sz w:val="18"/>
          <w:szCs w:val="18"/>
        </w:rPr>
        <w:t xml:space="preserve"> &lt; </w:t>
      </w:r>
      <w:proofErr w:type="spellStart"/>
      <w:r>
        <w:rPr>
          <w:rFonts w:ascii="Courier New" w:hAnsi="Courier New"/>
          <w:sz w:val="18"/>
          <w:szCs w:val="18"/>
        </w:rPr>
        <w:t>num_procs</w:t>
      </w:r>
      <w:proofErr w:type="spellEnd"/>
      <w:r>
        <w:rPr>
          <w:rFonts w:ascii="Courier New" w:hAnsi="Courier New"/>
          <w:sz w:val="18"/>
          <w:szCs w:val="18"/>
        </w:rPr>
        <w:t xml:space="preserve">; </w:t>
      </w:r>
      <w:proofErr w:type="spellStart"/>
      <w:r>
        <w:rPr>
          <w:rFonts w:ascii="Courier New" w:hAnsi="Courier New"/>
          <w:sz w:val="18"/>
          <w:szCs w:val="18"/>
        </w:rPr>
        <w:t>current_proc</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r>
        <w:rPr>
          <w:rFonts w:ascii="Courier New" w:hAnsi="Courier New"/>
          <w:sz w:val="18"/>
          <w:szCs w:val="18"/>
        </w:rPr>
        <w:tab/>
      </w:r>
      <w:proofErr w:type="spellStart"/>
      <w:r>
        <w:rPr>
          <w:rFonts w:ascii="Courier New" w:hAnsi="Courier New"/>
          <w:sz w:val="18"/>
          <w:szCs w:val="18"/>
        </w:rPr>
        <w:t>lower_ind</w:t>
      </w:r>
      <w:proofErr w:type="spellEnd"/>
      <w:r>
        <w:rPr>
          <w:rFonts w:ascii="Courier New" w:hAnsi="Courier New"/>
          <w:sz w:val="18"/>
          <w:szCs w:val="18"/>
        </w:rPr>
        <w:t xml:space="preserve"> = </w:t>
      </w:r>
      <w:proofErr w:type="spellStart"/>
      <w:r>
        <w:rPr>
          <w:rFonts w:ascii="Courier New" w:hAnsi="Courier New"/>
          <w:sz w:val="18"/>
          <w:szCs w:val="18"/>
        </w:rPr>
        <w:t>size_to_multiply</w:t>
      </w:r>
      <w:proofErr w:type="spellEnd"/>
      <w:r>
        <w:rPr>
          <w:rFonts w:ascii="Courier New" w:hAnsi="Courier New"/>
          <w:sz w:val="18"/>
          <w:szCs w:val="18"/>
        </w:rPr>
        <w:t xml:space="preserve"> * </w:t>
      </w:r>
      <w:proofErr w:type="spellStart"/>
      <w:r>
        <w:rPr>
          <w:rFonts w:ascii="Courier New" w:hAnsi="Courier New"/>
          <w:sz w:val="18"/>
          <w:szCs w:val="18"/>
        </w:rPr>
        <w:t>current_proc</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r>
        <w:rPr>
          <w:rFonts w:ascii="Courier New" w:hAnsi="Courier New"/>
          <w:sz w:val="18"/>
          <w:szCs w:val="18"/>
        </w:rPr>
        <w:tab/>
      </w:r>
      <w:proofErr w:type="spellStart"/>
      <w:r>
        <w:rPr>
          <w:rFonts w:ascii="Courier New" w:hAnsi="Courier New"/>
          <w:sz w:val="18"/>
          <w:szCs w:val="18"/>
        </w:rPr>
        <w:t>upper_ind</w:t>
      </w:r>
      <w:proofErr w:type="spellEnd"/>
      <w:r>
        <w:rPr>
          <w:rFonts w:ascii="Courier New" w:hAnsi="Courier New"/>
          <w:sz w:val="18"/>
          <w:szCs w:val="18"/>
        </w:rPr>
        <w:t xml:space="preserve"> = </w:t>
      </w:r>
      <w:proofErr w:type="spellStart"/>
      <w:r>
        <w:rPr>
          <w:rFonts w:ascii="Courier New" w:hAnsi="Courier New"/>
          <w:sz w:val="18"/>
          <w:szCs w:val="18"/>
        </w:rPr>
        <w:t>size_to_multiply</w:t>
      </w:r>
      <w:proofErr w:type="spellEnd"/>
      <w:r>
        <w:rPr>
          <w:rFonts w:ascii="Courier New" w:hAnsi="Courier New"/>
          <w:sz w:val="18"/>
          <w:szCs w:val="18"/>
        </w:rPr>
        <w:t xml:space="preserve"> * (</w:t>
      </w:r>
      <w:proofErr w:type="spellStart"/>
      <w:r>
        <w:rPr>
          <w:rFonts w:ascii="Courier New" w:hAnsi="Courier New"/>
          <w:sz w:val="18"/>
          <w:szCs w:val="18"/>
        </w:rPr>
        <w:t>current_proc</w:t>
      </w:r>
      <w:proofErr w:type="spellEnd"/>
      <w:r>
        <w:rPr>
          <w:rFonts w:ascii="Courier New" w:hAnsi="Courier New"/>
          <w:sz w:val="18"/>
          <w:szCs w:val="18"/>
        </w:rPr>
        <w:t xml:space="preserve"> + 1);</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r>
        <w:rPr>
          <w:rFonts w:ascii="Courier New" w:hAnsi="Courier New"/>
          <w:sz w:val="18"/>
          <w:szCs w:val="18"/>
        </w:rPr>
        <w:tab/>
      </w:r>
      <w:proofErr w:type="gramStart"/>
      <w:r>
        <w:rPr>
          <w:rFonts w:ascii="Courier New" w:hAnsi="Courier New"/>
          <w:sz w:val="18"/>
          <w:szCs w:val="18"/>
        </w:rPr>
        <w:t>SEND(</w:t>
      </w:r>
      <w:proofErr w:type="spellStart"/>
      <w:proofErr w:type="gramEnd"/>
      <w:r>
        <w:rPr>
          <w:rFonts w:ascii="Courier New" w:hAnsi="Courier New"/>
          <w:sz w:val="18"/>
          <w:szCs w:val="18"/>
        </w:rPr>
        <w:t>current_proc</w:t>
      </w:r>
      <w:proofErr w:type="spellEnd"/>
      <w:r>
        <w:rPr>
          <w:rFonts w:ascii="Courier New" w:hAnsi="Courier New"/>
          <w:sz w:val="18"/>
          <w:szCs w:val="18"/>
        </w:rPr>
        <w:t xml:space="preserve">, </w:t>
      </w:r>
      <w:proofErr w:type="spellStart"/>
      <w:r>
        <w:rPr>
          <w:rFonts w:ascii="Courier New" w:hAnsi="Courier New"/>
          <w:sz w:val="18"/>
          <w:szCs w:val="18"/>
        </w:rPr>
        <w:t>size_to_multiply</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r>
        <w:rPr>
          <w:rFonts w:ascii="Courier New" w:hAnsi="Courier New"/>
          <w:sz w:val="18"/>
          <w:szCs w:val="18"/>
        </w:rPr>
        <w:tab/>
      </w:r>
      <w:proofErr w:type="gramStart"/>
      <w:r>
        <w:rPr>
          <w:rFonts w:ascii="Courier New" w:hAnsi="Courier New"/>
          <w:sz w:val="18"/>
          <w:szCs w:val="18"/>
        </w:rPr>
        <w:t>SEND(</w:t>
      </w:r>
      <w:proofErr w:type="spellStart"/>
      <w:proofErr w:type="gramEnd"/>
      <w:r>
        <w:rPr>
          <w:rFonts w:ascii="Courier New" w:hAnsi="Courier New"/>
          <w:sz w:val="18"/>
          <w:szCs w:val="18"/>
        </w:rPr>
        <w:t>current_proc</w:t>
      </w:r>
      <w:proofErr w:type="spellEnd"/>
      <w:r>
        <w:rPr>
          <w:rFonts w:ascii="Courier New" w:hAnsi="Courier New"/>
          <w:sz w:val="18"/>
          <w:szCs w:val="18"/>
        </w:rPr>
        <w:t xml:space="preserve">, </w:t>
      </w:r>
      <w:proofErr w:type="spellStart"/>
      <w:r>
        <w:rPr>
          <w:rFonts w:ascii="Courier New" w:hAnsi="Courier New"/>
          <w:sz w:val="18"/>
          <w:szCs w:val="18"/>
        </w:rPr>
        <w:t>array_to_multiply</w:t>
      </w:r>
      <w:proofErr w:type="spellEnd"/>
      <w:r>
        <w:rPr>
          <w:rFonts w:ascii="Courier New" w:hAnsi="Courier New"/>
          <w:sz w:val="18"/>
          <w:szCs w:val="18"/>
        </w:rPr>
        <w:t>[</w:t>
      </w:r>
      <w:proofErr w:type="spellStart"/>
      <w:r>
        <w:rPr>
          <w:rFonts w:ascii="Courier New" w:hAnsi="Courier New"/>
          <w:sz w:val="18"/>
          <w:szCs w:val="18"/>
        </w:rPr>
        <w:t>lower_ind:upper_ind</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t>//master nodes multiplies its part of the array</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proofErr w:type="gramStart"/>
      <w:r>
        <w:rPr>
          <w:rFonts w:ascii="Courier New" w:hAnsi="Courier New"/>
          <w:sz w:val="18"/>
          <w:szCs w:val="18"/>
        </w:rPr>
        <w:t>for</w:t>
      </w:r>
      <w:proofErr w:type="gramEnd"/>
      <w:r>
        <w:rPr>
          <w:rFonts w:ascii="Courier New" w:hAnsi="Courier New"/>
          <w:sz w:val="18"/>
          <w:szCs w:val="18"/>
        </w:rPr>
        <w:t xml:space="preserve"> (k = 0; k &lt; </w:t>
      </w:r>
      <w:proofErr w:type="spellStart"/>
      <w:r>
        <w:rPr>
          <w:rFonts w:ascii="Courier New" w:hAnsi="Courier New"/>
          <w:sz w:val="18"/>
          <w:szCs w:val="18"/>
        </w:rPr>
        <w:t>size_to_multiply</w:t>
      </w:r>
      <w:proofErr w:type="spellEnd"/>
      <w:r>
        <w:rPr>
          <w:rFonts w:ascii="Courier New" w:hAnsi="Courier New"/>
          <w:sz w:val="18"/>
          <w:szCs w:val="18"/>
        </w:rPr>
        <w:t>; k++)</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r>
        <w:rPr>
          <w:rFonts w:ascii="Courier New" w:hAnsi="Courier New"/>
          <w:sz w:val="18"/>
          <w:szCs w:val="18"/>
        </w:rPr>
        <w:tab/>
      </w:r>
      <w:proofErr w:type="spellStart"/>
      <w:proofErr w:type="gramStart"/>
      <w:r>
        <w:rPr>
          <w:rFonts w:ascii="Courier New" w:hAnsi="Courier New"/>
          <w:sz w:val="18"/>
          <w:szCs w:val="18"/>
        </w:rPr>
        <w:t>lmult</w:t>
      </w:r>
      <w:proofErr w:type="spellEnd"/>
      <w:proofErr w:type="gramEnd"/>
      <w:r>
        <w:rPr>
          <w:rFonts w:ascii="Courier New" w:hAnsi="Courier New"/>
          <w:sz w:val="18"/>
          <w:szCs w:val="18"/>
        </w:rPr>
        <w:t xml:space="preserve"> *= </w:t>
      </w:r>
      <w:proofErr w:type="spellStart"/>
      <w:r>
        <w:rPr>
          <w:rFonts w:ascii="Courier New" w:hAnsi="Courier New"/>
          <w:sz w:val="18"/>
          <w:szCs w:val="18"/>
        </w:rPr>
        <w:t>array_to_multiply</w:t>
      </w:r>
      <w:proofErr w:type="spellEnd"/>
      <w:r>
        <w:rPr>
          <w:rFonts w:ascii="Courier New" w:hAnsi="Courier New"/>
          <w:sz w:val="18"/>
          <w:szCs w:val="18"/>
        </w:rPr>
        <w:t>[k];</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proofErr w:type="spellStart"/>
      <w:r>
        <w:rPr>
          <w:rFonts w:ascii="Courier New" w:hAnsi="Courier New"/>
          <w:sz w:val="18"/>
          <w:szCs w:val="18"/>
        </w:rPr>
        <w:t>global_mult</w:t>
      </w:r>
      <w:proofErr w:type="spellEnd"/>
      <w:r>
        <w:rPr>
          <w:rFonts w:ascii="Courier New" w:hAnsi="Courier New"/>
          <w:sz w:val="18"/>
          <w:szCs w:val="18"/>
        </w:rPr>
        <w:t xml:space="preserve"> *= </w:t>
      </w:r>
      <w:proofErr w:type="spellStart"/>
      <w:r>
        <w:rPr>
          <w:rFonts w:ascii="Courier New" w:hAnsi="Courier New"/>
          <w:sz w:val="18"/>
          <w:szCs w:val="18"/>
        </w:rPr>
        <w:t>lmult</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proofErr w:type="gramStart"/>
      <w:r>
        <w:rPr>
          <w:rFonts w:ascii="Courier New" w:hAnsi="Courier New"/>
          <w:sz w:val="18"/>
          <w:szCs w:val="18"/>
        </w:rPr>
        <w:t>for</w:t>
      </w:r>
      <w:proofErr w:type="gramEnd"/>
      <w:r>
        <w:rPr>
          <w:rFonts w:ascii="Courier New" w:hAnsi="Courier New"/>
          <w:sz w:val="18"/>
          <w:szCs w:val="18"/>
        </w:rPr>
        <w:t xml:space="preserve"> (</w:t>
      </w:r>
      <w:proofErr w:type="spellStart"/>
      <w:r>
        <w:rPr>
          <w:rFonts w:ascii="Courier New" w:hAnsi="Courier New"/>
          <w:sz w:val="18"/>
          <w:szCs w:val="18"/>
        </w:rPr>
        <w:t>current_proc</w:t>
      </w:r>
      <w:proofErr w:type="spellEnd"/>
      <w:r>
        <w:rPr>
          <w:rFonts w:ascii="Courier New" w:hAnsi="Courier New"/>
          <w:sz w:val="18"/>
          <w:szCs w:val="18"/>
        </w:rPr>
        <w:t xml:space="preserve"> = 1; </w:t>
      </w:r>
      <w:proofErr w:type="spellStart"/>
      <w:r>
        <w:rPr>
          <w:rFonts w:ascii="Courier New" w:hAnsi="Courier New"/>
          <w:sz w:val="18"/>
          <w:szCs w:val="18"/>
        </w:rPr>
        <w:t>current_proc</w:t>
      </w:r>
      <w:proofErr w:type="spellEnd"/>
      <w:r>
        <w:rPr>
          <w:rFonts w:ascii="Courier New" w:hAnsi="Courier New"/>
          <w:sz w:val="18"/>
          <w:szCs w:val="18"/>
        </w:rPr>
        <w:t xml:space="preserve"> &lt; </w:t>
      </w:r>
      <w:proofErr w:type="spellStart"/>
      <w:r>
        <w:rPr>
          <w:rFonts w:ascii="Courier New" w:hAnsi="Courier New"/>
          <w:sz w:val="18"/>
          <w:szCs w:val="18"/>
        </w:rPr>
        <w:t>num_procs</w:t>
      </w:r>
      <w:proofErr w:type="spellEnd"/>
      <w:r>
        <w:rPr>
          <w:rFonts w:ascii="Courier New" w:hAnsi="Courier New"/>
          <w:sz w:val="18"/>
          <w:szCs w:val="18"/>
        </w:rPr>
        <w:t xml:space="preserve">; </w:t>
      </w:r>
      <w:proofErr w:type="spellStart"/>
      <w:r>
        <w:rPr>
          <w:rFonts w:ascii="Courier New" w:hAnsi="Courier New"/>
          <w:sz w:val="18"/>
          <w:szCs w:val="18"/>
        </w:rPr>
        <w:t>current_proc</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r>
        <w:rPr>
          <w:rFonts w:ascii="Courier New" w:hAnsi="Courier New"/>
          <w:sz w:val="18"/>
          <w:szCs w:val="18"/>
        </w:rPr>
        <w:tab/>
      </w:r>
      <w:proofErr w:type="gramStart"/>
      <w:r>
        <w:rPr>
          <w:rFonts w:ascii="Courier New" w:hAnsi="Courier New"/>
          <w:sz w:val="18"/>
          <w:szCs w:val="18"/>
        </w:rPr>
        <w:t>RECEIVE(</w:t>
      </w:r>
      <w:proofErr w:type="spellStart"/>
      <w:proofErr w:type="gramEnd"/>
      <w:r>
        <w:rPr>
          <w:rFonts w:ascii="Courier New" w:hAnsi="Courier New"/>
          <w:sz w:val="18"/>
          <w:szCs w:val="18"/>
        </w:rPr>
        <w:t>current_proc</w:t>
      </w:r>
      <w:proofErr w:type="spellEnd"/>
      <w:r>
        <w:rPr>
          <w:rFonts w:ascii="Courier New" w:hAnsi="Courier New"/>
          <w:sz w:val="18"/>
          <w:szCs w:val="18"/>
        </w:rPr>
        <w:t xml:space="preserve">, </w:t>
      </w:r>
      <w:proofErr w:type="spellStart"/>
      <w:r>
        <w:rPr>
          <w:rFonts w:ascii="Courier New" w:hAnsi="Courier New"/>
          <w:sz w:val="18"/>
          <w:szCs w:val="18"/>
        </w:rPr>
        <w:t>local_mult</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r>
        <w:rPr>
          <w:rFonts w:ascii="Courier New" w:hAnsi="Courier New"/>
          <w:sz w:val="18"/>
          <w:szCs w:val="18"/>
        </w:rPr>
        <w:tab/>
      </w:r>
      <w:proofErr w:type="spellStart"/>
      <w:r>
        <w:rPr>
          <w:rFonts w:ascii="Courier New" w:hAnsi="Courier New"/>
          <w:sz w:val="18"/>
          <w:szCs w:val="18"/>
        </w:rPr>
        <w:t>global_result</w:t>
      </w:r>
      <w:proofErr w:type="spellEnd"/>
      <w:r>
        <w:rPr>
          <w:rFonts w:ascii="Courier New" w:hAnsi="Courier New"/>
          <w:sz w:val="18"/>
          <w:szCs w:val="18"/>
        </w:rPr>
        <w:t xml:space="preserve"> *= </w:t>
      </w:r>
      <w:proofErr w:type="spellStart"/>
      <w:r>
        <w:rPr>
          <w:rFonts w:ascii="Courier New" w:hAnsi="Courier New"/>
          <w:sz w:val="18"/>
          <w:szCs w:val="18"/>
        </w:rPr>
        <w:t>local_mult</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t>// terminate the slave processors</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proofErr w:type="gramStart"/>
      <w:r>
        <w:rPr>
          <w:rFonts w:ascii="Courier New" w:hAnsi="Courier New"/>
          <w:sz w:val="18"/>
          <w:szCs w:val="18"/>
        </w:rPr>
        <w:t>for</w:t>
      </w:r>
      <w:proofErr w:type="gramEnd"/>
      <w:r>
        <w:rPr>
          <w:rFonts w:ascii="Courier New" w:hAnsi="Courier New"/>
          <w:sz w:val="18"/>
          <w:szCs w:val="18"/>
        </w:rPr>
        <w:t xml:space="preserve"> (</w:t>
      </w:r>
      <w:proofErr w:type="spellStart"/>
      <w:r>
        <w:rPr>
          <w:rFonts w:ascii="Courier New" w:hAnsi="Courier New"/>
          <w:sz w:val="18"/>
          <w:szCs w:val="18"/>
        </w:rPr>
        <w:t>current_proc</w:t>
      </w:r>
      <w:proofErr w:type="spellEnd"/>
      <w:r>
        <w:rPr>
          <w:rFonts w:ascii="Courier New" w:hAnsi="Courier New"/>
          <w:sz w:val="18"/>
          <w:szCs w:val="18"/>
        </w:rPr>
        <w:t xml:space="preserve"> = 1; </w:t>
      </w:r>
      <w:proofErr w:type="spellStart"/>
      <w:r>
        <w:rPr>
          <w:rFonts w:ascii="Courier New" w:hAnsi="Courier New"/>
          <w:sz w:val="18"/>
          <w:szCs w:val="18"/>
        </w:rPr>
        <w:t>current_proc</w:t>
      </w:r>
      <w:proofErr w:type="spellEnd"/>
      <w:r>
        <w:rPr>
          <w:rFonts w:ascii="Courier New" w:hAnsi="Courier New"/>
          <w:sz w:val="18"/>
          <w:szCs w:val="18"/>
        </w:rPr>
        <w:t xml:space="preserve"> &lt; </w:t>
      </w:r>
      <w:proofErr w:type="spellStart"/>
      <w:r>
        <w:rPr>
          <w:rFonts w:ascii="Courier New" w:hAnsi="Courier New"/>
          <w:sz w:val="18"/>
          <w:szCs w:val="18"/>
        </w:rPr>
        <w:t>num_procs</w:t>
      </w:r>
      <w:proofErr w:type="spellEnd"/>
      <w:r>
        <w:rPr>
          <w:rFonts w:ascii="Courier New" w:hAnsi="Courier New"/>
          <w:sz w:val="18"/>
          <w:szCs w:val="18"/>
        </w:rPr>
        <w:t xml:space="preserve">; </w:t>
      </w:r>
      <w:proofErr w:type="spellStart"/>
      <w:r>
        <w:rPr>
          <w:rFonts w:ascii="Courier New" w:hAnsi="Courier New"/>
          <w:sz w:val="18"/>
          <w:szCs w:val="18"/>
        </w:rPr>
        <w:t>current_proc</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proofErr w:type="gramStart"/>
      <w:r>
        <w:rPr>
          <w:rFonts w:ascii="Courier New" w:hAnsi="Courier New"/>
          <w:sz w:val="18"/>
          <w:szCs w:val="18"/>
        </w:rPr>
        <w:t>SEND(</w:t>
      </w:r>
      <w:proofErr w:type="spellStart"/>
      <w:proofErr w:type="gramEnd"/>
      <w:r>
        <w:rPr>
          <w:rFonts w:ascii="Courier New" w:hAnsi="Courier New"/>
          <w:sz w:val="18"/>
          <w:szCs w:val="18"/>
        </w:rPr>
        <w:t>current_proc</w:t>
      </w:r>
      <w:proofErr w:type="spellEnd"/>
      <w:r>
        <w:rPr>
          <w:rFonts w:ascii="Courier New" w:hAnsi="Courier New"/>
          <w:sz w:val="18"/>
          <w:szCs w:val="18"/>
        </w:rPr>
        <w:t>, 0);</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proofErr w:type="spellStart"/>
      <w:proofErr w:type="gramStart"/>
      <w:r>
        <w:rPr>
          <w:rFonts w:ascii="Courier New" w:hAnsi="Courier New"/>
          <w:sz w:val="18"/>
          <w:szCs w:val="18"/>
        </w:rPr>
        <w:t>printf</w:t>
      </w:r>
      <w:proofErr w:type="spellEnd"/>
      <w:r>
        <w:rPr>
          <w:rFonts w:ascii="Courier New" w:hAnsi="Courier New"/>
          <w:sz w:val="18"/>
          <w:szCs w:val="18"/>
        </w:rPr>
        <w:t>(</w:t>
      </w:r>
      <w:proofErr w:type="gramEnd"/>
      <w:r>
        <w:rPr>
          <w:rFonts w:ascii="Courier New" w:hAnsi="Courier New"/>
          <w:sz w:val="18"/>
          <w:szCs w:val="18"/>
        </w:rPr>
        <w:t xml:space="preserve">“sum is %d”, </w:t>
      </w:r>
      <w:proofErr w:type="spellStart"/>
      <w:r>
        <w:rPr>
          <w:rFonts w:ascii="Courier New" w:hAnsi="Courier New"/>
          <w:sz w:val="18"/>
          <w:szCs w:val="18"/>
        </w:rPr>
        <w:t>global_mult</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proofErr w:type="gramStart"/>
      <w:r>
        <w:rPr>
          <w:sz w:val="18"/>
          <w:szCs w:val="18"/>
        </w:rPr>
        <w:t>el</w:t>
      </w:r>
      <w:r>
        <w:rPr>
          <w:rFonts w:ascii="Courier New" w:hAnsi="Courier New"/>
          <w:sz w:val="18"/>
          <w:szCs w:val="18"/>
        </w:rPr>
        <w:t>se</w:t>
      </w:r>
      <w:proofErr w:type="gramEnd"/>
      <w:r>
        <w:rPr>
          <w:rFonts w:ascii="Courier New" w:hAnsi="Courier New"/>
          <w:sz w:val="18"/>
          <w:szCs w:val="18"/>
        </w:rPr>
        <w:t xml:space="preserve"> //any processor other than </w:t>
      </w:r>
      <w:proofErr w:type="spellStart"/>
      <w:r>
        <w:rPr>
          <w:rFonts w:ascii="Courier New" w:hAnsi="Courier New"/>
          <w:sz w:val="18"/>
          <w:szCs w:val="18"/>
        </w:rPr>
        <w:t>proc_num</w:t>
      </w:r>
      <w:proofErr w:type="spellEnd"/>
      <w:r>
        <w:rPr>
          <w:rFonts w:ascii="Courier New" w:hAnsi="Courier New"/>
          <w:sz w:val="18"/>
          <w:szCs w:val="18"/>
        </w:rPr>
        <w:t xml:space="preserve"> = 0 is a slave</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proofErr w:type="gramStart"/>
      <w:r>
        <w:rPr>
          <w:rFonts w:ascii="Courier New" w:hAnsi="Courier New"/>
          <w:sz w:val="18"/>
          <w:szCs w:val="18"/>
        </w:rPr>
        <w:t>RECEIVE(</w:t>
      </w:r>
      <w:proofErr w:type="gramEnd"/>
      <w:r>
        <w:rPr>
          <w:rFonts w:ascii="Courier New" w:hAnsi="Courier New"/>
          <w:sz w:val="18"/>
          <w:szCs w:val="18"/>
        </w:rPr>
        <w:t xml:space="preserve">0, </w:t>
      </w:r>
      <w:proofErr w:type="spellStart"/>
      <w:r>
        <w:rPr>
          <w:rFonts w:ascii="Courier New" w:hAnsi="Courier New"/>
          <w:sz w:val="18"/>
          <w:szCs w:val="18"/>
        </w:rPr>
        <w:t>size_to_multiply</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proofErr w:type="gramStart"/>
      <w:r>
        <w:rPr>
          <w:rFonts w:ascii="Courier New" w:hAnsi="Courier New"/>
          <w:sz w:val="18"/>
          <w:szCs w:val="18"/>
        </w:rPr>
        <w:t>while</w:t>
      </w:r>
      <w:proofErr w:type="gramEnd"/>
      <w:r>
        <w:rPr>
          <w:rFonts w:ascii="Courier New" w:hAnsi="Courier New"/>
          <w:sz w:val="18"/>
          <w:szCs w:val="18"/>
        </w:rPr>
        <w:t xml:space="preserve"> (</w:t>
      </w:r>
      <w:proofErr w:type="spellStart"/>
      <w:r>
        <w:rPr>
          <w:rFonts w:ascii="Courier New" w:hAnsi="Courier New"/>
          <w:sz w:val="18"/>
          <w:szCs w:val="18"/>
        </w:rPr>
        <w:t>size_to_multiply</w:t>
      </w:r>
      <w:proofErr w:type="spellEnd"/>
      <w:r>
        <w:rPr>
          <w:rFonts w:ascii="Courier New" w:hAnsi="Courier New"/>
          <w:sz w:val="18"/>
          <w:szCs w:val="18"/>
        </w:rPr>
        <w:t xml:space="preserve"> &gt; 0)</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proofErr w:type="spellStart"/>
      <w:proofErr w:type="gramStart"/>
      <w:r>
        <w:rPr>
          <w:rFonts w:ascii="Courier New" w:hAnsi="Courier New"/>
          <w:sz w:val="18"/>
          <w:szCs w:val="18"/>
        </w:rPr>
        <w:t>mult</w:t>
      </w:r>
      <w:proofErr w:type="spellEnd"/>
      <w:proofErr w:type="gramEnd"/>
      <w:r>
        <w:rPr>
          <w:rFonts w:ascii="Courier New" w:hAnsi="Courier New"/>
          <w:sz w:val="18"/>
          <w:szCs w:val="18"/>
        </w:rPr>
        <w:t xml:space="preserve"> = 1;</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proofErr w:type="gramStart"/>
      <w:r>
        <w:rPr>
          <w:rFonts w:ascii="Courier New" w:hAnsi="Courier New"/>
          <w:sz w:val="18"/>
          <w:szCs w:val="18"/>
        </w:rPr>
        <w:t>RECEIVE(</w:t>
      </w:r>
      <w:proofErr w:type="gramEnd"/>
      <w:r>
        <w:rPr>
          <w:rFonts w:ascii="Courier New" w:hAnsi="Courier New"/>
          <w:sz w:val="18"/>
          <w:szCs w:val="18"/>
        </w:rPr>
        <w:t xml:space="preserve">0, </w:t>
      </w:r>
      <w:proofErr w:type="spellStart"/>
      <w:r>
        <w:rPr>
          <w:rFonts w:ascii="Courier New" w:hAnsi="Courier New"/>
          <w:sz w:val="18"/>
          <w:szCs w:val="18"/>
        </w:rPr>
        <w:t>array_to_multiply</w:t>
      </w:r>
      <w:proofErr w:type="spellEnd"/>
      <w:r>
        <w:rPr>
          <w:rFonts w:ascii="Courier New" w:hAnsi="Courier New"/>
          <w:sz w:val="18"/>
          <w:szCs w:val="18"/>
        </w:rPr>
        <w:t xml:space="preserve">[0 : </w:t>
      </w:r>
      <w:proofErr w:type="spellStart"/>
      <w:r>
        <w:rPr>
          <w:rFonts w:ascii="Courier New" w:hAnsi="Courier New"/>
          <w:sz w:val="18"/>
          <w:szCs w:val="18"/>
        </w:rPr>
        <w:t>size_to_multiply</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proofErr w:type="gramStart"/>
      <w:r>
        <w:rPr>
          <w:rFonts w:ascii="Courier New" w:hAnsi="Courier New"/>
          <w:sz w:val="18"/>
          <w:szCs w:val="18"/>
        </w:rPr>
        <w:t>for</w:t>
      </w:r>
      <w:proofErr w:type="gramEnd"/>
      <w:r>
        <w:rPr>
          <w:rFonts w:ascii="Courier New" w:hAnsi="Courier New"/>
          <w:sz w:val="18"/>
          <w:szCs w:val="18"/>
        </w:rPr>
        <w:t xml:space="preserve"> (k = 0; k &lt; </w:t>
      </w:r>
      <w:proofErr w:type="spellStart"/>
      <w:r>
        <w:rPr>
          <w:rFonts w:ascii="Courier New" w:hAnsi="Courier New"/>
          <w:sz w:val="18"/>
          <w:szCs w:val="18"/>
        </w:rPr>
        <w:t>size_to_multiply</w:t>
      </w:r>
      <w:proofErr w:type="spellEnd"/>
      <w:r>
        <w:rPr>
          <w:rFonts w:ascii="Courier New" w:hAnsi="Courier New"/>
          <w:sz w:val="18"/>
          <w:szCs w:val="18"/>
        </w:rPr>
        <w:t>; k++)</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r>
        <w:rPr>
          <w:rFonts w:ascii="Courier New" w:hAnsi="Courier New"/>
          <w:sz w:val="18"/>
          <w:szCs w:val="18"/>
        </w:rPr>
        <w:tab/>
      </w:r>
      <w:proofErr w:type="spellStart"/>
      <w:proofErr w:type="gramStart"/>
      <w:r>
        <w:rPr>
          <w:rFonts w:ascii="Courier New" w:hAnsi="Courier New"/>
          <w:sz w:val="18"/>
          <w:szCs w:val="18"/>
        </w:rPr>
        <w:t>mult</w:t>
      </w:r>
      <w:proofErr w:type="spellEnd"/>
      <w:proofErr w:type="gramEnd"/>
      <w:r>
        <w:rPr>
          <w:rFonts w:ascii="Courier New" w:hAnsi="Courier New"/>
          <w:sz w:val="18"/>
          <w:szCs w:val="18"/>
        </w:rPr>
        <w:t xml:space="preserve"> *= </w:t>
      </w:r>
      <w:proofErr w:type="spellStart"/>
      <w:r>
        <w:rPr>
          <w:rFonts w:ascii="Courier New" w:hAnsi="Courier New"/>
          <w:sz w:val="18"/>
          <w:szCs w:val="18"/>
        </w:rPr>
        <w:t>array_to_multiply</w:t>
      </w:r>
      <w:proofErr w:type="spellEnd"/>
      <w:r>
        <w:rPr>
          <w:rFonts w:ascii="Courier New" w:hAnsi="Courier New"/>
          <w:sz w:val="18"/>
          <w:szCs w:val="18"/>
        </w:rPr>
        <w:t>[k];</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proofErr w:type="gramStart"/>
      <w:r>
        <w:rPr>
          <w:rFonts w:ascii="Courier New" w:hAnsi="Courier New"/>
          <w:sz w:val="18"/>
          <w:szCs w:val="18"/>
        </w:rPr>
        <w:t>SEND(</w:t>
      </w:r>
      <w:proofErr w:type="gramEnd"/>
      <w:r>
        <w:rPr>
          <w:rFonts w:ascii="Courier New" w:hAnsi="Courier New"/>
          <w:sz w:val="18"/>
          <w:szCs w:val="18"/>
        </w:rPr>
        <w:t xml:space="preserve">0, </w:t>
      </w:r>
      <w:proofErr w:type="spellStart"/>
      <w:r>
        <w:rPr>
          <w:rFonts w:ascii="Courier New" w:hAnsi="Courier New"/>
          <w:sz w:val="18"/>
          <w:szCs w:val="18"/>
        </w:rPr>
        <w:t>mult</w:t>
      </w:r>
      <w:proofErr w:type="spellEnd"/>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r>
      <w:r>
        <w:rPr>
          <w:rFonts w:ascii="Courier New" w:hAnsi="Courier New"/>
          <w:sz w:val="18"/>
          <w:szCs w:val="18"/>
        </w:rPr>
        <w:tab/>
      </w:r>
      <w:proofErr w:type="gramStart"/>
      <w:r>
        <w:rPr>
          <w:rFonts w:ascii="Courier New" w:hAnsi="Courier New"/>
          <w:sz w:val="18"/>
          <w:szCs w:val="18"/>
        </w:rPr>
        <w:t>RECEIVE(</w:t>
      </w:r>
      <w:proofErr w:type="gramEnd"/>
      <w:r>
        <w:rPr>
          <w:rFonts w:ascii="Courier New" w:hAnsi="Courier New"/>
          <w:sz w:val="18"/>
          <w:szCs w:val="18"/>
        </w:rPr>
        <w:t xml:space="preserve">0, </w:t>
      </w:r>
      <w:proofErr w:type="spellStart"/>
      <w:r>
        <w:rPr>
          <w:rFonts w:ascii="Courier New" w:hAnsi="Courier New"/>
          <w:sz w:val="18"/>
          <w:szCs w:val="18"/>
        </w:rPr>
        <w:t>size_to_multiply</w:t>
      </w:r>
      <w:proofErr w:type="spellEnd"/>
      <w:r>
        <w:rPr>
          <w:rFonts w:ascii="Courier New" w:hAnsi="Courier New"/>
          <w:sz w:val="18"/>
          <w:szCs w:val="18"/>
        </w:rPr>
        <w:t>);  // check if there are still number to add.</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ab/>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w:t>
      </w:r>
    </w:p>
    <w:p w:rsidR="00AA479E" w:rsidRDefault="00AA479E" w:rsidP="00806510">
      <w:pPr>
        <w:tabs>
          <w:tab w:val="left" w:pos="360"/>
          <w:tab w:val="left" w:pos="720"/>
          <w:tab w:val="left" w:pos="1080"/>
          <w:tab w:val="left" w:pos="1440"/>
          <w:tab w:val="left" w:pos="1800"/>
          <w:tab w:val="left" w:pos="2160"/>
        </w:tabs>
        <w:spacing w:after="0" w:line="240" w:lineRule="auto"/>
        <w:rPr>
          <w:rFonts w:ascii="Courier New" w:hAnsi="Courier New"/>
          <w:sz w:val="18"/>
          <w:szCs w:val="18"/>
        </w:rPr>
      </w:pPr>
      <w:r>
        <w:rPr>
          <w:rFonts w:ascii="Courier New" w:hAnsi="Courier New"/>
          <w:sz w:val="18"/>
          <w:szCs w:val="18"/>
        </w:rPr>
        <w:t>END;</w:t>
      </w:r>
    </w:p>
    <w:p w:rsidR="00806510" w:rsidRDefault="00806510" w:rsidP="00AA479E">
      <w:pPr>
        <w:pStyle w:val="PreformattedText"/>
        <w:rPr>
          <w:rFonts w:ascii="Times New Roman" w:eastAsia="MS Mincho" w:hAnsi="Times New Roman" w:cs="Times New Roman"/>
          <w:sz w:val="24"/>
          <w:szCs w:val="24"/>
          <w:lang w:val="en-CA"/>
        </w:rPr>
      </w:pPr>
    </w:p>
    <w:p w:rsidR="00AA479E" w:rsidRPr="00806510" w:rsidRDefault="00AA479E" w:rsidP="00AA479E">
      <w:pPr>
        <w:pStyle w:val="PreformattedText"/>
        <w:rPr>
          <w:rFonts w:asciiTheme="minorHAnsi" w:eastAsia="MS Mincho" w:hAnsiTheme="minorHAnsi" w:cs="Times New Roman"/>
          <w:sz w:val="22"/>
          <w:szCs w:val="22"/>
          <w:lang w:val="en-CA"/>
        </w:rPr>
      </w:pPr>
      <w:r w:rsidRPr="00806510">
        <w:rPr>
          <w:rFonts w:asciiTheme="minorHAnsi" w:eastAsia="MS Mincho" w:hAnsiTheme="minorHAnsi" w:cs="Times New Roman"/>
          <w:sz w:val="22"/>
          <w:szCs w:val="22"/>
          <w:lang w:val="en-CA"/>
        </w:rPr>
        <w:t>Let’s assume that the execution time of the operations is:</w:t>
      </w:r>
    </w:p>
    <w:p w:rsidR="00AA479E" w:rsidRPr="00806510" w:rsidRDefault="00AA479E" w:rsidP="003F0767">
      <w:pPr>
        <w:numPr>
          <w:ilvl w:val="0"/>
          <w:numId w:val="80"/>
        </w:numPr>
        <w:tabs>
          <w:tab w:val="left" w:pos="720"/>
        </w:tabs>
        <w:suppressAutoHyphens/>
        <w:spacing w:after="0" w:line="240" w:lineRule="auto"/>
        <w:rPr>
          <w:rFonts w:asciiTheme="minorHAnsi" w:hAnsiTheme="minorHAnsi"/>
        </w:rPr>
      </w:pPr>
      <w:proofErr w:type="spellStart"/>
      <w:r w:rsidRPr="00806510">
        <w:rPr>
          <w:rFonts w:asciiTheme="minorHAnsi" w:hAnsiTheme="minorHAnsi"/>
        </w:rPr>
        <w:t>read_array</w:t>
      </w:r>
      <w:proofErr w:type="spellEnd"/>
      <w:r w:rsidRPr="00806510">
        <w:rPr>
          <w:rFonts w:asciiTheme="minorHAnsi" w:hAnsiTheme="minorHAnsi"/>
        </w:rPr>
        <w:t>():</w:t>
      </w:r>
    </w:p>
    <w:p w:rsidR="00AA479E" w:rsidRPr="00806510" w:rsidRDefault="00AA479E" w:rsidP="003F0767">
      <w:pPr>
        <w:numPr>
          <w:ilvl w:val="0"/>
          <w:numId w:val="80"/>
        </w:numPr>
        <w:tabs>
          <w:tab w:val="left" w:pos="1440"/>
        </w:tabs>
        <w:suppressAutoHyphens/>
        <w:spacing w:after="0" w:line="240" w:lineRule="auto"/>
        <w:ind w:left="1440"/>
        <w:rPr>
          <w:rFonts w:asciiTheme="minorHAnsi" w:hAnsiTheme="minorHAnsi"/>
        </w:rPr>
      </w:pPr>
      <w:r w:rsidRPr="00806510">
        <w:rPr>
          <w:rFonts w:asciiTheme="minorHAnsi" w:hAnsiTheme="minorHAnsi"/>
        </w:rPr>
        <w:t xml:space="preserve">Device access delay: 10 </w:t>
      </w:r>
      <w:proofErr w:type="spellStart"/>
      <w:r w:rsidRPr="00806510">
        <w:rPr>
          <w:rFonts w:asciiTheme="minorHAnsi" w:hAnsiTheme="minorHAnsi"/>
        </w:rPr>
        <w:t>μs</w:t>
      </w:r>
      <w:proofErr w:type="spellEnd"/>
    </w:p>
    <w:p w:rsidR="00AA479E" w:rsidRPr="00806510" w:rsidRDefault="00AA479E" w:rsidP="003F0767">
      <w:pPr>
        <w:numPr>
          <w:ilvl w:val="0"/>
          <w:numId w:val="80"/>
        </w:numPr>
        <w:tabs>
          <w:tab w:val="left" w:pos="1440"/>
        </w:tabs>
        <w:suppressAutoHyphens/>
        <w:spacing w:after="0" w:line="240" w:lineRule="auto"/>
        <w:ind w:left="1440"/>
        <w:rPr>
          <w:rFonts w:asciiTheme="minorHAnsi" w:hAnsiTheme="minorHAnsi"/>
        </w:rPr>
      </w:pPr>
      <w:r w:rsidRPr="00806510">
        <w:rPr>
          <w:rFonts w:asciiTheme="minorHAnsi" w:hAnsiTheme="minorHAnsi"/>
        </w:rPr>
        <w:t xml:space="preserve">Data transfer from the device to the memory of processor 0: 100 numbers / </w:t>
      </w:r>
      <w:proofErr w:type="spellStart"/>
      <w:r w:rsidRPr="00806510">
        <w:rPr>
          <w:rFonts w:asciiTheme="minorHAnsi" w:hAnsiTheme="minorHAnsi"/>
        </w:rPr>
        <w:t>μs</w:t>
      </w:r>
      <w:proofErr w:type="spellEnd"/>
    </w:p>
    <w:p w:rsidR="00AA479E" w:rsidRPr="00806510" w:rsidRDefault="00AA479E" w:rsidP="003F0767">
      <w:pPr>
        <w:numPr>
          <w:ilvl w:val="0"/>
          <w:numId w:val="80"/>
        </w:numPr>
        <w:tabs>
          <w:tab w:val="left" w:pos="720"/>
        </w:tabs>
        <w:suppressAutoHyphens/>
        <w:spacing w:after="0" w:line="240" w:lineRule="auto"/>
        <w:rPr>
          <w:rFonts w:asciiTheme="minorHAnsi" w:hAnsiTheme="minorHAnsi"/>
        </w:rPr>
      </w:pPr>
      <w:r w:rsidRPr="00806510">
        <w:rPr>
          <w:rFonts w:asciiTheme="minorHAnsi" w:hAnsiTheme="minorHAnsi"/>
        </w:rPr>
        <w:t xml:space="preserve">Data transfer between processors 1000 numbers / </w:t>
      </w:r>
      <w:proofErr w:type="spellStart"/>
      <w:r w:rsidRPr="00806510">
        <w:rPr>
          <w:rFonts w:asciiTheme="minorHAnsi" w:hAnsiTheme="minorHAnsi"/>
        </w:rPr>
        <w:t>μs</w:t>
      </w:r>
      <w:proofErr w:type="spellEnd"/>
      <w:r w:rsidRPr="00806510">
        <w:rPr>
          <w:rFonts w:asciiTheme="minorHAnsi" w:hAnsiTheme="minorHAnsi"/>
        </w:rPr>
        <w:t xml:space="preserve">.  Add an extra 1 </w:t>
      </w:r>
      <w:proofErr w:type="spellStart"/>
      <w:r w:rsidRPr="00806510">
        <w:rPr>
          <w:rFonts w:asciiTheme="minorHAnsi" w:hAnsiTheme="minorHAnsi"/>
        </w:rPr>
        <w:t>μs</w:t>
      </w:r>
      <w:proofErr w:type="spellEnd"/>
      <w:r w:rsidRPr="00806510">
        <w:rPr>
          <w:rFonts w:asciiTheme="minorHAnsi" w:hAnsiTheme="minorHAnsi"/>
        </w:rPr>
        <w:t xml:space="preserve"> for communication overhead. Assume that SEND (and RECIEVE) is blocking which means that next command can start only after the SEND transaction is over. </w:t>
      </w:r>
    </w:p>
    <w:p w:rsidR="00AA479E" w:rsidRPr="00806510" w:rsidRDefault="00AA479E" w:rsidP="003F0767">
      <w:pPr>
        <w:numPr>
          <w:ilvl w:val="0"/>
          <w:numId w:val="80"/>
        </w:numPr>
        <w:tabs>
          <w:tab w:val="left" w:pos="720"/>
        </w:tabs>
        <w:suppressAutoHyphens/>
        <w:spacing w:after="0" w:line="240" w:lineRule="auto"/>
        <w:rPr>
          <w:rFonts w:asciiTheme="minorHAnsi" w:hAnsiTheme="minorHAnsi"/>
        </w:rPr>
      </w:pPr>
      <w:r w:rsidRPr="00806510">
        <w:rPr>
          <w:rFonts w:asciiTheme="minorHAnsi" w:hAnsiTheme="minorHAnsi"/>
        </w:rPr>
        <w:t xml:space="preserve">Multiplication performance: 50 multiplications / </w:t>
      </w:r>
      <w:proofErr w:type="spellStart"/>
      <w:r w:rsidRPr="00806510">
        <w:rPr>
          <w:rFonts w:asciiTheme="minorHAnsi" w:hAnsiTheme="minorHAnsi"/>
        </w:rPr>
        <w:t>μs</w:t>
      </w:r>
      <w:proofErr w:type="spellEnd"/>
    </w:p>
    <w:p w:rsidR="00AA479E" w:rsidRPr="00806510" w:rsidRDefault="00AA479E" w:rsidP="00AA479E">
      <w:pPr>
        <w:pStyle w:val="PreformattedText"/>
        <w:spacing w:after="283"/>
        <w:rPr>
          <w:rFonts w:asciiTheme="minorHAnsi" w:hAnsiTheme="minorHAnsi"/>
          <w:sz w:val="22"/>
          <w:szCs w:val="22"/>
        </w:rPr>
      </w:pPr>
      <w:r w:rsidRPr="00806510">
        <w:rPr>
          <w:rFonts w:asciiTheme="minorHAnsi" w:eastAsia="MS Mincho" w:hAnsiTheme="minorHAnsi" w:cs="Times New Roman"/>
          <w:sz w:val="22"/>
          <w:szCs w:val="22"/>
          <w:lang w:val="en-CA"/>
        </w:rPr>
        <w:t xml:space="preserve">Let's assume that the execution time of all other operations is </w:t>
      </w:r>
      <w:r w:rsidRPr="00806510">
        <w:rPr>
          <w:rFonts w:asciiTheme="minorHAnsi" w:hAnsiTheme="minorHAnsi"/>
          <w:sz w:val="22"/>
          <w:szCs w:val="22"/>
        </w:rPr>
        <w:t>negligible.</w:t>
      </w:r>
    </w:p>
    <w:p w:rsidR="00AA479E" w:rsidRPr="00806510" w:rsidRDefault="00AA479E" w:rsidP="00AA479E">
      <w:pPr>
        <w:pStyle w:val="PreformattedText"/>
        <w:spacing w:after="283"/>
        <w:rPr>
          <w:rFonts w:asciiTheme="minorHAnsi" w:hAnsiTheme="minorHAnsi"/>
          <w:sz w:val="22"/>
          <w:szCs w:val="22"/>
        </w:rPr>
      </w:pPr>
      <w:r w:rsidRPr="00806510">
        <w:rPr>
          <w:rFonts w:asciiTheme="minorHAnsi" w:eastAsia="MS Mincho" w:hAnsiTheme="minorHAnsi" w:cs="Times New Roman"/>
          <w:sz w:val="22"/>
          <w:szCs w:val="22"/>
          <w:lang w:val="en-CA"/>
        </w:rPr>
        <w:t xml:space="preserve">i. Calculate the speedup factor of this program when the number of </w:t>
      </w:r>
      <w:r w:rsidRPr="00806510">
        <w:rPr>
          <w:rFonts w:asciiTheme="minorHAnsi" w:hAnsiTheme="minorHAnsi"/>
          <w:sz w:val="22"/>
          <w:szCs w:val="22"/>
        </w:rPr>
        <w:t>processors is 10. What is the s</w:t>
      </w:r>
      <w:r w:rsidR="00806510" w:rsidRPr="00806510">
        <w:rPr>
          <w:rFonts w:asciiTheme="minorHAnsi" w:hAnsiTheme="minorHAnsi"/>
          <w:sz w:val="22"/>
          <w:szCs w:val="22"/>
        </w:rPr>
        <w:t>p</w:t>
      </w:r>
      <w:r w:rsidRPr="00806510">
        <w:rPr>
          <w:rFonts w:asciiTheme="minorHAnsi" w:hAnsiTheme="minorHAnsi"/>
          <w:sz w:val="22"/>
          <w:szCs w:val="22"/>
        </w:rPr>
        <w:t>eedup when the number of processors is 100 (8 points)?</w:t>
      </w:r>
    </w:p>
    <w:p w:rsidR="00AA479E" w:rsidRPr="00806510" w:rsidRDefault="00AA479E" w:rsidP="002B6173">
      <w:pPr>
        <w:spacing w:after="0" w:line="240" w:lineRule="auto"/>
        <w:rPr>
          <w:rFonts w:asciiTheme="minorHAnsi" w:hAnsiTheme="minorHAnsi"/>
        </w:rPr>
      </w:pPr>
      <w:r w:rsidRPr="00806510">
        <w:rPr>
          <w:rFonts w:asciiTheme="minorHAnsi" w:hAnsiTheme="minorHAnsi"/>
        </w:rPr>
        <w:t>ii. Explain how you could modify the algorithm to improve the speedup (2 points)</w:t>
      </w:r>
      <w:r w:rsidR="00806510" w:rsidRPr="00806510">
        <w:rPr>
          <w:rFonts w:asciiTheme="minorHAnsi" w:hAnsiTheme="minorHAnsi"/>
        </w:rPr>
        <w:t>.</w:t>
      </w:r>
    </w:p>
    <w:p w:rsidR="00AA479E" w:rsidRDefault="00806510" w:rsidP="002B6173">
      <w:pPr>
        <w:spacing w:after="0" w:line="240" w:lineRule="auto"/>
      </w:pPr>
      <w:r>
        <w:t>_________________________________________________________________________________________</w:t>
      </w:r>
    </w:p>
    <w:p w:rsidR="00806510" w:rsidRDefault="00806510" w:rsidP="002B6173">
      <w:pPr>
        <w:spacing w:after="0" w:line="240" w:lineRule="auto"/>
      </w:pPr>
    </w:p>
    <w:p w:rsidR="004A1F70" w:rsidRDefault="004A1F70" w:rsidP="004A1F70">
      <w:pPr>
        <w:spacing w:after="160" w:line="259" w:lineRule="auto"/>
      </w:pPr>
    </w:p>
    <w:p w:rsidR="004A1F70" w:rsidRDefault="004A1F70" w:rsidP="004A1F70">
      <w:r>
        <w:lastRenderedPageBreak/>
        <w:t>Q. We have to perform parallel addition of M=128 integer numbers on N=4 processors. Assume that the interconnection network is built in a way that processors 1 and 2</w:t>
      </w:r>
      <w:proofErr w:type="gramStart"/>
      <w:r>
        <w:t>;  1</w:t>
      </w:r>
      <w:proofErr w:type="gramEnd"/>
      <w:r>
        <w:t xml:space="preserve"> and 3; and 3 and 4 can communicate directly.</w:t>
      </w:r>
    </w:p>
    <w:p w:rsidR="004A1F70" w:rsidRDefault="004A1F70" w:rsidP="003F0767">
      <w:pPr>
        <w:numPr>
          <w:ilvl w:val="0"/>
          <w:numId w:val="82"/>
        </w:numPr>
        <w:spacing w:after="0" w:line="240" w:lineRule="auto"/>
      </w:pPr>
      <w:r>
        <w:t>Explain how the program for parallel addition would work.</w:t>
      </w:r>
    </w:p>
    <w:p w:rsidR="004A1F70" w:rsidRDefault="004A1F70" w:rsidP="004A1F70"/>
    <w:p w:rsidR="004A1F70" w:rsidRDefault="004A1F70" w:rsidP="004A1F70">
      <w:r>
        <w:t xml:space="preserve">b1) Assuming that addition takes 1 time unit and communication between processors 0 time units, draw the parallelism profile. </w:t>
      </w:r>
    </w:p>
    <w:p w:rsidR="004A1F70" w:rsidRDefault="004A1F70" w:rsidP="004A1F70">
      <w:r>
        <w:t xml:space="preserve">b2) </w:t>
      </w:r>
      <w:proofErr w:type="gramStart"/>
      <w:r>
        <w:t>What</w:t>
      </w:r>
      <w:proofErr w:type="gramEnd"/>
      <w:r>
        <w:t xml:space="preserve"> is the average parallelism? Will average parallelism increase if we increase the problem size M? </w:t>
      </w:r>
    </w:p>
    <w:p w:rsidR="004A1F70" w:rsidRDefault="004A1F70" w:rsidP="004A1F70"/>
    <w:p w:rsidR="004A1F70" w:rsidRDefault="004A1F70" w:rsidP="004A1F70">
      <w:r>
        <w:t>c1) Assume that addition takes 1 time unit and time to send and receive one integer number takes 2 time units. What is the speed-up and efficiency of this parallel system?</w:t>
      </w:r>
    </w:p>
    <w:p w:rsidR="004A1F70" w:rsidRDefault="004A1F70" w:rsidP="004A1F70">
      <w:r>
        <w:t>c2) Derive the expression for speedup when M numbers are added on N processors. Addition takes T1 time units and communication takes T2 time units.</w:t>
      </w:r>
    </w:p>
    <w:p w:rsidR="00806510" w:rsidRDefault="00806510" w:rsidP="0026014D"/>
    <w:p w:rsidR="00A0395E" w:rsidRDefault="00A0395E" w:rsidP="00A0395E">
      <w:r>
        <w:t xml:space="preserve">Q. Consider a following program for parallel addition using a message passing parallel system. Assume that the </w:t>
      </w:r>
      <w:proofErr w:type="spellStart"/>
      <w:r>
        <w:t>array_to_sum</w:t>
      </w:r>
      <w:proofErr w:type="spellEnd"/>
      <w:r>
        <w:t xml:space="preserve"> is stored initially in the local memory of processor 0. Using the same logic as in the code for parallel addition, write a program for parallel multiplication </w:t>
      </w:r>
      <w:r w:rsidRPr="00D75A6D">
        <w:t>Y = a × X</w:t>
      </w:r>
      <w:r>
        <w:t xml:space="preserve"> on the message passing system. Assume that array X and scalar </w:t>
      </w:r>
      <w:proofErr w:type="gramStart"/>
      <w:r w:rsidRPr="00AA4BA5">
        <w:rPr>
          <w:i/>
        </w:rPr>
        <w:t>a</w:t>
      </w:r>
      <w:proofErr w:type="gramEnd"/>
      <w:r>
        <w:t xml:space="preserve"> are initially stored in the local memory of the processor 0 and all the elements of the array Y have to be printed by processor 0 after they are computed.</w:t>
      </w:r>
    </w:p>
    <w:p w:rsidR="00A0395E" w:rsidRDefault="00A0395E" w:rsidP="00806510">
      <w:pPr>
        <w:spacing w:after="0" w:line="240" w:lineRule="auto"/>
      </w:pPr>
    </w:p>
    <w:p w:rsidR="00A0395E" w:rsidRDefault="00A0395E" w:rsidP="00806510">
      <w:pPr>
        <w:spacing w:after="0" w:line="240" w:lineRule="auto"/>
      </w:pPr>
      <w:r>
        <w:t xml:space="preserve">INITIALIZE; //assign </w:t>
      </w:r>
      <w:proofErr w:type="spellStart"/>
      <w:r>
        <w:t>proc_num</w:t>
      </w:r>
      <w:proofErr w:type="spellEnd"/>
      <w:r>
        <w:t xml:space="preserve"> and </w:t>
      </w:r>
      <w:proofErr w:type="spellStart"/>
      <w:r>
        <w:t>num_procs</w:t>
      </w:r>
      <w:proofErr w:type="spellEnd"/>
    </w:p>
    <w:p w:rsidR="00A0395E" w:rsidRDefault="00A0395E" w:rsidP="00806510">
      <w:pPr>
        <w:spacing w:after="0" w:line="240" w:lineRule="auto"/>
      </w:pPr>
      <w:proofErr w:type="gramStart"/>
      <w:r>
        <w:t>if</w:t>
      </w:r>
      <w:proofErr w:type="gramEnd"/>
      <w:r>
        <w:t xml:space="preserve"> (</w:t>
      </w:r>
      <w:proofErr w:type="spellStart"/>
      <w:r>
        <w:t>proc_num</w:t>
      </w:r>
      <w:proofErr w:type="spellEnd"/>
      <w:r>
        <w:t xml:space="preserve"> == 0) //processor with a </w:t>
      </w:r>
      <w:proofErr w:type="spellStart"/>
      <w:r>
        <w:t>proc_num</w:t>
      </w:r>
      <w:proofErr w:type="spellEnd"/>
      <w:r>
        <w:t xml:space="preserve"> of 0 is the master, </w:t>
      </w:r>
    </w:p>
    <w:p w:rsidR="00A0395E" w:rsidRDefault="00A0395E" w:rsidP="00806510">
      <w:pPr>
        <w:spacing w:after="0" w:line="240" w:lineRule="auto"/>
      </w:pPr>
      <w:r>
        <w:t>//which sends out messages and sums the result</w:t>
      </w:r>
    </w:p>
    <w:p w:rsidR="00A0395E" w:rsidRDefault="00A0395E" w:rsidP="00806510">
      <w:pPr>
        <w:spacing w:after="0" w:line="240" w:lineRule="auto"/>
      </w:pPr>
      <w:r>
        <w:t>{</w:t>
      </w:r>
    </w:p>
    <w:p w:rsidR="00A0395E" w:rsidRDefault="00A0395E" w:rsidP="00806510">
      <w:pPr>
        <w:spacing w:after="0" w:line="240" w:lineRule="auto"/>
        <w:ind w:left="720"/>
      </w:pPr>
      <w:proofErr w:type="spellStart"/>
      <w:r>
        <w:t>read_</w:t>
      </w:r>
      <w:proofErr w:type="gramStart"/>
      <w:r>
        <w:t>array</w:t>
      </w:r>
      <w:proofErr w:type="spellEnd"/>
      <w:r>
        <w:t>(</w:t>
      </w:r>
      <w:proofErr w:type="spellStart"/>
      <w:proofErr w:type="gramEnd"/>
      <w:r>
        <w:t>array_to_sum</w:t>
      </w:r>
      <w:proofErr w:type="spellEnd"/>
      <w:r>
        <w:t>, size); //read the array and array size from file</w:t>
      </w:r>
    </w:p>
    <w:p w:rsidR="00A0395E" w:rsidRDefault="00A0395E" w:rsidP="00806510">
      <w:pPr>
        <w:spacing w:after="0" w:line="240" w:lineRule="auto"/>
        <w:ind w:left="720"/>
      </w:pPr>
      <w:proofErr w:type="spellStart"/>
      <w:r>
        <w:t>size_to_sum</w:t>
      </w:r>
      <w:proofErr w:type="spellEnd"/>
      <w:r>
        <w:t xml:space="preserve"> = size/</w:t>
      </w:r>
      <w:proofErr w:type="spellStart"/>
      <w:r>
        <w:t>num_procs</w:t>
      </w:r>
      <w:proofErr w:type="spellEnd"/>
      <w:r>
        <w:t>;</w:t>
      </w:r>
    </w:p>
    <w:p w:rsidR="00A0395E" w:rsidRDefault="00A0395E" w:rsidP="00806510">
      <w:pPr>
        <w:spacing w:after="0" w:line="240" w:lineRule="auto"/>
        <w:ind w:left="720"/>
      </w:pPr>
      <w:proofErr w:type="gramStart"/>
      <w:r>
        <w:t>for</w:t>
      </w:r>
      <w:proofErr w:type="gramEnd"/>
      <w:r>
        <w:t xml:space="preserve"> (</w:t>
      </w:r>
      <w:proofErr w:type="spellStart"/>
      <w:r>
        <w:t>current_proc</w:t>
      </w:r>
      <w:proofErr w:type="spellEnd"/>
      <w:r>
        <w:t xml:space="preserve"> = 1; </w:t>
      </w:r>
      <w:proofErr w:type="spellStart"/>
      <w:r>
        <w:t>current_proc</w:t>
      </w:r>
      <w:proofErr w:type="spellEnd"/>
      <w:r>
        <w:t xml:space="preserve"> &lt; </w:t>
      </w:r>
      <w:proofErr w:type="spellStart"/>
      <w:r>
        <w:t>num_procs</w:t>
      </w:r>
      <w:proofErr w:type="spellEnd"/>
      <w:r>
        <w:t xml:space="preserve">; </w:t>
      </w:r>
      <w:proofErr w:type="spellStart"/>
      <w:r>
        <w:t>current_proc</w:t>
      </w:r>
      <w:proofErr w:type="spellEnd"/>
      <w:r>
        <w:t>++)</w:t>
      </w:r>
    </w:p>
    <w:p w:rsidR="00A0395E" w:rsidRDefault="00A0395E" w:rsidP="00806510">
      <w:pPr>
        <w:spacing w:after="0" w:line="240" w:lineRule="auto"/>
        <w:ind w:left="720"/>
      </w:pPr>
      <w:r>
        <w:t>{</w:t>
      </w:r>
    </w:p>
    <w:p w:rsidR="00A0395E" w:rsidRDefault="00A0395E" w:rsidP="00806510">
      <w:pPr>
        <w:spacing w:after="0" w:line="240" w:lineRule="auto"/>
        <w:ind w:left="1440"/>
      </w:pPr>
      <w:proofErr w:type="spellStart"/>
      <w:r>
        <w:t>lower_ind</w:t>
      </w:r>
      <w:proofErr w:type="spellEnd"/>
      <w:r>
        <w:t xml:space="preserve"> = </w:t>
      </w:r>
      <w:proofErr w:type="spellStart"/>
      <w:r>
        <w:t>size_to_sum</w:t>
      </w:r>
      <w:proofErr w:type="spellEnd"/>
      <w:r>
        <w:t xml:space="preserve"> * </w:t>
      </w:r>
      <w:proofErr w:type="spellStart"/>
      <w:r>
        <w:t>current_proc</w:t>
      </w:r>
      <w:proofErr w:type="spellEnd"/>
      <w:r>
        <w:t>;</w:t>
      </w:r>
    </w:p>
    <w:p w:rsidR="00A0395E" w:rsidRDefault="00A0395E" w:rsidP="00806510">
      <w:pPr>
        <w:spacing w:after="0" w:line="240" w:lineRule="auto"/>
        <w:ind w:left="1440"/>
      </w:pPr>
      <w:proofErr w:type="spellStart"/>
      <w:r>
        <w:t>upper_ind</w:t>
      </w:r>
      <w:proofErr w:type="spellEnd"/>
      <w:r>
        <w:t xml:space="preserve"> = </w:t>
      </w:r>
      <w:proofErr w:type="spellStart"/>
      <w:r>
        <w:t>size_to_sum</w:t>
      </w:r>
      <w:proofErr w:type="spellEnd"/>
      <w:r>
        <w:t xml:space="preserve"> * (</w:t>
      </w:r>
      <w:proofErr w:type="spellStart"/>
      <w:r>
        <w:t>current_proc</w:t>
      </w:r>
      <w:proofErr w:type="spellEnd"/>
      <w:r>
        <w:t xml:space="preserve"> + 1);</w:t>
      </w:r>
    </w:p>
    <w:p w:rsidR="00A0395E" w:rsidRDefault="00A0395E" w:rsidP="00806510">
      <w:pPr>
        <w:spacing w:after="0" w:line="240" w:lineRule="auto"/>
        <w:ind w:left="1440"/>
      </w:pPr>
      <w:proofErr w:type="gramStart"/>
      <w:r>
        <w:t>SEND(</w:t>
      </w:r>
      <w:proofErr w:type="spellStart"/>
      <w:proofErr w:type="gramEnd"/>
      <w:r>
        <w:t>current_proc</w:t>
      </w:r>
      <w:proofErr w:type="spellEnd"/>
      <w:r>
        <w:t xml:space="preserve">, </w:t>
      </w:r>
      <w:proofErr w:type="spellStart"/>
      <w:r>
        <w:t>size_to_sum</w:t>
      </w:r>
      <w:proofErr w:type="spellEnd"/>
      <w:r>
        <w:t>);</w:t>
      </w:r>
    </w:p>
    <w:p w:rsidR="00A0395E" w:rsidRDefault="00A0395E" w:rsidP="00806510">
      <w:pPr>
        <w:spacing w:after="0" w:line="240" w:lineRule="auto"/>
        <w:ind w:left="1440"/>
      </w:pPr>
      <w:proofErr w:type="gramStart"/>
      <w:r>
        <w:t>SEND(</w:t>
      </w:r>
      <w:proofErr w:type="spellStart"/>
      <w:proofErr w:type="gramEnd"/>
      <w:r>
        <w:t>current_proc</w:t>
      </w:r>
      <w:proofErr w:type="spellEnd"/>
      <w:r>
        <w:t xml:space="preserve">, </w:t>
      </w:r>
      <w:proofErr w:type="spellStart"/>
      <w:r>
        <w:t>array_to_sum</w:t>
      </w:r>
      <w:proofErr w:type="spellEnd"/>
      <w:r>
        <w:t>[</w:t>
      </w:r>
      <w:proofErr w:type="spellStart"/>
      <w:r>
        <w:t>lower_ind:upper_ind</w:t>
      </w:r>
      <w:proofErr w:type="spellEnd"/>
      <w:r>
        <w:t>]);</w:t>
      </w:r>
    </w:p>
    <w:p w:rsidR="00A0395E" w:rsidRDefault="00A0395E" w:rsidP="00806510">
      <w:pPr>
        <w:spacing w:after="0" w:line="240" w:lineRule="auto"/>
        <w:ind w:left="720"/>
      </w:pPr>
      <w:r>
        <w:t>}</w:t>
      </w:r>
    </w:p>
    <w:p w:rsidR="00A0395E" w:rsidRDefault="00A0395E" w:rsidP="00806510">
      <w:pPr>
        <w:spacing w:after="0" w:line="240" w:lineRule="auto"/>
        <w:ind w:left="720"/>
      </w:pPr>
      <w:r>
        <w:t>//master nodes sums its part of the array</w:t>
      </w:r>
    </w:p>
    <w:p w:rsidR="00A0395E" w:rsidRDefault="00A0395E" w:rsidP="00806510">
      <w:pPr>
        <w:spacing w:after="0" w:line="240" w:lineRule="auto"/>
        <w:ind w:left="720"/>
      </w:pPr>
      <w:proofErr w:type="gramStart"/>
      <w:r>
        <w:t>sum</w:t>
      </w:r>
      <w:proofErr w:type="gramEnd"/>
      <w:r>
        <w:t xml:space="preserve"> = 0;</w:t>
      </w:r>
    </w:p>
    <w:p w:rsidR="00A0395E" w:rsidRDefault="00A0395E" w:rsidP="00806510">
      <w:pPr>
        <w:spacing w:after="0" w:line="240" w:lineRule="auto"/>
        <w:ind w:left="720"/>
      </w:pPr>
      <w:proofErr w:type="gramStart"/>
      <w:r>
        <w:t>for</w:t>
      </w:r>
      <w:proofErr w:type="gramEnd"/>
      <w:r>
        <w:t xml:space="preserve"> (k = 0; k &lt; </w:t>
      </w:r>
      <w:proofErr w:type="spellStart"/>
      <w:r>
        <w:t>size_to_sum</w:t>
      </w:r>
      <w:proofErr w:type="spellEnd"/>
      <w:r>
        <w:t>; k++)</w:t>
      </w:r>
    </w:p>
    <w:p w:rsidR="00A0395E" w:rsidRDefault="00A0395E" w:rsidP="00806510">
      <w:pPr>
        <w:spacing w:after="0" w:line="240" w:lineRule="auto"/>
        <w:ind w:left="720" w:firstLine="720"/>
      </w:pPr>
      <w:proofErr w:type="gramStart"/>
      <w:r>
        <w:t>sum</w:t>
      </w:r>
      <w:proofErr w:type="gramEnd"/>
      <w:r>
        <w:t xml:space="preserve"> += </w:t>
      </w:r>
      <w:proofErr w:type="spellStart"/>
      <w:r>
        <w:t>array_to_sum</w:t>
      </w:r>
      <w:proofErr w:type="spellEnd"/>
      <w:r>
        <w:t>[k];</w:t>
      </w:r>
    </w:p>
    <w:p w:rsidR="00A0395E" w:rsidRDefault="00A0395E" w:rsidP="00806510">
      <w:pPr>
        <w:spacing w:after="0" w:line="240" w:lineRule="auto"/>
        <w:ind w:left="720"/>
      </w:pPr>
      <w:proofErr w:type="spellStart"/>
      <w:r>
        <w:t>global_sum</w:t>
      </w:r>
      <w:proofErr w:type="spellEnd"/>
      <w:r>
        <w:t xml:space="preserve"> = sum;</w:t>
      </w:r>
    </w:p>
    <w:p w:rsidR="00A0395E" w:rsidRDefault="00A0395E" w:rsidP="00806510">
      <w:pPr>
        <w:spacing w:after="0" w:line="240" w:lineRule="auto"/>
        <w:ind w:left="720"/>
      </w:pPr>
      <w:proofErr w:type="gramStart"/>
      <w:r>
        <w:t>for</w:t>
      </w:r>
      <w:proofErr w:type="gramEnd"/>
      <w:r>
        <w:t xml:space="preserve"> (</w:t>
      </w:r>
      <w:proofErr w:type="spellStart"/>
      <w:r>
        <w:t>current_proc</w:t>
      </w:r>
      <w:proofErr w:type="spellEnd"/>
      <w:r>
        <w:t xml:space="preserve"> = 1; </w:t>
      </w:r>
      <w:proofErr w:type="spellStart"/>
      <w:r>
        <w:t>current_proc</w:t>
      </w:r>
      <w:proofErr w:type="spellEnd"/>
      <w:r>
        <w:t xml:space="preserve"> &lt; </w:t>
      </w:r>
      <w:proofErr w:type="spellStart"/>
      <w:r>
        <w:t>num_procs</w:t>
      </w:r>
      <w:proofErr w:type="spellEnd"/>
      <w:r>
        <w:t xml:space="preserve">; </w:t>
      </w:r>
      <w:proofErr w:type="spellStart"/>
      <w:r>
        <w:t>current_proc</w:t>
      </w:r>
      <w:proofErr w:type="spellEnd"/>
      <w:r>
        <w:t>++)</w:t>
      </w:r>
    </w:p>
    <w:p w:rsidR="00A0395E" w:rsidRDefault="00A0395E" w:rsidP="00806510">
      <w:pPr>
        <w:spacing w:after="0" w:line="240" w:lineRule="auto"/>
        <w:ind w:left="720"/>
      </w:pPr>
      <w:r>
        <w:t>{</w:t>
      </w:r>
    </w:p>
    <w:p w:rsidR="00A0395E" w:rsidRDefault="00A0395E" w:rsidP="00806510">
      <w:pPr>
        <w:spacing w:after="0" w:line="240" w:lineRule="auto"/>
        <w:ind w:left="1440"/>
      </w:pPr>
      <w:proofErr w:type="gramStart"/>
      <w:r>
        <w:lastRenderedPageBreak/>
        <w:t>RECEIVE(</w:t>
      </w:r>
      <w:proofErr w:type="spellStart"/>
      <w:proofErr w:type="gramEnd"/>
      <w:r>
        <w:t>current_proc</w:t>
      </w:r>
      <w:proofErr w:type="spellEnd"/>
      <w:r>
        <w:t xml:space="preserve">, </w:t>
      </w:r>
      <w:proofErr w:type="spellStart"/>
      <w:r>
        <w:t>local_sum</w:t>
      </w:r>
      <w:proofErr w:type="spellEnd"/>
      <w:r>
        <w:t>);</w:t>
      </w:r>
    </w:p>
    <w:p w:rsidR="00A0395E" w:rsidRDefault="00A0395E" w:rsidP="00806510">
      <w:pPr>
        <w:spacing w:after="0" w:line="240" w:lineRule="auto"/>
        <w:ind w:left="1440"/>
      </w:pPr>
      <w:proofErr w:type="spellStart"/>
      <w:r>
        <w:t>global_sum</w:t>
      </w:r>
      <w:proofErr w:type="spellEnd"/>
      <w:r>
        <w:t xml:space="preserve"> += </w:t>
      </w:r>
      <w:proofErr w:type="spellStart"/>
      <w:r>
        <w:t>local_sum</w:t>
      </w:r>
      <w:proofErr w:type="spellEnd"/>
      <w:r>
        <w:t>;</w:t>
      </w:r>
    </w:p>
    <w:p w:rsidR="00A0395E" w:rsidRDefault="00A0395E" w:rsidP="00806510">
      <w:pPr>
        <w:spacing w:after="0" w:line="240" w:lineRule="auto"/>
        <w:ind w:left="720"/>
      </w:pPr>
      <w:r>
        <w:t>}</w:t>
      </w:r>
    </w:p>
    <w:p w:rsidR="00A0395E" w:rsidRDefault="00A0395E" w:rsidP="00806510">
      <w:pPr>
        <w:spacing w:after="0" w:line="240" w:lineRule="auto"/>
        <w:ind w:left="720"/>
      </w:pPr>
      <w:proofErr w:type="spellStart"/>
      <w:proofErr w:type="gramStart"/>
      <w:r>
        <w:t>printf</w:t>
      </w:r>
      <w:proofErr w:type="spellEnd"/>
      <w:r>
        <w:t>(</w:t>
      </w:r>
      <w:proofErr w:type="gramEnd"/>
      <w:r>
        <w:t xml:space="preserve">“sum is %d”, </w:t>
      </w:r>
      <w:proofErr w:type="spellStart"/>
      <w:r>
        <w:t>global_sum</w:t>
      </w:r>
      <w:proofErr w:type="spellEnd"/>
      <w:r>
        <w:t>);</w:t>
      </w:r>
    </w:p>
    <w:p w:rsidR="00A0395E" w:rsidRDefault="00A0395E" w:rsidP="00806510">
      <w:pPr>
        <w:spacing w:after="0" w:line="240" w:lineRule="auto"/>
      </w:pPr>
      <w:r>
        <w:t>}</w:t>
      </w:r>
    </w:p>
    <w:p w:rsidR="00A0395E" w:rsidRDefault="00A0395E" w:rsidP="00806510">
      <w:pPr>
        <w:spacing w:after="0" w:line="240" w:lineRule="auto"/>
      </w:pPr>
      <w:proofErr w:type="gramStart"/>
      <w:r>
        <w:t>else</w:t>
      </w:r>
      <w:proofErr w:type="gramEnd"/>
      <w:r>
        <w:t xml:space="preserve"> //any processor other than </w:t>
      </w:r>
      <w:proofErr w:type="spellStart"/>
      <w:r>
        <w:t>proc_num</w:t>
      </w:r>
      <w:proofErr w:type="spellEnd"/>
      <w:r>
        <w:t xml:space="preserve"> = 0 is a slave</w:t>
      </w:r>
    </w:p>
    <w:p w:rsidR="00A0395E" w:rsidRDefault="00A0395E" w:rsidP="00806510">
      <w:pPr>
        <w:spacing w:after="0" w:line="240" w:lineRule="auto"/>
      </w:pPr>
      <w:r>
        <w:t>{</w:t>
      </w:r>
    </w:p>
    <w:p w:rsidR="00A0395E" w:rsidRDefault="00A0395E" w:rsidP="00806510">
      <w:pPr>
        <w:spacing w:after="0" w:line="240" w:lineRule="auto"/>
        <w:ind w:left="720"/>
      </w:pPr>
      <w:proofErr w:type="gramStart"/>
      <w:r>
        <w:t>sum</w:t>
      </w:r>
      <w:proofErr w:type="gramEnd"/>
      <w:r>
        <w:t xml:space="preserve"> = 0;</w:t>
      </w:r>
    </w:p>
    <w:p w:rsidR="00A0395E" w:rsidRDefault="00A0395E" w:rsidP="00806510">
      <w:pPr>
        <w:spacing w:after="0" w:line="240" w:lineRule="auto"/>
        <w:ind w:left="720"/>
      </w:pPr>
      <w:proofErr w:type="gramStart"/>
      <w:r>
        <w:t>RECEIVE(</w:t>
      </w:r>
      <w:proofErr w:type="gramEnd"/>
      <w:r>
        <w:t xml:space="preserve">0, </w:t>
      </w:r>
      <w:proofErr w:type="spellStart"/>
      <w:r>
        <w:t>size_to_sum</w:t>
      </w:r>
      <w:proofErr w:type="spellEnd"/>
      <w:r>
        <w:t>);</w:t>
      </w:r>
    </w:p>
    <w:p w:rsidR="00A0395E" w:rsidRDefault="00A0395E" w:rsidP="00806510">
      <w:pPr>
        <w:spacing w:after="0" w:line="240" w:lineRule="auto"/>
        <w:ind w:left="720"/>
      </w:pPr>
      <w:proofErr w:type="gramStart"/>
      <w:r>
        <w:t>RECEIVE(</w:t>
      </w:r>
      <w:proofErr w:type="gramEnd"/>
      <w:r>
        <w:t xml:space="preserve">0, </w:t>
      </w:r>
      <w:proofErr w:type="spellStart"/>
      <w:r>
        <w:t>array_to_sum</w:t>
      </w:r>
      <w:proofErr w:type="spellEnd"/>
      <w:r>
        <w:t xml:space="preserve">[0 : </w:t>
      </w:r>
      <w:proofErr w:type="spellStart"/>
      <w:r>
        <w:t>size_to_sum</w:t>
      </w:r>
      <w:proofErr w:type="spellEnd"/>
      <w:r>
        <w:t>]);</w:t>
      </w:r>
    </w:p>
    <w:p w:rsidR="00A0395E" w:rsidRDefault="00A0395E" w:rsidP="00806510">
      <w:pPr>
        <w:spacing w:after="0" w:line="240" w:lineRule="auto"/>
        <w:ind w:left="720"/>
      </w:pPr>
      <w:proofErr w:type="gramStart"/>
      <w:r>
        <w:t>for</w:t>
      </w:r>
      <w:proofErr w:type="gramEnd"/>
      <w:r>
        <w:t xml:space="preserve"> (k = 0; k &lt; </w:t>
      </w:r>
      <w:proofErr w:type="spellStart"/>
      <w:r>
        <w:t>size_to_sum</w:t>
      </w:r>
      <w:proofErr w:type="spellEnd"/>
      <w:r>
        <w:t>; k++)</w:t>
      </w:r>
    </w:p>
    <w:p w:rsidR="00A0395E" w:rsidRDefault="00A0395E" w:rsidP="00806510">
      <w:pPr>
        <w:spacing w:after="0" w:line="240" w:lineRule="auto"/>
        <w:ind w:left="720" w:firstLine="720"/>
      </w:pPr>
      <w:proofErr w:type="gramStart"/>
      <w:r>
        <w:t>sum</w:t>
      </w:r>
      <w:proofErr w:type="gramEnd"/>
      <w:r>
        <w:t xml:space="preserve"> += </w:t>
      </w:r>
      <w:proofErr w:type="spellStart"/>
      <w:r>
        <w:t>array_to_sum</w:t>
      </w:r>
      <w:proofErr w:type="spellEnd"/>
      <w:r>
        <w:t>[k];</w:t>
      </w:r>
    </w:p>
    <w:p w:rsidR="00A0395E" w:rsidRDefault="00A0395E" w:rsidP="00806510">
      <w:pPr>
        <w:spacing w:after="0" w:line="240" w:lineRule="auto"/>
        <w:ind w:left="720"/>
      </w:pPr>
      <w:proofErr w:type="gramStart"/>
      <w:r>
        <w:t>SEND(</w:t>
      </w:r>
      <w:proofErr w:type="gramEnd"/>
      <w:r>
        <w:t>0, sum);</w:t>
      </w:r>
    </w:p>
    <w:p w:rsidR="00A0395E" w:rsidRDefault="00A0395E" w:rsidP="00806510">
      <w:pPr>
        <w:spacing w:after="0" w:line="240" w:lineRule="auto"/>
      </w:pPr>
      <w:r>
        <w:t>}</w:t>
      </w:r>
    </w:p>
    <w:p w:rsidR="00A0395E" w:rsidRDefault="00A0395E" w:rsidP="00806510">
      <w:pPr>
        <w:spacing w:after="0" w:line="240" w:lineRule="auto"/>
      </w:pPr>
      <w:r>
        <w:t>END;</w:t>
      </w:r>
    </w:p>
    <w:p w:rsidR="00A0395E" w:rsidRPr="00CA3016" w:rsidRDefault="00A0395E" w:rsidP="0026014D"/>
    <w:p w:rsidR="0026014D" w:rsidRDefault="0026014D" w:rsidP="004A1F70">
      <w:pPr>
        <w:spacing w:after="160" w:line="259" w:lineRule="auto"/>
      </w:pPr>
    </w:p>
    <w:p w:rsidR="00DE069D" w:rsidRDefault="00DE069D" w:rsidP="00DE069D">
      <w:r>
        <w:t xml:space="preserve">Q. </w:t>
      </w:r>
    </w:p>
    <w:p w:rsidR="00DE069D" w:rsidRDefault="00DE069D" w:rsidP="00DE069D">
      <w:r>
        <w:t xml:space="preserve">Consider a following program for parallel addition of n elements of the array Z using a shared memory parallel system. </w:t>
      </w:r>
    </w:p>
    <w:p w:rsidR="00DE069D" w:rsidRPr="004C05FB" w:rsidRDefault="00DE069D" w:rsidP="00DE069D">
      <w:pPr>
        <w:rPr>
          <w:rFonts w:eastAsia="Batang"/>
          <w:bCs/>
          <w:lang w:eastAsia="ko-KR"/>
        </w:rPr>
      </w:pPr>
      <w:r>
        <w:t>a) Do we need to place the additional BARRIER in this program in order to work correctly? Where? Why?</w:t>
      </w:r>
    </w:p>
    <w:p w:rsidR="00DE069D" w:rsidRDefault="00DE069D" w:rsidP="00DE069D">
      <w:r>
        <w:t xml:space="preserve">b) Your task is to modify this program in order to compute cumulative sums C. Cumulative sum C is an array of n elements which are computed as C(i)=Z(1)+Z(2)+…Z(i). </w:t>
      </w:r>
    </w:p>
    <w:p w:rsidR="00DE069D" w:rsidRDefault="00DE069D" w:rsidP="00DE069D"/>
    <w:p w:rsidR="00DE069D" w:rsidRPr="004171DE" w:rsidRDefault="00DE069D" w:rsidP="00DE069D">
      <w:pPr>
        <w:rPr>
          <w:rFonts w:ascii="Courier New" w:hAnsi="Courier New" w:cs="Courier New"/>
          <w:b/>
          <w:sz w:val="18"/>
          <w:szCs w:val="18"/>
        </w:rPr>
      </w:pPr>
      <w:r>
        <w:rPr>
          <w:rFonts w:ascii="Courier New" w:hAnsi="Courier New" w:cs="Courier New"/>
          <w:b/>
          <w:sz w:val="18"/>
          <w:szCs w:val="18"/>
        </w:rPr>
        <w:t>An</w:t>
      </w:r>
      <w:r w:rsidRPr="004171DE">
        <w:rPr>
          <w:rFonts w:ascii="Courier New" w:hAnsi="Courier New" w:cs="Courier New"/>
          <w:b/>
          <w:sz w:val="18"/>
          <w:szCs w:val="18"/>
        </w:rPr>
        <w:t xml:space="preserve"> example for parallel computation of cumulative sum for </w:t>
      </w:r>
      <w:r>
        <w:rPr>
          <w:rFonts w:ascii="Courier New" w:hAnsi="Courier New" w:cs="Courier New"/>
          <w:b/>
          <w:sz w:val="18"/>
          <w:szCs w:val="18"/>
        </w:rPr>
        <w:t>12</w:t>
      </w:r>
      <w:r w:rsidRPr="004171DE">
        <w:rPr>
          <w:rFonts w:ascii="Courier New" w:hAnsi="Courier New" w:cs="Courier New"/>
          <w:b/>
          <w:sz w:val="18"/>
          <w:szCs w:val="18"/>
        </w:rPr>
        <w:t xml:space="preserve"> elements and </w:t>
      </w:r>
      <w:r>
        <w:rPr>
          <w:rFonts w:ascii="Courier New" w:hAnsi="Courier New" w:cs="Courier New"/>
          <w:b/>
          <w:sz w:val="18"/>
          <w:szCs w:val="18"/>
        </w:rPr>
        <w:t>for M=3</w:t>
      </w:r>
      <w:r w:rsidRPr="004171DE">
        <w:rPr>
          <w:rFonts w:ascii="Courier New" w:hAnsi="Courier New" w:cs="Courier New"/>
          <w:b/>
          <w:sz w:val="18"/>
          <w:szCs w:val="18"/>
        </w:rPr>
        <w:t xml:space="preserve"> </w:t>
      </w:r>
      <w:r>
        <w:rPr>
          <w:rFonts w:ascii="Courier New" w:hAnsi="Courier New" w:cs="Courier New"/>
          <w:b/>
          <w:sz w:val="18"/>
          <w:szCs w:val="18"/>
        </w:rPr>
        <w:t xml:space="preserve">processors </w:t>
      </w:r>
      <w:r w:rsidRPr="004171DE">
        <w:rPr>
          <w:rFonts w:ascii="Courier New" w:hAnsi="Courier New" w:cs="Courier New"/>
          <w:b/>
          <w:sz w:val="18"/>
          <w:szCs w:val="18"/>
        </w:rPr>
        <w:t>is:</w:t>
      </w:r>
    </w:p>
    <w:tbl>
      <w:tblPr>
        <w:tblStyle w:val="TableGrid"/>
        <w:tblW w:w="15686" w:type="dxa"/>
        <w:tblLook w:val="01E0" w:firstRow="1" w:lastRow="1" w:firstColumn="1" w:lastColumn="1" w:noHBand="0" w:noVBand="0"/>
      </w:tblPr>
      <w:tblGrid>
        <w:gridCol w:w="2809"/>
        <w:gridCol w:w="2828"/>
        <w:gridCol w:w="5680"/>
        <w:gridCol w:w="4369"/>
      </w:tblGrid>
      <w:tr w:rsidR="00DE069D" w:rsidRPr="004171DE" w:rsidTr="00DE069D">
        <w:tc>
          <w:tcPr>
            <w:tcW w:w="2809"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hAnsi="Courier New" w:cs="Courier New"/>
                <w:b/>
                <w:sz w:val="18"/>
                <w:szCs w:val="18"/>
                <w:lang w:val="pt-BR"/>
              </w:rPr>
              <w:t xml:space="preserve">Processor </w:t>
            </w:r>
            <w:r>
              <w:rPr>
                <w:rFonts w:ascii="Courier New" w:hAnsi="Courier New" w:cs="Courier New"/>
                <w:b/>
                <w:sz w:val="18"/>
                <w:szCs w:val="18"/>
                <w:lang w:val="pt-BR"/>
              </w:rPr>
              <w:t>0</w:t>
            </w:r>
          </w:p>
        </w:tc>
        <w:tc>
          <w:tcPr>
            <w:tcW w:w="2828"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hAnsi="Courier New" w:cs="Courier New"/>
                <w:b/>
                <w:sz w:val="18"/>
                <w:szCs w:val="18"/>
                <w:lang w:val="pt-BR"/>
              </w:rPr>
              <w:t xml:space="preserve"> Processor </w:t>
            </w:r>
            <w:r>
              <w:rPr>
                <w:rFonts w:ascii="Courier New" w:hAnsi="Courier New" w:cs="Courier New"/>
                <w:b/>
                <w:sz w:val="18"/>
                <w:szCs w:val="18"/>
                <w:lang w:val="pt-BR"/>
              </w:rPr>
              <w:t>1</w:t>
            </w:r>
          </w:p>
        </w:tc>
        <w:tc>
          <w:tcPr>
            <w:tcW w:w="5680" w:type="dxa"/>
          </w:tcPr>
          <w:p w:rsidR="00DE069D" w:rsidRPr="004171DE" w:rsidRDefault="00DE069D" w:rsidP="008E629A">
            <w:pPr>
              <w:rPr>
                <w:rFonts w:ascii="Courier New" w:hAnsi="Courier New" w:cs="Courier New"/>
                <w:b/>
                <w:sz w:val="18"/>
                <w:szCs w:val="18"/>
                <w:lang w:val="pt-BR"/>
              </w:rPr>
            </w:pPr>
            <w:r>
              <w:rPr>
                <w:rFonts w:ascii="Courier New" w:hAnsi="Courier New" w:cs="Courier New"/>
                <w:b/>
                <w:sz w:val="18"/>
                <w:szCs w:val="18"/>
                <w:lang w:val="pt-BR"/>
              </w:rPr>
              <w:t>Processor 2</w:t>
            </w:r>
          </w:p>
        </w:tc>
        <w:tc>
          <w:tcPr>
            <w:tcW w:w="4369" w:type="dxa"/>
          </w:tcPr>
          <w:p w:rsidR="00DE069D" w:rsidRPr="004171DE" w:rsidRDefault="00DE069D" w:rsidP="008E629A">
            <w:pPr>
              <w:rPr>
                <w:rFonts w:ascii="Courier New" w:hAnsi="Courier New" w:cs="Courier New"/>
                <w:b/>
                <w:sz w:val="18"/>
                <w:szCs w:val="18"/>
                <w:lang w:val="pt-BR"/>
              </w:rPr>
            </w:pPr>
          </w:p>
        </w:tc>
      </w:tr>
      <w:tr w:rsidR="00DE069D" w:rsidRPr="004171DE" w:rsidTr="00DE069D">
        <w:tc>
          <w:tcPr>
            <w:tcW w:w="2809"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0)=Z(0</w:t>
            </w:r>
            <w:r w:rsidRPr="004171DE">
              <w:rPr>
                <w:rFonts w:ascii="Courier New" w:eastAsia="Times New Roman" w:hAnsi="Courier New" w:cs="Courier New"/>
                <w:b/>
                <w:sz w:val="18"/>
                <w:szCs w:val="18"/>
                <w:lang w:val="pt-BR"/>
              </w:rPr>
              <w:t>)</w:t>
            </w:r>
          </w:p>
        </w:tc>
        <w:tc>
          <w:tcPr>
            <w:tcW w:w="2828"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4</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4</w:t>
            </w:r>
            <w:r w:rsidRPr="004171DE">
              <w:rPr>
                <w:rFonts w:ascii="Courier New" w:eastAsia="Times New Roman" w:hAnsi="Courier New" w:cs="Courier New"/>
                <w:b/>
                <w:sz w:val="18"/>
                <w:szCs w:val="18"/>
                <w:lang w:val="pt-BR"/>
              </w:rPr>
              <w:t>)</w:t>
            </w:r>
          </w:p>
        </w:tc>
        <w:tc>
          <w:tcPr>
            <w:tcW w:w="5680"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8</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8</w:t>
            </w:r>
            <w:r w:rsidRPr="004171DE">
              <w:rPr>
                <w:rFonts w:ascii="Courier New" w:eastAsia="Times New Roman" w:hAnsi="Courier New" w:cs="Courier New"/>
                <w:b/>
                <w:sz w:val="18"/>
                <w:szCs w:val="18"/>
                <w:lang w:val="pt-BR"/>
              </w:rPr>
              <w:t>)</w:t>
            </w:r>
          </w:p>
        </w:tc>
        <w:tc>
          <w:tcPr>
            <w:tcW w:w="4369" w:type="dxa"/>
          </w:tcPr>
          <w:p w:rsidR="00DE069D" w:rsidRPr="004171DE" w:rsidRDefault="00DE069D" w:rsidP="008E629A">
            <w:pPr>
              <w:rPr>
                <w:rFonts w:ascii="Courier New" w:eastAsia="Times New Roman" w:hAnsi="Courier New" w:cs="Courier New"/>
                <w:b/>
                <w:sz w:val="18"/>
                <w:szCs w:val="18"/>
                <w:lang w:val="pt-BR"/>
              </w:rPr>
            </w:pPr>
          </w:p>
        </w:tc>
      </w:tr>
      <w:tr w:rsidR="00DE069D" w:rsidRPr="004171DE" w:rsidTr="00DE069D">
        <w:tc>
          <w:tcPr>
            <w:tcW w:w="2809"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(1)=Z(0)+Z(1</w:t>
            </w:r>
            <w:r w:rsidRPr="004171DE">
              <w:rPr>
                <w:rFonts w:ascii="Courier New" w:eastAsia="Times New Roman" w:hAnsi="Courier New" w:cs="Courier New"/>
                <w:b/>
                <w:sz w:val="18"/>
                <w:szCs w:val="18"/>
                <w:lang w:val="pt-BR"/>
              </w:rPr>
              <w:t>)</w:t>
            </w:r>
          </w:p>
        </w:tc>
        <w:tc>
          <w:tcPr>
            <w:tcW w:w="2828"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5</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4</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5</w:t>
            </w:r>
            <w:r w:rsidRPr="004171DE">
              <w:rPr>
                <w:rFonts w:ascii="Courier New" w:eastAsia="Times New Roman" w:hAnsi="Courier New" w:cs="Courier New"/>
                <w:b/>
                <w:sz w:val="18"/>
                <w:szCs w:val="18"/>
                <w:lang w:val="pt-BR"/>
              </w:rPr>
              <w:t>)</w:t>
            </w:r>
          </w:p>
        </w:tc>
        <w:tc>
          <w:tcPr>
            <w:tcW w:w="5680"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9</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8</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9</w:t>
            </w:r>
            <w:r w:rsidRPr="004171DE">
              <w:rPr>
                <w:rFonts w:ascii="Courier New" w:eastAsia="Times New Roman" w:hAnsi="Courier New" w:cs="Courier New"/>
                <w:b/>
                <w:sz w:val="18"/>
                <w:szCs w:val="18"/>
                <w:lang w:val="pt-BR"/>
              </w:rPr>
              <w:t>)</w:t>
            </w:r>
          </w:p>
        </w:tc>
        <w:tc>
          <w:tcPr>
            <w:tcW w:w="4369" w:type="dxa"/>
          </w:tcPr>
          <w:p w:rsidR="00DE069D" w:rsidRPr="004171DE" w:rsidRDefault="00DE069D" w:rsidP="008E629A">
            <w:pPr>
              <w:rPr>
                <w:rFonts w:ascii="Courier New" w:eastAsia="Times New Roman" w:hAnsi="Courier New" w:cs="Courier New"/>
                <w:b/>
                <w:sz w:val="18"/>
                <w:szCs w:val="18"/>
                <w:lang w:val="pt-BR"/>
              </w:rPr>
            </w:pPr>
          </w:p>
        </w:tc>
      </w:tr>
      <w:tr w:rsidR="00DE069D" w:rsidRPr="004171DE" w:rsidTr="00DE069D">
        <w:tc>
          <w:tcPr>
            <w:tcW w:w="2809" w:type="dxa"/>
          </w:tcPr>
          <w:p w:rsidR="00DE069D" w:rsidRPr="004171DE" w:rsidRDefault="00DE069D" w:rsidP="008E629A">
            <w:pPr>
              <w:rPr>
                <w:rFonts w:ascii="Courier New" w:eastAsia="Times New Roman" w:hAnsi="Courier New" w:cs="Courier New"/>
                <w:b/>
                <w:sz w:val="18"/>
                <w:szCs w:val="18"/>
                <w:lang w:val="pt-BR"/>
              </w:rPr>
            </w:pPr>
            <w:r>
              <w:rPr>
                <w:rFonts w:ascii="Courier New" w:hAnsi="Courier New" w:cs="Courier New"/>
                <w:b/>
                <w:sz w:val="18"/>
                <w:szCs w:val="18"/>
                <w:lang w:val="pt-BR"/>
              </w:rPr>
              <w:t>C(2</w:t>
            </w:r>
            <w:r w:rsidRPr="004171DE">
              <w:rPr>
                <w:rFonts w:ascii="Courier New" w:hAnsi="Courier New" w:cs="Courier New"/>
                <w:b/>
                <w:sz w:val="18"/>
                <w:szCs w:val="18"/>
                <w:lang w:val="pt-BR"/>
              </w:rPr>
              <w:t>)=</w:t>
            </w:r>
            <w:r>
              <w:rPr>
                <w:rFonts w:ascii="Courier New" w:eastAsia="Times New Roman" w:hAnsi="Courier New" w:cs="Courier New"/>
                <w:b/>
                <w:sz w:val="18"/>
                <w:szCs w:val="18"/>
                <w:lang w:val="pt-BR"/>
              </w:rPr>
              <w:t>Z(0)+Z(1</w:t>
            </w:r>
            <w:r w:rsidRPr="004171DE">
              <w:rPr>
                <w:rFonts w:ascii="Courier New" w:eastAsia="Times New Roman" w:hAnsi="Courier New" w:cs="Courier New"/>
                <w:b/>
                <w:sz w:val="18"/>
                <w:szCs w:val="18"/>
                <w:lang w:val="pt-BR"/>
              </w:rPr>
              <w:t>)</w:t>
            </w:r>
            <w:r>
              <w:rPr>
                <w:rFonts w:ascii="Courier New" w:eastAsia="Times New Roman" w:hAnsi="Courier New" w:cs="Courier New"/>
                <w:b/>
                <w:sz w:val="18"/>
                <w:szCs w:val="18"/>
                <w:lang w:val="pt-BR"/>
              </w:rPr>
              <w:t>+Z(2</w:t>
            </w:r>
            <w:r w:rsidRPr="004171DE">
              <w:rPr>
                <w:rFonts w:ascii="Courier New" w:eastAsia="Times New Roman" w:hAnsi="Courier New" w:cs="Courier New"/>
                <w:b/>
                <w:sz w:val="18"/>
                <w:szCs w:val="18"/>
                <w:lang w:val="pt-BR"/>
              </w:rPr>
              <w:t>)</w:t>
            </w:r>
          </w:p>
        </w:tc>
        <w:tc>
          <w:tcPr>
            <w:tcW w:w="2828"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hAnsi="Courier New" w:cs="Courier New"/>
                <w:b/>
                <w:sz w:val="18"/>
                <w:szCs w:val="18"/>
                <w:lang w:val="pt-BR"/>
              </w:rPr>
              <w:t>C(</w:t>
            </w:r>
            <w:r>
              <w:rPr>
                <w:rFonts w:ascii="Courier New" w:hAnsi="Courier New" w:cs="Courier New"/>
                <w:b/>
                <w:sz w:val="18"/>
                <w:szCs w:val="18"/>
                <w:lang w:val="pt-BR"/>
              </w:rPr>
              <w:t>6</w:t>
            </w:r>
            <w:r w:rsidRPr="004171DE">
              <w:rPr>
                <w:rFonts w:ascii="Courier New" w:hAnsi="Courier New" w:cs="Courier New"/>
                <w:b/>
                <w:sz w:val="18"/>
                <w:szCs w:val="18"/>
                <w:lang w:val="pt-BR"/>
              </w:rPr>
              <w:t>)=</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4</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5</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6</w:t>
            </w:r>
            <w:r w:rsidRPr="004171DE">
              <w:rPr>
                <w:rFonts w:ascii="Courier New" w:eastAsia="Times New Roman" w:hAnsi="Courier New" w:cs="Courier New"/>
                <w:b/>
                <w:sz w:val="18"/>
                <w:szCs w:val="18"/>
                <w:lang w:val="pt-BR"/>
              </w:rPr>
              <w:t>)</w:t>
            </w:r>
          </w:p>
        </w:tc>
        <w:tc>
          <w:tcPr>
            <w:tcW w:w="5680"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hAnsi="Courier New" w:cs="Courier New"/>
                <w:b/>
                <w:sz w:val="18"/>
                <w:szCs w:val="18"/>
                <w:lang w:val="pt-BR"/>
              </w:rPr>
              <w:t>C(</w:t>
            </w:r>
            <w:r>
              <w:rPr>
                <w:rFonts w:ascii="Courier New" w:hAnsi="Courier New" w:cs="Courier New"/>
                <w:b/>
                <w:sz w:val="18"/>
                <w:szCs w:val="18"/>
                <w:lang w:val="pt-BR"/>
              </w:rPr>
              <w:t>10</w:t>
            </w:r>
            <w:r w:rsidRPr="004171DE">
              <w:rPr>
                <w:rFonts w:ascii="Courier New" w:hAnsi="Courier New" w:cs="Courier New"/>
                <w:b/>
                <w:sz w:val="18"/>
                <w:szCs w:val="18"/>
                <w:lang w:val="pt-BR"/>
              </w:rPr>
              <w:t>)=</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8</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9</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10</w:t>
            </w:r>
            <w:r w:rsidRPr="004171DE">
              <w:rPr>
                <w:rFonts w:ascii="Courier New" w:eastAsia="Times New Roman" w:hAnsi="Courier New" w:cs="Courier New"/>
                <w:b/>
                <w:sz w:val="18"/>
                <w:szCs w:val="18"/>
                <w:lang w:val="pt-BR"/>
              </w:rPr>
              <w:t>)</w:t>
            </w:r>
          </w:p>
        </w:tc>
        <w:tc>
          <w:tcPr>
            <w:tcW w:w="4369" w:type="dxa"/>
          </w:tcPr>
          <w:p w:rsidR="00DE069D" w:rsidRPr="004171DE" w:rsidRDefault="00DE069D" w:rsidP="008E629A">
            <w:pPr>
              <w:rPr>
                <w:rFonts w:ascii="Courier New" w:hAnsi="Courier New" w:cs="Courier New"/>
                <w:b/>
                <w:sz w:val="18"/>
                <w:szCs w:val="18"/>
                <w:lang w:val="pt-BR"/>
              </w:rPr>
            </w:pPr>
          </w:p>
        </w:tc>
      </w:tr>
      <w:tr w:rsidR="00DE069D" w:rsidRPr="004171DE" w:rsidTr="00DE069D">
        <w:tc>
          <w:tcPr>
            <w:tcW w:w="2809" w:type="dxa"/>
          </w:tcPr>
          <w:p w:rsidR="00DE069D" w:rsidRPr="004171DE" w:rsidRDefault="00DE069D" w:rsidP="008E629A">
            <w:pPr>
              <w:rPr>
                <w:rFonts w:ascii="Courier New" w:hAnsi="Courier New" w:cs="Courier New"/>
                <w:b/>
                <w:sz w:val="18"/>
                <w:szCs w:val="18"/>
                <w:lang w:val="pt-BR"/>
              </w:rPr>
            </w:pPr>
            <w:r>
              <w:rPr>
                <w:rFonts w:ascii="Courier New" w:eastAsia="Times New Roman" w:hAnsi="Courier New" w:cs="Courier New"/>
                <w:b/>
                <w:sz w:val="18"/>
                <w:szCs w:val="18"/>
                <w:lang w:val="pt-BR"/>
              </w:rPr>
              <w:t>C(3)=Z(0)+Z(1)+Z(2)+Z(3</w:t>
            </w:r>
            <w:r w:rsidRPr="004171DE">
              <w:rPr>
                <w:rFonts w:ascii="Courier New" w:eastAsia="Times New Roman" w:hAnsi="Courier New" w:cs="Courier New"/>
                <w:b/>
                <w:sz w:val="18"/>
                <w:szCs w:val="18"/>
                <w:lang w:val="pt-BR"/>
              </w:rPr>
              <w:t>)</w:t>
            </w:r>
          </w:p>
        </w:tc>
        <w:tc>
          <w:tcPr>
            <w:tcW w:w="2828" w:type="dxa"/>
          </w:tcPr>
          <w:p w:rsidR="00DE069D" w:rsidRPr="004171DE" w:rsidRDefault="00DE069D" w:rsidP="008E629A">
            <w:pPr>
              <w:rPr>
                <w:rFonts w:ascii="Courier New"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7</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4)+Z(5</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6</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7</w:t>
            </w:r>
            <w:r w:rsidRPr="004171DE">
              <w:rPr>
                <w:rFonts w:ascii="Courier New" w:eastAsia="Times New Roman" w:hAnsi="Courier New" w:cs="Courier New"/>
                <w:b/>
                <w:sz w:val="18"/>
                <w:szCs w:val="18"/>
                <w:lang w:val="pt-BR"/>
              </w:rPr>
              <w:t>)</w:t>
            </w:r>
          </w:p>
        </w:tc>
        <w:tc>
          <w:tcPr>
            <w:tcW w:w="5680" w:type="dxa"/>
          </w:tcPr>
          <w:p w:rsidR="00DE069D" w:rsidRPr="004171DE" w:rsidRDefault="00DE069D" w:rsidP="008E629A">
            <w:pPr>
              <w:rPr>
                <w:rFonts w:ascii="Courier New"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11</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8)+Z(9</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10</w:t>
            </w:r>
            <w:r w:rsidRPr="004171DE">
              <w:rPr>
                <w:rFonts w:ascii="Courier New" w:eastAsia="Times New Roman" w:hAnsi="Courier New" w:cs="Courier New"/>
                <w:b/>
                <w:sz w:val="18"/>
                <w:szCs w:val="18"/>
                <w:lang w:val="pt-BR"/>
              </w:rPr>
              <w:t>)+Z(</w:t>
            </w:r>
            <w:r>
              <w:rPr>
                <w:rFonts w:ascii="Courier New" w:eastAsia="Times New Roman" w:hAnsi="Courier New" w:cs="Courier New"/>
                <w:b/>
                <w:sz w:val="18"/>
                <w:szCs w:val="18"/>
                <w:lang w:val="pt-BR"/>
              </w:rPr>
              <w:t>11</w:t>
            </w:r>
            <w:r w:rsidRPr="004171DE">
              <w:rPr>
                <w:rFonts w:ascii="Courier New" w:eastAsia="Times New Roman" w:hAnsi="Courier New" w:cs="Courier New"/>
                <w:b/>
                <w:sz w:val="18"/>
                <w:szCs w:val="18"/>
                <w:lang w:val="pt-BR"/>
              </w:rPr>
              <w:t>)</w:t>
            </w:r>
          </w:p>
        </w:tc>
        <w:tc>
          <w:tcPr>
            <w:tcW w:w="4369" w:type="dxa"/>
          </w:tcPr>
          <w:p w:rsidR="00DE069D" w:rsidRPr="004171DE" w:rsidRDefault="00DE069D" w:rsidP="008E629A">
            <w:pPr>
              <w:rPr>
                <w:rFonts w:ascii="Courier New" w:eastAsia="Times New Roman" w:hAnsi="Courier New" w:cs="Courier New"/>
                <w:b/>
                <w:sz w:val="18"/>
                <w:szCs w:val="18"/>
                <w:lang w:val="pt-BR"/>
              </w:rPr>
            </w:pPr>
          </w:p>
        </w:tc>
      </w:tr>
      <w:tr w:rsidR="00DE069D" w:rsidRPr="004171DE" w:rsidTr="00DE069D">
        <w:tc>
          <w:tcPr>
            <w:tcW w:w="2809" w:type="dxa"/>
          </w:tcPr>
          <w:p w:rsidR="00DE069D" w:rsidRPr="004171DE" w:rsidRDefault="00DE069D" w:rsidP="008E629A">
            <w:pPr>
              <w:rPr>
                <w:rFonts w:ascii="Courier New" w:eastAsia="Times New Roman" w:hAnsi="Courier New" w:cs="Courier New"/>
                <w:b/>
                <w:sz w:val="18"/>
                <w:szCs w:val="18"/>
                <w:lang w:val="pt-BR"/>
              </w:rPr>
            </w:pPr>
          </w:p>
        </w:tc>
        <w:tc>
          <w:tcPr>
            <w:tcW w:w="2828" w:type="dxa"/>
          </w:tcPr>
          <w:p w:rsidR="00DE069D" w:rsidRPr="004171DE" w:rsidRDefault="00DE069D" w:rsidP="008E629A">
            <w:pPr>
              <w:rPr>
                <w:rFonts w:ascii="Courier New" w:eastAsia="Times New Roman" w:hAnsi="Courier New" w:cs="Courier New"/>
                <w:b/>
                <w:sz w:val="18"/>
                <w:szCs w:val="18"/>
                <w:lang w:val="pt-BR"/>
              </w:rPr>
            </w:pPr>
          </w:p>
        </w:tc>
        <w:tc>
          <w:tcPr>
            <w:tcW w:w="5680" w:type="dxa"/>
          </w:tcPr>
          <w:p w:rsidR="00DE069D" w:rsidRPr="004171DE" w:rsidRDefault="00DE069D" w:rsidP="008E629A">
            <w:pPr>
              <w:rPr>
                <w:rFonts w:ascii="Courier New" w:eastAsia="Times New Roman" w:hAnsi="Courier New" w:cs="Courier New"/>
                <w:b/>
                <w:sz w:val="18"/>
                <w:szCs w:val="18"/>
                <w:lang w:val="pt-BR"/>
              </w:rPr>
            </w:pPr>
          </w:p>
        </w:tc>
        <w:tc>
          <w:tcPr>
            <w:tcW w:w="4369" w:type="dxa"/>
          </w:tcPr>
          <w:p w:rsidR="00DE069D" w:rsidRPr="004171DE" w:rsidRDefault="00DE069D" w:rsidP="008E629A">
            <w:pPr>
              <w:rPr>
                <w:rFonts w:ascii="Courier New" w:eastAsia="Times New Roman" w:hAnsi="Courier New" w:cs="Courier New"/>
                <w:b/>
                <w:sz w:val="18"/>
                <w:szCs w:val="18"/>
                <w:lang w:val="pt-BR"/>
              </w:rPr>
            </w:pPr>
          </w:p>
        </w:tc>
      </w:tr>
    </w:tbl>
    <w:p w:rsidR="00DE069D" w:rsidRPr="004171DE" w:rsidRDefault="00DE069D" w:rsidP="00DE069D">
      <w:pPr>
        <w:rPr>
          <w:rFonts w:ascii="Courier New" w:hAnsi="Courier New" w:cs="Courier New"/>
          <w:b/>
          <w:sz w:val="18"/>
          <w:szCs w:val="18"/>
        </w:rPr>
      </w:pPr>
      <w:r w:rsidRPr="004171DE">
        <w:rPr>
          <w:rFonts w:ascii="Courier New" w:hAnsi="Courier New" w:cs="Courier New"/>
          <w:b/>
          <w:sz w:val="18"/>
          <w:szCs w:val="18"/>
        </w:rPr>
        <w:t>Computation</w:t>
      </w:r>
      <w:r>
        <w:rPr>
          <w:rFonts w:ascii="Courier New" w:hAnsi="Courier New" w:cs="Courier New"/>
          <w:b/>
          <w:sz w:val="18"/>
          <w:szCs w:val="18"/>
        </w:rPr>
        <w:t>s</w:t>
      </w:r>
      <w:r w:rsidRPr="004171DE">
        <w:rPr>
          <w:rFonts w:ascii="Courier New" w:hAnsi="Courier New" w:cs="Courier New"/>
          <w:b/>
          <w:sz w:val="18"/>
          <w:szCs w:val="18"/>
        </w:rPr>
        <w:t xml:space="preserve"> of </w:t>
      </w:r>
      <w:proofErr w:type="gramStart"/>
      <w:r w:rsidRPr="004171DE">
        <w:rPr>
          <w:rFonts w:ascii="Courier New" w:hAnsi="Courier New" w:cs="Courier New"/>
          <w:b/>
          <w:sz w:val="18"/>
          <w:szCs w:val="18"/>
        </w:rPr>
        <w:t>C(</w:t>
      </w:r>
      <w:proofErr w:type="gramEnd"/>
      <w:r>
        <w:rPr>
          <w:rFonts w:ascii="Courier New" w:hAnsi="Courier New" w:cs="Courier New"/>
          <w:b/>
          <w:sz w:val="18"/>
          <w:szCs w:val="18"/>
        </w:rPr>
        <w:t>0) to C(3</w:t>
      </w:r>
      <w:r w:rsidRPr="004171DE">
        <w:rPr>
          <w:rFonts w:ascii="Courier New" w:hAnsi="Courier New" w:cs="Courier New"/>
          <w:b/>
          <w:sz w:val="18"/>
          <w:szCs w:val="18"/>
        </w:rPr>
        <w:t xml:space="preserve">) on processor </w:t>
      </w:r>
      <w:r>
        <w:rPr>
          <w:rFonts w:ascii="Courier New" w:hAnsi="Courier New" w:cs="Courier New"/>
          <w:b/>
          <w:sz w:val="18"/>
          <w:szCs w:val="18"/>
        </w:rPr>
        <w:t>0, C(4) to C(7</w:t>
      </w:r>
      <w:r w:rsidRPr="004171DE">
        <w:rPr>
          <w:rFonts w:ascii="Courier New" w:hAnsi="Courier New" w:cs="Courier New"/>
          <w:b/>
          <w:sz w:val="18"/>
          <w:szCs w:val="18"/>
        </w:rPr>
        <w:t xml:space="preserve">) on processor </w:t>
      </w:r>
      <w:r>
        <w:rPr>
          <w:rFonts w:ascii="Courier New" w:hAnsi="Courier New" w:cs="Courier New"/>
          <w:b/>
          <w:sz w:val="18"/>
          <w:szCs w:val="18"/>
        </w:rPr>
        <w:t>1, and C(8) to C(11) on processor 2</w:t>
      </w:r>
      <w:r w:rsidRPr="004171DE">
        <w:rPr>
          <w:rFonts w:ascii="Courier New" w:hAnsi="Courier New" w:cs="Courier New"/>
          <w:b/>
          <w:sz w:val="18"/>
          <w:szCs w:val="18"/>
        </w:rPr>
        <w:t xml:space="preserve"> </w:t>
      </w:r>
      <w:r>
        <w:rPr>
          <w:rFonts w:ascii="Courier New" w:hAnsi="Courier New" w:cs="Courier New"/>
          <w:b/>
          <w:sz w:val="18"/>
          <w:szCs w:val="18"/>
        </w:rPr>
        <w:t>are</w:t>
      </w:r>
      <w:r w:rsidRPr="004171DE">
        <w:rPr>
          <w:rFonts w:ascii="Courier New" w:hAnsi="Courier New" w:cs="Courier New"/>
          <w:b/>
          <w:sz w:val="18"/>
          <w:szCs w:val="18"/>
        </w:rPr>
        <w:t xml:space="preserve"> done in parallel. After that, processor</w:t>
      </w:r>
      <w:r>
        <w:rPr>
          <w:rFonts w:ascii="Courier New" w:hAnsi="Courier New" w:cs="Courier New"/>
          <w:b/>
          <w:sz w:val="18"/>
          <w:szCs w:val="18"/>
        </w:rPr>
        <w:t>s</w:t>
      </w:r>
      <w:r w:rsidRPr="004171DE">
        <w:rPr>
          <w:rFonts w:ascii="Courier New" w:hAnsi="Courier New" w:cs="Courier New"/>
          <w:b/>
          <w:sz w:val="18"/>
          <w:szCs w:val="18"/>
        </w:rPr>
        <w:t xml:space="preserve"> </w:t>
      </w:r>
      <w:r>
        <w:rPr>
          <w:rFonts w:ascii="Courier New" w:hAnsi="Courier New" w:cs="Courier New"/>
          <w:b/>
          <w:sz w:val="18"/>
          <w:szCs w:val="18"/>
        </w:rPr>
        <w:t>1</w:t>
      </w:r>
      <w:r w:rsidRPr="004171DE">
        <w:rPr>
          <w:rFonts w:ascii="Courier New" w:hAnsi="Courier New" w:cs="Courier New"/>
          <w:b/>
          <w:sz w:val="18"/>
          <w:szCs w:val="18"/>
        </w:rPr>
        <w:t xml:space="preserve"> </w:t>
      </w:r>
      <w:r>
        <w:rPr>
          <w:rFonts w:ascii="Courier New" w:hAnsi="Courier New" w:cs="Courier New"/>
          <w:b/>
          <w:sz w:val="18"/>
          <w:szCs w:val="18"/>
        </w:rPr>
        <w:t>and 2 have</w:t>
      </w:r>
      <w:r w:rsidRPr="004171DE">
        <w:rPr>
          <w:rFonts w:ascii="Courier New" w:hAnsi="Courier New" w:cs="Courier New"/>
          <w:b/>
          <w:sz w:val="18"/>
          <w:szCs w:val="18"/>
        </w:rPr>
        <w:t xml:space="preserve"> to update its cumulative sums: </w:t>
      </w:r>
    </w:p>
    <w:tbl>
      <w:tblPr>
        <w:tblStyle w:val="TableGrid"/>
        <w:tblW w:w="15686" w:type="dxa"/>
        <w:tblLook w:val="01E0" w:firstRow="1" w:lastRow="1" w:firstColumn="1" w:lastColumn="1" w:noHBand="0" w:noVBand="0"/>
      </w:tblPr>
      <w:tblGrid>
        <w:gridCol w:w="3528"/>
        <w:gridCol w:w="3420"/>
        <w:gridCol w:w="4369"/>
        <w:gridCol w:w="4369"/>
      </w:tblGrid>
      <w:tr w:rsidR="00DE069D" w:rsidRPr="004171DE" w:rsidTr="008E629A">
        <w:tc>
          <w:tcPr>
            <w:tcW w:w="3528"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hAnsi="Courier New" w:cs="Courier New"/>
                <w:b/>
                <w:sz w:val="18"/>
                <w:szCs w:val="18"/>
                <w:lang w:val="pt-BR"/>
              </w:rPr>
              <w:t xml:space="preserve">Processor </w:t>
            </w:r>
            <w:r>
              <w:rPr>
                <w:rFonts w:ascii="Courier New" w:hAnsi="Courier New" w:cs="Courier New"/>
                <w:b/>
                <w:sz w:val="18"/>
                <w:szCs w:val="18"/>
                <w:lang w:val="pt-BR"/>
              </w:rPr>
              <w:t>0</w:t>
            </w:r>
          </w:p>
        </w:tc>
        <w:tc>
          <w:tcPr>
            <w:tcW w:w="3420"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hAnsi="Courier New" w:cs="Courier New"/>
                <w:b/>
                <w:sz w:val="18"/>
                <w:szCs w:val="18"/>
                <w:lang w:val="pt-BR"/>
              </w:rPr>
              <w:t xml:space="preserve"> Processor </w:t>
            </w:r>
            <w:r>
              <w:rPr>
                <w:rFonts w:ascii="Courier New" w:hAnsi="Courier New" w:cs="Courier New"/>
                <w:b/>
                <w:sz w:val="18"/>
                <w:szCs w:val="18"/>
                <w:lang w:val="pt-BR"/>
              </w:rPr>
              <w:t>1</w:t>
            </w:r>
          </w:p>
        </w:tc>
        <w:tc>
          <w:tcPr>
            <w:tcW w:w="4369" w:type="dxa"/>
          </w:tcPr>
          <w:p w:rsidR="00DE069D" w:rsidRPr="004171DE" w:rsidRDefault="00DE069D" w:rsidP="008E629A">
            <w:pPr>
              <w:rPr>
                <w:rFonts w:ascii="Courier New" w:hAnsi="Courier New" w:cs="Courier New"/>
                <w:b/>
                <w:sz w:val="18"/>
                <w:szCs w:val="18"/>
                <w:lang w:val="pt-BR"/>
              </w:rPr>
            </w:pPr>
            <w:r>
              <w:rPr>
                <w:rFonts w:ascii="Courier New" w:hAnsi="Courier New" w:cs="Courier New"/>
                <w:b/>
                <w:sz w:val="18"/>
                <w:szCs w:val="18"/>
                <w:lang w:val="pt-BR"/>
              </w:rPr>
              <w:t>Processor 2</w:t>
            </w:r>
          </w:p>
        </w:tc>
        <w:tc>
          <w:tcPr>
            <w:tcW w:w="4369" w:type="dxa"/>
          </w:tcPr>
          <w:p w:rsidR="00DE069D" w:rsidRPr="004171DE" w:rsidRDefault="00DE069D" w:rsidP="008E629A">
            <w:pPr>
              <w:rPr>
                <w:rFonts w:ascii="Courier New" w:hAnsi="Courier New" w:cs="Courier New"/>
                <w:b/>
                <w:sz w:val="18"/>
                <w:szCs w:val="18"/>
                <w:lang w:val="pt-BR"/>
              </w:rPr>
            </w:pPr>
          </w:p>
        </w:tc>
      </w:tr>
      <w:tr w:rsidR="00DE069D" w:rsidRPr="004171DE" w:rsidTr="008E629A">
        <w:tc>
          <w:tcPr>
            <w:tcW w:w="3528" w:type="dxa"/>
          </w:tcPr>
          <w:p w:rsidR="00DE069D" w:rsidRPr="004171DE" w:rsidRDefault="00DE069D" w:rsidP="008E629A">
            <w:pPr>
              <w:rPr>
                <w:rFonts w:ascii="Courier New" w:eastAsia="Times New Roman" w:hAnsi="Courier New" w:cs="Courier New"/>
                <w:b/>
                <w:sz w:val="18"/>
                <w:szCs w:val="18"/>
                <w:lang w:val="pt-BR"/>
              </w:rPr>
            </w:pPr>
          </w:p>
        </w:tc>
        <w:tc>
          <w:tcPr>
            <w:tcW w:w="3420" w:type="dxa"/>
          </w:tcPr>
          <w:p w:rsidR="00DE069D" w:rsidRPr="007C1612" w:rsidRDefault="00DE069D" w:rsidP="008E629A">
            <w:pPr>
              <w:rPr>
                <w:rFonts w:ascii="Courier New" w:hAnsi="Courier New" w:cs="Courier New"/>
                <w:b/>
                <w:sz w:val="18"/>
                <w:szCs w:val="18"/>
              </w:rPr>
            </w:pPr>
            <w:r w:rsidRPr="007C1612">
              <w:rPr>
                <w:rFonts w:ascii="Courier New" w:hAnsi="Courier New" w:cs="Courier New"/>
                <w:b/>
                <w:sz w:val="18"/>
                <w:szCs w:val="18"/>
              </w:rPr>
              <w:t>C(4)=C(4)+C(3)</w:t>
            </w:r>
          </w:p>
        </w:tc>
        <w:tc>
          <w:tcPr>
            <w:tcW w:w="4369"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8</w:t>
            </w:r>
            <w:r w:rsidRPr="004171DE">
              <w:rPr>
                <w:rFonts w:ascii="Courier New" w:eastAsia="Times New Roman" w:hAnsi="Courier New" w:cs="Courier New"/>
                <w:b/>
                <w:sz w:val="18"/>
                <w:szCs w:val="18"/>
                <w:lang w:val="pt-BR"/>
              </w:rPr>
              <w:t>)=</w:t>
            </w:r>
            <w:r w:rsidRPr="007C1612">
              <w:rPr>
                <w:rFonts w:ascii="Courier New" w:hAnsi="Courier New" w:cs="Courier New"/>
                <w:b/>
                <w:sz w:val="18"/>
                <w:szCs w:val="18"/>
              </w:rPr>
              <w:t>C(</w:t>
            </w:r>
            <w:r>
              <w:rPr>
                <w:rFonts w:ascii="Courier New" w:hAnsi="Courier New" w:cs="Courier New"/>
                <w:b/>
                <w:sz w:val="18"/>
                <w:szCs w:val="18"/>
              </w:rPr>
              <w:t>8</w:t>
            </w:r>
            <w:r w:rsidRPr="007C1612">
              <w:rPr>
                <w:rFonts w:ascii="Courier New" w:hAnsi="Courier New" w:cs="Courier New"/>
                <w:b/>
                <w:sz w:val="18"/>
                <w:szCs w:val="18"/>
              </w:rPr>
              <w:t>)+C(3)</w:t>
            </w:r>
          </w:p>
        </w:tc>
        <w:tc>
          <w:tcPr>
            <w:tcW w:w="4369" w:type="dxa"/>
          </w:tcPr>
          <w:p w:rsidR="00DE069D" w:rsidRPr="004171DE" w:rsidRDefault="00DE069D" w:rsidP="008E629A">
            <w:pPr>
              <w:rPr>
                <w:rFonts w:ascii="Courier New" w:eastAsia="Times New Roman" w:hAnsi="Courier New" w:cs="Courier New"/>
                <w:b/>
                <w:sz w:val="18"/>
                <w:szCs w:val="18"/>
                <w:lang w:val="pt-BR"/>
              </w:rPr>
            </w:pPr>
          </w:p>
        </w:tc>
      </w:tr>
      <w:tr w:rsidR="00DE069D" w:rsidRPr="004171DE" w:rsidTr="008E629A">
        <w:tc>
          <w:tcPr>
            <w:tcW w:w="3528" w:type="dxa"/>
          </w:tcPr>
          <w:p w:rsidR="00DE069D" w:rsidRPr="004171DE" w:rsidRDefault="00DE069D" w:rsidP="008E629A">
            <w:pPr>
              <w:rPr>
                <w:rFonts w:ascii="Courier New" w:eastAsia="Times New Roman" w:hAnsi="Courier New" w:cs="Courier New"/>
                <w:b/>
                <w:sz w:val="18"/>
                <w:szCs w:val="18"/>
                <w:lang w:val="pt-BR"/>
              </w:rPr>
            </w:pPr>
          </w:p>
        </w:tc>
        <w:tc>
          <w:tcPr>
            <w:tcW w:w="3420" w:type="dxa"/>
          </w:tcPr>
          <w:p w:rsidR="00DE069D" w:rsidRPr="007C1612" w:rsidRDefault="00DE069D" w:rsidP="008E629A">
            <w:pPr>
              <w:rPr>
                <w:rFonts w:ascii="Courier New" w:hAnsi="Courier New" w:cs="Courier New"/>
                <w:b/>
                <w:sz w:val="18"/>
                <w:szCs w:val="18"/>
              </w:rPr>
            </w:pPr>
            <w:r w:rsidRPr="007C1612">
              <w:rPr>
                <w:rFonts w:ascii="Courier New" w:hAnsi="Courier New" w:cs="Courier New"/>
                <w:b/>
                <w:sz w:val="18"/>
                <w:szCs w:val="18"/>
              </w:rPr>
              <w:t>C(5)=C(5)+C(3)</w:t>
            </w:r>
          </w:p>
        </w:tc>
        <w:tc>
          <w:tcPr>
            <w:tcW w:w="4369"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9</w:t>
            </w:r>
            <w:r w:rsidRPr="004171DE">
              <w:rPr>
                <w:rFonts w:ascii="Courier New" w:eastAsia="Times New Roman" w:hAnsi="Courier New" w:cs="Courier New"/>
                <w:b/>
                <w:sz w:val="18"/>
                <w:szCs w:val="18"/>
                <w:lang w:val="pt-BR"/>
              </w:rPr>
              <w:t>)=</w:t>
            </w:r>
            <w:r w:rsidRPr="007C1612">
              <w:rPr>
                <w:rFonts w:ascii="Courier New" w:hAnsi="Courier New" w:cs="Courier New"/>
                <w:b/>
                <w:sz w:val="18"/>
                <w:szCs w:val="18"/>
              </w:rPr>
              <w:t>C(</w:t>
            </w:r>
            <w:r>
              <w:rPr>
                <w:rFonts w:ascii="Courier New" w:hAnsi="Courier New" w:cs="Courier New"/>
                <w:b/>
                <w:sz w:val="18"/>
                <w:szCs w:val="18"/>
              </w:rPr>
              <w:t>9</w:t>
            </w:r>
            <w:r w:rsidRPr="007C1612">
              <w:rPr>
                <w:rFonts w:ascii="Courier New" w:hAnsi="Courier New" w:cs="Courier New"/>
                <w:b/>
                <w:sz w:val="18"/>
                <w:szCs w:val="18"/>
              </w:rPr>
              <w:t>)+C(3)</w:t>
            </w:r>
          </w:p>
        </w:tc>
        <w:tc>
          <w:tcPr>
            <w:tcW w:w="4369" w:type="dxa"/>
          </w:tcPr>
          <w:p w:rsidR="00DE069D" w:rsidRPr="004171DE" w:rsidRDefault="00DE069D" w:rsidP="008E629A">
            <w:pPr>
              <w:rPr>
                <w:rFonts w:ascii="Courier New" w:eastAsia="Times New Roman" w:hAnsi="Courier New" w:cs="Courier New"/>
                <w:b/>
                <w:sz w:val="18"/>
                <w:szCs w:val="18"/>
                <w:lang w:val="pt-BR"/>
              </w:rPr>
            </w:pPr>
          </w:p>
        </w:tc>
      </w:tr>
      <w:tr w:rsidR="00DE069D" w:rsidRPr="004171DE" w:rsidTr="008E629A">
        <w:tc>
          <w:tcPr>
            <w:tcW w:w="3528" w:type="dxa"/>
          </w:tcPr>
          <w:p w:rsidR="00DE069D" w:rsidRPr="004171DE" w:rsidRDefault="00DE069D" w:rsidP="008E629A">
            <w:pPr>
              <w:rPr>
                <w:rFonts w:ascii="Courier New" w:eastAsia="Times New Roman" w:hAnsi="Courier New" w:cs="Courier New"/>
                <w:b/>
                <w:sz w:val="18"/>
                <w:szCs w:val="18"/>
                <w:lang w:val="pt-BR"/>
              </w:rPr>
            </w:pPr>
          </w:p>
        </w:tc>
        <w:tc>
          <w:tcPr>
            <w:tcW w:w="3420" w:type="dxa"/>
          </w:tcPr>
          <w:p w:rsidR="00DE069D" w:rsidRPr="007C1612" w:rsidRDefault="00DE069D" w:rsidP="008E629A">
            <w:pPr>
              <w:rPr>
                <w:rFonts w:ascii="Courier New" w:hAnsi="Courier New" w:cs="Courier New"/>
                <w:b/>
                <w:sz w:val="18"/>
                <w:szCs w:val="18"/>
              </w:rPr>
            </w:pPr>
            <w:r w:rsidRPr="007C1612">
              <w:rPr>
                <w:rFonts w:ascii="Courier New" w:hAnsi="Courier New" w:cs="Courier New"/>
                <w:b/>
                <w:sz w:val="18"/>
                <w:szCs w:val="18"/>
              </w:rPr>
              <w:t>C(6)=C(6)+C(3)</w:t>
            </w:r>
          </w:p>
        </w:tc>
        <w:tc>
          <w:tcPr>
            <w:tcW w:w="4369"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hAnsi="Courier New" w:cs="Courier New"/>
                <w:b/>
                <w:sz w:val="18"/>
                <w:szCs w:val="18"/>
                <w:lang w:val="pt-BR"/>
              </w:rPr>
              <w:t>C(</w:t>
            </w:r>
            <w:r>
              <w:rPr>
                <w:rFonts w:ascii="Courier New" w:hAnsi="Courier New" w:cs="Courier New"/>
                <w:b/>
                <w:sz w:val="18"/>
                <w:szCs w:val="18"/>
                <w:lang w:val="pt-BR"/>
              </w:rPr>
              <w:t>10</w:t>
            </w:r>
            <w:r w:rsidRPr="004171DE">
              <w:rPr>
                <w:rFonts w:ascii="Courier New" w:hAnsi="Courier New" w:cs="Courier New"/>
                <w:b/>
                <w:sz w:val="18"/>
                <w:szCs w:val="18"/>
                <w:lang w:val="pt-BR"/>
              </w:rPr>
              <w:t>)=</w:t>
            </w:r>
            <w:r w:rsidRPr="007C1612">
              <w:rPr>
                <w:rFonts w:ascii="Courier New" w:hAnsi="Courier New" w:cs="Courier New"/>
                <w:b/>
                <w:sz w:val="18"/>
                <w:szCs w:val="18"/>
              </w:rPr>
              <w:t>C(</w:t>
            </w:r>
            <w:r>
              <w:rPr>
                <w:rFonts w:ascii="Courier New" w:hAnsi="Courier New" w:cs="Courier New"/>
                <w:b/>
                <w:sz w:val="18"/>
                <w:szCs w:val="18"/>
              </w:rPr>
              <w:t>10</w:t>
            </w:r>
            <w:r w:rsidRPr="007C1612">
              <w:rPr>
                <w:rFonts w:ascii="Courier New" w:hAnsi="Courier New" w:cs="Courier New"/>
                <w:b/>
                <w:sz w:val="18"/>
                <w:szCs w:val="18"/>
              </w:rPr>
              <w:t>)+C(3)</w:t>
            </w:r>
          </w:p>
        </w:tc>
        <w:tc>
          <w:tcPr>
            <w:tcW w:w="4369" w:type="dxa"/>
          </w:tcPr>
          <w:p w:rsidR="00DE069D" w:rsidRPr="004171DE" w:rsidRDefault="00DE069D" w:rsidP="008E629A">
            <w:pPr>
              <w:rPr>
                <w:rFonts w:ascii="Courier New" w:hAnsi="Courier New" w:cs="Courier New"/>
                <w:b/>
                <w:sz w:val="18"/>
                <w:szCs w:val="18"/>
                <w:lang w:val="pt-BR"/>
              </w:rPr>
            </w:pPr>
          </w:p>
        </w:tc>
      </w:tr>
      <w:tr w:rsidR="00DE069D" w:rsidRPr="004171DE" w:rsidTr="008E629A">
        <w:tc>
          <w:tcPr>
            <w:tcW w:w="3528" w:type="dxa"/>
          </w:tcPr>
          <w:p w:rsidR="00DE069D" w:rsidRPr="004171DE" w:rsidRDefault="00DE069D" w:rsidP="008E629A">
            <w:pPr>
              <w:rPr>
                <w:rFonts w:ascii="Courier New" w:hAnsi="Courier New" w:cs="Courier New"/>
                <w:b/>
                <w:sz w:val="18"/>
                <w:szCs w:val="18"/>
                <w:lang w:val="pt-BR"/>
              </w:rPr>
            </w:pPr>
          </w:p>
        </w:tc>
        <w:tc>
          <w:tcPr>
            <w:tcW w:w="3420" w:type="dxa"/>
          </w:tcPr>
          <w:p w:rsidR="00DE069D" w:rsidRPr="007C1612" w:rsidRDefault="00DE069D" w:rsidP="008E629A">
            <w:pPr>
              <w:rPr>
                <w:rFonts w:ascii="Courier New" w:hAnsi="Courier New" w:cs="Courier New"/>
                <w:b/>
                <w:sz w:val="18"/>
                <w:szCs w:val="18"/>
              </w:rPr>
            </w:pPr>
            <w:r w:rsidRPr="007C1612">
              <w:rPr>
                <w:rFonts w:ascii="Courier New" w:hAnsi="Courier New" w:cs="Courier New"/>
                <w:b/>
                <w:sz w:val="18"/>
                <w:szCs w:val="18"/>
              </w:rPr>
              <w:t>C(7)=C(7)+C(3)</w:t>
            </w:r>
          </w:p>
        </w:tc>
        <w:tc>
          <w:tcPr>
            <w:tcW w:w="4369" w:type="dxa"/>
          </w:tcPr>
          <w:p w:rsidR="00DE069D" w:rsidRPr="004171DE" w:rsidRDefault="00DE069D" w:rsidP="008E629A">
            <w:pPr>
              <w:rPr>
                <w:rFonts w:ascii="Courier New"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11</w:t>
            </w:r>
            <w:r w:rsidRPr="004171DE">
              <w:rPr>
                <w:rFonts w:ascii="Courier New" w:eastAsia="Times New Roman" w:hAnsi="Courier New" w:cs="Courier New"/>
                <w:b/>
                <w:sz w:val="18"/>
                <w:szCs w:val="18"/>
                <w:lang w:val="pt-BR"/>
              </w:rPr>
              <w:t>)=</w:t>
            </w:r>
            <w:r w:rsidRPr="007C1612">
              <w:rPr>
                <w:rFonts w:ascii="Courier New" w:hAnsi="Courier New" w:cs="Courier New"/>
                <w:b/>
                <w:sz w:val="18"/>
                <w:szCs w:val="18"/>
              </w:rPr>
              <w:t>C(</w:t>
            </w:r>
            <w:r>
              <w:rPr>
                <w:rFonts w:ascii="Courier New" w:hAnsi="Courier New" w:cs="Courier New"/>
                <w:b/>
                <w:sz w:val="18"/>
                <w:szCs w:val="18"/>
              </w:rPr>
              <w:t>11</w:t>
            </w:r>
            <w:r w:rsidRPr="007C1612">
              <w:rPr>
                <w:rFonts w:ascii="Courier New" w:hAnsi="Courier New" w:cs="Courier New"/>
                <w:b/>
                <w:sz w:val="18"/>
                <w:szCs w:val="18"/>
              </w:rPr>
              <w:t>)+C(3)</w:t>
            </w:r>
          </w:p>
        </w:tc>
        <w:tc>
          <w:tcPr>
            <w:tcW w:w="4369" w:type="dxa"/>
          </w:tcPr>
          <w:p w:rsidR="00DE069D" w:rsidRPr="004171DE" w:rsidRDefault="00DE069D" w:rsidP="008E629A">
            <w:pPr>
              <w:rPr>
                <w:rFonts w:ascii="Courier New" w:eastAsia="Times New Roman" w:hAnsi="Courier New" w:cs="Courier New"/>
                <w:b/>
                <w:sz w:val="18"/>
                <w:szCs w:val="18"/>
                <w:lang w:val="pt-BR"/>
              </w:rPr>
            </w:pPr>
          </w:p>
        </w:tc>
      </w:tr>
    </w:tbl>
    <w:p w:rsidR="00DE069D" w:rsidRDefault="00DE069D" w:rsidP="00DE069D">
      <w:pPr>
        <w:rPr>
          <w:rFonts w:ascii="Courier New" w:hAnsi="Courier New" w:cs="Courier New"/>
          <w:b/>
          <w:sz w:val="18"/>
          <w:szCs w:val="18"/>
        </w:rPr>
      </w:pPr>
    </w:p>
    <w:p w:rsidR="00DE069D" w:rsidRDefault="00DE069D" w:rsidP="00DE069D">
      <w:pPr>
        <w:rPr>
          <w:rFonts w:ascii="Courier New" w:hAnsi="Courier New" w:cs="Courier New"/>
          <w:sz w:val="18"/>
          <w:szCs w:val="18"/>
        </w:rPr>
      </w:pPr>
      <w:r>
        <w:rPr>
          <w:rFonts w:ascii="Courier New" w:hAnsi="Courier New" w:cs="Courier New"/>
          <w:sz w:val="18"/>
          <w:szCs w:val="18"/>
        </w:rPr>
        <w:t>In the end only processor 2 has to update the cumulative sums:</w:t>
      </w:r>
    </w:p>
    <w:tbl>
      <w:tblPr>
        <w:tblStyle w:val="TableGrid"/>
        <w:tblW w:w="15686" w:type="dxa"/>
        <w:tblLook w:val="01E0" w:firstRow="1" w:lastRow="1" w:firstColumn="1" w:lastColumn="1" w:noHBand="0" w:noVBand="0"/>
      </w:tblPr>
      <w:tblGrid>
        <w:gridCol w:w="3528"/>
        <w:gridCol w:w="3420"/>
        <w:gridCol w:w="4369"/>
        <w:gridCol w:w="4369"/>
      </w:tblGrid>
      <w:tr w:rsidR="00DE069D" w:rsidRPr="004171DE" w:rsidTr="008E629A">
        <w:tc>
          <w:tcPr>
            <w:tcW w:w="3528"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hAnsi="Courier New" w:cs="Courier New"/>
                <w:b/>
                <w:sz w:val="18"/>
                <w:szCs w:val="18"/>
                <w:lang w:val="pt-BR"/>
              </w:rPr>
              <w:t xml:space="preserve">Processor </w:t>
            </w:r>
            <w:r>
              <w:rPr>
                <w:rFonts w:ascii="Courier New" w:hAnsi="Courier New" w:cs="Courier New"/>
                <w:b/>
                <w:sz w:val="18"/>
                <w:szCs w:val="18"/>
                <w:lang w:val="pt-BR"/>
              </w:rPr>
              <w:t>0</w:t>
            </w:r>
          </w:p>
        </w:tc>
        <w:tc>
          <w:tcPr>
            <w:tcW w:w="3420"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hAnsi="Courier New" w:cs="Courier New"/>
                <w:b/>
                <w:sz w:val="18"/>
                <w:szCs w:val="18"/>
                <w:lang w:val="pt-BR"/>
              </w:rPr>
              <w:t xml:space="preserve"> Processor </w:t>
            </w:r>
            <w:r>
              <w:rPr>
                <w:rFonts w:ascii="Courier New" w:hAnsi="Courier New" w:cs="Courier New"/>
                <w:b/>
                <w:sz w:val="18"/>
                <w:szCs w:val="18"/>
                <w:lang w:val="pt-BR"/>
              </w:rPr>
              <w:t>1</w:t>
            </w:r>
          </w:p>
        </w:tc>
        <w:tc>
          <w:tcPr>
            <w:tcW w:w="4369" w:type="dxa"/>
          </w:tcPr>
          <w:p w:rsidR="00DE069D" w:rsidRPr="004171DE" w:rsidRDefault="00DE069D" w:rsidP="008E629A">
            <w:pPr>
              <w:rPr>
                <w:rFonts w:ascii="Courier New" w:hAnsi="Courier New" w:cs="Courier New"/>
                <w:b/>
                <w:sz w:val="18"/>
                <w:szCs w:val="18"/>
                <w:lang w:val="pt-BR"/>
              </w:rPr>
            </w:pPr>
            <w:r>
              <w:rPr>
                <w:rFonts w:ascii="Courier New" w:hAnsi="Courier New" w:cs="Courier New"/>
                <w:b/>
                <w:sz w:val="18"/>
                <w:szCs w:val="18"/>
                <w:lang w:val="pt-BR"/>
              </w:rPr>
              <w:t>Processor 2</w:t>
            </w:r>
          </w:p>
        </w:tc>
        <w:tc>
          <w:tcPr>
            <w:tcW w:w="4369" w:type="dxa"/>
          </w:tcPr>
          <w:p w:rsidR="00DE069D" w:rsidRPr="004171DE" w:rsidRDefault="00DE069D" w:rsidP="008E629A">
            <w:pPr>
              <w:rPr>
                <w:rFonts w:ascii="Courier New" w:hAnsi="Courier New" w:cs="Courier New"/>
                <w:b/>
                <w:sz w:val="18"/>
                <w:szCs w:val="18"/>
                <w:lang w:val="pt-BR"/>
              </w:rPr>
            </w:pPr>
          </w:p>
        </w:tc>
      </w:tr>
      <w:tr w:rsidR="00DE069D" w:rsidRPr="004171DE" w:rsidTr="008E629A">
        <w:tc>
          <w:tcPr>
            <w:tcW w:w="3528" w:type="dxa"/>
          </w:tcPr>
          <w:p w:rsidR="00DE069D" w:rsidRPr="004171DE" w:rsidRDefault="00DE069D" w:rsidP="008E629A">
            <w:pPr>
              <w:rPr>
                <w:rFonts w:ascii="Courier New" w:eastAsia="Times New Roman" w:hAnsi="Courier New" w:cs="Courier New"/>
                <w:b/>
                <w:sz w:val="18"/>
                <w:szCs w:val="18"/>
                <w:lang w:val="pt-BR"/>
              </w:rPr>
            </w:pPr>
          </w:p>
        </w:tc>
        <w:tc>
          <w:tcPr>
            <w:tcW w:w="3420" w:type="dxa"/>
          </w:tcPr>
          <w:p w:rsidR="00DE069D" w:rsidRPr="007C1612" w:rsidRDefault="00DE069D" w:rsidP="008E629A">
            <w:pPr>
              <w:rPr>
                <w:rFonts w:ascii="Courier New" w:hAnsi="Courier New" w:cs="Courier New"/>
                <w:b/>
                <w:sz w:val="18"/>
                <w:szCs w:val="18"/>
              </w:rPr>
            </w:pPr>
          </w:p>
        </w:tc>
        <w:tc>
          <w:tcPr>
            <w:tcW w:w="4369"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8</w:t>
            </w:r>
            <w:r w:rsidRPr="004171DE">
              <w:rPr>
                <w:rFonts w:ascii="Courier New" w:eastAsia="Times New Roman" w:hAnsi="Courier New" w:cs="Courier New"/>
                <w:b/>
                <w:sz w:val="18"/>
                <w:szCs w:val="18"/>
                <w:lang w:val="pt-BR"/>
              </w:rPr>
              <w:t>)=</w:t>
            </w:r>
            <w:r w:rsidRPr="007C1612">
              <w:rPr>
                <w:rFonts w:ascii="Courier New" w:hAnsi="Courier New" w:cs="Courier New"/>
                <w:b/>
                <w:sz w:val="18"/>
                <w:szCs w:val="18"/>
              </w:rPr>
              <w:t>C(</w:t>
            </w:r>
            <w:r>
              <w:rPr>
                <w:rFonts w:ascii="Courier New" w:hAnsi="Courier New" w:cs="Courier New"/>
                <w:b/>
                <w:sz w:val="18"/>
                <w:szCs w:val="18"/>
              </w:rPr>
              <w:t>8</w:t>
            </w:r>
            <w:r w:rsidRPr="007C1612">
              <w:rPr>
                <w:rFonts w:ascii="Courier New" w:hAnsi="Courier New" w:cs="Courier New"/>
                <w:b/>
                <w:sz w:val="18"/>
                <w:szCs w:val="18"/>
              </w:rPr>
              <w:t>)+C(</w:t>
            </w:r>
            <w:r>
              <w:rPr>
                <w:rFonts w:ascii="Courier New" w:hAnsi="Courier New" w:cs="Courier New"/>
                <w:b/>
                <w:sz w:val="18"/>
                <w:szCs w:val="18"/>
              </w:rPr>
              <w:t>7</w:t>
            </w:r>
            <w:r w:rsidRPr="007C1612">
              <w:rPr>
                <w:rFonts w:ascii="Courier New" w:hAnsi="Courier New" w:cs="Courier New"/>
                <w:b/>
                <w:sz w:val="18"/>
                <w:szCs w:val="18"/>
              </w:rPr>
              <w:t>)</w:t>
            </w:r>
          </w:p>
        </w:tc>
        <w:tc>
          <w:tcPr>
            <w:tcW w:w="4369" w:type="dxa"/>
          </w:tcPr>
          <w:p w:rsidR="00DE069D" w:rsidRPr="004171DE" w:rsidRDefault="00DE069D" w:rsidP="008E629A">
            <w:pPr>
              <w:rPr>
                <w:rFonts w:ascii="Courier New" w:eastAsia="Times New Roman" w:hAnsi="Courier New" w:cs="Courier New"/>
                <w:b/>
                <w:sz w:val="18"/>
                <w:szCs w:val="18"/>
                <w:lang w:val="pt-BR"/>
              </w:rPr>
            </w:pPr>
          </w:p>
        </w:tc>
      </w:tr>
      <w:tr w:rsidR="00DE069D" w:rsidRPr="004171DE" w:rsidTr="008E629A">
        <w:tc>
          <w:tcPr>
            <w:tcW w:w="3528" w:type="dxa"/>
          </w:tcPr>
          <w:p w:rsidR="00DE069D" w:rsidRPr="004171DE" w:rsidRDefault="00DE069D" w:rsidP="008E629A">
            <w:pPr>
              <w:rPr>
                <w:rFonts w:ascii="Courier New" w:eastAsia="Times New Roman" w:hAnsi="Courier New" w:cs="Courier New"/>
                <w:b/>
                <w:sz w:val="18"/>
                <w:szCs w:val="18"/>
                <w:lang w:val="pt-BR"/>
              </w:rPr>
            </w:pPr>
          </w:p>
        </w:tc>
        <w:tc>
          <w:tcPr>
            <w:tcW w:w="3420" w:type="dxa"/>
          </w:tcPr>
          <w:p w:rsidR="00DE069D" w:rsidRPr="007C1612" w:rsidRDefault="00DE069D" w:rsidP="008E629A">
            <w:pPr>
              <w:rPr>
                <w:rFonts w:ascii="Courier New" w:hAnsi="Courier New" w:cs="Courier New"/>
                <w:b/>
                <w:sz w:val="18"/>
                <w:szCs w:val="18"/>
              </w:rPr>
            </w:pPr>
          </w:p>
        </w:tc>
        <w:tc>
          <w:tcPr>
            <w:tcW w:w="4369"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9</w:t>
            </w:r>
            <w:r w:rsidRPr="004171DE">
              <w:rPr>
                <w:rFonts w:ascii="Courier New" w:eastAsia="Times New Roman" w:hAnsi="Courier New" w:cs="Courier New"/>
                <w:b/>
                <w:sz w:val="18"/>
                <w:szCs w:val="18"/>
                <w:lang w:val="pt-BR"/>
              </w:rPr>
              <w:t>)=</w:t>
            </w:r>
            <w:r w:rsidRPr="007C1612">
              <w:rPr>
                <w:rFonts w:ascii="Courier New" w:hAnsi="Courier New" w:cs="Courier New"/>
                <w:b/>
                <w:sz w:val="18"/>
                <w:szCs w:val="18"/>
              </w:rPr>
              <w:t>C(</w:t>
            </w:r>
            <w:r>
              <w:rPr>
                <w:rFonts w:ascii="Courier New" w:hAnsi="Courier New" w:cs="Courier New"/>
                <w:b/>
                <w:sz w:val="18"/>
                <w:szCs w:val="18"/>
              </w:rPr>
              <w:t>9</w:t>
            </w:r>
            <w:r w:rsidRPr="007C1612">
              <w:rPr>
                <w:rFonts w:ascii="Courier New" w:hAnsi="Courier New" w:cs="Courier New"/>
                <w:b/>
                <w:sz w:val="18"/>
                <w:szCs w:val="18"/>
              </w:rPr>
              <w:t>)+C(</w:t>
            </w:r>
            <w:r>
              <w:rPr>
                <w:rFonts w:ascii="Courier New" w:hAnsi="Courier New" w:cs="Courier New"/>
                <w:b/>
                <w:sz w:val="18"/>
                <w:szCs w:val="18"/>
              </w:rPr>
              <w:t>7</w:t>
            </w:r>
            <w:r w:rsidRPr="007C1612">
              <w:rPr>
                <w:rFonts w:ascii="Courier New" w:hAnsi="Courier New" w:cs="Courier New"/>
                <w:b/>
                <w:sz w:val="18"/>
                <w:szCs w:val="18"/>
              </w:rPr>
              <w:t>)</w:t>
            </w:r>
          </w:p>
        </w:tc>
        <w:tc>
          <w:tcPr>
            <w:tcW w:w="4369" w:type="dxa"/>
          </w:tcPr>
          <w:p w:rsidR="00DE069D" w:rsidRPr="004171DE" w:rsidRDefault="00DE069D" w:rsidP="008E629A">
            <w:pPr>
              <w:rPr>
                <w:rFonts w:ascii="Courier New" w:eastAsia="Times New Roman" w:hAnsi="Courier New" w:cs="Courier New"/>
                <w:b/>
                <w:sz w:val="18"/>
                <w:szCs w:val="18"/>
                <w:lang w:val="pt-BR"/>
              </w:rPr>
            </w:pPr>
          </w:p>
        </w:tc>
      </w:tr>
      <w:tr w:rsidR="00DE069D" w:rsidRPr="004171DE" w:rsidTr="008E629A">
        <w:tc>
          <w:tcPr>
            <w:tcW w:w="3528" w:type="dxa"/>
          </w:tcPr>
          <w:p w:rsidR="00DE069D" w:rsidRPr="004171DE" w:rsidRDefault="00DE069D" w:rsidP="008E629A">
            <w:pPr>
              <w:rPr>
                <w:rFonts w:ascii="Courier New" w:eastAsia="Times New Roman" w:hAnsi="Courier New" w:cs="Courier New"/>
                <w:b/>
                <w:sz w:val="18"/>
                <w:szCs w:val="18"/>
                <w:lang w:val="pt-BR"/>
              </w:rPr>
            </w:pPr>
          </w:p>
        </w:tc>
        <w:tc>
          <w:tcPr>
            <w:tcW w:w="3420" w:type="dxa"/>
          </w:tcPr>
          <w:p w:rsidR="00DE069D" w:rsidRPr="007C1612" w:rsidRDefault="00DE069D" w:rsidP="008E629A">
            <w:pPr>
              <w:rPr>
                <w:rFonts w:ascii="Courier New" w:hAnsi="Courier New" w:cs="Courier New"/>
                <w:b/>
                <w:sz w:val="18"/>
                <w:szCs w:val="18"/>
              </w:rPr>
            </w:pPr>
          </w:p>
        </w:tc>
        <w:tc>
          <w:tcPr>
            <w:tcW w:w="4369" w:type="dxa"/>
          </w:tcPr>
          <w:p w:rsidR="00DE069D" w:rsidRPr="004171DE" w:rsidRDefault="00DE069D" w:rsidP="008E629A">
            <w:pPr>
              <w:rPr>
                <w:rFonts w:ascii="Courier New" w:eastAsia="Times New Roman" w:hAnsi="Courier New" w:cs="Courier New"/>
                <w:b/>
                <w:sz w:val="18"/>
                <w:szCs w:val="18"/>
                <w:lang w:val="pt-BR"/>
              </w:rPr>
            </w:pPr>
            <w:r w:rsidRPr="004171DE">
              <w:rPr>
                <w:rFonts w:ascii="Courier New" w:hAnsi="Courier New" w:cs="Courier New"/>
                <w:b/>
                <w:sz w:val="18"/>
                <w:szCs w:val="18"/>
                <w:lang w:val="pt-BR"/>
              </w:rPr>
              <w:t>C(</w:t>
            </w:r>
            <w:r>
              <w:rPr>
                <w:rFonts w:ascii="Courier New" w:hAnsi="Courier New" w:cs="Courier New"/>
                <w:b/>
                <w:sz w:val="18"/>
                <w:szCs w:val="18"/>
                <w:lang w:val="pt-BR"/>
              </w:rPr>
              <w:t>10</w:t>
            </w:r>
            <w:r w:rsidRPr="004171DE">
              <w:rPr>
                <w:rFonts w:ascii="Courier New" w:hAnsi="Courier New" w:cs="Courier New"/>
                <w:b/>
                <w:sz w:val="18"/>
                <w:szCs w:val="18"/>
                <w:lang w:val="pt-BR"/>
              </w:rPr>
              <w:t>)=</w:t>
            </w:r>
            <w:r w:rsidRPr="007C1612">
              <w:rPr>
                <w:rFonts w:ascii="Courier New" w:hAnsi="Courier New" w:cs="Courier New"/>
                <w:b/>
                <w:sz w:val="18"/>
                <w:szCs w:val="18"/>
              </w:rPr>
              <w:t>C(</w:t>
            </w:r>
            <w:r>
              <w:rPr>
                <w:rFonts w:ascii="Courier New" w:hAnsi="Courier New" w:cs="Courier New"/>
                <w:b/>
                <w:sz w:val="18"/>
                <w:szCs w:val="18"/>
              </w:rPr>
              <w:t>10</w:t>
            </w:r>
            <w:r w:rsidRPr="007C1612">
              <w:rPr>
                <w:rFonts w:ascii="Courier New" w:hAnsi="Courier New" w:cs="Courier New"/>
                <w:b/>
                <w:sz w:val="18"/>
                <w:szCs w:val="18"/>
              </w:rPr>
              <w:t>)+C(</w:t>
            </w:r>
            <w:r>
              <w:rPr>
                <w:rFonts w:ascii="Courier New" w:hAnsi="Courier New" w:cs="Courier New"/>
                <w:b/>
                <w:sz w:val="18"/>
                <w:szCs w:val="18"/>
              </w:rPr>
              <w:t>7</w:t>
            </w:r>
            <w:r w:rsidRPr="007C1612">
              <w:rPr>
                <w:rFonts w:ascii="Courier New" w:hAnsi="Courier New" w:cs="Courier New"/>
                <w:b/>
                <w:sz w:val="18"/>
                <w:szCs w:val="18"/>
              </w:rPr>
              <w:t>)</w:t>
            </w:r>
          </w:p>
        </w:tc>
        <w:tc>
          <w:tcPr>
            <w:tcW w:w="4369" w:type="dxa"/>
          </w:tcPr>
          <w:p w:rsidR="00DE069D" w:rsidRPr="004171DE" w:rsidRDefault="00DE069D" w:rsidP="008E629A">
            <w:pPr>
              <w:rPr>
                <w:rFonts w:ascii="Courier New" w:hAnsi="Courier New" w:cs="Courier New"/>
                <w:b/>
                <w:sz w:val="18"/>
                <w:szCs w:val="18"/>
                <w:lang w:val="pt-BR"/>
              </w:rPr>
            </w:pPr>
          </w:p>
        </w:tc>
      </w:tr>
      <w:tr w:rsidR="00DE069D" w:rsidRPr="004171DE" w:rsidTr="008E629A">
        <w:tc>
          <w:tcPr>
            <w:tcW w:w="3528" w:type="dxa"/>
          </w:tcPr>
          <w:p w:rsidR="00DE069D" w:rsidRPr="004171DE" w:rsidRDefault="00DE069D" w:rsidP="008E629A">
            <w:pPr>
              <w:rPr>
                <w:rFonts w:ascii="Courier New" w:hAnsi="Courier New" w:cs="Courier New"/>
                <w:b/>
                <w:sz w:val="18"/>
                <w:szCs w:val="18"/>
                <w:lang w:val="pt-BR"/>
              </w:rPr>
            </w:pPr>
          </w:p>
        </w:tc>
        <w:tc>
          <w:tcPr>
            <w:tcW w:w="3420" w:type="dxa"/>
          </w:tcPr>
          <w:p w:rsidR="00DE069D" w:rsidRPr="007C1612" w:rsidRDefault="00DE069D" w:rsidP="008E629A">
            <w:pPr>
              <w:rPr>
                <w:rFonts w:ascii="Courier New" w:hAnsi="Courier New" w:cs="Courier New"/>
                <w:b/>
                <w:sz w:val="18"/>
                <w:szCs w:val="18"/>
              </w:rPr>
            </w:pPr>
          </w:p>
        </w:tc>
        <w:tc>
          <w:tcPr>
            <w:tcW w:w="4369" w:type="dxa"/>
          </w:tcPr>
          <w:p w:rsidR="00DE069D" w:rsidRPr="004171DE" w:rsidRDefault="00DE069D" w:rsidP="008E629A">
            <w:pPr>
              <w:rPr>
                <w:rFonts w:ascii="Courier New" w:hAnsi="Courier New" w:cs="Courier New"/>
                <w:b/>
                <w:sz w:val="18"/>
                <w:szCs w:val="18"/>
                <w:lang w:val="pt-BR"/>
              </w:rPr>
            </w:pPr>
            <w:r w:rsidRPr="004171DE">
              <w:rPr>
                <w:rFonts w:ascii="Courier New" w:eastAsia="Times New Roman" w:hAnsi="Courier New" w:cs="Courier New"/>
                <w:b/>
                <w:sz w:val="18"/>
                <w:szCs w:val="18"/>
                <w:lang w:val="pt-BR"/>
              </w:rPr>
              <w:t>C(</w:t>
            </w:r>
            <w:r>
              <w:rPr>
                <w:rFonts w:ascii="Courier New" w:eastAsia="Times New Roman" w:hAnsi="Courier New" w:cs="Courier New"/>
                <w:b/>
                <w:sz w:val="18"/>
                <w:szCs w:val="18"/>
                <w:lang w:val="pt-BR"/>
              </w:rPr>
              <w:t>11</w:t>
            </w:r>
            <w:r w:rsidRPr="004171DE">
              <w:rPr>
                <w:rFonts w:ascii="Courier New" w:eastAsia="Times New Roman" w:hAnsi="Courier New" w:cs="Courier New"/>
                <w:b/>
                <w:sz w:val="18"/>
                <w:szCs w:val="18"/>
                <w:lang w:val="pt-BR"/>
              </w:rPr>
              <w:t>)=</w:t>
            </w:r>
            <w:r w:rsidRPr="007C1612">
              <w:rPr>
                <w:rFonts w:ascii="Courier New" w:hAnsi="Courier New" w:cs="Courier New"/>
                <w:b/>
                <w:sz w:val="18"/>
                <w:szCs w:val="18"/>
              </w:rPr>
              <w:t>C(</w:t>
            </w:r>
            <w:r>
              <w:rPr>
                <w:rFonts w:ascii="Courier New" w:hAnsi="Courier New" w:cs="Courier New"/>
                <w:b/>
                <w:sz w:val="18"/>
                <w:szCs w:val="18"/>
              </w:rPr>
              <w:t>11</w:t>
            </w:r>
            <w:r w:rsidRPr="007C1612">
              <w:rPr>
                <w:rFonts w:ascii="Courier New" w:hAnsi="Courier New" w:cs="Courier New"/>
                <w:b/>
                <w:sz w:val="18"/>
                <w:szCs w:val="18"/>
              </w:rPr>
              <w:t>)+C(</w:t>
            </w:r>
            <w:r>
              <w:rPr>
                <w:rFonts w:ascii="Courier New" w:hAnsi="Courier New" w:cs="Courier New"/>
                <w:b/>
                <w:sz w:val="18"/>
                <w:szCs w:val="18"/>
              </w:rPr>
              <w:t>7</w:t>
            </w:r>
            <w:r w:rsidRPr="007C1612">
              <w:rPr>
                <w:rFonts w:ascii="Courier New" w:hAnsi="Courier New" w:cs="Courier New"/>
                <w:b/>
                <w:sz w:val="18"/>
                <w:szCs w:val="18"/>
              </w:rPr>
              <w:t>)</w:t>
            </w:r>
          </w:p>
        </w:tc>
        <w:tc>
          <w:tcPr>
            <w:tcW w:w="4369" w:type="dxa"/>
          </w:tcPr>
          <w:p w:rsidR="00DE069D" w:rsidRPr="004171DE" w:rsidRDefault="00DE069D" w:rsidP="008E629A">
            <w:pPr>
              <w:rPr>
                <w:rFonts w:ascii="Courier New" w:eastAsia="Times New Roman" w:hAnsi="Courier New" w:cs="Courier New"/>
                <w:b/>
                <w:sz w:val="18"/>
                <w:szCs w:val="18"/>
                <w:lang w:val="pt-BR"/>
              </w:rPr>
            </w:pPr>
          </w:p>
        </w:tc>
      </w:tr>
    </w:tbl>
    <w:p w:rsidR="00DE069D" w:rsidRPr="004171DE" w:rsidRDefault="00DE069D" w:rsidP="00DE069D">
      <w:pPr>
        <w:rPr>
          <w:rFonts w:ascii="Courier New" w:hAnsi="Courier New" w:cs="Courier New"/>
          <w:sz w:val="18"/>
          <w:szCs w:val="18"/>
        </w:rPr>
      </w:pPr>
    </w:p>
    <w:p w:rsidR="00DE069D" w:rsidRDefault="00DE069D" w:rsidP="00DE069D">
      <w:r>
        <w:t xml:space="preserve">Modify given program for parallel addition to support parallel computation of cumulative sums on M processors. Input array is Z and it has n elements. Cumulative sums </w:t>
      </w:r>
      <w:proofErr w:type="gramStart"/>
      <w:r>
        <w:t>C(</w:t>
      </w:r>
      <w:proofErr w:type="gramEnd"/>
      <w:r>
        <w:t xml:space="preserve">1), …., C(n) are printed by a processor 0. Please explain and comment your program in order to get full credit. </w:t>
      </w:r>
    </w:p>
    <w:p w:rsidR="00DE069D" w:rsidRPr="004171DE" w:rsidRDefault="00DE069D" w:rsidP="00DE069D"/>
    <w:p w:rsidR="00DE069D" w:rsidRPr="00806510" w:rsidRDefault="00DE069D" w:rsidP="00806510">
      <w:pPr>
        <w:spacing w:after="0" w:line="240" w:lineRule="auto"/>
        <w:rPr>
          <w:rFonts w:eastAsia="Times New Roman" w:cs="Arial"/>
        </w:rPr>
      </w:pPr>
      <w:r w:rsidRPr="00806510">
        <w:rPr>
          <w:rFonts w:eastAsia="Times New Roman" w:cs="Arial"/>
          <w:bCs/>
        </w:rPr>
        <w:t xml:space="preserve">Sum all the elements of an array Z of size </w:t>
      </w:r>
      <w:r w:rsidRPr="00806510">
        <w:rPr>
          <w:rFonts w:eastAsia="Times New Roman" w:cs="Arial"/>
          <w:bCs/>
          <w:i/>
          <w:iCs/>
        </w:rPr>
        <w:t>n</w:t>
      </w:r>
      <w:r w:rsidRPr="00806510">
        <w:rPr>
          <w:rFonts w:eastAsia="Times New Roman" w:cs="Arial"/>
          <w:bCs/>
        </w:rPr>
        <w:t>.</w:t>
      </w:r>
    </w:p>
    <w:p w:rsidR="00DE069D" w:rsidRPr="00806510" w:rsidRDefault="00DE069D" w:rsidP="00806510">
      <w:pPr>
        <w:spacing w:after="0" w:line="240" w:lineRule="auto"/>
        <w:rPr>
          <w:rFonts w:ascii="Courier New" w:eastAsia="Batang" w:hAnsi="Courier New" w:cs="Arial"/>
          <w:bCs/>
          <w:lang w:eastAsia="ko-KR"/>
        </w:rPr>
      </w:pPr>
      <w:r w:rsidRPr="00806510">
        <w:rPr>
          <w:rFonts w:ascii="Courier New" w:eastAsia="Batang" w:hAnsi="Courier New" w:cs="Arial"/>
          <w:bCs/>
          <w:lang w:eastAsia="ko-KR"/>
        </w:rPr>
        <w:t xml:space="preserve">INITIALIZE; //assign </w:t>
      </w:r>
      <w:proofErr w:type="spellStart"/>
      <w:r w:rsidRPr="00806510">
        <w:rPr>
          <w:rFonts w:ascii="Courier New" w:eastAsia="Batang" w:hAnsi="Courier New" w:cs="Arial"/>
          <w:bCs/>
          <w:lang w:eastAsia="ko-KR"/>
        </w:rPr>
        <w:t>proc_nums</w:t>
      </w:r>
      <w:proofErr w:type="spellEnd"/>
      <w:r w:rsidRPr="00806510">
        <w:rPr>
          <w:rFonts w:ascii="Courier New" w:eastAsia="Batang" w:hAnsi="Courier New" w:cs="Arial"/>
          <w:bCs/>
          <w:lang w:eastAsia="ko-KR"/>
        </w:rPr>
        <w:t xml:space="preserve"> and M, where M is the number of processors</w:t>
      </w:r>
    </w:p>
    <w:p w:rsidR="00DE069D" w:rsidRPr="00806510" w:rsidRDefault="00DE069D" w:rsidP="00806510">
      <w:pPr>
        <w:spacing w:after="0" w:line="240" w:lineRule="auto"/>
        <w:rPr>
          <w:rFonts w:ascii="Courier New" w:eastAsia="Batang" w:hAnsi="Courier New" w:cs="Arial"/>
          <w:bCs/>
          <w:lang w:eastAsia="ko-KR"/>
        </w:rPr>
      </w:pPr>
      <w:proofErr w:type="spellStart"/>
      <w:r w:rsidRPr="00806510">
        <w:rPr>
          <w:rFonts w:ascii="Courier New" w:eastAsia="Batang" w:hAnsi="Courier New" w:cs="Arial"/>
          <w:bCs/>
          <w:lang w:eastAsia="ko-KR"/>
        </w:rPr>
        <w:t>read_</w:t>
      </w:r>
      <w:proofErr w:type="gramStart"/>
      <w:r w:rsidRPr="00806510">
        <w:rPr>
          <w:rFonts w:ascii="Courier New" w:eastAsia="Batang" w:hAnsi="Courier New" w:cs="Arial"/>
          <w:bCs/>
          <w:lang w:eastAsia="ko-KR"/>
        </w:rPr>
        <w:t>array</w:t>
      </w:r>
      <w:proofErr w:type="spellEnd"/>
      <w:r w:rsidRPr="00806510">
        <w:rPr>
          <w:rFonts w:ascii="Courier New" w:eastAsia="Batang" w:hAnsi="Courier New" w:cs="Arial"/>
          <w:bCs/>
          <w:lang w:eastAsia="ko-KR"/>
        </w:rPr>
        <w:t>(</w:t>
      </w:r>
      <w:proofErr w:type="gramEnd"/>
      <w:r w:rsidRPr="00806510">
        <w:rPr>
          <w:rFonts w:ascii="Courier New" w:eastAsia="Batang" w:hAnsi="Courier New" w:cs="Arial"/>
          <w:bCs/>
          <w:lang w:eastAsia="ko-KR"/>
        </w:rPr>
        <w:t>Z, n); //read the array and array size n from file</w:t>
      </w:r>
    </w:p>
    <w:p w:rsidR="00DE069D" w:rsidRPr="00806510" w:rsidRDefault="00DE069D" w:rsidP="00806510">
      <w:pPr>
        <w:spacing w:after="0" w:line="240" w:lineRule="auto"/>
        <w:rPr>
          <w:rFonts w:ascii="Courier New" w:eastAsia="Batang" w:hAnsi="Courier New" w:cs="Arial"/>
          <w:bCs/>
          <w:lang w:eastAsia="ko-KR"/>
        </w:rPr>
      </w:pPr>
      <w:proofErr w:type="gramStart"/>
      <w:r w:rsidRPr="00806510">
        <w:rPr>
          <w:rFonts w:ascii="Courier New" w:eastAsia="Batang" w:hAnsi="Courier New" w:cs="Arial"/>
          <w:bCs/>
          <w:lang w:eastAsia="ko-KR"/>
        </w:rPr>
        <w:t>if</w:t>
      </w:r>
      <w:proofErr w:type="gramEnd"/>
      <w:r w:rsidRPr="00806510">
        <w:rPr>
          <w:rFonts w:ascii="Courier New" w:eastAsia="Batang" w:hAnsi="Courier New" w:cs="Arial"/>
          <w:bCs/>
          <w:lang w:eastAsia="ko-KR"/>
        </w:rPr>
        <w:t xml:space="preserve"> (</w:t>
      </w:r>
      <w:proofErr w:type="spellStart"/>
      <w:r w:rsidRPr="00806510">
        <w:rPr>
          <w:rFonts w:ascii="Courier New" w:eastAsia="Batang" w:hAnsi="Courier New" w:cs="Arial"/>
          <w:bCs/>
          <w:lang w:eastAsia="ko-KR"/>
        </w:rPr>
        <w:t>proc_num</w:t>
      </w:r>
      <w:proofErr w:type="spellEnd"/>
      <w:r w:rsidRPr="00806510">
        <w:rPr>
          <w:rFonts w:ascii="Courier New" w:eastAsia="Batang" w:hAnsi="Courier New" w:cs="Arial"/>
          <w:bCs/>
          <w:lang w:eastAsia="ko-KR"/>
        </w:rPr>
        <w:t xml:space="preserve"> == 0) { //initialize the sum</w:t>
      </w:r>
    </w:p>
    <w:p w:rsidR="00DE069D" w:rsidRPr="00806510" w:rsidRDefault="00DE069D" w:rsidP="00806510">
      <w:pPr>
        <w:spacing w:after="0" w:line="240" w:lineRule="auto"/>
        <w:ind w:left="720"/>
        <w:rPr>
          <w:rFonts w:ascii="Courier New" w:eastAsia="Batang" w:hAnsi="Courier New" w:cs="Arial"/>
          <w:bCs/>
          <w:lang w:eastAsia="ko-KR"/>
        </w:rPr>
      </w:pPr>
      <w:proofErr w:type="gramStart"/>
      <w:r w:rsidRPr="00806510">
        <w:rPr>
          <w:rFonts w:ascii="Courier New" w:eastAsia="Batang" w:hAnsi="Courier New" w:cs="Arial"/>
          <w:bCs/>
          <w:lang w:eastAsia="ko-KR"/>
        </w:rPr>
        <w:t>LOCK(</w:t>
      </w:r>
      <w:proofErr w:type="spellStart"/>
      <w:proofErr w:type="gramEnd"/>
      <w:r w:rsidRPr="00806510">
        <w:rPr>
          <w:rFonts w:ascii="Courier New" w:eastAsia="Batang" w:hAnsi="Courier New" w:cs="Arial"/>
          <w:bCs/>
          <w:lang w:eastAsia="ko-KR"/>
        </w:rPr>
        <w:t>global_sum</w:t>
      </w:r>
      <w:proofErr w:type="spellEnd"/>
      <w:r w:rsidRPr="00806510">
        <w:rPr>
          <w:rFonts w:ascii="Courier New" w:eastAsia="Batang" w:hAnsi="Courier New" w:cs="Arial"/>
          <w:bCs/>
          <w:lang w:eastAsia="ko-KR"/>
        </w:rPr>
        <w:t>);</w:t>
      </w:r>
    </w:p>
    <w:p w:rsidR="00DE069D" w:rsidRPr="00806510" w:rsidRDefault="00DE069D" w:rsidP="00806510">
      <w:pPr>
        <w:spacing w:after="0" w:line="240" w:lineRule="auto"/>
        <w:ind w:left="720"/>
        <w:rPr>
          <w:rFonts w:ascii="Courier New" w:eastAsia="Batang" w:hAnsi="Courier New" w:cs="Arial"/>
          <w:bCs/>
          <w:lang w:eastAsia="ko-KR"/>
        </w:rPr>
      </w:pPr>
      <w:proofErr w:type="spellStart"/>
      <w:r w:rsidRPr="00806510">
        <w:rPr>
          <w:rFonts w:ascii="Courier New" w:eastAsia="Batang" w:hAnsi="Courier New" w:cs="Arial"/>
          <w:bCs/>
          <w:lang w:eastAsia="ko-KR"/>
        </w:rPr>
        <w:t>global_sum</w:t>
      </w:r>
      <w:proofErr w:type="spellEnd"/>
      <w:r w:rsidRPr="00806510">
        <w:rPr>
          <w:rFonts w:ascii="Courier New" w:eastAsia="Batang" w:hAnsi="Courier New" w:cs="Arial"/>
          <w:bCs/>
          <w:lang w:eastAsia="ko-KR"/>
        </w:rPr>
        <w:t xml:space="preserve"> = 0;</w:t>
      </w:r>
    </w:p>
    <w:p w:rsidR="00DE069D" w:rsidRPr="00806510" w:rsidRDefault="00DE069D" w:rsidP="00806510">
      <w:pPr>
        <w:spacing w:after="0" w:line="240" w:lineRule="auto"/>
        <w:ind w:left="720"/>
        <w:rPr>
          <w:rFonts w:ascii="Courier New" w:eastAsia="Batang" w:hAnsi="Courier New" w:cs="Arial"/>
          <w:bCs/>
          <w:lang w:eastAsia="ko-KR"/>
        </w:rPr>
      </w:pPr>
      <w:proofErr w:type="gramStart"/>
      <w:r w:rsidRPr="00806510">
        <w:rPr>
          <w:rFonts w:ascii="Courier New" w:eastAsia="Batang" w:hAnsi="Courier New" w:cs="Arial"/>
          <w:bCs/>
          <w:lang w:eastAsia="ko-KR"/>
        </w:rPr>
        <w:t>UNLOCK(</w:t>
      </w:r>
      <w:proofErr w:type="spellStart"/>
      <w:proofErr w:type="gramEnd"/>
      <w:r w:rsidRPr="00806510">
        <w:rPr>
          <w:rFonts w:ascii="Courier New" w:eastAsia="Batang" w:hAnsi="Courier New" w:cs="Arial"/>
          <w:bCs/>
          <w:lang w:eastAsia="ko-KR"/>
        </w:rPr>
        <w:t>global_sum</w:t>
      </w:r>
      <w:proofErr w:type="spellEnd"/>
      <w:r w:rsidRPr="00806510">
        <w:rPr>
          <w:rFonts w:ascii="Courier New" w:eastAsia="Batang" w:hAnsi="Courier New" w:cs="Arial"/>
          <w:bCs/>
          <w:lang w:eastAsia="ko-KR"/>
        </w:rPr>
        <w:t>);</w:t>
      </w:r>
    </w:p>
    <w:p w:rsidR="00DE069D" w:rsidRPr="00806510" w:rsidRDefault="00DE069D" w:rsidP="00806510">
      <w:pPr>
        <w:spacing w:after="0" w:line="240" w:lineRule="auto"/>
        <w:rPr>
          <w:rFonts w:ascii="Courier New" w:eastAsia="Batang" w:hAnsi="Courier New" w:cs="Arial"/>
          <w:bCs/>
          <w:lang w:eastAsia="ko-KR"/>
        </w:rPr>
      </w:pPr>
      <w:r w:rsidRPr="00806510">
        <w:rPr>
          <w:rFonts w:ascii="Courier New" w:eastAsia="Batang" w:hAnsi="Courier New" w:cs="Arial"/>
          <w:bCs/>
          <w:lang w:eastAsia="ko-KR"/>
        </w:rPr>
        <w:t>}</w:t>
      </w:r>
    </w:p>
    <w:p w:rsidR="00DE069D" w:rsidRPr="00806510" w:rsidRDefault="00DE069D" w:rsidP="00806510">
      <w:pPr>
        <w:spacing w:after="0" w:line="240" w:lineRule="auto"/>
        <w:rPr>
          <w:rFonts w:ascii="Courier New" w:eastAsia="Batang" w:hAnsi="Courier New" w:cs="Arial"/>
          <w:bCs/>
          <w:lang w:eastAsia="ko-KR"/>
        </w:rPr>
      </w:pPr>
      <w:proofErr w:type="spellStart"/>
      <w:r w:rsidRPr="00806510">
        <w:rPr>
          <w:rFonts w:ascii="Courier New" w:eastAsia="Batang" w:hAnsi="Courier New" w:cs="Arial"/>
          <w:bCs/>
          <w:lang w:eastAsia="ko-KR"/>
        </w:rPr>
        <w:t>local_sum</w:t>
      </w:r>
      <w:proofErr w:type="spellEnd"/>
      <w:r w:rsidRPr="00806510">
        <w:rPr>
          <w:rFonts w:ascii="Courier New" w:eastAsia="Batang" w:hAnsi="Courier New" w:cs="Arial"/>
          <w:bCs/>
          <w:lang w:eastAsia="ko-KR"/>
        </w:rPr>
        <w:t xml:space="preserve"> = 0; </w:t>
      </w:r>
      <w:proofErr w:type="spellStart"/>
      <w:r w:rsidRPr="00806510">
        <w:rPr>
          <w:rFonts w:ascii="Courier New" w:eastAsia="Batang" w:hAnsi="Courier New" w:cs="Arial"/>
          <w:bCs/>
          <w:lang w:eastAsia="ko-KR"/>
        </w:rPr>
        <w:t>size_to_sum</w:t>
      </w:r>
      <w:proofErr w:type="spellEnd"/>
      <w:r w:rsidRPr="00806510">
        <w:rPr>
          <w:rFonts w:ascii="Courier New" w:eastAsia="Batang" w:hAnsi="Courier New" w:cs="Arial"/>
          <w:bCs/>
          <w:lang w:eastAsia="ko-KR"/>
        </w:rPr>
        <w:t xml:space="preserve"> = n/M;</w:t>
      </w:r>
    </w:p>
    <w:p w:rsidR="00DE069D" w:rsidRPr="00806510" w:rsidRDefault="00DE069D" w:rsidP="00806510">
      <w:pPr>
        <w:spacing w:after="0" w:line="240" w:lineRule="auto"/>
        <w:rPr>
          <w:rFonts w:ascii="Courier New" w:eastAsia="Batang" w:hAnsi="Courier New" w:cs="Arial"/>
          <w:bCs/>
          <w:lang w:eastAsia="ko-KR"/>
        </w:rPr>
      </w:pPr>
      <w:proofErr w:type="spellStart"/>
      <w:r w:rsidRPr="00806510">
        <w:rPr>
          <w:rFonts w:ascii="Courier New" w:eastAsia="Batang" w:hAnsi="Courier New" w:cs="Arial"/>
          <w:bCs/>
          <w:lang w:eastAsia="ko-KR"/>
        </w:rPr>
        <w:t>lower_ind</w:t>
      </w:r>
      <w:proofErr w:type="spellEnd"/>
      <w:r w:rsidRPr="00806510">
        <w:rPr>
          <w:rFonts w:ascii="Courier New" w:eastAsia="Batang" w:hAnsi="Courier New" w:cs="Arial"/>
          <w:bCs/>
          <w:lang w:eastAsia="ko-KR"/>
        </w:rPr>
        <w:t xml:space="preserve"> = </w:t>
      </w:r>
      <w:proofErr w:type="spellStart"/>
      <w:r w:rsidRPr="00806510">
        <w:rPr>
          <w:rFonts w:ascii="Courier New" w:eastAsia="Batang" w:hAnsi="Courier New" w:cs="Arial"/>
          <w:bCs/>
          <w:lang w:eastAsia="ko-KR"/>
        </w:rPr>
        <w:t>size_to_sum</w:t>
      </w:r>
      <w:proofErr w:type="spellEnd"/>
      <w:r w:rsidRPr="00806510">
        <w:rPr>
          <w:rFonts w:ascii="Courier New" w:eastAsia="Batang" w:hAnsi="Courier New" w:cs="Arial"/>
          <w:bCs/>
          <w:lang w:eastAsia="ko-KR"/>
        </w:rPr>
        <w:t xml:space="preserve"> * </w:t>
      </w:r>
      <w:proofErr w:type="spellStart"/>
      <w:r w:rsidRPr="00806510">
        <w:rPr>
          <w:rFonts w:ascii="Courier New" w:eastAsia="Batang" w:hAnsi="Courier New" w:cs="Arial"/>
          <w:bCs/>
          <w:lang w:eastAsia="ko-KR"/>
        </w:rPr>
        <w:t>proc_num</w:t>
      </w:r>
      <w:proofErr w:type="spellEnd"/>
      <w:r w:rsidRPr="00806510">
        <w:rPr>
          <w:rFonts w:ascii="Courier New" w:eastAsia="Batang" w:hAnsi="Courier New" w:cs="Arial"/>
          <w:bCs/>
          <w:lang w:eastAsia="ko-KR"/>
        </w:rPr>
        <w:t>;</w:t>
      </w:r>
    </w:p>
    <w:p w:rsidR="00DE069D" w:rsidRPr="00806510" w:rsidRDefault="00DE069D" w:rsidP="00806510">
      <w:pPr>
        <w:spacing w:after="0" w:line="240" w:lineRule="auto"/>
        <w:rPr>
          <w:rFonts w:ascii="Courier New" w:eastAsia="Batang" w:hAnsi="Courier New" w:cs="Arial"/>
          <w:bCs/>
          <w:lang w:eastAsia="ko-KR"/>
        </w:rPr>
      </w:pPr>
      <w:proofErr w:type="spellStart"/>
      <w:r w:rsidRPr="00806510">
        <w:rPr>
          <w:rFonts w:ascii="Courier New" w:eastAsia="Batang" w:hAnsi="Courier New" w:cs="Arial"/>
          <w:bCs/>
          <w:lang w:eastAsia="ko-KR"/>
        </w:rPr>
        <w:t>upper_ind</w:t>
      </w:r>
      <w:proofErr w:type="spellEnd"/>
      <w:r w:rsidRPr="00806510">
        <w:rPr>
          <w:rFonts w:ascii="Courier New" w:eastAsia="Batang" w:hAnsi="Courier New" w:cs="Arial"/>
          <w:bCs/>
          <w:lang w:eastAsia="ko-KR"/>
        </w:rPr>
        <w:t xml:space="preserve"> = </w:t>
      </w:r>
      <w:proofErr w:type="spellStart"/>
      <w:r w:rsidRPr="00806510">
        <w:rPr>
          <w:rFonts w:ascii="Courier New" w:eastAsia="Batang" w:hAnsi="Courier New" w:cs="Arial"/>
          <w:bCs/>
          <w:lang w:eastAsia="ko-KR"/>
        </w:rPr>
        <w:t>size_to_sum</w:t>
      </w:r>
      <w:proofErr w:type="spellEnd"/>
      <w:r w:rsidRPr="00806510">
        <w:rPr>
          <w:rFonts w:ascii="Courier New" w:eastAsia="Batang" w:hAnsi="Courier New" w:cs="Arial"/>
          <w:bCs/>
          <w:lang w:eastAsia="ko-KR"/>
        </w:rPr>
        <w:t xml:space="preserve"> * (</w:t>
      </w:r>
      <w:proofErr w:type="spellStart"/>
      <w:r w:rsidRPr="00806510">
        <w:rPr>
          <w:rFonts w:ascii="Courier New" w:eastAsia="Batang" w:hAnsi="Courier New" w:cs="Arial"/>
          <w:bCs/>
          <w:lang w:eastAsia="ko-KR"/>
        </w:rPr>
        <w:t>proc_num</w:t>
      </w:r>
      <w:proofErr w:type="spellEnd"/>
      <w:r w:rsidRPr="00806510">
        <w:rPr>
          <w:rFonts w:ascii="Courier New" w:eastAsia="Batang" w:hAnsi="Courier New" w:cs="Arial"/>
          <w:bCs/>
          <w:lang w:eastAsia="ko-KR"/>
        </w:rPr>
        <w:t xml:space="preserve"> + 1);</w:t>
      </w:r>
    </w:p>
    <w:p w:rsidR="00DE069D" w:rsidRPr="00806510" w:rsidRDefault="00DE069D" w:rsidP="00806510">
      <w:pPr>
        <w:spacing w:after="0" w:line="240" w:lineRule="auto"/>
        <w:rPr>
          <w:rFonts w:ascii="Courier New" w:eastAsia="Batang" w:hAnsi="Arial" w:cs="Arial"/>
          <w:bCs/>
          <w:lang w:eastAsia="ko-KR"/>
        </w:rPr>
      </w:pPr>
    </w:p>
    <w:p w:rsidR="00DE069D" w:rsidRPr="00806510" w:rsidRDefault="00DE069D" w:rsidP="00806510">
      <w:pPr>
        <w:spacing w:after="0" w:line="240" w:lineRule="auto"/>
        <w:rPr>
          <w:rFonts w:ascii="Courier New" w:eastAsia="Batang" w:hAnsi="Courier New" w:cs="Arial"/>
          <w:bCs/>
          <w:lang w:eastAsia="ko-KR"/>
        </w:rPr>
      </w:pPr>
      <w:proofErr w:type="gramStart"/>
      <w:r w:rsidRPr="00806510">
        <w:rPr>
          <w:rFonts w:ascii="Courier New" w:eastAsia="Batang" w:hAnsi="Courier New" w:cs="Arial"/>
          <w:bCs/>
          <w:lang w:eastAsia="ko-KR"/>
        </w:rPr>
        <w:t>for</w:t>
      </w:r>
      <w:proofErr w:type="gramEnd"/>
      <w:r w:rsidRPr="00806510">
        <w:rPr>
          <w:rFonts w:ascii="Courier New" w:eastAsia="Batang" w:hAnsi="Courier New" w:cs="Arial"/>
          <w:bCs/>
          <w:lang w:eastAsia="ko-KR"/>
        </w:rPr>
        <w:t xml:space="preserve"> (i = </w:t>
      </w:r>
      <w:proofErr w:type="spellStart"/>
      <w:r w:rsidRPr="00806510">
        <w:rPr>
          <w:rFonts w:ascii="Courier New" w:eastAsia="Batang" w:hAnsi="Courier New" w:cs="Arial"/>
          <w:bCs/>
          <w:lang w:eastAsia="ko-KR"/>
        </w:rPr>
        <w:t>lower_ind</w:t>
      </w:r>
      <w:proofErr w:type="spellEnd"/>
      <w:r w:rsidRPr="00806510">
        <w:rPr>
          <w:rFonts w:ascii="Courier New" w:eastAsia="Batang" w:hAnsi="Courier New" w:cs="Arial"/>
          <w:bCs/>
          <w:lang w:eastAsia="ko-KR"/>
        </w:rPr>
        <w:t xml:space="preserve">; i &lt; </w:t>
      </w:r>
      <w:proofErr w:type="spellStart"/>
      <w:r w:rsidRPr="00806510">
        <w:rPr>
          <w:rFonts w:ascii="Courier New" w:eastAsia="Batang" w:hAnsi="Courier New" w:cs="Arial"/>
          <w:bCs/>
          <w:lang w:eastAsia="ko-KR"/>
        </w:rPr>
        <w:t>upper_ind</w:t>
      </w:r>
      <w:proofErr w:type="spellEnd"/>
      <w:r w:rsidRPr="00806510">
        <w:rPr>
          <w:rFonts w:ascii="Courier New" w:eastAsia="Batang" w:hAnsi="Courier New" w:cs="Arial"/>
          <w:bCs/>
          <w:lang w:eastAsia="ko-KR"/>
        </w:rPr>
        <w:t>; i++)</w:t>
      </w:r>
    </w:p>
    <w:p w:rsidR="00DE069D" w:rsidRPr="00806510" w:rsidRDefault="00DE069D" w:rsidP="00806510">
      <w:pPr>
        <w:spacing w:after="0" w:line="240" w:lineRule="auto"/>
        <w:rPr>
          <w:rFonts w:ascii="Courier New" w:eastAsia="Batang" w:hAnsi="Courier New" w:cs="Arial"/>
          <w:bCs/>
          <w:lang w:eastAsia="ko-KR"/>
        </w:rPr>
      </w:pPr>
      <w:r w:rsidRPr="00806510">
        <w:rPr>
          <w:rFonts w:ascii="Courier New" w:eastAsia="Batang" w:hAnsi="Courier New" w:cs="Arial"/>
          <w:bCs/>
          <w:lang w:eastAsia="ko-KR"/>
        </w:rPr>
        <w:tab/>
      </w:r>
      <w:proofErr w:type="spellStart"/>
      <w:r w:rsidRPr="00806510">
        <w:rPr>
          <w:rFonts w:ascii="Courier New" w:eastAsia="Batang" w:hAnsi="Courier New" w:cs="Arial"/>
          <w:bCs/>
          <w:lang w:eastAsia="ko-KR"/>
        </w:rPr>
        <w:t>local_sum</w:t>
      </w:r>
      <w:proofErr w:type="spellEnd"/>
      <w:r w:rsidRPr="00806510">
        <w:rPr>
          <w:rFonts w:ascii="Courier New" w:eastAsia="Batang" w:hAnsi="Courier New" w:cs="Arial"/>
          <w:bCs/>
          <w:lang w:eastAsia="ko-KR"/>
        </w:rPr>
        <w:t xml:space="preserve"> += Z[i];</w:t>
      </w:r>
    </w:p>
    <w:p w:rsidR="00DE069D" w:rsidRPr="00806510" w:rsidRDefault="00DE069D" w:rsidP="00806510">
      <w:pPr>
        <w:spacing w:after="0" w:line="240" w:lineRule="auto"/>
        <w:rPr>
          <w:rFonts w:ascii="Courier New" w:eastAsia="Batang" w:hAnsi="Courier New" w:cs="Arial"/>
          <w:bCs/>
          <w:lang w:eastAsia="ko-KR"/>
        </w:rPr>
      </w:pPr>
      <w:r w:rsidRPr="00806510">
        <w:rPr>
          <w:rFonts w:ascii="Courier New" w:eastAsia="Batang" w:hAnsi="Courier New" w:cs="Arial"/>
          <w:bCs/>
          <w:lang w:eastAsia="ko-KR"/>
        </w:rPr>
        <w:tab/>
        <w:t xml:space="preserve">//if n =100, M=4, processor 0 sums 0 to 24, </w:t>
      </w:r>
      <w:proofErr w:type="spellStart"/>
      <w:r w:rsidRPr="00806510">
        <w:rPr>
          <w:rFonts w:ascii="Courier New" w:eastAsia="Batang" w:hAnsi="Courier New" w:cs="Arial"/>
          <w:bCs/>
          <w:lang w:eastAsia="ko-KR"/>
        </w:rPr>
        <w:t>proc</w:t>
      </w:r>
      <w:proofErr w:type="spellEnd"/>
      <w:r w:rsidRPr="00806510">
        <w:rPr>
          <w:rFonts w:ascii="Courier New" w:eastAsia="Batang" w:hAnsi="Courier New" w:cs="Arial"/>
          <w:bCs/>
          <w:lang w:eastAsia="ko-KR"/>
        </w:rPr>
        <w:t xml:space="preserve"> 1 sums 25 to 49, </w:t>
      </w:r>
      <w:proofErr w:type="spellStart"/>
      <w:r w:rsidRPr="00806510">
        <w:rPr>
          <w:rFonts w:ascii="Courier New" w:eastAsia="Batang" w:hAnsi="Courier New" w:cs="Arial"/>
          <w:bCs/>
          <w:lang w:eastAsia="ko-KR"/>
        </w:rPr>
        <w:t>etc</w:t>
      </w:r>
      <w:proofErr w:type="spellEnd"/>
    </w:p>
    <w:p w:rsidR="00DE069D" w:rsidRPr="00806510" w:rsidRDefault="00DE069D" w:rsidP="00806510">
      <w:pPr>
        <w:spacing w:after="0" w:line="240" w:lineRule="auto"/>
        <w:rPr>
          <w:rFonts w:ascii="Courier New" w:eastAsia="Batang" w:hAnsi="Arial" w:cs="Arial"/>
          <w:bCs/>
          <w:lang w:eastAsia="ko-KR"/>
        </w:rPr>
      </w:pPr>
    </w:p>
    <w:p w:rsidR="00DE069D" w:rsidRPr="00806510" w:rsidRDefault="00DE069D" w:rsidP="00806510">
      <w:pPr>
        <w:spacing w:after="0" w:line="240" w:lineRule="auto"/>
        <w:rPr>
          <w:rFonts w:ascii="Courier New" w:eastAsia="Batang" w:hAnsi="Courier New" w:cs="Arial"/>
          <w:bCs/>
          <w:lang w:eastAsia="ko-KR"/>
        </w:rPr>
      </w:pPr>
      <w:proofErr w:type="gramStart"/>
      <w:r w:rsidRPr="00806510">
        <w:rPr>
          <w:rFonts w:ascii="Courier New" w:eastAsia="Batang" w:hAnsi="Courier New" w:cs="Arial"/>
          <w:bCs/>
          <w:lang w:eastAsia="ko-KR"/>
        </w:rPr>
        <w:t>LOCK(</w:t>
      </w:r>
      <w:proofErr w:type="spellStart"/>
      <w:proofErr w:type="gramEnd"/>
      <w:r w:rsidRPr="00806510">
        <w:rPr>
          <w:rFonts w:ascii="Courier New" w:eastAsia="Batang" w:hAnsi="Courier New" w:cs="Arial"/>
          <w:bCs/>
          <w:lang w:eastAsia="ko-KR"/>
        </w:rPr>
        <w:t>global_sum</w:t>
      </w:r>
      <w:proofErr w:type="spellEnd"/>
      <w:r w:rsidRPr="00806510">
        <w:rPr>
          <w:rFonts w:ascii="Courier New" w:eastAsia="Batang" w:hAnsi="Courier New" w:cs="Arial"/>
          <w:bCs/>
          <w:lang w:eastAsia="ko-KR"/>
        </w:rPr>
        <w:t>); //locks the sum variable so only this process can change it</w:t>
      </w:r>
    </w:p>
    <w:p w:rsidR="00DE069D" w:rsidRPr="00806510" w:rsidRDefault="00DE069D" w:rsidP="00806510">
      <w:pPr>
        <w:spacing w:after="0" w:line="240" w:lineRule="auto"/>
        <w:rPr>
          <w:rFonts w:ascii="Courier New" w:eastAsia="Batang" w:hAnsi="Courier New" w:cs="Arial"/>
          <w:bCs/>
          <w:lang w:eastAsia="ko-KR"/>
        </w:rPr>
      </w:pPr>
      <w:proofErr w:type="spellStart"/>
      <w:r w:rsidRPr="00806510">
        <w:rPr>
          <w:rFonts w:ascii="Courier New" w:eastAsia="Batang" w:hAnsi="Courier New" w:cs="Arial"/>
          <w:bCs/>
          <w:lang w:eastAsia="ko-KR"/>
        </w:rPr>
        <w:t>global_sum</w:t>
      </w:r>
      <w:proofErr w:type="spellEnd"/>
      <w:r w:rsidRPr="00806510">
        <w:rPr>
          <w:rFonts w:ascii="Courier New" w:eastAsia="Batang" w:hAnsi="Courier New" w:cs="Arial"/>
          <w:bCs/>
          <w:lang w:eastAsia="ko-KR"/>
        </w:rPr>
        <w:t xml:space="preserve"> += </w:t>
      </w:r>
      <w:proofErr w:type="spellStart"/>
      <w:r w:rsidRPr="00806510">
        <w:rPr>
          <w:rFonts w:ascii="Courier New" w:eastAsia="Batang" w:hAnsi="Courier New" w:cs="Arial"/>
          <w:bCs/>
          <w:lang w:eastAsia="ko-KR"/>
        </w:rPr>
        <w:t>local_sum</w:t>
      </w:r>
      <w:proofErr w:type="spellEnd"/>
      <w:r w:rsidRPr="00806510">
        <w:rPr>
          <w:rFonts w:ascii="Courier New" w:eastAsia="Batang" w:hAnsi="Courier New" w:cs="Arial"/>
          <w:bCs/>
          <w:lang w:eastAsia="ko-KR"/>
        </w:rPr>
        <w:t>;</w:t>
      </w:r>
    </w:p>
    <w:p w:rsidR="00DE069D" w:rsidRPr="00806510" w:rsidRDefault="00DE069D" w:rsidP="00806510">
      <w:pPr>
        <w:spacing w:after="0" w:line="240" w:lineRule="auto"/>
        <w:rPr>
          <w:rFonts w:ascii="Courier New" w:eastAsia="Batang" w:hAnsi="Courier New" w:cs="Arial"/>
          <w:bCs/>
          <w:lang w:eastAsia="ko-KR"/>
        </w:rPr>
      </w:pPr>
      <w:proofErr w:type="gramStart"/>
      <w:r w:rsidRPr="00806510">
        <w:rPr>
          <w:rFonts w:ascii="Courier New" w:eastAsia="Batang" w:hAnsi="Courier New" w:cs="Arial"/>
          <w:bCs/>
          <w:lang w:eastAsia="ko-KR"/>
        </w:rPr>
        <w:t>UNLOCK(</w:t>
      </w:r>
      <w:proofErr w:type="spellStart"/>
      <w:proofErr w:type="gramEnd"/>
      <w:r w:rsidRPr="00806510">
        <w:rPr>
          <w:rFonts w:ascii="Courier New" w:eastAsia="Batang" w:hAnsi="Courier New" w:cs="Arial"/>
          <w:bCs/>
          <w:lang w:eastAsia="ko-KR"/>
        </w:rPr>
        <w:t>global_sum</w:t>
      </w:r>
      <w:proofErr w:type="spellEnd"/>
      <w:r w:rsidRPr="00806510">
        <w:rPr>
          <w:rFonts w:ascii="Courier New" w:eastAsia="Batang" w:hAnsi="Courier New" w:cs="Arial"/>
          <w:bCs/>
          <w:lang w:eastAsia="ko-KR"/>
        </w:rPr>
        <w:t xml:space="preserve">); //gives the sum back so other </w:t>
      </w:r>
      <w:proofErr w:type="spellStart"/>
      <w:r w:rsidRPr="00806510">
        <w:rPr>
          <w:rFonts w:ascii="Courier New" w:eastAsia="Batang" w:hAnsi="Courier New" w:cs="Arial"/>
          <w:bCs/>
          <w:lang w:eastAsia="ko-KR"/>
        </w:rPr>
        <w:t>procs</w:t>
      </w:r>
      <w:proofErr w:type="spellEnd"/>
      <w:r w:rsidRPr="00806510">
        <w:rPr>
          <w:rFonts w:ascii="Courier New" w:eastAsia="Batang" w:hAnsi="Courier New" w:cs="Arial"/>
          <w:bCs/>
          <w:lang w:eastAsia="ko-KR"/>
        </w:rPr>
        <w:t xml:space="preserve"> can add to it</w:t>
      </w:r>
    </w:p>
    <w:p w:rsidR="00DE069D" w:rsidRPr="00806510" w:rsidRDefault="00DE069D" w:rsidP="00806510">
      <w:pPr>
        <w:spacing w:after="0" w:line="240" w:lineRule="auto"/>
        <w:rPr>
          <w:rFonts w:ascii="Courier New" w:eastAsia="Batang" w:hAnsi="Arial" w:cs="Arial"/>
          <w:bCs/>
          <w:lang w:eastAsia="ko-KR"/>
        </w:rPr>
      </w:pPr>
    </w:p>
    <w:p w:rsidR="00DE069D" w:rsidRPr="00806510" w:rsidRDefault="00DE069D" w:rsidP="00806510">
      <w:pPr>
        <w:spacing w:after="0" w:line="240" w:lineRule="auto"/>
        <w:rPr>
          <w:rFonts w:ascii="Courier New" w:eastAsia="Batang" w:hAnsi="Courier New" w:cs="Arial"/>
          <w:bCs/>
          <w:lang w:eastAsia="ko-KR"/>
        </w:rPr>
      </w:pPr>
      <w:proofErr w:type="gramStart"/>
      <w:r w:rsidRPr="00806510">
        <w:rPr>
          <w:rFonts w:ascii="Courier New" w:eastAsia="Batang" w:hAnsi="Courier New" w:cs="Arial"/>
          <w:bCs/>
          <w:lang w:eastAsia="ko-KR"/>
        </w:rPr>
        <w:t>BARRIER(</w:t>
      </w:r>
      <w:proofErr w:type="gramEnd"/>
      <w:r w:rsidRPr="00806510">
        <w:rPr>
          <w:rFonts w:ascii="Courier New" w:eastAsia="Batang" w:hAnsi="Courier New" w:cs="Arial"/>
          <w:bCs/>
          <w:lang w:eastAsia="ko-KR"/>
        </w:rPr>
        <w:t>M); //waits for M processors to get to this point in the program</w:t>
      </w:r>
    </w:p>
    <w:p w:rsidR="00DE069D" w:rsidRPr="00806510" w:rsidRDefault="00DE069D" w:rsidP="00806510">
      <w:pPr>
        <w:spacing w:after="0" w:line="240" w:lineRule="auto"/>
        <w:rPr>
          <w:rFonts w:ascii="Courier New" w:eastAsia="Batang" w:hAnsi="Courier New" w:cs="Arial"/>
          <w:bCs/>
          <w:lang w:eastAsia="ko-KR"/>
        </w:rPr>
      </w:pPr>
      <w:proofErr w:type="gramStart"/>
      <w:r w:rsidRPr="00806510">
        <w:rPr>
          <w:rFonts w:ascii="Courier New" w:eastAsia="Batang" w:hAnsi="Courier New" w:cs="Arial"/>
          <w:bCs/>
          <w:lang w:eastAsia="ko-KR"/>
        </w:rPr>
        <w:t>if</w:t>
      </w:r>
      <w:proofErr w:type="gramEnd"/>
      <w:r w:rsidRPr="00806510">
        <w:rPr>
          <w:rFonts w:ascii="Courier New" w:eastAsia="Batang" w:hAnsi="Courier New" w:cs="Arial"/>
          <w:bCs/>
          <w:lang w:eastAsia="ko-KR"/>
        </w:rPr>
        <w:t xml:space="preserve"> (</w:t>
      </w:r>
      <w:proofErr w:type="spellStart"/>
      <w:r w:rsidRPr="00806510">
        <w:rPr>
          <w:rFonts w:ascii="Courier New" w:eastAsia="Batang" w:hAnsi="Courier New" w:cs="Arial"/>
          <w:bCs/>
          <w:lang w:eastAsia="ko-KR"/>
        </w:rPr>
        <w:t>proc_num</w:t>
      </w:r>
      <w:proofErr w:type="spellEnd"/>
      <w:r w:rsidRPr="00806510">
        <w:rPr>
          <w:rFonts w:ascii="Courier New" w:eastAsia="Batang" w:hAnsi="Courier New" w:cs="Arial"/>
          <w:bCs/>
          <w:lang w:eastAsia="ko-KR"/>
        </w:rPr>
        <w:t xml:space="preserve"> == 0)</w:t>
      </w:r>
    </w:p>
    <w:p w:rsidR="00DE069D" w:rsidRPr="00806510" w:rsidRDefault="00DE069D" w:rsidP="00806510">
      <w:pPr>
        <w:spacing w:after="0" w:line="240" w:lineRule="auto"/>
        <w:rPr>
          <w:rFonts w:ascii="Courier New" w:eastAsia="Batang" w:hAnsi="Courier New" w:cs="Arial"/>
          <w:bCs/>
          <w:lang w:eastAsia="ko-KR"/>
        </w:rPr>
      </w:pPr>
      <w:r w:rsidRPr="00806510">
        <w:rPr>
          <w:rFonts w:ascii="Courier New" w:eastAsia="Batang" w:hAnsi="Courier New" w:cs="Arial"/>
          <w:bCs/>
          <w:lang w:eastAsia="ko-KR"/>
        </w:rPr>
        <w:tab/>
      </w:r>
      <w:proofErr w:type="spellStart"/>
      <w:proofErr w:type="gramStart"/>
      <w:r w:rsidRPr="00806510">
        <w:rPr>
          <w:rFonts w:ascii="Courier New" w:eastAsia="Batang" w:hAnsi="Courier New" w:cs="Arial"/>
          <w:bCs/>
          <w:lang w:eastAsia="ko-KR"/>
        </w:rPr>
        <w:t>printf</w:t>
      </w:r>
      <w:proofErr w:type="spellEnd"/>
      <w:r w:rsidRPr="00806510">
        <w:rPr>
          <w:rFonts w:ascii="Courier New" w:eastAsia="Batang" w:hAnsi="Courier New" w:cs="Arial"/>
          <w:bCs/>
          <w:lang w:eastAsia="ko-KR"/>
        </w:rPr>
        <w:t>(</w:t>
      </w:r>
      <w:proofErr w:type="gramEnd"/>
      <w:r w:rsidRPr="00806510">
        <w:rPr>
          <w:rFonts w:ascii="Courier New" w:eastAsia="Batang" w:hAnsi="Courier New" w:cs="Arial"/>
          <w:bCs/>
          <w:lang w:eastAsia="ko-KR"/>
        </w:rPr>
        <w:t xml:space="preserve">"sum is %d", </w:t>
      </w:r>
      <w:proofErr w:type="spellStart"/>
      <w:r w:rsidRPr="00806510">
        <w:rPr>
          <w:rFonts w:ascii="Courier New" w:eastAsia="Batang" w:hAnsi="Courier New" w:cs="Arial"/>
          <w:bCs/>
          <w:lang w:eastAsia="ko-KR"/>
        </w:rPr>
        <w:t>global_sum</w:t>
      </w:r>
      <w:proofErr w:type="spellEnd"/>
      <w:r w:rsidRPr="00806510">
        <w:rPr>
          <w:rFonts w:ascii="Courier New" w:eastAsia="Batang" w:hAnsi="Courier New" w:cs="Arial"/>
          <w:bCs/>
          <w:lang w:eastAsia="ko-KR"/>
        </w:rPr>
        <w:t>);</w:t>
      </w:r>
    </w:p>
    <w:p w:rsidR="00DE069D" w:rsidRPr="00806510" w:rsidRDefault="00DE069D" w:rsidP="00806510">
      <w:pPr>
        <w:spacing w:after="0" w:line="240" w:lineRule="auto"/>
        <w:rPr>
          <w:rFonts w:ascii="Courier New" w:eastAsia="Batang" w:hAnsi="Courier New" w:cs="Arial"/>
          <w:bCs/>
          <w:lang w:eastAsia="ko-KR"/>
        </w:rPr>
      </w:pPr>
      <w:r w:rsidRPr="00806510">
        <w:rPr>
          <w:rFonts w:ascii="Courier New" w:eastAsia="Batang" w:hAnsi="Courier New" w:cs="Arial"/>
          <w:bCs/>
          <w:lang w:eastAsia="ko-KR"/>
        </w:rPr>
        <w:t>END;</w:t>
      </w:r>
    </w:p>
    <w:p w:rsidR="0026014D" w:rsidRPr="004B7594" w:rsidRDefault="0026014D" w:rsidP="00DE069D"/>
    <w:p w:rsidR="0026014D" w:rsidRDefault="007119E5" w:rsidP="00806510">
      <w:pPr>
        <w:spacing w:after="160" w:line="259" w:lineRule="auto"/>
      </w:pPr>
      <w:r>
        <w:t xml:space="preserve">Q. </w:t>
      </w:r>
      <w:r w:rsidR="0026014D" w:rsidRPr="001825A0">
        <w:t>The following MPI program is given. What is the order of printing? Why?</w:t>
      </w:r>
    </w:p>
    <w:p w:rsidR="0026014D" w:rsidRDefault="0026014D" w:rsidP="0026014D">
      <w:pPr>
        <w:ind w:left="360"/>
        <w:rPr>
          <w:sz w:val="28"/>
        </w:rPr>
      </w:pPr>
    </w:p>
    <w:p w:rsidR="0026014D" w:rsidRPr="00DE3319" w:rsidRDefault="0026014D" w:rsidP="0026014D">
      <w:pPr>
        <w:rPr>
          <w:rFonts w:ascii="Courier New" w:eastAsia="Batang" w:hAnsi="Courier New" w:cs="Arial"/>
          <w:b/>
          <w:bCs/>
          <w:sz w:val="18"/>
          <w:szCs w:val="18"/>
          <w:lang w:eastAsia="ko-KR"/>
        </w:rPr>
      </w:pPr>
      <w:r w:rsidRPr="00DE3319">
        <w:rPr>
          <w:rFonts w:ascii="Courier New" w:eastAsia="Batang" w:hAnsi="Courier New" w:cs="Arial"/>
          <w:b/>
          <w:bCs/>
          <w:sz w:val="18"/>
          <w:szCs w:val="18"/>
          <w:lang w:eastAsia="ko-KR"/>
        </w:rPr>
        <w:t>#include &lt;</w:t>
      </w:r>
      <w:proofErr w:type="spellStart"/>
      <w:r w:rsidRPr="00DE3319">
        <w:rPr>
          <w:rFonts w:ascii="Courier New" w:eastAsia="Batang" w:hAnsi="Courier New" w:cs="Arial"/>
          <w:b/>
          <w:bCs/>
          <w:sz w:val="18"/>
          <w:szCs w:val="18"/>
          <w:lang w:eastAsia="ko-KR"/>
        </w:rPr>
        <w:t>stdio.h</w:t>
      </w:r>
      <w:proofErr w:type="spellEnd"/>
      <w:r w:rsidRPr="00DE3319">
        <w:rPr>
          <w:rFonts w:ascii="Courier New" w:eastAsia="Batang" w:hAnsi="Courier New" w:cs="Arial"/>
          <w:b/>
          <w:bCs/>
          <w:sz w:val="18"/>
          <w:szCs w:val="18"/>
          <w:lang w:eastAsia="ko-KR"/>
        </w:rPr>
        <w:t xml:space="preserve">&gt; </w:t>
      </w:r>
    </w:p>
    <w:p w:rsidR="0026014D" w:rsidRPr="00DE3319" w:rsidRDefault="0026014D" w:rsidP="0026014D">
      <w:pPr>
        <w:rPr>
          <w:rFonts w:ascii="Courier New" w:eastAsia="Batang" w:hAnsi="Courier New" w:cs="Arial"/>
          <w:b/>
          <w:bCs/>
          <w:sz w:val="18"/>
          <w:szCs w:val="18"/>
          <w:lang w:eastAsia="ko-KR"/>
        </w:rPr>
      </w:pPr>
      <w:r w:rsidRPr="00DE3319">
        <w:rPr>
          <w:rFonts w:ascii="Courier New" w:eastAsia="Batang" w:hAnsi="Courier New" w:cs="Arial"/>
          <w:b/>
          <w:bCs/>
          <w:sz w:val="18"/>
          <w:szCs w:val="18"/>
          <w:lang w:eastAsia="ko-KR"/>
        </w:rPr>
        <w:t>#include "</w:t>
      </w:r>
      <w:proofErr w:type="spellStart"/>
      <w:r w:rsidRPr="00DE3319">
        <w:rPr>
          <w:rFonts w:ascii="Courier New" w:eastAsia="Batang" w:hAnsi="Courier New" w:cs="Arial"/>
          <w:b/>
          <w:bCs/>
          <w:sz w:val="18"/>
          <w:szCs w:val="18"/>
          <w:lang w:eastAsia="ko-KR"/>
        </w:rPr>
        <w:t>mpi.h</w:t>
      </w:r>
      <w:proofErr w:type="spellEnd"/>
      <w:r w:rsidRPr="00DE3319">
        <w:rPr>
          <w:rFonts w:ascii="Courier New" w:eastAsia="Batang" w:hAnsi="Courier New" w:cs="Arial"/>
          <w:b/>
          <w:bCs/>
          <w:sz w:val="18"/>
          <w:szCs w:val="18"/>
          <w:lang w:eastAsia="ko-KR"/>
        </w:rPr>
        <w:t xml:space="preserve">" </w:t>
      </w:r>
    </w:p>
    <w:p w:rsidR="0026014D" w:rsidRPr="00DE3319" w:rsidRDefault="0026014D" w:rsidP="0026014D">
      <w:pPr>
        <w:rPr>
          <w:rFonts w:ascii="Courier New" w:eastAsia="Batang" w:hAnsi="Courier New" w:cs="Arial"/>
          <w:b/>
          <w:bCs/>
          <w:sz w:val="18"/>
          <w:szCs w:val="18"/>
          <w:lang w:eastAsia="ko-KR"/>
        </w:rPr>
      </w:pPr>
      <w:proofErr w:type="gramStart"/>
      <w:r w:rsidRPr="00DE3319">
        <w:rPr>
          <w:rFonts w:ascii="Courier New" w:eastAsia="Batang" w:hAnsi="Courier New" w:cs="Arial"/>
          <w:b/>
          <w:bCs/>
          <w:sz w:val="18"/>
          <w:szCs w:val="18"/>
          <w:lang w:eastAsia="ko-KR"/>
        </w:rPr>
        <w:t>main(</w:t>
      </w:r>
      <w:proofErr w:type="spellStart"/>
      <w:proofErr w:type="gramEnd"/>
      <w:r w:rsidRPr="00DE3319">
        <w:rPr>
          <w:rFonts w:ascii="Courier New" w:eastAsia="Batang" w:hAnsi="Courier New" w:cs="Arial"/>
          <w:b/>
          <w:bCs/>
          <w:sz w:val="18"/>
          <w:szCs w:val="18"/>
          <w:lang w:eastAsia="ko-KR"/>
        </w:rPr>
        <w:t>int</w:t>
      </w:r>
      <w:proofErr w:type="spellEnd"/>
      <w:r w:rsidRPr="00DE3319">
        <w:rPr>
          <w:rFonts w:ascii="Courier New" w:eastAsia="Batang" w:hAnsi="Courier New" w:cs="Arial"/>
          <w:b/>
          <w:bCs/>
          <w:sz w:val="18"/>
          <w:szCs w:val="18"/>
          <w:lang w:eastAsia="ko-KR"/>
        </w:rPr>
        <w:t xml:space="preserve"> </w:t>
      </w:r>
      <w:proofErr w:type="spellStart"/>
      <w:r w:rsidRPr="00DE3319">
        <w:rPr>
          <w:rFonts w:ascii="Courier New" w:eastAsia="Batang" w:hAnsi="Courier New" w:cs="Arial"/>
          <w:b/>
          <w:bCs/>
          <w:sz w:val="18"/>
          <w:szCs w:val="18"/>
          <w:lang w:eastAsia="ko-KR"/>
        </w:rPr>
        <w:t>argc</w:t>
      </w:r>
      <w:proofErr w:type="spellEnd"/>
      <w:r w:rsidRPr="00DE3319">
        <w:rPr>
          <w:rFonts w:ascii="Courier New" w:eastAsia="Batang" w:hAnsi="Courier New" w:cs="Arial"/>
          <w:b/>
          <w:bCs/>
          <w:sz w:val="18"/>
          <w:szCs w:val="18"/>
          <w:lang w:eastAsia="ko-KR"/>
        </w:rPr>
        <w:t xml:space="preserve">, char** </w:t>
      </w:r>
      <w:proofErr w:type="spellStart"/>
      <w:r w:rsidRPr="00DE3319">
        <w:rPr>
          <w:rFonts w:ascii="Courier New" w:eastAsia="Batang" w:hAnsi="Courier New" w:cs="Arial"/>
          <w:b/>
          <w:bCs/>
          <w:sz w:val="18"/>
          <w:szCs w:val="18"/>
          <w:lang w:eastAsia="ko-KR"/>
        </w:rPr>
        <w:t>argv</w:t>
      </w:r>
      <w:proofErr w:type="spellEnd"/>
      <w:r w:rsidRPr="00DE3319">
        <w:rPr>
          <w:rFonts w:ascii="Courier New" w:eastAsia="Batang" w:hAnsi="Courier New" w:cs="Arial"/>
          <w:b/>
          <w:bCs/>
          <w:sz w:val="18"/>
          <w:szCs w:val="18"/>
          <w:lang w:eastAsia="ko-KR"/>
        </w:rPr>
        <w:t>)</w:t>
      </w:r>
    </w:p>
    <w:p w:rsidR="0026014D" w:rsidRPr="00DE3319" w:rsidRDefault="0026014D" w:rsidP="0026014D">
      <w:pPr>
        <w:rPr>
          <w:rFonts w:ascii="Courier New" w:eastAsia="Batang" w:hAnsi="Courier New" w:cs="Arial"/>
          <w:b/>
          <w:bCs/>
          <w:sz w:val="18"/>
          <w:szCs w:val="18"/>
          <w:lang w:eastAsia="ko-KR"/>
        </w:rPr>
      </w:pPr>
      <w:r w:rsidRPr="00DE3319">
        <w:rPr>
          <w:rFonts w:ascii="Courier New" w:eastAsia="Batang" w:hAnsi="Courier New" w:cs="Arial"/>
          <w:b/>
          <w:bCs/>
          <w:sz w:val="18"/>
          <w:szCs w:val="18"/>
          <w:lang w:eastAsia="ko-KR"/>
        </w:rPr>
        <w:t xml:space="preserve">{ </w:t>
      </w:r>
    </w:p>
    <w:p w:rsidR="0026014D" w:rsidRPr="00DE3319" w:rsidRDefault="0026014D" w:rsidP="0026014D">
      <w:pPr>
        <w:rPr>
          <w:rFonts w:ascii="Courier New" w:eastAsia="Batang" w:hAnsi="Courier New" w:cs="Arial"/>
          <w:b/>
          <w:bCs/>
          <w:sz w:val="18"/>
          <w:szCs w:val="18"/>
          <w:lang w:eastAsia="ko-KR"/>
        </w:rPr>
      </w:pPr>
      <w:r w:rsidRPr="00DE3319">
        <w:rPr>
          <w:rFonts w:ascii="Courier New" w:eastAsia="Batang" w:hAnsi="Courier New" w:cs="Arial"/>
          <w:b/>
          <w:bCs/>
          <w:sz w:val="18"/>
          <w:szCs w:val="18"/>
          <w:lang w:eastAsia="ko-KR"/>
        </w:rPr>
        <w:lastRenderedPageBreak/>
        <w:tab/>
      </w:r>
      <w:proofErr w:type="spellStart"/>
      <w:proofErr w:type="gramStart"/>
      <w:r w:rsidRPr="00DE3319">
        <w:rPr>
          <w:rFonts w:ascii="Courier New" w:eastAsia="Batang" w:hAnsi="Courier New" w:cs="Arial"/>
          <w:b/>
          <w:bCs/>
          <w:sz w:val="18"/>
          <w:szCs w:val="18"/>
          <w:lang w:eastAsia="ko-KR"/>
        </w:rPr>
        <w:t>int</w:t>
      </w:r>
      <w:proofErr w:type="spellEnd"/>
      <w:proofErr w:type="gramEnd"/>
      <w:r w:rsidRPr="00DE3319">
        <w:rPr>
          <w:rFonts w:ascii="Courier New" w:eastAsia="Batang" w:hAnsi="Courier New" w:cs="Arial"/>
          <w:b/>
          <w:bCs/>
          <w:sz w:val="18"/>
          <w:szCs w:val="18"/>
          <w:lang w:eastAsia="ko-KR"/>
        </w:rPr>
        <w:t xml:space="preserve"> </w:t>
      </w:r>
      <w:proofErr w:type="spellStart"/>
      <w:r w:rsidRPr="00DE3319">
        <w:rPr>
          <w:rFonts w:ascii="Courier New" w:eastAsia="Batang" w:hAnsi="Courier New" w:cs="Arial"/>
          <w:b/>
          <w:bCs/>
          <w:sz w:val="18"/>
          <w:szCs w:val="18"/>
          <w:lang w:eastAsia="ko-KR"/>
        </w:rPr>
        <w:t>my_PE_num</w:t>
      </w:r>
      <w:proofErr w:type="spellEnd"/>
      <w:r w:rsidRPr="00DE3319">
        <w:rPr>
          <w:rFonts w:ascii="Courier New" w:eastAsia="Batang" w:hAnsi="Courier New" w:cs="Arial"/>
          <w:b/>
          <w:bCs/>
          <w:sz w:val="18"/>
          <w:szCs w:val="18"/>
          <w:lang w:eastAsia="ko-KR"/>
        </w:rPr>
        <w:t xml:space="preserve">; </w:t>
      </w:r>
    </w:p>
    <w:p w:rsidR="0026014D" w:rsidRPr="00DE3319" w:rsidRDefault="0026014D" w:rsidP="0026014D">
      <w:pPr>
        <w:rPr>
          <w:rFonts w:ascii="Courier New" w:eastAsia="Batang" w:hAnsi="Courier New" w:cs="Arial"/>
          <w:b/>
          <w:bCs/>
          <w:sz w:val="18"/>
          <w:szCs w:val="18"/>
          <w:lang w:eastAsia="ko-KR"/>
        </w:rPr>
      </w:pPr>
      <w:r w:rsidRPr="00DE3319">
        <w:rPr>
          <w:rFonts w:ascii="Courier New" w:eastAsia="Batang" w:hAnsi="Courier New" w:cs="Arial"/>
          <w:b/>
          <w:bCs/>
          <w:sz w:val="18"/>
          <w:szCs w:val="18"/>
          <w:lang w:eastAsia="ko-KR"/>
        </w:rPr>
        <w:tab/>
      </w:r>
      <w:proofErr w:type="spellStart"/>
      <w:r w:rsidRPr="00DE3319">
        <w:rPr>
          <w:rFonts w:ascii="Courier New" w:eastAsia="Batang" w:hAnsi="Courier New" w:cs="Arial"/>
          <w:b/>
          <w:bCs/>
          <w:sz w:val="18"/>
          <w:szCs w:val="18"/>
          <w:lang w:eastAsia="ko-KR"/>
        </w:rPr>
        <w:t>MPI_</w:t>
      </w:r>
      <w:proofErr w:type="gramStart"/>
      <w:r w:rsidRPr="00DE3319">
        <w:rPr>
          <w:rFonts w:ascii="Courier New" w:eastAsia="Batang" w:hAnsi="Courier New" w:cs="Arial"/>
          <w:b/>
          <w:bCs/>
          <w:sz w:val="18"/>
          <w:szCs w:val="18"/>
          <w:lang w:eastAsia="ko-KR"/>
        </w:rPr>
        <w:t>Init</w:t>
      </w:r>
      <w:proofErr w:type="spellEnd"/>
      <w:r w:rsidRPr="00DE3319">
        <w:rPr>
          <w:rFonts w:ascii="Courier New" w:eastAsia="Batang" w:hAnsi="Courier New" w:cs="Arial"/>
          <w:b/>
          <w:bCs/>
          <w:sz w:val="18"/>
          <w:szCs w:val="18"/>
          <w:lang w:eastAsia="ko-KR"/>
        </w:rPr>
        <w:t>(</w:t>
      </w:r>
      <w:proofErr w:type="gramEnd"/>
      <w:r w:rsidRPr="00DE3319">
        <w:rPr>
          <w:rFonts w:ascii="Courier New" w:eastAsia="Batang" w:hAnsi="Courier New" w:cs="Arial"/>
          <w:b/>
          <w:bCs/>
          <w:sz w:val="18"/>
          <w:szCs w:val="18"/>
          <w:lang w:eastAsia="ko-KR"/>
        </w:rPr>
        <w:t>&amp;</w:t>
      </w:r>
      <w:proofErr w:type="spellStart"/>
      <w:r w:rsidRPr="00DE3319">
        <w:rPr>
          <w:rFonts w:ascii="Courier New" w:eastAsia="Batang" w:hAnsi="Courier New" w:cs="Arial"/>
          <w:b/>
          <w:bCs/>
          <w:sz w:val="18"/>
          <w:szCs w:val="18"/>
          <w:lang w:eastAsia="ko-KR"/>
        </w:rPr>
        <w:t>argc</w:t>
      </w:r>
      <w:proofErr w:type="spellEnd"/>
      <w:r w:rsidRPr="00DE3319">
        <w:rPr>
          <w:rFonts w:ascii="Courier New" w:eastAsia="Batang" w:hAnsi="Courier New" w:cs="Arial"/>
          <w:b/>
          <w:bCs/>
          <w:sz w:val="18"/>
          <w:szCs w:val="18"/>
          <w:lang w:eastAsia="ko-KR"/>
        </w:rPr>
        <w:t>, &amp;</w:t>
      </w:r>
      <w:proofErr w:type="spellStart"/>
      <w:r w:rsidRPr="00DE3319">
        <w:rPr>
          <w:rFonts w:ascii="Courier New" w:eastAsia="Batang" w:hAnsi="Courier New" w:cs="Arial"/>
          <w:b/>
          <w:bCs/>
          <w:sz w:val="18"/>
          <w:szCs w:val="18"/>
          <w:lang w:eastAsia="ko-KR"/>
        </w:rPr>
        <w:t>argv</w:t>
      </w:r>
      <w:proofErr w:type="spellEnd"/>
      <w:r w:rsidRPr="00DE3319">
        <w:rPr>
          <w:rFonts w:ascii="Courier New" w:eastAsia="Batang" w:hAnsi="Courier New" w:cs="Arial"/>
          <w:b/>
          <w:bCs/>
          <w:sz w:val="18"/>
          <w:szCs w:val="18"/>
          <w:lang w:eastAsia="ko-KR"/>
        </w:rPr>
        <w:t xml:space="preserve">); </w:t>
      </w:r>
    </w:p>
    <w:p w:rsidR="0026014D" w:rsidRPr="00DE3319" w:rsidRDefault="0026014D" w:rsidP="0026014D">
      <w:pPr>
        <w:rPr>
          <w:rFonts w:ascii="Courier New" w:eastAsia="Batang" w:hAnsi="Courier New" w:cs="Arial"/>
          <w:b/>
          <w:bCs/>
          <w:sz w:val="18"/>
          <w:szCs w:val="18"/>
          <w:lang w:eastAsia="ko-KR"/>
        </w:rPr>
      </w:pPr>
      <w:r w:rsidRPr="00DE3319">
        <w:rPr>
          <w:rFonts w:ascii="Courier New" w:eastAsia="Batang" w:hAnsi="Courier New" w:cs="Arial"/>
          <w:b/>
          <w:bCs/>
          <w:sz w:val="18"/>
          <w:szCs w:val="18"/>
          <w:lang w:eastAsia="ko-KR"/>
        </w:rPr>
        <w:tab/>
      </w:r>
      <w:proofErr w:type="spellStart"/>
      <w:r w:rsidRPr="00DE3319">
        <w:rPr>
          <w:rFonts w:ascii="Courier New" w:eastAsia="Batang" w:hAnsi="Courier New" w:cs="Arial"/>
          <w:b/>
          <w:bCs/>
          <w:sz w:val="18"/>
          <w:szCs w:val="18"/>
          <w:lang w:eastAsia="ko-KR"/>
        </w:rPr>
        <w:t>MPI_Comm_</w:t>
      </w:r>
      <w:proofErr w:type="gramStart"/>
      <w:r w:rsidRPr="00DE3319">
        <w:rPr>
          <w:rFonts w:ascii="Courier New" w:eastAsia="Batang" w:hAnsi="Courier New" w:cs="Arial"/>
          <w:b/>
          <w:bCs/>
          <w:sz w:val="18"/>
          <w:szCs w:val="18"/>
          <w:lang w:eastAsia="ko-KR"/>
        </w:rPr>
        <w:t>rank</w:t>
      </w:r>
      <w:proofErr w:type="spellEnd"/>
      <w:r w:rsidRPr="00DE3319">
        <w:rPr>
          <w:rFonts w:ascii="Courier New" w:eastAsia="Batang" w:hAnsi="Courier New" w:cs="Arial"/>
          <w:b/>
          <w:bCs/>
          <w:sz w:val="18"/>
          <w:szCs w:val="18"/>
          <w:lang w:eastAsia="ko-KR"/>
        </w:rPr>
        <w:t>(</w:t>
      </w:r>
      <w:proofErr w:type="gramEnd"/>
      <w:r w:rsidRPr="00DE3319">
        <w:rPr>
          <w:rFonts w:ascii="Courier New" w:eastAsia="Batang" w:hAnsi="Courier New" w:cs="Arial"/>
          <w:b/>
          <w:bCs/>
          <w:sz w:val="18"/>
          <w:szCs w:val="18"/>
          <w:lang w:eastAsia="ko-KR"/>
        </w:rPr>
        <w:t>MPI_COMM_WORLD, &amp;</w:t>
      </w:r>
      <w:proofErr w:type="spellStart"/>
      <w:r w:rsidRPr="00DE3319">
        <w:rPr>
          <w:rFonts w:ascii="Courier New" w:eastAsia="Batang" w:hAnsi="Courier New" w:cs="Arial"/>
          <w:b/>
          <w:bCs/>
          <w:sz w:val="18"/>
          <w:szCs w:val="18"/>
          <w:lang w:eastAsia="ko-KR"/>
        </w:rPr>
        <w:t>my_PE_num</w:t>
      </w:r>
      <w:proofErr w:type="spellEnd"/>
      <w:r w:rsidRPr="00DE3319">
        <w:rPr>
          <w:rFonts w:ascii="Courier New" w:eastAsia="Batang" w:hAnsi="Courier New" w:cs="Arial"/>
          <w:b/>
          <w:bCs/>
          <w:sz w:val="18"/>
          <w:szCs w:val="18"/>
          <w:lang w:eastAsia="ko-KR"/>
        </w:rPr>
        <w:t xml:space="preserve">);    </w:t>
      </w:r>
    </w:p>
    <w:p w:rsidR="0026014D" w:rsidRPr="00DE3319" w:rsidRDefault="0026014D" w:rsidP="0026014D">
      <w:pPr>
        <w:rPr>
          <w:rFonts w:ascii="Courier New" w:eastAsia="Batang" w:hAnsi="Courier New" w:cs="Arial"/>
          <w:b/>
          <w:bCs/>
          <w:sz w:val="18"/>
          <w:szCs w:val="18"/>
          <w:lang w:eastAsia="ko-KR"/>
        </w:rPr>
      </w:pPr>
      <w:r w:rsidRPr="00DE3319">
        <w:rPr>
          <w:rFonts w:ascii="Courier New" w:eastAsia="Batang" w:hAnsi="Courier New" w:cs="Arial"/>
          <w:b/>
          <w:bCs/>
          <w:sz w:val="18"/>
          <w:szCs w:val="18"/>
          <w:lang w:eastAsia="ko-KR"/>
        </w:rPr>
        <w:tab/>
      </w:r>
      <w:proofErr w:type="spellStart"/>
      <w:proofErr w:type="gramStart"/>
      <w:r w:rsidRPr="00DE3319">
        <w:rPr>
          <w:rFonts w:ascii="Courier New" w:eastAsia="Batang" w:hAnsi="Courier New" w:cs="Arial"/>
          <w:b/>
          <w:bCs/>
          <w:sz w:val="18"/>
          <w:szCs w:val="18"/>
          <w:lang w:eastAsia="ko-KR"/>
        </w:rPr>
        <w:t>printf</w:t>
      </w:r>
      <w:proofErr w:type="spellEnd"/>
      <w:r w:rsidRPr="00DE3319">
        <w:rPr>
          <w:rFonts w:ascii="Courier New" w:eastAsia="Batang" w:hAnsi="Courier New" w:cs="Arial"/>
          <w:b/>
          <w:bCs/>
          <w:sz w:val="18"/>
          <w:szCs w:val="18"/>
          <w:lang w:eastAsia="ko-KR"/>
        </w:rPr>
        <w:t>(</w:t>
      </w:r>
      <w:proofErr w:type="gramEnd"/>
      <w:r w:rsidRPr="00DE3319">
        <w:rPr>
          <w:rFonts w:ascii="Courier New" w:eastAsia="Batang" w:hAnsi="Courier New" w:cs="Arial"/>
          <w:b/>
          <w:bCs/>
          <w:sz w:val="18"/>
          <w:szCs w:val="18"/>
          <w:lang w:eastAsia="ko-KR"/>
        </w:rPr>
        <w:t xml:space="preserve">"Hello from %d.\n", </w:t>
      </w:r>
      <w:proofErr w:type="spellStart"/>
      <w:r w:rsidRPr="00DE3319">
        <w:rPr>
          <w:rFonts w:ascii="Courier New" w:eastAsia="Batang" w:hAnsi="Courier New" w:cs="Arial"/>
          <w:b/>
          <w:bCs/>
          <w:sz w:val="18"/>
          <w:szCs w:val="18"/>
          <w:lang w:eastAsia="ko-KR"/>
        </w:rPr>
        <w:t>my_PE_num</w:t>
      </w:r>
      <w:proofErr w:type="spellEnd"/>
      <w:r w:rsidRPr="00DE3319">
        <w:rPr>
          <w:rFonts w:ascii="Courier New" w:eastAsia="Batang" w:hAnsi="Courier New" w:cs="Arial"/>
          <w:b/>
          <w:bCs/>
          <w:sz w:val="18"/>
          <w:szCs w:val="18"/>
          <w:lang w:eastAsia="ko-KR"/>
        </w:rPr>
        <w:t xml:space="preserve">); </w:t>
      </w:r>
    </w:p>
    <w:p w:rsidR="0026014D" w:rsidRPr="00DE3319" w:rsidRDefault="0026014D" w:rsidP="0026014D">
      <w:pPr>
        <w:rPr>
          <w:rFonts w:ascii="Courier New" w:eastAsia="Batang" w:hAnsi="Courier New" w:cs="Arial"/>
          <w:b/>
          <w:bCs/>
          <w:sz w:val="18"/>
          <w:szCs w:val="18"/>
          <w:lang w:eastAsia="ko-KR"/>
        </w:rPr>
      </w:pPr>
      <w:r w:rsidRPr="00DE3319">
        <w:rPr>
          <w:rFonts w:ascii="Courier New" w:eastAsia="Batang" w:hAnsi="Courier New" w:cs="Arial"/>
          <w:b/>
          <w:bCs/>
          <w:sz w:val="18"/>
          <w:szCs w:val="18"/>
          <w:lang w:eastAsia="ko-KR"/>
        </w:rPr>
        <w:tab/>
      </w:r>
      <w:proofErr w:type="spellStart"/>
      <w:r w:rsidRPr="00DE3319">
        <w:rPr>
          <w:rFonts w:ascii="Courier New" w:eastAsia="Batang" w:hAnsi="Courier New" w:cs="Arial"/>
          <w:b/>
          <w:bCs/>
          <w:sz w:val="18"/>
          <w:szCs w:val="18"/>
          <w:lang w:eastAsia="ko-KR"/>
        </w:rPr>
        <w:t>MPI_</w:t>
      </w:r>
      <w:proofErr w:type="gramStart"/>
      <w:r w:rsidRPr="00DE3319">
        <w:rPr>
          <w:rFonts w:ascii="Courier New" w:eastAsia="Batang" w:hAnsi="Courier New" w:cs="Arial"/>
          <w:b/>
          <w:bCs/>
          <w:sz w:val="18"/>
          <w:szCs w:val="18"/>
          <w:lang w:eastAsia="ko-KR"/>
        </w:rPr>
        <w:t>Finalize</w:t>
      </w:r>
      <w:proofErr w:type="spellEnd"/>
      <w:r w:rsidRPr="00DE3319">
        <w:rPr>
          <w:rFonts w:ascii="Courier New" w:eastAsia="Batang" w:hAnsi="Courier New" w:cs="Arial"/>
          <w:b/>
          <w:bCs/>
          <w:sz w:val="18"/>
          <w:szCs w:val="18"/>
          <w:lang w:eastAsia="ko-KR"/>
        </w:rPr>
        <w:t>(</w:t>
      </w:r>
      <w:proofErr w:type="gramEnd"/>
      <w:r w:rsidRPr="00DE3319">
        <w:rPr>
          <w:rFonts w:ascii="Courier New" w:eastAsia="Batang" w:hAnsi="Courier New" w:cs="Arial"/>
          <w:b/>
          <w:bCs/>
          <w:sz w:val="18"/>
          <w:szCs w:val="18"/>
          <w:lang w:eastAsia="ko-KR"/>
        </w:rPr>
        <w:t xml:space="preserve">); </w:t>
      </w:r>
    </w:p>
    <w:p w:rsidR="0026014D" w:rsidRDefault="0026014D" w:rsidP="0026014D">
      <w:pPr>
        <w:rPr>
          <w:rFonts w:ascii="Courier New" w:eastAsia="Batang" w:hAnsi="Courier New" w:cs="Arial"/>
          <w:b/>
          <w:bCs/>
          <w:sz w:val="18"/>
          <w:szCs w:val="18"/>
          <w:lang w:eastAsia="ko-KR"/>
        </w:rPr>
      </w:pPr>
      <w:r w:rsidRPr="00DE3319">
        <w:rPr>
          <w:rFonts w:ascii="Courier New" w:eastAsia="Batang" w:hAnsi="Courier New" w:cs="Arial"/>
          <w:b/>
          <w:bCs/>
          <w:sz w:val="18"/>
          <w:szCs w:val="18"/>
          <w:lang w:eastAsia="ko-KR"/>
        </w:rPr>
        <w:t xml:space="preserve">} </w:t>
      </w:r>
    </w:p>
    <w:p w:rsidR="0026014D" w:rsidRPr="00DE3319" w:rsidRDefault="0026014D" w:rsidP="0026014D">
      <w:pPr>
        <w:rPr>
          <w:rFonts w:ascii="Courier New" w:eastAsia="Batang" w:hAnsi="Courier New" w:cs="Arial"/>
          <w:b/>
          <w:bCs/>
          <w:sz w:val="18"/>
          <w:szCs w:val="18"/>
          <w:lang w:eastAsia="ko-KR"/>
        </w:rPr>
      </w:pPr>
    </w:p>
    <w:p w:rsidR="00A3013E" w:rsidRDefault="00A3013E" w:rsidP="00806510">
      <w:r>
        <w:t>Q. Shared memory systems</w:t>
      </w:r>
    </w:p>
    <w:p w:rsidR="00A3013E" w:rsidRPr="0058245B" w:rsidRDefault="00A3013E" w:rsidP="00A3013E"/>
    <w:p w:rsidR="00A3013E" w:rsidRPr="0058245B" w:rsidRDefault="00A3013E" w:rsidP="003F0767">
      <w:pPr>
        <w:numPr>
          <w:ilvl w:val="0"/>
          <w:numId w:val="97"/>
        </w:numPr>
        <w:suppressAutoHyphens/>
        <w:spacing w:after="0" w:line="240" w:lineRule="auto"/>
      </w:pPr>
      <w:r w:rsidRPr="0058245B">
        <w:t>Please find bellow implementation of software LOCK. Explain why this lock is not atomic. What would you change (propose) to make it atomic?</w:t>
      </w:r>
    </w:p>
    <w:p w:rsidR="00A3013E" w:rsidRPr="0058245B" w:rsidRDefault="00A3013E" w:rsidP="00A3013E">
      <w:proofErr w:type="gramStart"/>
      <w:r w:rsidRPr="0058245B">
        <w:t>lock</w:t>
      </w:r>
      <w:proofErr w:type="gramEnd"/>
      <w:r w:rsidRPr="0058245B">
        <w:t>:</w:t>
      </w:r>
      <w:r w:rsidRPr="0058245B">
        <w:tab/>
      </w:r>
      <w:r w:rsidRPr="0058245B">
        <w:tab/>
      </w:r>
      <w:proofErr w:type="spellStart"/>
      <w:r w:rsidRPr="0058245B">
        <w:t>ld</w:t>
      </w:r>
      <w:proofErr w:type="spellEnd"/>
      <w:r w:rsidRPr="0058245B">
        <w:tab/>
        <w:t xml:space="preserve">register, location </w:t>
      </w:r>
      <w:r w:rsidRPr="0058245B">
        <w:tab/>
        <w:t xml:space="preserve"> </w:t>
      </w:r>
      <w:r w:rsidRPr="0058245B">
        <w:rPr>
          <w:i/>
          <w:iCs/>
        </w:rPr>
        <w:t>/* copy location to register*/</w:t>
      </w:r>
      <w:r w:rsidRPr="0058245B">
        <w:t xml:space="preserve"> </w:t>
      </w:r>
    </w:p>
    <w:p w:rsidR="00A3013E" w:rsidRPr="0058245B" w:rsidRDefault="00A3013E" w:rsidP="00A3013E">
      <w:r w:rsidRPr="0058245B">
        <w:tab/>
      </w:r>
      <w:r w:rsidRPr="0058245B">
        <w:tab/>
      </w:r>
      <w:r w:rsidRPr="0058245B">
        <w:tab/>
      </w:r>
      <w:proofErr w:type="spellStart"/>
      <w:proofErr w:type="gramStart"/>
      <w:r w:rsidRPr="0058245B">
        <w:t>cmp</w:t>
      </w:r>
      <w:proofErr w:type="spellEnd"/>
      <w:proofErr w:type="gramEnd"/>
      <w:r w:rsidRPr="0058245B">
        <w:tab/>
        <w:t xml:space="preserve"> register, #0</w:t>
      </w:r>
      <w:r w:rsidRPr="0058245B">
        <w:tab/>
        <w:t xml:space="preserve"> </w:t>
      </w:r>
      <w:r w:rsidRPr="0058245B">
        <w:tab/>
      </w:r>
      <w:r w:rsidRPr="0058245B">
        <w:rPr>
          <w:i/>
          <w:iCs/>
        </w:rPr>
        <w:t>/* compare with 0 */</w:t>
      </w:r>
      <w:r w:rsidRPr="0058245B">
        <w:t xml:space="preserve"> </w:t>
      </w:r>
    </w:p>
    <w:p w:rsidR="00A3013E" w:rsidRPr="0058245B" w:rsidRDefault="00A3013E" w:rsidP="00A3013E">
      <w:r w:rsidRPr="0058245B">
        <w:tab/>
      </w:r>
      <w:r w:rsidRPr="0058245B">
        <w:tab/>
      </w:r>
      <w:r w:rsidRPr="0058245B">
        <w:tab/>
      </w:r>
      <w:proofErr w:type="spellStart"/>
      <w:proofErr w:type="gramStart"/>
      <w:r w:rsidRPr="0058245B">
        <w:t>bnz</w:t>
      </w:r>
      <w:proofErr w:type="spellEnd"/>
      <w:proofErr w:type="gramEnd"/>
      <w:r w:rsidRPr="0058245B">
        <w:tab/>
        <w:t>lock</w:t>
      </w:r>
      <w:r w:rsidRPr="0058245B">
        <w:tab/>
      </w:r>
      <w:r w:rsidRPr="0058245B">
        <w:tab/>
      </w:r>
      <w:r w:rsidRPr="0058245B">
        <w:tab/>
      </w:r>
      <w:r w:rsidRPr="0058245B">
        <w:rPr>
          <w:i/>
          <w:iCs/>
        </w:rPr>
        <w:t>/* if not 0, try again */</w:t>
      </w:r>
      <w:r w:rsidRPr="0058245B">
        <w:t xml:space="preserve"> </w:t>
      </w:r>
    </w:p>
    <w:p w:rsidR="00A3013E" w:rsidRPr="0058245B" w:rsidRDefault="00A3013E" w:rsidP="00A3013E">
      <w:r w:rsidRPr="0058245B">
        <w:tab/>
      </w:r>
      <w:r w:rsidRPr="0058245B">
        <w:tab/>
      </w:r>
      <w:r w:rsidRPr="0058245B">
        <w:tab/>
      </w:r>
      <w:proofErr w:type="spellStart"/>
      <w:proofErr w:type="gramStart"/>
      <w:r w:rsidRPr="0058245B">
        <w:t>st</w:t>
      </w:r>
      <w:proofErr w:type="spellEnd"/>
      <w:proofErr w:type="gramEnd"/>
      <w:r w:rsidRPr="0058245B">
        <w:tab/>
        <w:t>location, #1</w:t>
      </w:r>
      <w:r w:rsidRPr="0058245B">
        <w:tab/>
      </w:r>
      <w:r w:rsidRPr="0058245B">
        <w:rPr>
          <w:i/>
          <w:iCs/>
        </w:rPr>
        <w:t>/</w:t>
      </w:r>
      <w:r w:rsidRPr="0058245B">
        <w:rPr>
          <w:i/>
          <w:iCs/>
        </w:rPr>
        <w:tab/>
        <w:t>* store 1 to mark it locked */</w:t>
      </w:r>
      <w:r w:rsidRPr="0058245B">
        <w:t xml:space="preserve"> </w:t>
      </w:r>
    </w:p>
    <w:p w:rsidR="00A3013E" w:rsidRPr="0058245B" w:rsidRDefault="00A3013E" w:rsidP="00A3013E">
      <w:r w:rsidRPr="0058245B">
        <w:tab/>
      </w:r>
      <w:r w:rsidRPr="0058245B">
        <w:tab/>
      </w:r>
      <w:r w:rsidRPr="0058245B">
        <w:tab/>
      </w:r>
      <w:proofErr w:type="gramStart"/>
      <w:r w:rsidRPr="0058245B">
        <w:t>ret</w:t>
      </w:r>
      <w:proofErr w:type="gramEnd"/>
      <w:r w:rsidRPr="0058245B">
        <w:tab/>
      </w:r>
      <w:r w:rsidRPr="0058245B">
        <w:tab/>
      </w:r>
      <w:r w:rsidRPr="0058245B">
        <w:tab/>
      </w:r>
      <w:r w:rsidRPr="0058245B">
        <w:tab/>
      </w:r>
      <w:r w:rsidRPr="0058245B">
        <w:rPr>
          <w:i/>
          <w:iCs/>
        </w:rPr>
        <w:t>/* return control to caller */</w:t>
      </w:r>
      <w:r w:rsidRPr="0058245B">
        <w:t xml:space="preserve"> </w:t>
      </w:r>
    </w:p>
    <w:p w:rsidR="00A3013E" w:rsidRPr="0058245B" w:rsidRDefault="00A3013E" w:rsidP="00A3013E">
      <w:proofErr w:type="gramStart"/>
      <w:r w:rsidRPr="0058245B">
        <w:t>and</w:t>
      </w:r>
      <w:proofErr w:type="gramEnd"/>
    </w:p>
    <w:p w:rsidR="00A3013E" w:rsidRPr="0058245B" w:rsidRDefault="00A3013E" w:rsidP="00A3013E">
      <w:proofErr w:type="gramStart"/>
      <w:r w:rsidRPr="0058245B">
        <w:t>unlock</w:t>
      </w:r>
      <w:proofErr w:type="gramEnd"/>
      <w:r w:rsidRPr="0058245B">
        <w:t>:</w:t>
      </w:r>
      <w:r w:rsidRPr="0058245B">
        <w:tab/>
      </w:r>
      <w:proofErr w:type="spellStart"/>
      <w:r w:rsidRPr="0058245B">
        <w:t>st</w:t>
      </w:r>
      <w:proofErr w:type="spellEnd"/>
      <w:r w:rsidRPr="0058245B">
        <w:t xml:space="preserve"> </w:t>
      </w:r>
      <w:r w:rsidRPr="0058245B">
        <w:tab/>
        <w:t>location, #0</w:t>
      </w:r>
      <w:r w:rsidRPr="0058245B">
        <w:tab/>
      </w:r>
      <w:r w:rsidRPr="0058245B">
        <w:tab/>
      </w:r>
      <w:r w:rsidRPr="0058245B">
        <w:rPr>
          <w:i/>
          <w:iCs/>
        </w:rPr>
        <w:t>/* write 0 to location */</w:t>
      </w:r>
      <w:r w:rsidRPr="0058245B">
        <w:t xml:space="preserve"> </w:t>
      </w:r>
    </w:p>
    <w:p w:rsidR="00A3013E" w:rsidRPr="0058245B" w:rsidRDefault="00A3013E" w:rsidP="00A3013E">
      <w:r w:rsidRPr="0058245B">
        <w:tab/>
      </w:r>
      <w:r w:rsidRPr="0058245B">
        <w:tab/>
      </w:r>
      <w:r w:rsidRPr="0058245B">
        <w:tab/>
      </w:r>
      <w:proofErr w:type="gramStart"/>
      <w:r w:rsidRPr="0058245B">
        <w:t>ret</w:t>
      </w:r>
      <w:proofErr w:type="gramEnd"/>
      <w:r w:rsidRPr="0058245B">
        <w:tab/>
      </w:r>
      <w:r w:rsidRPr="0058245B">
        <w:tab/>
      </w:r>
      <w:r w:rsidRPr="0058245B">
        <w:tab/>
      </w:r>
      <w:r w:rsidRPr="0058245B">
        <w:tab/>
      </w:r>
      <w:r w:rsidRPr="0058245B">
        <w:rPr>
          <w:i/>
          <w:iCs/>
        </w:rPr>
        <w:t>/* return control to caller*/</w:t>
      </w:r>
      <w:r w:rsidRPr="0058245B">
        <w:t xml:space="preserve"> </w:t>
      </w:r>
    </w:p>
    <w:p w:rsidR="00A3013E" w:rsidRPr="0058245B" w:rsidRDefault="00A3013E" w:rsidP="00A3013E">
      <w:pPr>
        <w:rPr>
          <w:u w:val="single"/>
        </w:rPr>
      </w:pPr>
    </w:p>
    <w:p w:rsidR="00A3013E" w:rsidRPr="0058245B" w:rsidRDefault="00A3013E" w:rsidP="00A3013E">
      <w:pPr>
        <w:rPr>
          <w:u w:val="single"/>
        </w:rPr>
      </w:pPr>
    </w:p>
    <w:p w:rsidR="00A3013E" w:rsidRPr="0058245B" w:rsidRDefault="00A3013E" w:rsidP="00A3013E">
      <w:r w:rsidRPr="0058245B">
        <w:t>b)</w:t>
      </w:r>
    </w:p>
    <w:p w:rsidR="00A3013E" w:rsidRPr="0058245B" w:rsidRDefault="00A3013E" w:rsidP="00A3013E">
      <w:r w:rsidRPr="0058245B">
        <w:t xml:space="preserve">The following code is executed on </w:t>
      </w:r>
      <w:proofErr w:type="spellStart"/>
      <w:r w:rsidRPr="0058245B">
        <w:rPr>
          <w:bCs/>
        </w:rPr>
        <w:t>num_procs</w:t>
      </w:r>
      <w:proofErr w:type="spellEnd"/>
      <w:r w:rsidRPr="0058245B">
        <w:t xml:space="preserve"> =3 processors. The number of elements to add is </w:t>
      </w:r>
      <w:r w:rsidRPr="0058245B">
        <w:rPr>
          <w:bCs/>
        </w:rPr>
        <w:t>size</w:t>
      </w:r>
      <w:r w:rsidRPr="0058245B">
        <w:t xml:space="preserve">=90 and all the elements of the array have value 1. Variable </w:t>
      </w:r>
      <w:proofErr w:type="spellStart"/>
      <w:r w:rsidRPr="0058245B">
        <w:t>global_sum</w:t>
      </w:r>
      <w:proofErr w:type="spellEnd"/>
      <w:r w:rsidRPr="0058245B">
        <w:t xml:space="preserve"> is shared. Two cache coherence protocols are used: write through write invalidate and </w:t>
      </w:r>
      <w:r w:rsidRPr="0058245B">
        <w:rPr>
          <w:rFonts w:eastAsia="Batang"/>
          <w:lang w:eastAsia="ko-KR"/>
        </w:rPr>
        <w:t xml:space="preserve">write-back </w:t>
      </w:r>
      <w:r w:rsidRPr="0058245B">
        <w:t xml:space="preserve">write invalidate cache. Present the content of local caches as well as global memory related to the variable </w:t>
      </w:r>
      <w:proofErr w:type="spellStart"/>
      <w:r w:rsidRPr="0058245B">
        <w:t>global_sum</w:t>
      </w:r>
      <w:proofErr w:type="spellEnd"/>
      <w:r w:rsidRPr="0058245B">
        <w:t xml:space="preserve"> as well as the state of the cache for:</w:t>
      </w:r>
    </w:p>
    <w:p w:rsidR="00A3013E" w:rsidRPr="0058245B" w:rsidRDefault="00A3013E" w:rsidP="003F0767">
      <w:pPr>
        <w:numPr>
          <w:ilvl w:val="0"/>
          <w:numId w:val="98"/>
        </w:numPr>
        <w:suppressAutoHyphens/>
        <w:spacing w:after="0" w:line="240" w:lineRule="auto"/>
      </w:pPr>
      <w:r w:rsidRPr="0058245B">
        <w:t>write through write invalidate cache</w:t>
      </w:r>
    </w:p>
    <w:p w:rsidR="00A3013E" w:rsidRPr="0058245B" w:rsidRDefault="00A3013E" w:rsidP="003F0767">
      <w:pPr>
        <w:numPr>
          <w:ilvl w:val="0"/>
          <w:numId w:val="98"/>
        </w:numPr>
        <w:suppressAutoHyphens/>
        <w:spacing w:after="0" w:line="240" w:lineRule="auto"/>
      </w:pPr>
      <w:r w:rsidRPr="0058245B">
        <w:rPr>
          <w:rFonts w:eastAsia="Batang"/>
          <w:lang w:eastAsia="ko-KR"/>
        </w:rPr>
        <w:t xml:space="preserve">write-back </w:t>
      </w:r>
      <w:r w:rsidRPr="0058245B">
        <w:t>write invalidate</w:t>
      </w:r>
    </w:p>
    <w:p w:rsidR="00A3013E" w:rsidRPr="0058245B" w:rsidRDefault="00A3013E" w:rsidP="00A3013E"/>
    <w:p w:rsidR="00A3013E" w:rsidRPr="0058245B" w:rsidRDefault="00A3013E" w:rsidP="00A3013E">
      <w:r w:rsidRPr="0058245B">
        <w:rPr>
          <w:bCs/>
        </w:rPr>
        <w:t xml:space="preserve">INITIALIZE; //assign </w:t>
      </w:r>
      <w:proofErr w:type="spellStart"/>
      <w:r w:rsidRPr="0058245B">
        <w:rPr>
          <w:bCs/>
        </w:rPr>
        <w:t>proc_nums</w:t>
      </w:r>
      <w:proofErr w:type="spellEnd"/>
      <w:r w:rsidRPr="0058245B">
        <w:rPr>
          <w:bCs/>
        </w:rPr>
        <w:t xml:space="preserve"> and </w:t>
      </w:r>
      <w:proofErr w:type="spellStart"/>
      <w:r w:rsidRPr="0058245B">
        <w:rPr>
          <w:bCs/>
        </w:rPr>
        <w:t>num_procs</w:t>
      </w:r>
      <w:proofErr w:type="spellEnd"/>
      <w:r w:rsidRPr="0058245B">
        <w:rPr>
          <w:bCs/>
        </w:rPr>
        <w:t xml:space="preserve"> </w:t>
      </w:r>
    </w:p>
    <w:p w:rsidR="00A3013E" w:rsidRPr="0058245B" w:rsidRDefault="00A3013E" w:rsidP="00A3013E">
      <w:proofErr w:type="spellStart"/>
      <w:r w:rsidRPr="0058245B">
        <w:rPr>
          <w:bCs/>
        </w:rPr>
        <w:t>read_</w:t>
      </w:r>
      <w:proofErr w:type="gramStart"/>
      <w:r w:rsidRPr="0058245B">
        <w:rPr>
          <w:bCs/>
        </w:rPr>
        <w:t>array</w:t>
      </w:r>
      <w:proofErr w:type="spellEnd"/>
      <w:r w:rsidRPr="0058245B">
        <w:rPr>
          <w:bCs/>
        </w:rPr>
        <w:t>(</w:t>
      </w:r>
      <w:proofErr w:type="spellStart"/>
      <w:proofErr w:type="gramEnd"/>
      <w:r w:rsidRPr="0058245B">
        <w:rPr>
          <w:bCs/>
        </w:rPr>
        <w:t>array_to_sum</w:t>
      </w:r>
      <w:proofErr w:type="spellEnd"/>
      <w:r w:rsidRPr="0058245B">
        <w:rPr>
          <w:bCs/>
        </w:rPr>
        <w:t>, size); //read the array and array size from file</w:t>
      </w:r>
    </w:p>
    <w:p w:rsidR="00A3013E" w:rsidRPr="0058245B" w:rsidRDefault="00A3013E" w:rsidP="00A3013E">
      <w:proofErr w:type="gramStart"/>
      <w:r w:rsidRPr="0058245B">
        <w:rPr>
          <w:bCs/>
        </w:rPr>
        <w:lastRenderedPageBreak/>
        <w:t>if</w:t>
      </w:r>
      <w:proofErr w:type="gramEnd"/>
      <w:r w:rsidRPr="0058245B">
        <w:rPr>
          <w:bCs/>
        </w:rPr>
        <w:t xml:space="preserve"> (</w:t>
      </w:r>
      <w:proofErr w:type="spellStart"/>
      <w:r w:rsidRPr="0058245B">
        <w:rPr>
          <w:bCs/>
        </w:rPr>
        <w:t>proc_num</w:t>
      </w:r>
      <w:proofErr w:type="spellEnd"/>
      <w:r w:rsidRPr="0058245B">
        <w:rPr>
          <w:bCs/>
        </w:rPr>
        <w:t xml:space="preserve"> == 0) //initialize the sum</w:t>
      </w:r>
    </w:p>
    <w:p w:rsidR="00A3013E" w:rsidRPr="0058245B" w:rsidRDefault="00A3013E" w:rsidP="00A3013E">
      <w:r w:rsidRPr="0058245B">
        <w:rPr>
          <w:bCs/>
        </w:rPr>
        <w:t>{</w:t>
      </w:r>
    </w:p>
    <w:p w:rsidR="00A3013E" w:rsidRPr="0058245B" w:rsidRDefault="00A3013E" w:rsidP="00A3013E">
      <w:proofErr w:type="gramStart"/>
      <w:r w:rsidRPr="0058245B">
        <w:rPr>
          <w:bCs/>
        </w:rPr>
        <w:t>LOCK(</w:t>
      </w:r>
      <w:proofErr w:type="spellStart"/>
      <w:proofErr w:type="gramEnd"/>
      <w:r w:rsidRPr="0058245B">
        <w:rPr>
          <w:bCs/>
        </w:rPr>
        <w:t>global_sum</w:t>
      </w:r>
      <w:proofErr w:type="spellEnd"/>
      <w:r w:rsidRPr="0058245B">
        <w:rPr>
          <w:bCs/>
        </w:rPr>
        <w:t>);</w:t>
      </w:r>
    </w:p>
    <w:p w:rsidR="00A3013E" w:rsidRPr="0058245B" w:rsidRDefault="00A3013E" w:rsidP="00A3013E">
      <w:proofErr w:type="spellStart"/>
      <w:r w:rsidRPr="0058245B">
        <w:rPr>
          <w:bCs/>
        </w:rPr>
        <w:t>global_sum</w:t>
      </w:r>
      <w:proofErr w:type="spellEnd"/>
      <w:r w:rsidRPr="0058245B">
        <w:rPr>
          <w:bCs/>
        </w:rPr>
        <w:t xml:space="preserve"> = 0;</w:t>
      </w:r>
    </w:p>
    <w:p w:rsidR="00A3013E" w:rsidRPr="0058245B" w:rsidRDefault="00A3013E" w:rsidP="00A3013E">
      <w:proofErr w:type="gramStart"/>
      <w:r w:rsidRPr="0058245B">
        <w:rPr>
          <w:bCs/>
        </w:rPr>
        <w:t>UNLOCK(</w:t>
      </w:r>
      <w:proofErr w:type="spellStart"/>
      <w:proofErr w:type="gramEnd"/>
      <w:r w:rsidRPr="0058245B">
        <w:rPr>
          <w:bCs/>
        </w:rPr>
        <w:t>global_sum</w:t>
      </w:r>
      <w:proofErr w:type="spellEnd"/>
      <w:r w:rsidRPr="0058245B">
        <w:rPr>
          <w:bCs/>
        </w:rPr>
        <w:t>);</w:t>
      </w:r>
    </w:p>
    <w:p w:rsidR="00A3013E" w:rsidRPr="0058245B" w:rsidRDefault="00A3013E" w:rsidP="00A3013E">
      <w:r w:rsidRPr="0058245B">
        <w:rPr>
          <w:bCs/>
        </w:rPr>
        <w:t>}</w:t>
      </w:r>
    </w:p>
    <w:p w:rsidR="00A3013E" w:rsidRPr="0058245B" w:rsidRDefault="00A3013E" w:rsidP="00A3013E">
      <w:proofErr w:type="spellStart"/>
      <w:r w:rsidRPr="0058245B">
        <w:rPr>
          <w:bCs/>
        </w:rPr>
        <w:t>local_sum</w:t>
      </w:r>
      <w:proofErr w:type="spellEnd"/>
      <w:r w:rsidRPr="0058245B">
        <w:rPr>
          <w:bCs/>
        </w:rPr>
        <w:t xml:space="preserve"> = 0; </w:t>
      </w:r>
      <w:proofErr w:type="spellStart"/>
      <w:r w:rsidRPr="0058245B">
        <w:rPr>
          <w:bCs/>
        </w:rPr>
        <w:t>size_to_sum</w:t>
      </w:r>
      <w:proofErr w:type="spellEnd"/>
      <w:r w:rsidRPr="0058245B">
        <w:rPr>
          <w:bCs/>
        </w:rPr>
        <w:t xml:space="preserve"> = size/</w:t>
      </w:r>
      <w:proofErr w:type="spellStart"/>
      <w:r w:rsidRPr="0058245B">
        <w:rPr>
          <w:bCs/>
        </w:rPr>
        <w:t>num_procs</w:t>
      </w:r>
      <w:proofErr w:type="spellEnd"/>
      <w:r w:rsidRPr="0058245B">
        <w:rPr>
          <w:bCs/>
        </w:rPr>
        <w:t>;</w:t>
      </w:r>
    </w:p>
    <w:p w:rsidR="00A3013E" w:rsidRPr="0058245B" w:rsidRDefault="00A3013E" w:rsidP="00A3013E">
      <w:proofErr w:type="spellStart"/>
      <w:r w:rsidRPr="0058245B">
        <w:rPr>
          <w:bCs/>
        </w:rPr>
        <w:t>lower_ind</w:t>
      </w:r>
      <w:proofErr w:type="spellEnd"/>
      <w:r w:rsidRPr="0058245B">
        <w:rPr>
          <w:bCs/>
        </w:rPr>
        <w:t xml:space="preserve"> = </w:t>
      </w:r>
      <w:proofErr w:type="spellStart"/>
      <w:r w:rsidRPr="0058245B">
        <w:rPr>
          <w:bCs/>
        </w:rPr>
        <w:t>size_to_sum</w:t>
      </w:r>
      <w:proofErr w:type="spellEnd"/>
      <w:r w:rsidRPr="0058245B">
        <w:rPr>
          <w:bCs/>
        </w:rPr>
        <w:t xml:space="preserve"> * </w:t>
      </w:r>
      <w:proofErr w:type="spellStart"/>
      <w:r w:rsidRPr="0058245B">
        <w:rPr>
          <w:bCs/>
        </w:rPr>
        <w:t>proc_num</w:t>
      </w:r>
      <w:proofErr w:type="spellEnd"/>
      <w:r w:rsidRPr="0058245B">
        <w:rPr>
          <w:bCs/>
        </w:rPr>
        <w:t>;</w:t>
      </w:r>
    </w:p>
    <w:p w:rsidR="00A3013E" w:rsidRPr="0058245B" w:rsidRDefault="00A3013E" w:rsidP="00A3013E">
      <w:proofErr w:type="spellStart"/>
      <w:r w:rsidRPr="0058245B">
        <w:rPr>
          <w:bCs/>
        </w:rPr>
        <w:t>upper_ind</w:t>
      </w:r>
      <w:proofErr w:type="spellEnd"/>
      <w:r w:rsidRPr="0058245B">
        <w:rPr>
          <w:bCs/>
        </w:rPr>
        <w:t xml:space="preserve"> = </w:t>
      </w:r>
      <w:proofErr w:type="spellStart"/>
      <w:r w:rsidRPr="0058245B">
        <w:rPr>
          <w:bCs/>
        </w:rPr>
        <w:t>size_to_sum</w:t>
      </w:r>
      <w:proofErr w:type="spellEnd"/>
      <w:r w:rsidRPr="0058245B">
        <w:rPr>
          <w:bCs/>
        </w:rPr>
        <w:t xml:space="preserve"> * (</w:t>
      </w:r>
      <w:proofErr w:type="spellStart"/>
      <w:r w:rsidRPr="0058245B">
        <w:rPr>
          <w:bCs/>
        </w:rPr>
        <w:t>proc_num</w:t>
      </w:r>
      <w:proofErr w:type="spellEnd"/>
      <w:r w:rsidRPr="0058245B">
        <w:rPr>
          <w:bCs/>
        </w:rPr>
        <w:t xml:space="preserve"> + 1);</w:t>
      </w:r>
    </w:p>
    <w:p w:rsidR="00A3013E" w:rsidRPr="0058245B" w:rsidRDefault="00A3013E" w:rsidP="00A3013E">
      <w:proofErr w:type="gramStart"/>
      <w:r w:rsidRPr="0058245B">
        <w:rPr>
          <w:bCs/>
        </w:rPr>
        <w:t>for</w:t>
      </w:r>
      <w:proofErr w:type="gramEnd"/>
      <w:r w:rsidRPr="0058245B">
        <w:rPr>
          <w:bCs/>
        </w:rPr>
        <w:t xml:space="preserve"> (i = </w:t>
      </w:r>
      <w:proofErr w:type="spellStart"/>
      <w:r w:rsidRPr="0058245B">
        <w:rPr>
          <w:bCs/>
        </w:rPr>
        <w:t>lower_ind</w:t>
      </w:r>
      <w:proofErr w:type="spellEnd"/>
      <w:r w:rsidRPr="0058245B">
        <w:rPr>
          <w:bCs/>
        </w:rPr>
        <w:t xml:space="preserve">; i &lt; </w:t>
      </w:r>
      <w:proofErr w:type="spellStart"/>
      <w:r w:rsidRPr="0058245B">
        <w:rPr>
          <w:bCs/>
        </w:rPr>
        <w:t>upper_ind</w:t>
      </w:r>
      <w:proofErr w:type="spellEnd"/>
      <w:r w:rsidRPr="0058245B">
        <w:rPr>
          <w:bCs/>
        </w:rPr>
        <w:t>; i++)</w:t>
      </w:r>
    </w:p>
    <w:p w:rsidR="00A3013E" w:rsidRPr="0058245B" w:rsidRDefault="00A3013E" w:rsidP="00A3013E">
      <w:r w:rsidRPr="0058245B">
        <w:rPr>
          <w:bCs/>
        </w:rPr>
        <w:tab/>
      </w:r>
      <w:proofErr w:type="spellStart"/>
      <w:r w:rsidRPr="0058245B">
        <w:rPr>
          <w:bCs/>
        </w:rPr>
        <w:t>local_sum</w:t>
      </w:r>
      <w:proofErr w:type="spellEnd"/>
      <w:r w:rsidRPr="0058245B">
        <w:rPr>
          <w:bCs/>
        </w:rPr>
        <w:t xml:space="preserve"> += </w:t>
      </w:r>
      <w:proofErr w:type="spellStart"/>
      <w:r w:rsidRPr="0058245B">
        <w:rPr>
          <w:bCs/>
        </w:rPr>
        <w:t>array_to_sum</w:t>
      </w:r>
      <w:proofErr w:type="spellEnd"/>
      <w:r w:rsidRPr="0058245B">
        <w:rPr>
          <w:bCs/>
        </w:rPr>
        <w:t>[i];</w:t>
      </w:r>
    </w:p>
    <w:p w:rsidR="00A3013E" w:rsidRPr="0058245B" w:rsidRDefault="00A3013E" w:rsidP="00A3013E">
      <w:r w:rsidRPr="0058245B">
        <w:rPr>
          <w:bCs/>
        </w:rPr>
        <w:tab/>
        <w:t xml:space="preserve">//if size =100, </w:t>
      </w:r>
      <w:proofErr w:type="spellStart"/>
      <w:r w:rsidRPr="0058245B">
        <w:rPr>
          <w:bCs/>
        </w:rPr>
        <w:t>num_proc</w:t>
      </w:r>
      <w:proofErr w:type="spellEnd"/>
      <w:r w:rsidRPr="0058245B">
        <w:rPr>
          <w:bCs/>
        </w:rPr>
        <w:t xml:space="preserve">=4, processor 0 sums 0 to 24, </w:t>
      </w:r>
      <w:proofErr w:type="spellStart"/>
      <w:r w:rsidRPr="0058245B">
        <w:rPr>
          <w:bCs/>
        </w:rPr>
        <w:t>proc</w:t>
      </w:r>
      <w:proofErr w:type="spellEnd"/>
      <w:r w:rsidRPr="0058245B">
        <w:rPr>
          <w:bCs/>
        </w:rPr>
        <w:t xml:space="preserve"> 1 sums 25 to 49, </w:t>
      </w:r>
      <w:proofErr w:type="spellStart"/>
      <w:r w:rsidRPr="0058245B">
        <w:rPr>
          <w:bCs/>
        </w:rPr>
        <w:t>etc</w:t>
      </w:r>
      <w:proofErr w:type="spellEnd"/>
    </w:p>
    <w:p w:rsidR="00A3013E" w:rsidRPr="0058245B" w:rsidRDefault="00A3013E" w:rsidP="00A3013E">
      <w:proofErr w:type="gramStart"/>
      <w:r w:rsidRPr="0058245B">
        <w:rPr>
          <w:bCs/>
        </w:rPr>
        <w:t>LOCK(</w:t>
      </w:r>
      <w:proofErr w:type="spellStart"/>
      <w:proofErr w:type="gramEnd"/>
      <w:r w:rsidRPr="0058245B">
        <w:rPr>
          <w:bCs/>
        </w:rPr>
        <w:t>global_sum</w:t>
      </w:r>
      <w:proofErr w:type="spellEnd"/>
      <w:r w:rsidRPr="0058245B">
        <w:rPr>
          <w:bCs/>
        </w:rPr>
        <w:t>); //locks the sum variable so only this process can change it</w:t>
      </w:r>
    </w:p>
    <w:p w:rsidR="00A3013E" w:rsidRPr="0058245B" w:rsidRDefault="00A3013E" w:rsidP="00A3013E">
      <w:proofErr w:type="spellStart"/>
      <w:r w:rsidRPr="0058245B">
        <w:rPr>
          <w:bCs/>
        </w:rPr>
        <w:t>global_sum</w:t>
      </w:r>
      <w:proofErr w:type="spellEnd"/>
      <w:r w:rsidRPr="0058245B">
        <w:rPr>
          <w:bCs/>
        </w:rPr>
        <w:t xml:space="preserve"> += </w:t>
      </w:r>
      <w:proofErr w:type="spellStart"/>
      <w:r w:rsidRPr="0058245B">
        <w:rPr>
          <w:bCs/>
        </w:rPr>
        <w:t>local_sum</w:t>
      </w:r>
      <w:proofErr w:type="spellEnd"/>
      <w:r w:rsidRPr="0058245B">
        <w:rPr>
          <w:bCs/>
        </w:rPr>
        <w:t>;</w:t>
      </w:r>
    </w:p>
    <w:p w:rsidR="00A3013E" w:rsidRPr="0058245B" w:rsidRDefault="00A3013E" w:rsidP="00A3013E">
      <w:proofErr w:type="gramStart"/>
      <w:r w:rsidRPr="0058245B">
        <w:rPr>
          <w:bCs/>
        </w:rPr>
        <w:t>UNLOCK(</w:t>
      </w:r>
      <w:proofErr w:type="spellStart"/>
      <w:proofErr w:type="gramEnd"/>
      <w:r w:rsidRPr="0058245B">
        <w:rPr>
          <w:bCs/>
        </w:rPr>
        <w:t>global_sum</w:t>
      </w:r>
      <w:proofErr w:type="spellEnd"/>
      <w:r w:rsidRPr="0058245B">
        <w:rPr>
          <w:bCs/>
        </w:rPr>
        <w:t xml:space="preserve">); //gives the sum back so other </w:t>
      </w:r>
      <w:proofErr w:type="spellStart"/>
      <w:r w:rsidRPr="0058245B">
        <w:rPr>
          <w:bCs/>
        </w:rPr>
        <w:t>procs</w:t>
      </w:r>
      <w:proofErr w:type="spellEnd"/>
      <w:r w:rsidRPr="0058245B">
        <w:rPr>
          <w:bCs/>
        </w:rPr>
        <w:t xml:space="preserve"> can add to it</w:t>
      </w:r>
    </w:p>
    <w:p w:rsidR="00A3013E" w:rsidRPr="0058245B" w:rsidRDefault="00A3013E" w:rsidP="00A3013E">
      <w:proofErr w:type="gramStart"/>
      <w:r w:rsidRPr="0058245B">
        <w:rPr>
          <w:bCs/>
        </w:rPr>
        <w:t>BARRIER(</w:t>
      </w:r>
      <w:proofErr w:type="spellStart"/>
      <w:proofErr w:type="gramEnd"/>
      <w:r w:rsidRPr="0058245B">
        <w:rPr>
          <w:bCs/>
        </w:rPr>
        <w:t>num_procs</w:t>
      </w:r>
      <w:proofErr w:type="spellEnd"/>
      <w:r w:rsidRPr="0058245B">
        <w:rPr>
          <w:bCs/>
        </w:rPr>
        <w:t xml:space="preserve">); //waits for </w:t>
      </w:r>
      <w:proofErr w:type="spellStart"/>
      <w:r w:rsidRPr="0058245B">
        <w:rPr>
          <w:bCs/>
        </w:rPr>
        <w:t>num_procs</w:t>
      </w:r>
      <w:proofErr w:type="spellEnd"/>
      <w:r w:rsidRPr="0058245B">
        <w:rPr>
          <w:bCs/>
        </w:rPr>
        <w:t xml:space="preserve"> to get to this point in the program</w:t>
      </w:r>
    </w:p>
    <w:p w:rsidR="00A3013E" w:rsidRPr="0058245B" w:rsidRDefault="00A3013E" w:rsidP="00A3013E">
      <w:proofErr w:type="gramStart"/>
      <w:r w:rsidRPr="0058245B">
        <w:rPr>
          <w:bCs/>
        </w:rPr>
        <w:t>if</w:t>
      </w:r>
      <w:proofErr w:type="gramEnd"/>
      <w:r w:rsidRPr="0058245B">
        <w:rPr>
          <w:bCs/>
        </w:rPr>
        <w:t xml:space="preserve"> (</w:t>
      </w:r>
      <w:proofErr w:type="spellStart"/>
      <w:r w:rsidRPr="0058245B">
        <w:rPr>
          <w:bCs/>
        </w:rPr>
        <w:t>proc_num</w:t>
      </w:r>
      <w:proofErr w:type="spellEnd"/>
      <w:r w:rsidRPr="0058245B">
        <w:rPr>
          <w:bCs/>
        </w:rPr>
        <w:t xml:space="preserve"> == 0)</w:t>
      </w:r>
    </w:p>
    <w:p w:rsidR="00A3013E" w:rsidRPr="0058245B" w:rsidRDefault="00A3013E" w:rsidP="00A3013E">
      <w:r w:rsidRPr="0058245B">
        <w:rPr>
          <w:bCs/>
        </w:rPr>
        <w:tab/>
      </w:r>
      <w:proofErr w:type="spellStart"/>
      <w:proofErr w:type="gramStart"/>
      <w:r w:rsidRPr="0058245B">
        <w:rPr>
          <w:bCs/>
        </w:rPr>
        <w:t>printf</w:t>
      </w:r>
      <w:proofErr w:type="spellEnd"/>
      <w:r w:rsidRPr="0058245B">
        <w:rPr>
          <w:bCs/>
        </w:rPr>
        <w:t>(</w:t>
      </w:r>
      <w:proofErr w:type="gramEnd"/>
      <w:r w:rsidRPr="0058245B">
        <w:rPr>
          <w:bCs/>
        </w:rPr>
        <w:t xml:space="preserve">"sum is %d", </w:t>
      </w:r>
      <w:proofErr w:type="spellStart"/>
      <w:r w:rsidRPr="0058245B">
        <w:rPr>
          <w:bCs/>
        </w:rPr>
        <w:t>global_sum</w:t>
      </w:r>
      <w:proofErr w:type="spellEnd"/>
      <w:r w:rsidRPr="0058245B">
        <w:rPr>
          <w:bCs/>
        </w:rPr>
        <w:t>);</w:t>
      </w:r>
    </w:p>
    <w:p w:rsidR="00A3013E" w:rsidRPr="0058245B" w:rsidRDefault="00A3013E" w:rsidP="00A3013E">
      <w:r w:rsidRPr="0058245B">
        <w:rPr>
          <w:bCs/>
        </w:rPr>
        <w:t>END;</w:t>
      </w:r>
    </w:p>
    <w:p w:rsidR="00A3013E" w:rsidRDefault="00A3013E" w:rsidP="00A3013E">
      <w:r w:rsidRPr="00623124">
        <w:rPr>
          <w:noProof/>
          <w:lang w:eastAsia="en-CA"/>
        </w:rPr>
        <w:drawing>
          <wp:inline distT="0" distB="0" distL="0" distR="0" wp14:anchorId="1AD81277" wp14:editId="6E4917A6">
            <wp:extent cx="2849880" cy="1258570"/>
            <wp:effectExtent l="0" t="0" r="7620" b="0"/>
            <wp:docPr id="2586" name="Picture 2586" descr="fig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fig715"/>
                    <pic:cNvPicPr>
                      <a:picLocks noChangeAspect="1" noChangeArrowheads="1"/>
                    </pic:cNvPicPr>
                  </pic:nvPicPr>
                  <pic:blipFill>
                    <a:blip r:embed="rId14" cstate="print">
                      <a:extLst>
                        <a:ext uri="{28A0092B-C50C-407E-A947-70E740481C1C}">
                          <a14:useLocalDpi xmlns:a14="http://schemas.microsoft.com/office/drawing/2010/main" val="0"/>
                        </a:ext>
                      </a:extLst>
                    </a:blip>
                    <a:srcRect l="25119" r="19315" b="71690"/>
                    <a:stretch>
                      <a:fillRect/>
                    </a:stretch>
                  </pic:blipFill>
                  <pic:spPr bwMode="auto">
                    <a:xfrm>
                      <a:off x="0" y="0"/>
                      <a:ext cx="2849880" cy="1258570"/>
                    </a:xfrm>
                    <a:prstGeom prst="rect">
                      <a:avLst/>
                    </a:prstGeom>
                    <a:noFill/>
                    <a:ln>
                      <a:noFill/>
                    </a:ln>
                  </pic:spPr>
                </pic:pic>
              </a:graphicData>
            </a:graphic>
          </wp:inline>
        </w:drawing>
      </w:r>
    </w:p>
    <w:p w:rsidR="00A3013E" w:rsidRDefault="00A3013E" w:rsidP="00A3013E">
      <w:r>
        <w:t>R = Read, W = Write, Z = Replace</w:t>
      </w:r>
      <w:r>
        <w:br/>
        <w:t>i = local processor, j = other processor</w:t>
      </w:r>
    </w:p>
    <w:p w:rsidR="00A3013E" w:rsidRPr="0058245B" w:rsidRDefault="00A3013E" w:rsidP="00A3013E">
      <w:r>
        <w:rPr>
          <w:noProof/>
          <w:lang w:eastAsia="en-CA"/>
        </w:rPr>
        <w:lastRenderedPageBreak/>
        <w:drawing>
          <wp:inline distT="0" distB="0" distL="0" distR="0" wp14:anchorId="051D32E5" wp14:editId="4C362AC5">
            <wp:extent cx="4819015" cy="1819275"/>
            <wp:effectExtent l="0" t="0" r="635" b="9525"/>
            <wp:docPr id="2588" name="Picture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015" cy="1819275"/>
                    </a:xfrm>
                    <a:prstGeom prst="rect">
                      <a:avLst/>
                    </a:prstGeom>
                    <a:noFill/>
                  </pic:spPr>
                </pic:pic>
              </a:graphicData>
            </a:graphic>
          </wp:inline>
        </w:drawing>
      </w:r>
    </w:p>
    <w:p w:rsidR="00A3013E" w:rsidRDefault="00A3013E" w:rsidP="004A1F70">
      <w:pPr>
        <w:spacing w:after="160" w:line="259" w:lineRule="auto"/>
      </w:pPr>
      <w:r>
        <w:t>Figure 1 State machine and the table for write through write invalidate cache coherence protocol</w:t>
      </w:r>
    </w:p>
    <w:p w:rsidR="00A3013E" w:rsidRDefault="00A3013E" w:rsidP="004A1F70">
      <w:pPr>
        <w:spacing w:after="160" w:line="259" w:lineRule="auto"/>
      </w:pPr>
    </w:p>
    <w:p w:rsidR="00A3013E" w:rsidRDefault="00A3013E" w:rsidP="004A1F70">
      <w:pPr>
        <w:spacing w:after="160" w:line="259" w:lineRule="auto"/>
      </w:pPr>
      <w:r w:rsidRPr="00623124">
        <w:rPr>
          <w:noProof/>
          <w:lang w:eastAsia="en-CA"/>
        </w:rPr>
        <w:drawing>
          <wp:inline distT="0" distB="0" distL="0" distR="0" wp14:anchorId="5513AE84" wp14:editId="6F1AEDD2">
            <wp:extent cx="4806315" cy="2465070"/>
            <wp:effectExtent l="0" t="0" r="0" b="0"/>
            <wp:docPr id="2589" name="Picture 2589" descr="fig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fig715"/>
                    <pic:cNvPicPr>
                      <a:picLocks noChangeAspect="1" noChangeArrowheads="1"/>
                    </pic:cNvPicPr>
                  </pic:nvPicPr>
                  <pic:blipFill>
                    <a:blip r:embed="rId16" cstate="print">
                      <a:extLst>
                        <a:ext uri="{28A0092B-C50C-407E-A947-70E740481C1C}">
                          <a14:useLocalDpi xmlns:a14="http://schemas.microsoft.com/office/drawing/2010/main" val="0"/>
                        </a:ext>
                      </a:extLst>
                    </a:blip>
                    <a:srcRect t="34258" b="6046"/>
                    <a:stretch>
                      <a:fillRect/>
                    </a:stretch>
                  </pic:blipFill>
                  <pic:spPr bwMode="auto">
                    <a:xfrm>
                      <a:off x="0" y="0"/>
                      <a:ext cx="4806315" cy="2465070"/>
                    </a:xfrm>
                    <a:prstGeom prst="rect">
                      <a:avLst/>
                    </a:prstGeom>
                    <a:noFill/>
                    <a:ln>
                      <a:noFill/>
                    </a:ln>
                  </pic:spPr>
                </pic:pic>
              </a:graphicData>
            </a:graphic>
          </wp:inline>
        </w:drawing>
      </w:r>
    </w:p>
    <w:p w:rsidR="00A3013E" w:rsidRDefault="00A3013E" w:rsidP="004A1F70">
      <w:pPr>
        <w:spacing w:after="160" w:line="259" w:lineRule="auto"/>
      </w:pPr>
      <w:r>
        <w:rPr>
          <w:noProof/>
          <w:lang w:eastAsia="en-CA"/>
        </w:rPr>
        <w:drawing>
          <wp:inline distT="0" distB="0" distL="0" distR="0" wp14:anchorId="77227265" wp14:editId="7F8B761D">
            <wp:extent cx="4885690" cy="2276475"/>
            <wp:effectExtent l="0" t="0" r="0" b="9525"/>
            <wp:docPr id="2591" name="Picture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5690" cy="2276475"/>
                    </a:xfrm>
                    <a:prstGeom prst="rect">
                      <a:avLst/>
                    </a:prstGeom>
                    <a:noFill/>
                  </pic:spPr>
                </pic:pic>
              </a:graphicData>
            </a:graphic>
          </wp:inline>
        </w:drawing>
      </w:r>
    </w:p>
    <w:p w:rsidR="00A3013E" w:rsidRDefault="00A3013E" w:rsidP="004A1F70">
      <w:pPr>
        <w:spacing w:after="160" w:line="259" w:lineRule="auto"/>
      </w:pPr>
      <w:r>
        <w:rPr>
          <w:noProof/>
          <w:lang w:eastAsia="en-CA"/>
        </w:rPr>
        <w:lastRenderedPageBreak/>
        <w:drawing>
          <wp:inline distT="0" distB="0" distL="0" distR="0" wp14:anchorId="243F2641" wp14:editId="25AB5EDC">
            <wp:extent cx="4885690" cy="2190750"/>
            <wp:effectExtent l="0" t="0" r="0" b="0"/>
            <wp:docPr id="188417" name="Picture 18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5690" cy="2190750"/>
                    </a:xfrm>
                    <a:prstGeom prst="rect">
                      <a:avLst/>
                    </a:prstGeom>
                    <a:noFill/>
                  </pic:spPr>
                </pic:pic>
              </a:graphicData>
            </a:graphic>
          </wp:inline>
        </w:drawing>
      </w:r>
    </w:p>
    <w:p w:rsidR="00A3013E" w:rsidRDefault="00A3013E" w:rsidP="00A3013E">
      <w:r>
        <w:t xml:space="preserve">Figure 2 State machine and the table for </w:t>
      </w:r>
      <w:r>
        <w:rPr>
          <w:rFonts w:eastAsia="Batang"/>
          <w:lang w:eastAsia="ko-KR"/>
        </w:rPr>
        <w:t xml:space="preserve">write-back </w:t>
      </w:r>
      <w:r>
        <w:t>write invalidate cache coherence protocol</w:t>
      </w:r>
    </w:p>
    <w:p w:rsidR="00A3013E" w:rsidRDefault="00A3013E" w:rsidP="004A1F70">
      <w:pPr>
        <w:spacing w:after="160" w:line="259" w:lineRule="auto"/>
      </w:pPr>
    </w:p>
    <w:p w:rsidR="00D566CE" w:rsidRDefault="00D566CE" w:rsidP="00D566CE">
      <w:r>
        <w:t>Q. The following program is to be executed on a uniprocessor, and a parallel version of it on the shared memory multiprocessor.</w:t>
      </w:r>
    </w:p>
    <w:p w:rsidR="00D566CE" w:rsidRDefault="00D566CE" w:rsidP="00D566CE"/>
    <w:p w:rsidR="00D566CE" w:rsidRDefault="00D566CE" w:rsidP="00D566CE">
      <w:r>
        <w:t>For i=1:1024</w:t>
      </w:r>
    </w:p>
    <w:p w:rsidR="00D566CE" w:rsidRDefault="00D566CE" w:rsidP="00D566CE">
      <w:r>
        <w:tab/>
      </w:r>
      <w:proofErr w:type="gramStart"/>
      <w:r>
        <w:t>Sum(</w:t>
      </w:r>
      <w:proofErr w:type="gramEnd"/>
      <w:r>
        <w:t>i)=0</w:t>
      </w:r>
    </w:p>
    <w:p w:rsidR="00D566CE" w:rsidRDefault="00D566CE" w:rsidP="00D566CE">
      <w:r>
        <w:tab/>
        <w:t>For j=1</w:t>
      </w:r>
      <w:proofErr w:type="gramStart"/>
      <w:r>
        <w:t>:i</w:t>
      </w:r>
      <w:proofErr w:type="gramEnd"/>
    </w:p>
    <w:p w:rsidR="00D566CE" w:rsidRDefault="00D566CE" w:rsidP="00D566CE">
      <w:r>
        <w:tab/>
      </w:r>
      <w:r>
        <w:tab/>
      </w:r>
      <w:proofErr w:type="gramStart"/>
      <w:r>
        <w:t>Sum(</w:t>
      </w:r>
      <w:proofErr w:type="gramEnd"/>
      <w:r>
        <w:t>i)=sum(i)+j</w:t>
      </w:r>
    </w:p>
    <w:p w:rsidR="00D566CE" w:rsidRDefault="00D566CE" w:rsidP="00D566CE">
      <w:r>
        <w:tab/>
        <w:t>End</w:t>
      </w:r>
    </w:p>
    <w:p w:rsidR="00D566CE" w:rsidRDefault="00D566CE" w:rsidP="00D566CE">
      <w:r>
        <w:t>End</w:t>
      </w:r>
    </w:p>
    <w:p w:rsidR="00D566CE" w:rsidRDefault="00D566CE" w:rsidP="00D566CE"/>
    <w:p w:rsidR="00D566CE" w:rsidRDefault="00D566CE" w:rsidP="00D566CE">
      <w:r>
        <w:t xml:space="preserve">Suppose statements </w:t>
      </w:r>
      <w:proofErr w:type="gramStart"/>
      <w:r>
        <w:t>2  and</w:t>
      </w:r>
      <w:proofErr w:type="gramEnd"/>
      <w:r>
        <w:t xml:space="preserve"> 4 each take 2 machine cycles including all CPU and memory activities. Ignore the overhead caused by the software loop and all other system overheads.</w:t>
      </w:r>
    </w:p>
    <w:p w:rsidR="00D566CE" w:rsidRDefault="00D566CE" w:rsidP="003F0767">
      <w:pPr>
        <w:numPr>
          <w:ilvl w:val="0"/>
          <w:numId w:val="100"/>
        </w:numPr>
        <w:spacing w:after="0" w:line="240" w:lineRule="auto"/>
      </w:pPr>
      <w:r>
        <w:t>What is the total execution time of the program on a single processor?</w:t>
      </w:r>
    </w:p>
    <w:p w:rsidR="00D566CE" w:rsidRDefault="00D566CE" w:rsidP="003F0767">
      <w:pPr>
        <w:numPr>
          <w:ilvl w:val="0"/>
          <w:numId w:val="100"/>
        </w:numPr>
        <w:spacing w:after="0" w:line="240" w:lineRule="auto"/>
      </w:pPr>
      <w:proofErr w:type="spellStart"/>
      <w:r>
        <w:t>Devide</w:t>
      </w:r>
      <w:proofErr w:type="spellEnd"/>
      <w:r>
        <w:t xml:space="preserve"> i-loop iterations among 32 processors with preschedule as follows: Processor 1 executes the first 32 iterations (i=1:32), processor 2executes next 32 iterations (i=33:64) and so on. What are the execution time and speedup factor compared with part a? </w:t>
      </w:r>
    </w:p>
    <w:p w:rsidR="00D566CE" w:rsidRDefault="00D566CE" w:rsidP="003F0767">
      <w:pPr>
        <w:numPr>
          <w:ilvl w:val="0"/>
          <w:numId w:val="100"/>
        </w:numPr>
        <w:spacing w:after="0" w:line="240" w:lineRule="auto"/>
      </w:pPr>
      <w:r>
        <w:t>Propose modification of the program from b) to facilitate balanced execution of all the computational work load over 32 processors? By balanced execution, we mean an equal number of additions assigned to each processor with respect to both loops. What is the speedup over the single processor execution?</w:t>
      </w:r>
    </w:p>
    <w:p w:rsidR="00D566CE" w:rsidRDefault="00D566CE" w:rsidP="004A1F70">
      <w:pPr>
        <w:spacing w:after="160" w:line="259" w:lineRule="auto"/>
      </w:pPr>
    </w:p>
    <w:p w:rsidR="00A60AA0" w:rsidRDefault="00A60AA0" w:rsidP="00A60AA0">
      <w:r>
        <w:t>You might find this formula useful:</w:t>
      </w:r>
    </w:p>
    <w:p w:rsidR="00A60AA0" w:rsidRDefault="00A60AA0" w:rsidP="00A60AA0"/>
    <w:p w:rsidR="00A60AA0" w:rsidRDefault="00A60AA0" w:rsidP="00A60AA0">
      <m:oMathPara>
        <m:oMathParaPr>
          <m:jc m:val="left"/>
        </m:oMathParaPr>
        <m:oMath>
          <m:r>
            <w:rPr>
              <w:rFonts w:ascii="Cambria Math" w:hAnsi="Cambria Math"/>
            </w:rPr>
            <m:t>S=</m:t>
          </m:r>
          <m:nary>
            <m:naryPr>
              <m:chr m:val="∑"/>
              <m:limLoc m:val="undOvr"/>
              <m:ctrlPr>
                <w:rPr>
                  <w:rFonts w:ascii="Cambria Math" w:hAnsi="Cambria Math"/>
                  <w:i/>
                </w:rPr>
              </m:ctrlPr>
            </m:naryPr>
            <m:sub>
              <m:r>
                <w:rPr>
                  <w:rFonts w:ascii="Cambria Math" w:hAnsi="Cambria Math"/>
                </w:rPr>
                <m:t>m=N1</m:t>
              </m:r>
            </m:sub>
            <m:sup>
              <m:r>
                <w:rPr>
                  <w:rFonts w:ascii="Cambria Math" w:hAnsi="Cambria Math"/>
                </w:rPr>
                <m:t>N2</m:t>
              </m:r>
            </m:sup>
            <m:e>
              <m:r>
                <w:rPr>
                  <w:rFonts w:ascii="Cambria Math" w:hAnsi="Cambria Math"/>
                </w:rPr>
                <m:t>m=</m:t>
              </m:r>
              <m:f>
                <m:fPr>
                  <m:ctrlPr>
                    <w:rPr>
                      <w:rFonts w:ascii="Cambria Math" w:hAnsi="Cambria Math"/>
                      <w:i/>
                    </w:rPr>
                  </m:ctrlPr>
                </m:fPr>
                <m:num>
                  <m:r>
                    <w:rPr>
                      <w:rFonts w:ascii="Cambria Math" w:hAnsi="Cambria Math"/>
                    </w:rPr>
                    <m:t>N1+N2</m:t>
                  </m:r>
                </m:num>
                <m:den>
                  <m:r>
                    <w:rPr>
                      <w:rFonts w:ascii="Cambria Math" w:hAnsi="Cambria Math"/>
                    </w:rPr>
                    <m:t>2</m:t>
                  </m:r>
                </m:den>
              </m:f>
            </m:e>
          </m:nary>
          <m:r>
            <w:rPr>
              <w:rFonts w:ascii="Cambria Math" w:hAnsi="Cambria Math"/>
            </w:rPr>
            <m:t>(N2-N1+1)</m:t>
          </m:r>
        </m:oMath>
      </m:oMathPara>
    </w:p>
    <w:p w:rsidR="002A693D" w:rsidRDefault="002A693D" w:rsidP="004A1F70">
      <w:pPr>
        <w:spacing w:after="160" w:line="259" w:lineRule="auto"/>
      </w:pPr>
    </w:p>
    <w:p w:rsidR="002A693D" w:rsidRDefault="002A693D" w:rsidP="004A1F70">
      <w:pPr>
        <w:spacing w:after="160" w:line="259" w:lineRule="auto"/>
      </w:pPr>
      <w:r>
        <w:t xml:space="preserve">Q. </w:t>
      </w:r>
    </w:p>
    <w:p w:rsidR="008A768E" w:rsidRDefault="008A768E" w:rsidP="008A768E">
      <w:pPr>
        <w:pStyle w:val="BodyTextIndent3"/>
        <w:ind w:left="0"/>
        <w:rPr>
          <w:sz w:val="22"/>
        </w:rPr>
      </w:pPr>
      <w:r>
        <w:rPr>
          <w:sz w:val="22"/>
        </w:rPr>
        <w:t xml:space="preserve">Consider a program below written for a shared memory system that is used to add 4 elements of array </w:t>
      </w:r>
      <w:proofErr w:type="gramStart"/>
      <w:r>
        <w:rPr>
          <w:sz w:val="22"/>
        </w:rPr>
        <w:t>A</w:t>
      </w:r>
      <w:proofErr w:type="gramEnd"/>
      <w:r>
        <w:rPr>
          <w:sz w:val="22"/>
        </w:rPr>
        <w:t xml:space="preserve"> in parallel using 4 processors. What are the problems with this program (there are at least two)? Show by using an example how and why this program crashes. What do you need to modify to make this program work?</w:t>
      </w:r>
    </w:p>
    <w:p w:rsidR="008A768E" w:rsidRDefault="008A768E" w:rsidP="008A768E">
      <w:pPr>
        <w:pStyle w:val="BodyTextIndent3"/>
        <w:ind w:left="0"/>
        <w:rPr>
          <w:sz w:val="22"/>
        </w:rPr>
      </w:pPr>
    </w:p>
    <w:p w:rsidR="008A768E" w:rsidRDefault="008A768E" w:rsidP="008A768E">
      <w:pPr>
        <w:pStyle w:val="BodyTextIndent3"/>
        <w:ind w:left="0"/>
        <w:rPr>
          <w:b/>
          <w:bCs/>
          <w:sz w:val="22"/>
        </w:rPr>
      </w:pPr>
      <w:r w:rsidRPr="00B4316B">
        <w:rPr>
          <w:b/>
          <w:bCs/>
          <w:sz w:val="22"/>
        </w:rPr>
        <w:t xml:space="preserve">INITIALIZE; </w:t>
      </w:r>
      <w:r>
        <w:rPr>
          <w:b/>
          <w:bCs/>
          <w:sz w:val="22"/>
        </w:rPr>
        <w:t xml:space="preserve">//assign </w:t>
      </w:r>
      <w:proofErr w:type="spellStart"/>
      <w:r>
        <w:rPr>
          <w:b/>
          <w:bCs/>
          <w:sz w:val="22"/>
        </w:rPr>
        <w:t>proc_num</w:t>
      </w:r>
      <w:proofErr w:type="spellEnd"/>
      <w:r w:rsidRPr="00B4316B">
        <w:rPr>
          <w:b/>
          <w:bCs/>
          <w:sz w:val="22"/>
        </w:rPr>
        <w:t xml:space="preserve"> and </w:t>
      </w:r>
      <w:proofErr w:type="spellStart"/>
      <w:r w:rsidRPr="00B4316B">
        <w:rPr>
          <w:b/>
          <w:bCs/>
          <w:sz w:val="22"/>
        </w:rPr>
        <w:t>num_procs</w:t>
      </w:r>
      <w:proofErr w:type="spellEnd"/>
      <w:r w:rsidRPr="00B4316B">
        <w:rPr>
          <w:b/>
          <w:bCs/>
          <w:sz w:val="22"/>
        </w:rPr>
        <w:t xml:space="preserve"> </w:t>
      </w:r>
      <w:r>
        <w:rPr>
          <w:b/>
          <w:bCs/>
          <w:sz w:val="22"/>
        </w:rPr>
        <w:t xml:space="preserve">to each processor. </w:t>
      </w:r>
      <w:proofErr w:type="spellStart"/>
      <w:r>
        <w:rPr>
          <w:b/>
          <w:bCs/>
          <w:sz w:val="22"/>
        </w:rPr>
        <w:t>Proc_num</w:t>
      </w:r>
      <w:proofErr w:type="spellEnd"/>
      <w:r>
        <w:rPr>
          <w:b/>
          <w:bCs/>
          <w:sz w:val="22"/>
        </w:rPr>
        <w:t xml:space="preserve"> is number from 0 to 3 </w:t>
      </w:r>
    </w:p>
    <w:p w:rsidR="008A768E" w:rsidRPr="00B4316B" w:rsidRDefault="008A768E" w:rsidP="008A768E">
      <w:pPr>
        <w:pStyle w:val="BodyTextIndent3"/>
        <w:ind w:left="0"/>
        <w:rPr>
          <w:sz w:val="22"/>
          <w:lang w:val="en-CA"/>
        </w:rPr>
      </w:pPr>
      <w:r>
        <w:rPr>
          <w:b/>
          <w:bCs/>
          <w:sz w:val="22"/>
        </w:rPr>
        <w:tab/>
      </w:r>
      <w:r>
        <w:rPr>
          <w:b/>
          <w:bCs/>
          <w:sz w:val="22"/>
        </w:rPr>
        <w:tab/>
        <w:t>//assigned to processors</w:t>
      </w:r>
    </w:p>
    <w:p w:rsidR="008A768E" w:rsidRPr="00B4316B" w:rsidRDefault="008A768E" w:rsidP="008A768E">
      <w:pPr>
        <w:pStyle w:val="BodyTextIndent3"/>
        <w:ind w:left="0"/>
        <w:rPr>
          <w:sz w:val="22"/>
          <w:lang w:val="en-CA"/>
        </w:rPr>
      </w:pPr>
      <w:proofErr w:type="gramStart"/>
      <w:r w:rsidRPr="00B4316B">
        <w:rPr>
          <w:b/>
          <w:bCs/>
          <w:sz w:val="22"/>
        </w:rPr>
        <w:t>if</w:t>
      </w:r>
      <w:proofErr w:type="gramEnd"/>
      <w:r w:rsidRPr="00B4316B">
        <w:rPr>
          <w:b/>
          <w:bCs/>
          <w:sz w:val="22"/>
        </w:rPr>
        <w:t xml:space="preserve"> (</w:t>
      </w:r>
      <w:proofErr w:type="spellStart"/>
      <w:r w:rsidRPr="00B4316B">
        <w:rPr>
          <w:b/>
          <w:bCs/>
          <w:sz w:val="22"/>
        </w:rPr>
        <w:t>proc_num</w:t>
      </w:r>
      <w:proofErr w:type="spellEnd"/>
      <w:r w:rsidRPr="00B4316B">
        <w:rPr>
          <w:b/>
          <w:bCs/>
          <w:sz w:val="22"/>
        </w:rPr>
        <w:t xml:space="preserve"> == 0) //initialize the sum</w:t>
      </w:r>
    </w:p>
    <w:p w:rsidR="008A768E" w:rsidRPr="00B4316B" w:rsidRDefault="008A768E" w:rsidP="008A768E">
      <w:pPr>
        <w:pStyle w:val="BodyTextIndent3"/>
        <w:ind w:left="0"/>
        <w:rPr>
          <w:sz w:val="22"/>
          <w:lang w:val="en-CA"/>
        </w:rPr>
      </w:pPr>
      <w:r w:rsidRPr="00B4316B">
        <w:rPr>
          <w:b/>
          <w:bCs/>
          <w:sz w:val="22"/>
        </w:rPr>
        <w:t>{</w:t>
      </w:r>
    </w:p>
    <w:p w:rsidR="008A768E" w:rsidRPr="00B4316B" w:rsidRDefault="008A768E" w:rsidP="008A768E">
      <w:pPr>
        <w:pStyle w:val="BodyTextIndent3"/>
        <w:ind w:left="0" w:firstLine="720"/>
        <w:rPr>
          <w:sz w:val="22"/>
          <w:lang w:val="en-CA"/>
        </w:rPr>
      </w:pPr>
      <w:proofErr w:type="spellStart"/>
      <w:r w:rsidRPr="00B4316B">
        <w:rPr>
          <w:b/>
          <w:bCs/>
          <w:sz w:val="22"/>
        </w:rPr>
        <w:t>global_sum</w:t>
      </w:r>
      <w:proofErr w:type="spellEnd"/>
      <w:r w:rsidRPr="00B4316B">
        <w:rPr>
          <w:b/>
          <w:bCs/>
          <w:sz w:val="22"/>
        </w:rPr>
        <w:t xml:space="preserve"> = 0;</w:t>
      </w:r>
    </w:p>
    <w:p w:rsidR="008A768E" w:rsidRPr="00B4316B" w:rsidRDefault="008A768E" w:rsidP="008A768E">
      <w:pPr>
        <w:pStyle w:val="BodyTextIndent3"/>
        <w:ind w:left="0"/>
        <w:rPr>
          <w:sz w:val="22"/>
          <w:lang w:val="en-CA"/>
        </w:rPr>
      </w:pPr>
      <w:r w:rsidRPr="00B4316B">
        <w:rPr>
          <w:b/>
          <w:bCs/>
          <w:sz w:val="22"/>
        </w:rPr>
        <w:t>}</w:t>
      </w:r>
    </w:p>
    <w:p w:rsidR="008A768E" w:rsidRPr="00B4316B" w:rsidRDefault="008A768E" w:rsidP="008A768E">
      <w:pPr>
        <w:pStyle w:val="BodyTextIndent3"/>
        <w:ind w:left="0"/>
        <w:rPr>
          <w:sz w:val="22"/>
          <w:lang w:val="en-CA"/>
        </w:rPr>
      </w:pPr>
      <w:proofErr w:type="spellStart"/>
      <w:r w:rsidRPr="00B4316B">
        <w:rPr>
          <w:b/>
          <w:bCs/>
          <w:sz w:val="22"/>
        </w:rPr>
        <w:t>global_sum</w:t>
      </w:r>
      <w:proofErr w:type="spellEnd"/>
      <w:r w:rsidRPr="00B4316B">
        <w:rPr>
          <w:b/>
          <w:bCs/>
          <w:sz w:val="22"/>
        </w:rPr>
        <w:t xml:space="preserve"> += </w:t>
      </w:r>
      <w:proofErr w:type="gramStart"/>
      <w:r>
        <w:rPr>
          <w:b/>
          <w:bCs/>
          <w:sz w:val="22"/>
        </w:rPr>
        <w:t>A[</w:t>
      </w:r>
      <w:proofErr w:type="spellStart"/>
      <w:proofErr w:type="gramEnd"/>
      <w:r>
        <w:rPr>
          <w:b/>
          <w:bCs/>
          <w:sz w:val="22"/>
        </w:rPr>
        <w:t>proc_num</w:t>
      </w:r>
      <w:proofErr w:type="spellEnd"/>
      <w:r>
        <w:rPr>
          <w:b/>
          <w:bCs/>
          <w:sz w:val="22"/>
        </w:rPr>
        <w:t>]</w:t>
      </w:r>
      <w:r w:rsidRPr="00B4316B">
        <w:rPr>
          <w:b/>
          <w:bCs/>
          <w:sz w:val="22"/>
        </w:rPr>
        <w:t>;</w:t>
      </w:r>
    </w:p>
    <w:p w:rsidR="008A768E" w:rsidRPr="00B4316B" w:rsidRDefault="008A768E" w:rsidP="008A768E">
      <w:pPr>
        <w:pStyle w:val="BodyTextIndent3"/>
        <w:ind w:left="0"/>
        <w:rPr>
          <w:sz w:val="22"/>
          <w:lang w:val="en-CA"/>
        </w:rPr>
      </w:pPr>
      <w:proofErr w:type="gramStart"/>
      <w:r w:rsidRPr="00B4316B">
        <w:rPr>
          <w:b/>
          <w:bCs/>
          <w:sz w:val="22"/>
        </w:rPr>
        <w:t>BARRIER(</w:t>
      </w:r>
      <w:proofErr w:type="spellStart"/>
      <w:proofErr w:type="gramEnd"/>
      <w:r w:rsidRPr="00B4316B">
        <w:rPr>
          <w:b/>
          <w:bCs/>
          <w:sz w:val="22"/>
        </w:rPr>
        <w:t>num_procs</w:t>
      </w:r>
      <w:proofErr w:type="spellEnd"/>
      <w:r w:rsidRPr="00B4316B">
        <w:rPr>
          <w:b/>
          <w:bCs/>
          <w:sz w:val="22"/>
        </w:rPr>
        <w:t xml:space="preserve">); //waits for </w:t>
      </w:r>
      <w:proofErr w:type="spellStart"/>
      <w:r w:rsidRPr="00B4316B">
        <w:rPr>
          <w:b/>
          <w:bCs/>
          <w:sz w:val="22"/>
        </w:rPr>
        <w:t>num_procs</w:t>
      </w:r>
      <w:proofErr w:type="spellEnd"/>
      <w:r w:rsidRPr="00B4316B">
        <w:rPr>
          <w:b/>
          <w:bCs/>
          <w:sz w:val="22"/>
        </w:rPr>
        <w:t xml:space="preserve"> to get to this point in the program</w:t>
      </w:r>
    </w:p>
    <w:p w:rsidR="008A768E" w:rsidRPr="00B4316B" w:rsidRDefault="008A768E" w:rsidP="008A768E">
      <w:pPr>
        <w:pStyle w:val="BodyTextIndent3"/>
        <w:ind w:left="0"/>
        <w:rPr>
          <w:sz w:val="22"/>
          <w:lang w:val="en-CA"/>
        </w:rPr>
      </w:pPr>
      <w:proofErr w:type="gramStart"/>
      <w:r w:rsidRPr="00B4316B">
        <w:rPr>
          <w:b/>
          <w:bCs/>
          <w:sz w:val="22"/>
        </w:rPr>
        <w:t>if</w:t>
      </w:r>
      <w:proofErr w:type="gramEnd"/>
      <w:r w:rsidRPr="00B4316B">
        <w:rPr>
          <w:b/>
          <w:bCs/>
          <w:sz w:val="22"/>
        </w:rPr>
        <w:t xml:space="preserve"> (</w:t>
      </w:r>
      <w:proofErr w:type="spellStart"/>
      <w:r w:rsidRPr="00B4316B">
        <w:rPr>
          <w:b/>
          <w:bCs/>
          <w:sz w:val="22"/>
        </w:rPr>
        <w:t>proc_num</w:t>
      </w:r>
      <w:proofErr w:type="spellEnd"/>
      <w:r w:rsidRPr="00B4316B">
        <w:rPr>
          <w:b/>
          <w:bCs/>
          <w:sz w:val="22"/>
        </w:rPr>
        <w:t xml:space="preserve"> == 0)</w:t>
      </w:r>
    </w:p>
    <w:p w:rsidR="008A768E" w:rsidRPr="00B4316B" w:rsidRDefault="008A768E" w:rsidP="008A768E">
      <w:pPr>
        <w:pStyle w:val="BodyTextIndent3"/>
        <w:ind w:left="0"/>
        <w:rPr>
          <w:sz w:val="22"/>
          <w:lang w:val="en-CA"/>
        </w:rPr>
      </w:pPr>
      <w:r w:rsidRPr="00B4316B">
        <w:rPr>
          <w:b/>
          <w:bCs/>
          <w:sz w:val="22"/>
        </w:rPr>
        <w:tab/>
      </w:r>
      <w:proofErr w:type="spellStart"/>
      <w:proofErr w:type="gramStart"/>
      <w:r w:rsidRPr="00B4316B">
        <w:rPr>
          <w:b/>
          <w:bCs/>
          <w:sz w:val="22"/>
        </w:rPr>
        <w:t>printf</w:t>
      </w:r>
      <w:proofErr w:type="spellEnd"/>
      <w:r w:rsidRPr="00B4316B">
        <w:rPr>
          <w:b/>
          <w:bCs/>
          <w:sz w:val="22"/>
        </w:rPr>
        <w:t>(</w:t>
      </w:r>
      <w:proofErr w:type="gramEnd"/>
      <w:r w:rsidRPr="00B4316B">
        <w:rPr>
          <w:b/>
          <w:bCs/>
          <w:sz w:val="22"/>
        </w:rPr>
        <w:t xml:space="preserve">"sum is %d", </w:t>
      </w:r>
      <w:proofErr w:type="spellStart"/>
      <w:r w:rsidRPr="00B4316B">
        <w:rPr>
          <w:b/>
          <w:bCs/>
          <w:sz w:val="22"/>
        </w:rPr>
        <w:t>global_sum</w:t>
      </w:r>
      <w:proofErr w:type="spellEnd"/>
      <w:r w:rsidRPr="00B4316B">
        <w:rPr>
          <w:b/>
          <w:bCs/>
          <w:sz w:val="22"/>
        </w:rPr>
        <w:t>);</w:t>
      </w:r>
    </w:p>
    <w:p w:rsidR="008A768E" w:rsidRPr="00B4316B" w:rsidRDefault="008A768E" w:rsidP="008A768E">
      <w:pPr>
        <w:pStyle w:val="BodyTextIndent3"/>
        <w:ind w:left="0"/>
        <w:rPr>
          <w:sz w:val="22"/>
          <w:lang w:val="en-CA"/>
        </w:rPr>
      </w:pPr>
      <w:r w:rsidRPr="00B4316B">
        <w:rPr>
          <w:b/>
          <w:bCs/>
          <w:sz w:val="22"/>
        </w:rPr>
        <w:t>END;</w:t>
      </w:r>
    </w:p>
    <w:p w:rsidR="008A768E" w:rsidRDefault="008A768E" w:rsidP="004A1F70">
      <w:pPr>
        <w:spacing w:after="160" w:line="259" w:lineRule="auto"/>
      </w:pPr>
    </w:p>
    <w:p w:rsidR="00217CA0" w:rsidRDefault="008A768E" w:rsidP="00217CA0">
      <w:pPr>
        <w:autoSpaceDE w:val="0"/>
        <w:autoSpaceDN w:val="0"/>
        <w:adjustRightInd w:val="0"/>
      </w:pPr>
      <w:r>
        <w:t>Q.</w:t>
      </w:r>
      <w:r w:rsidR="00217CA0">
        <w:t xml:space="preserve"> </w:t>
      </w:r>
    </w:p>
    <w:p w:rsidR="00217CA0" w:rsidRPr="002B23AC" w:rsidRDefault="00217CA0" w:rsidP="00217CA0">
      <w:pPr>
        <w:autoSpaceDE w:val="0"/>
        <w:autoSpaceDN w:val="0"/>
        <w:adjustRightInd w:val="0"/>
        <w:rPr>
          <w:rFonts w:ascii="Times New Roman" w:eastAsia="Batang" w:hAnsi="Times New Roman"/>
          <w:sz w:val="20"/>
          <w:szCs w:val="20"/>
          <w:lang w:eastAsia="en-CA"/>
        </w:rPr>
      </w:pPr>
      <w:r w:rsidRPr="002B23AC">
        <w:rPr>
          <w:rFonts w:ascii="Times New Roman" w:eastAsia="Batang" w:hAnsi="Times New Roman"/>
          <w:sz w:val="20"/>
          <w:szCs w:val="20"/>
          <w:lang w:eastAsia="en-CA"/>
        </w:rPr>
        <w:t>You are writing an image processing code snippet, where the image is represented as a 2-d array of pixels. The basic iteration in this computation looks like:</w:t>
      </w:r>
    </w:p>
    <w:p w:rsidR="00217CA0" w:rsidRPr="002B23AC" w:rsidRDefault="00217CA0" w:rsidP="00217CA0">
      <w:pPr>
        <w:autoSpaceDE w:val="0"/>
        <w:autoSpaceDN w:val="0"/>
        <w:adjustRightInd w:val="0"/>
        <w:rPr>
          <w:rFonts w:ascii="Times New Roman" w:eastAsia="Batang" w:hAnsi="Times New Roman"/>
          <w:sz w:val="20"/>
          <w:szCs w:val="20"/>
          <w:lang w:eastAsia="en-CA"/>
        </w:rPr>
      </w:pPr>
    </w:p>
    <w:p w:rsidR="00217CA0" w:rsidRPr="002B23AC" w:rsidRDefault="00217CA0" w:rsidP="00217CA0">
      <w:pPr>
        <w:autoSpaceDE w:val="0"/>
        <w:autoSpaceDN w:val="0"/>
        <w:adjustRightInd w:val="0"/>
        <w:rPr>
          <w:rFonts w:ascii="Times New Roman" w:eastAsia="Batang" w:hAnsi="Times New Roman"/>
          <w:i/>
          <w:sz w:val="20"/>
          <w:szCs w:val="20"/>
          <w:lang w:eastAsia="en-CA"/>
        </w:rPr>
      </w:pPr>
      <w:proofErr w:type="gramStart"/>
      <w:r w:rsidRPr="002B23AC">
        <w:rPr>
          <w:rFonts w:ascii="Times New Roman" w:eastAsia="Batang" w:hAnsi="Times New Roman"/>
          <w:i/>
          <w:sz w:val="20"/>
          <w:szCs w:val="20"/>
          <w:lang w:eastAsia="en-CA"/>
        </w:rPr>
        <w:t>for</w:t>
      </w:r>
      <w:proofErr w:type="gramEnd"/>
      <w:r w:rsidRPr="002B23AC">
        <w:rPr>
          <w:rFonts w:ascii="Times New Roman" w:eastAsia="Batang" w:hAnsi="Times New Roman"/>
          <w:i/>
          <w:sz w:val="20"/>
          <w:szCs w:val="20"/>
          <w:lang w:eastAsia="en-CA"/>
        </w:rPr>
        <w:t xml:space="preserve"> i = 1 to 1024</w:t>
      </w:r>
    </w:p>
    <w:p w:rsidR="00217CA0" w:rsidRPr="002B23AC" w:rsidRDefault="00217CA0" w:rsidP="00217CA0">
      <w:pPr>
        <w:autoSpaceDE w:val="0"/>
        <w:autoSpaceDN w:val="0"/>
        <w:adjustRightInd w:val="0"/>
        <w:ind w:firstLine="720"/>
        <w:rPr>
          <w:rFonts w:ascii="Times New Roman" w:eastAsia="Batang" w:hAnsi="Times New Roman"/>
          <w:i/>
          <w:sz w:val="20"/>
          <w:szCs w:val="20"/>
          <w:lang w:eastAsia="en-CA"/>
        </w:rPr>
      </w:pPr>
      <w:proofErr w:type="gramStart"/>
      <w:r w:rsidRPr="002B23AC">
        <w:rPr>
          <w:rFonts w:ascii="Times New Roman" w:eastAsia="Batang" w:hAnsi="Times New Roman"/>
          <w:i/>
          <w:sz w:val="20"/>
          <w:szCs w:val="20"/>
          <w:lang w:eastAsia="en-CA"/>
        </w:rPr>
        <w:t>for</w:t>
      </w:r>
      <w:r>
        <w:rPr>
          <w:rFonts w:ascii="Times New Roman" w:eastAsia="Batang" w:hAnsi="Times New Roman"/>
          <w:i/>
          <w:sz w:val="20"/>
          <w:szCs w:val="20"/>
          <w:lang w:eastAsia="en-CA"/>
        </w:rPr>
        <w:t xml:space="preserve"> </w:t>
      </w:r>
      <w:r w:rsidRPr="002B23AC">
        <w:rPr>
          <w:rFonts w:ascii="Times New Roman" w:eastAsia="Batang" w:hAnsi="Times New Roman"/>
          <w:i/>
          <w:sz w:val="20"/>
          <w:szCs w:val="20"/>
          <w:lang w:eastAsia="en-CA"/>
        </w:rPr>
        <w:t xml:space="preserve"> j</w:t>
      </w:r>
      <w:proofErr w:type="gramEnd"/>
      <w:r w:rsidRPr="002B23AC">
        <w:rPr>
          <w:rFonts w:ascii="Times New Roman" w:eastAsia="Batang" w:hAnsi="Times New Roman"/>
          <w:i/>
          <w:sz w:val="20"/>
          <w:szCs w:val="20"/>
          <w:lang w:eastAsia="en-CA"/>
        </w:rPr>
        <w:t xml:space="preserve"> = 1 to 1024</w:t>
      </w:r>
    </w:p>
    <w:p w:rsidR="00217CA0" w:rsidRPr="002B23AC" w:rsidRDefault="00217CA0" w:rsidP="00217CA0">
      <w:pPr>
        <w:autoSpaceDE w:val="0"/>
        <w:autoSpaceDN w:val="0"/>
        <w:adjustRightInd w:val="0"/>
        <w:ind w:left="720" w:firstLine="720"/>
        <w:rPr>
          <w:rFonts w:ascii="Times New Roman" w:eastAsia="Batang" w:hAnsi="Times New Roman"/>
          <w:i/>
          <w:sz w:val="20"/>
          <w:szCs w:val="20"/>
          <w:lang w:eastAsia="en-CA"/>
        </w:rPr>
      </w:pPr>
      <w:proofErr w:type="spellStart"/>
      <w:r>
        <w:rPr>
          <w:rFonts w:ascii="Courier" w:hAnsi="Courier" w:cs="Courier"/>
          <w:sz w:val="20"/>
          <w:szCs w:val="20"/>
        </w:rPr>
        <w:t>newA</w:t>
      </w:r>
      <w:proofErr w:type="spellEnd"/>
      <w:r>
        <w:rPr>
          <w:rFonts w:ascii="Courier" w:hAnsi="Courier" w:cs="Courier"/>
          <w:sz w:val="20"/>
          <w:szCs w:val="20"/>
        </w:rPr>
        <w:t>[</w:t>
      </w:r>
      <w:proofErr w:type="spellStart"/>
      <w:r>
        <w:rPr>
          <w:rFonts w:ascii="Courier" w:hAnsi="Courier" w:cs="Courier"/>
          <w:sz w:val="20"/>
          <w:szCs w:val="20"/>
        </w:rPr>
        <w:t>i,j</w:t>
      </w:r>
      <w:proofErr w:type="spellEnd"/>
      <w:r>
        <w:rPr>
          <w:rFonts w:ascii="Courier" w:hAnsi="Courier" w:cs="Courier"/>
          <w:sz w:val="20"/>
          <w:szCs w:val="20"/>
        </w:rPr>
        <w:t>] = (A[i,j-1]+A[i-1,j]+A[i,j+1]+A[i+1,j])/4;</w:t>
      </w:r>
    </w:p>
    <w:p w:rsidR="00217CA0" w:rsidRPr="002B23AC" w:rsidRDefault="00217CA0" w:rsidP="00217CA0">
      <w:pPr>
        <w:autoSpaceDE w:val="0"/>
        <w:autoSpaceDN w:val="0"/>
        <w:adjustRightInd w:val="0"/>
        <w:rPr>
          <w:rFonts w:ascii="Times New Roman" w:eastAsia="Batang" w:hAnsi="Times New Roman"/>
          <w:sz w:val="20"/>
          <w:szCs w:val="20"/>
          <w:lang w:eastAsia="en-CA"/>
        </w:rPr>
      </w:pPr>
      <w:r w:rsidRPr="002B23AC">
        <w:rPr>
          <w:rFonts w:ascii="Times New Roman" w:eastAsia="Batang" w:hAnsi="Times New Roman"/>
          <w:sz w:val="20"/>
          <w:szCs w:val="20"/>
          <w:lang w:eastAsia="en-CA"/>
        </w:rPr>
        <w:t xml:space="preserve">Assume </w:t>
      </w:r>
      <w:r w:rsidRPr="002B23AC">
        <w:rPr>
          <w:rFonts w:ascii="Times New Roman" w:eastAsia="Batang" w:hAnsi="Times New Roman"/>
          <w:i/>
          <w:sz w:val="20"/>
          <w:szCs w:val="20"/>
          <w:lang w:eastAsia="en-CA"/>
        </w:rPr>
        <w:t>A</w:t>
      </w:r>
      <w:r w:rsidRPr="002B23AC">
        <w:rPr>
          <w:rFonts w:ascii="Times New Roman" w:eastAsia="Batang" w:hAnsi="Times New Roman"/>
          <w:sz w:val="20"/>
          <w:szCs w:val="20"/>
          <w:lang w:eastAsia="en-CA"/>
        </w:rPr>
        <w:t xml:space="preserve"> is a matrix of 4-byte single precision floats stored in row-major order (</w:t>
      </w:r>
      <w:proofErr w:type="spellStart"/>
      <w:r w:rsidRPr="002B23AC">
        <w:rPr>
          <w:rFonts w:ascii="Times New Roman" w:eastAsia="Batang" w:hAnsi="Times New Roman"/>
          <w:sz w:val="20"/>
          <w:szCs w:val="20"/>
          <w:lang w:eastAsia="en-CA"/>
        </w:rPr>
        <w:t>i.e</w:t>
      </w:r>
      <w:proofErr w:type="spellEnd"/>
      <w:r w:rsidRPr="002B23AC">
        <w:rPr>
          <w:rFonts w:ascii="Times New Roman" w:eastAsia="Batang" w:hAnsi="Times New Roman"/>
          <w:sz w:val="20"/>
          <w:szCs w:val="20"/>
          <w:lang w:eastAsia="en-CA"/>
        </w:rPr>
        <w:t xml:space="preserve"> </w:t>
      </w:r>
      <w:proofErr w:type="gramStart"/>
      <w:r w:rsidRPr="002B23AC">
        <w:rPr>
          <w:rFonts w:ascii="Times New Roman" w:eastAsia="Batang" w:hAnsi="Times New Roman"/>
          <w:sz w:val="20"/>
          <w:szCs w:val="20"/>
          <w:lang w:eastAsia="en-CA"/>
        </w:rPr>
        <w:t>A[</w:t>
      </w:r>
      <w:proofErr w:type="spellStart"/>
      <w:proofErr w:type="gramEnd"/>
      <w:r w:rsidRPr="002B23AC">
        <w:rPr>
          <w:rFonts w:ascii="Times New Roman" w:eastAsia="Batang" w:hAnsi="Times New Roman"/>
          <w:sz w:val="20"/>
          <w:szCs w:val="20"/>
          <w:lang w:eastAsia="en-CA"/>
        </w:rPr>
        <w:t>i,j</w:t>
      </w:r>
      <w:proofErr w:type="spellEnd"/>
      <w:r w:rsidRPr="002B23AC">
        <w:rPr>
          <w:rFonts w:ascii="Times New Roman" w:eastAsia="Batang" w:hAnsi="Times New Roman"/>
          <w:sz w:val="20"/>
          <w:szCs w:val="20"/>
          <w:lang w:eastAsia="en-CA"/>
        </w:rPr>
        <w:t xml:space="preserve">] and A[i,j+1] are at consecutive addresses in memory). Assume that there are no array index out of bound errors. </w:t>
      </w:r>
      <w:r w:rsidRPr="002B23AC">
        <w:rPr>
          <w:rFonts w:ascii="Times New Roman" w:eastAsia="Batang" w:hAnsi="Times New Roman"/>
          <w:i/>
          <w:sz w:val="20"/>
          <w:szCs w:val="20"/>
          <w:lang w:eastAsia="en-CA"/>
        </w:rPr>
        <w:t>A</w:t>
      </w:r>
      <w:r w:rsidRPr="002B23AC">
        <w:rPr>
          <w:rFonts w:ascii="Times New Roman" w:eastAsia="Batang" w:hAnsi="Times New Roman"/>
          <w:sz w:val="20"/>
          <w:szCs w:val="20"/>
          <w:lang w:eastAsia="en-CA"/>
        </w:rPr>
        <w:t xml:space="preserve"> starts at memory location 0. You are writing this code for a 32 processor machine. Each processing element has a 32 Kbyte direct-mapped cache and the cache blocks are 64 bytes. Assume </w:t>
      </w:r>
      <w:r w:rsidRPr="002B23AC">
        <w:rPr>
          <w:rFonts w:ascii="Times New Roman" w:eastAsia="Batang" w:hAnsi="Times New Roman"/>
          <w:sz w:val="20"/>
          <w:szCs w:val="20"/>
          <w:lang w:eastAsia="ko-KR"/>
        </w:rPr>
        <w:t>that write through protocol is used and that no cache coherence mechanism is implemented.</w:t>
      </w:r>
    </w:p>
    <w:p w:rsidR="00217CA0" w:rsidRPr="002B23AC" w:rsidRDefault="00217CA0" w:rsidP="00217CA0">
      <w:pPr>
        <w:autoSpaceDE w:val="0"/>
        <w:autoSpaceDN w:val="0"/>
        <w:adjustRightInd w:val="0"/>
        <w:rPr>
          <w:rFonts w:ascii="Times New Roman" w:eastAsia="Batang" w:hAnsi="Times New Roman"/>
          <w:sz w:val="20"/>
          <w:szCs w:val="20"/>
          <w:lang w:eastAsia="en-CA"/>
        </w:rPr>
      </w:pPr>
    </w:p>
    <w:p w:rsidR="00217CA0" w:rsidRPr="002B23AC" w:rsidRDefault="00217CA0" w:rsidP="003F0767">
      <w:pPr>
        <w:pStyle w:val="ListParagraph"/>
        <w:numPr>
          <w:ilvl w:val="0"/>
          <w:numId w:val="113"/>
        </w:numPr>
        <w:autoSpaceDE w:val="0"/>
        <w:autoSpaceDN w:val="0"/>
        <w:adjustRightInd w:val="0"/>
        <w:spacing w:after="0" w:line="240" w:lineRule="auto"/>
        <w:contextualSpacing w:val="0"/>
        <w:rPr>
          <w:rFonts w:eastAsia="Batang"/>
          <w:sz w:val="20"/>
          <w:szCs w:val="20"/>
          <w:lang w:eastAsia="en-CA"/>
        </w:rPr>
      </w:pPr>
      <w:r w:rsidRPr="002B23AC">
        <w:rPr>
          <w:rFonts w:eastAsia="Batang"/>
          <w:sz w:val="20"/>
          <w:szCs w:val="20"/>
          <w:lang w:eastAsia="en-CA"/>
        </w:rPr>
        <w:t>You try assigning 32 rows of the matrix assign 32 contiguous rows of the matrix to each processor. What is the actual ratio of computation to bus traffic that you expect? Please explain what you consider to be a bus transaction and how many bytes are involved in one transaction. State any other assumptions.</w:t>
      </w:r>
    </w:p>
    <w:p w:rsidR="00217CA0" w:rsidRPr="002B23AC" w:rsidRDefault="00217CA0" w:rsidP="003F0767">
      <w:pPr>
        <w:pStyle w:val="ListParagraph"/>
        <w:numPr>
          <w:ilvl w:val="0"/>
          <w:numId w:val="113"/>
        </w:numPr>
        <w:autoSpaceDE w:val="0"/>
        <w:autoSpaceDN w:val="0"/>
        <w:adjustRightInd w:val="0"/>
        <w:spacing w:after="0" w:line="240" w:lineRule="auto"/>
        <w:contextualSpacing w:val="0"/>
        <w:rPr>
          <w:sz w:val="20"/>
          <w:szCs w:val="20"/>
        </w:rPr>
      </w:pPr>
      <w:r w:rsidRPr="002B23AC">
        <w:rPr>
          <w:rFonts w:eastAsia="Batang"/>
          <w:sz w:val="20"/>
          <w:szCs w:val="20"/>
          <w:lang w:eastAsia="en-CA"/>
        </w:rPr>
        <w:lastRenderedPageBreak/>
        <w:t>Is there a need for adding synchronization primitives to this program? Why or why not?</w:t>
      </w:r>
    </w:p>
    <w:p w:rsidR="00217CA0" w:rsidRPr="00217CA0" w:rsidRDefault="00217CA0" w:rsidP="003F0767">
      <w:pPr>
        <w:pStyle w:val="ListParagraph"/>
        <w:numPr>
          <w:ilvl w:val="0"/>
          <w:numId w:val="113"/>
        </w:numPr>
        <w:autoSpaceDE w:val="0"/>
        <w:autoSpaceDN w:val="0"/>
        <w:adjustRightInd w:val="0"/>
        <w:spacing w:after="0" w:line="240" w:lineRule="auto"/>
        <w:contextualSpacing w:val="0"/>
        <w:rPr>
          <w:sz w:val="20"/>
          <w:szCs w:val="20"/>
        </w:rPr>
      </w:pPr>
      <w:r>
        <w:rPr>
          <w:rFonts w:eastAsia="Batang"/>
          <w:sz w:val="20"/>
          <w:szCs w:val="20"/>
          <w:lang w:eastAsia="en-CA"/>
        </w:rPr>
        <w:t>Find the number of bus</w:t>
      </w:r>
      <w:r w:rsidRPr="00391A9F">
        <w:rPr>
          <w:rFonts w:eastAsia="Batang"/>
          <w:sz w:val="20"/>
          <w:szCs w:val="20"/>
          <w:lang w:eastAsia="en-CA"/>
        </w:rPr>
        <w:t xml:space="preserve"> </w:t>
      </w:r>
      <w:proofErr w:type="gramStart"/>
      <w:r w:rsidRPr="00391A9F">
        <w:rPr>
          <w:rFonts w:eastAsia="Batang"/>
          <w:sz w:val="20"/>
          <w:szCs w:val="20"/>
          <w:lang w:eastAsia="en-CA"/>
        </w:rPr>
        <w:t>transactions  in</w:t>
      </w:r>
      <w:proofErr w:type="gramEnd"/>
      <w:r w:rsidRPr="00391A9F">
        <w:rPr>
          <w:rFonts w:eastAsia="Batang"/>
          <w:sz w:val="20"/>
          <w:szCs w:val="20"/>
          <w:lang w:eastAsia="en-CA"/>
        </w:rPr>
        <w:t xml:space="preserve"> case write-invalidation write back cache coherence protocol (for example MSI shown in Figure 1)? </w:t>
      </w:r>
    </w:p>
    <w:p w:rsidR="00217CA0" w:rsidRPr="00391A9F" w:rsidRDefault="00217CA0" w:rsidP="00217CA0">
      <w:pPr>
        <w:pStyle w:val="ListParagraph"/>
        <w:autoSpaceDE w:val="0"/>
        <w:autoSpaceDN w:val="0"/>
        <w:adjustRightInd w:val="0"/>
        <w:spacing w:after="0" w:line="240" w:lineRule="auto"/>
        <w:ind w:left="1080"/>
        <w:contextualSpacing w:val="0"/>
        <w:rPr>
          <w:sz w:val="20"/>
          <w:szCs w:val="20"/>
        </w:rPr>
      </w:pPr>
    </w:p>
    <w:p w:rsidR="008A768E" w:rsidRDefault="00217CA0" w:rsidP="004A1F70">
      <w:pPr>
        <w:spacing w:after="160" w:line="259" w:lineRule="auto"/>
      </w:pPr>
      <w:r w:rsidRPr="002B23AC">
        <w:rPr>
          <w:rFonts w:ascii="Times New Roman" w:hAnsi="Times New Roman"/>
          <w:noProof/>
          <w:sz w:val="20"/>
          <w:szCs w:val="20"/>
          <w:lang w:eastAsia="en-CA"/>
        </w:rPr>
        <w:drawing>
          <wp:inline distT="0" distB="0" distL="0" distR="0" wp14:anchorId="3A62F032" wp14:editId="00A57294">
            <wp:extent cx="4803775" cy="2463165"/>
            <wp:effectExtent l="0" t="0" r="0" b="0"/>
            <wp:docPr id="16" name="Picture 16" descr="fig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fig715"/>
                    <pic:cNvPicPr>
                      <a:picLocks noChangeAspect="1" noChangeArrowheads="1"/>
                    </pic:cNvPicPr>
                  </pic:nvPicPr>
                  <pic:blipFill>
                    <a:blip r:embed="rId16" cstate="print">
                      <a:extLst>
                        <a:ext uri="{28A0092B-C50C-407E-A947-70E740481C1C}">
                          <a14:useLocalDpi xmlns:a14="http://schemas.microsoft.com/office/drawing/2010/main" val="0"/>
                        </a:ext>
                      </a:extLst>
                    </a:blip>
                    <a:srcRect t="34258" b="6046"/>
                    <a:stretch>
                      <a:fillRect/>
                    </a:stretch>
                  </pic:blipFill>
                  <pic:spPr bwMode="auto">
                    <a:xfrm>
                      <a:off x="0" y="0"/>
                      <a:ext cx="4803775" cy="2463165"/>
                    </a:xfrm>
                    <a:prstGeom prst="rect">
                      <a:avLst/>
                    </a:prstGeom>
                    <a:noFill/>
                    <a:ln>
                      <a:noFill/>
                    </a:ln>
                  </pic:spPr>
                </pic:pic>
              </a:graphicData>
            </a:graphic>
          </wp:inline>
        </w:drawing>
      </w:r>
    </w:p>
    <w:p w:rsidR="008A768E" w:rsidRDefault="00217CA0" w:rsidP="004A1F70">
      <w:pPr>
        <w:spacing w:after="160" w:line="259" w:lineRule="auto"/>
      </w:pPr>
      <w:r>
        <w:rPr>
          <w:noProof/>
          <w:lang w:eastAsia="en-CA"/>
        </w:rPr>
        <w:drawing>
          <wp:inline distT="0" distB="0" distL="0" distR="0" wp14:anchorId="66294505" wp14:editId="5849C5EE">
            <wp:extent cx="4885690" cy="2276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5690" cy="2276475"/>
                    </a:xfrm>
                    <a:prstGeom prst="rect">
                      <a:avLst/>
                    </a:prstGeom>
                    <a:noFill/>
                  </pic:spPr>
                </pic:pic>
              </a:graphicData>
            </a:graphic>
          </wp:inline>
        </w:drawing>
      </w:r>
    </w:p>
    <w:p w:rsidR="00217CA0" w:rsidRDefault="00217CA0" w:rsidP="004A1F70">
      <w:pPr>
        <w:spacing w:after="160" w:line="259" w:lineRule="auto"/>
      </w:pPr>
      <w:r>
        <w:rPr>
          <w:noProof/>
          <w:lang w:eastAsia="en-CA"/>
        </w:rPr>
        <w:drawing>
          <wp:inline distT="0" distB="0" distL="0" distR="0" wp14:anchorId="213B1D18" wp14:editId="73D7EF31">
            <wp:extent cx="4885690"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5690" cy="2190750"/>
                    </a:xfrm>
                    <a:prstGeom prst="rect">
                      <a:avLst/>
                    </a:prstGeom>
                    <a:noFill/>
                  </pic:spPr>
                </pic:pic>
              </a:graphicData>
            </a:graphic>
          </wp:inline>
        </w:drawing>
      </w:r>
    </w:p>
    <w:p w:rsidR="00217CA0" w:rsidRPr="002B23AC" w:rsidRDefault="00217CA0" w:rsidP="00217CA0">
      <w:pPr>
        <w:rPr>
          <w:rFonts w:ascii="Times New Roman" w:hAnsi="Times New Roman"/>
          <w:sz w:val="20"/>
          <w:szCs w:val="20"/>
        </w:rPr>
      </w:pPr>
      <w:r w:rsidRPr="002B23AC">
        <w:rPr>
          <w:rFonts w:ascii="Times New Roman" w:hAnsi="Times New Roman"/>
          <w:sz w:val="20"/>
          <w:szCs w:val="20"/>
        </w:rPr>
        <w:t xml:space="preserve">Figure 1 State machine and the table for </w:t>
      </w:r>
      <w:r w:rsidRPr="002B23AC">
        <w:rPr>
          <w:rFonts w:ascii="Times New Roman" w:eastAsia="Batang" w:hAnsi="Times New Roman"/>
          <w:sz w:val="20"/>
          <w:szCs w:val="20"/>
          <w:lang w:eastAsia="ko-KR"/>
        </w:rPr>
        <w:t xml:space="preserve">write-back </w:t>
      </w:r>
      <w:r w:rsidRPr="002B23AC">
        <w:rPr>
          <w:rFonts w:ascii="Times New Roman" w:hAnsi="Times New Roman"/>
          <w:sz w:val="20"/>
          <w:szCs w:val="20"/>
        </w:rPr>
        <w:t>write invalidate cache coherence protocol</w:t>
      </w:r>
    </w:p>
    <w:p w:rsidR="00217CA0" w:rsidRDefault="00217CA0" w:rsidP="004A1F70">
      <w:pPr>
        <w:spacing w:after="160" w:line="259" w:lineRule="auto"/>
      </w:pPr>
    </w:p>
    <w:p w:rsidR="00217CA0" w:rsidRDefault="00217CA0" w:rsidP="004A1F70">
      <w:pPr>
        <w:spacing w:after="160" w:line="259" w:lineRule="auto"/>
      </w:pPr>
      <w:r>
        <w:t xml:space="preserve">Q. </w:t>
      </w:r>
    </w:p>
    <w:p w:rsidR="00217CA0" w:rsidRPr="002424E1" w:rsidRDefault="00217CA0" w:rsidP="00217CA0">
      <w:pPr>
        <w:autoSpaceDE w:val="0"/>
        <w:autoSpaceDN w:val="0"/>
        <w:adjustRightInd w:val="0"/>
        <w:rPr>
          <w:lang w:eastAsia="en-CA"/>
        </w:rPr>
      </w:pPr>
      <w:r w:rsidRPr="002424E1">
        <w:rPr>
          <w:lang w:eastAsia="en-CA"/>
        </w:rPr>
        <w:t>The fetch-and-add atomic operation can be used to implement barriers, semaphores and</w:t>
      </w:r>
      <w:r>
        <w:rPr>
          <w:lang w:eastAsia="en-CA"/>
        </w:rPr>
        <w:t xml:space="preserve"> </w:t>
      </w:r>
      <w:r w:rsidRPr="002424E1">
        <w:rPr>
          <w:lang w:eastAsia="en-CA"/>
        </w:rPr>
        <w:t>other synchronization mechanisms. The semantics of fetch-and-add is such that it</w:t>
      </w:r>
      <w:r>
        <w:rPr>
          <w:lang w:eastAsia="en-CA"/>
        </w:rPr>
        <w:t xml:space="preserve"> </w:t>
      </w:r>
      <w:r w:rsidRPr="002424E1">
        <w:rPr>
          <w:lang w:eastAsia="en-CA"/>
        </w:rPr>
        <w:t>returns the value before the addition. Use the fetch-and-add primitive to implement a barrier</w:t>
      </w:r>
      <w:r>
        <w:rPr>
          <w:lang w:eastAsia="en-CA"/>
        </w:rPr>
        <w:t xml:space="preserve"> </w:t>
      </w:r>
      <w:r w:rsidRPr="002424E1">
        <w:rPr>
          <w:lang w:eastAsia="en-CA"/>
        </w:rPr>
        <w:t>operation suitable for a shared memory multiprocessor. To use the barrier, a processor</w:t>
      </w:r>
      <w:r>
        <w:rPr>
          <w:lang w:eastAsia="en-CA"/>
        </w:rPr>
        <w:t xml:space="preserve"> </w:t>
      </w:r>
      <w:r w:rsidRPr="002424E1">
        <w:rPr>
          <w:lang w:eastAsia="en-CA"/>
        </w:rPr>
        <w:t xml:space="preserve">must execute: </w:t>
      </w:r>
      <w:proofErr w:type="gramStart"/>
      <w:r w:rsidRPr="002424E1">
        <w:rPr>
          <w:lang w:eastAsia="en-CA"/>
        </w:rPr>
        <w:t>BARRIER(</w:t>
      </w:r>
      <w:proofErr w:type="gramEnd"/>
      <w:r w:rsidRPr="002424E1">
        <w:rPr>
          <w:lang w:eastAsia="en-CA"/>
        </w:rPr>
        <w:t>BAR, N), where N is the number of processes that need to arrive</w:t>
      </w:r>
      <w:r>
        <w:rPr>
          <w:lang w:eastAsia="en-CA"/>
        </w:rPr>
        <w:t xml:space="preserve"> </w:t>
      </w:r>
      <w:r w:rsidRPr="002424E1">
        <w:rPr>
          <w:lang w:eastAsia="en-CA"/>
        </w:rPr>
        <w:t>at the barrier before any of them can proceed. Assume that N has the same value in each</w:t>
      </w:r>
      <w:r>
        <w:rPr>
          <w:lang w:eastAsia="en-CA"/>
        </w:rPr>
        <w:t xml:space="preserve"> </w:t>
      </w:r>
      <w:r w:rsidRPr="002424E1">
        <w:rPr>
          <w:lang w:eastAsia="en-CA"/>
        </w:rPr>
        <w:t>use of barrier BAR. The barrier should be capable of supporting the following code:</w:t>
      </w:r>
    </w:p>
    <w:p w:rsidR="00217CA0" w:rsidRDefault="00217CA0" w:rsidP="00217CA0">
      <w:pPr>
        <w:autoSpaceDE w:val="0"/>
        <w:autoSpaceDN w:val="0"/>
        <w:adjustRightInd w:val="0"/>
        <w:rPr>
          <w:rFonts w:ascii="Courier" w:hAnsi="Courier" w:cs="Courier"/>
          <w:sz w:val="20"/>
          <w:szCs w:val="20"/>
          <w:lang w:eastAsia="en-CA"/>
        </w:rPr>
      </w:pPr>
      <w:proofErr w:type="gramStart"/>
      <w:r>
        <w:rPr>
          <w:rFonts w:ascii="Courier" w:hAnsi="Courier" w:cs="Courier"/>
          <w:sz w:val="20"/>
          <w:szCs w:val="20"/>
          <w:lang w:eastAsia="en-CA"/>
        </w:rPr>
        <w:t>while</w:t>
      </w:r>
      <w:proofErr w:type="gramEnd"/>
      <w:r>
        <w:rPr>
          <w:rFonts w:ascii="Courier" w:hAnsi="Courier" w:cs="Courier"/>
          <w:sz w:val="20"/>
          <w:szCs w:val="20"/>
          <w:lang w:eastAsia="en-CA"/>
        </w:rPr>
        <w:t xml:space="preserve"> (condition) {</w:t>
      </w:r>
    </w:p>
    <w:p w:rsidR="00217CA0" w:rsidRDefault="00217CA0" w:rsidP="00217CA0">
      <w:pPr>
        <w:autoSpaceDE w:val="0"/>
        <w:autoSpaceDN w:val="0"/>
        <w:adjustRightInd w:val="0"/>
        <w:ind w:firstLine="720"/>
        <w:rPr>
          <w:rFonts w:ascii="Courier" w:hAnsi="Courier" w:cs="Courier"/>
          <w:sz w:val="20"/>
          <w:szCs w:val="20"/>
          <w:lang w:eastAsia="en-CA"/>
        </w:rPr>
      </w:pPr>
      <w:r>
        <w:rPr>
          <w:rFonts w:ascii="Courier" w:hAnsi="Courier" w:cs="Courier"/>
          <w:sz w:val="20"/>
          <w:szCs w:val="20"/>
          <w:lang w:eastAsia="en-CA"/>
        </w:rPr>
        <w:t>Compute stuff</w:t>
      </w:r>
    </w:p>
    <w:p w:rsidR="00217CA0" w:rsidRDefault="00217CA0" w:rsidP="00217CA0">
      <w:pPr>
        <w:autoSpaceDE w:val="0"/>
        <w:autoSpaceDN w:val="0"/>
        <w:adjustRightInd w:val="0"/>
        <w:ind w:firstLine="720"/>
        <w:rPr>
          <w:rFonts w:ascii="Courier" w:hAnsi="Courier" w:cs="Courier"/>
          <w:sz w:val="20"/>
          <w:szCs w:val="20"/>
          <w:lang w:eastAsia="en-CA"/>
        </w:rPr>
      </w:pPr>
      <w:proofErr w:type="gramStart"/>
      <w:r>
        <w:rPr>
          <w:rFonts w:ascii="Courier" w:hAnsi="Courier" w:cs="Courier"/>
          <w:sz w:val="20"/>
          <w:szCs w:val="20"/>
          <w:lang w:eastAsia="en-CA"/>
        </w:rPr>
        <w:t>BARRIER(</w:t>
      </w:r>
      <w:proofErr w:type="gramEnd"/>
      <w:r>
        <w:rPr>
          <w:rFonts w:ascii="Courier" w:hAnsi="Courier" w:cs="Courier"/>
          <w:sz w:val="20"/>
          <w:szCs w:val="20"/>
          <w:lang w:eastAsia="en-CA"/>
        </w:rPr>
        <w:t>BAR, N);</w:t>
      </w:r>
    </w:p>
    <w:p w:rsidR="00217CA0" w:rsidRDefault="00217CA0" w:rsidP="00217CA0">
      <w:pPr>
        <w:autoSpaceDE w:val="0"/>
        <w:autoSpaceDN w:val="0"/>
        <w:adjustRightInd w:val="0"/>
        <w:rPr>
          <w:lang w:eastAsia="en-CA"/>
        </w:rPr>
      </w:pPr>
      <w:r>
        <w:rPr>
          <w:lang w:eastAsia="en-CA"/>
        </w:rPr>
        <w:t>}</w:t>
      </w:r>
    </w:p>
    <w:p w:rsidR="00217CA0" w:rsidRPr="008E1E1A" w:rsidRDefault="00217CA0" w:rsidP="00217CA0">
      <w:pPr>
        <w:autoSpaceDE w:val="0"/>
        <w:autoSpaceDN w:val="0"/>
        <w:adjustRightInd w:val="0"/>
        <w:rPr>
          <w:lang w:eastAsia="en-CA"/>
        </w:rPr>
      </w:pPr>
      <w:r w:rsidRPr="008E1E1A">
        <w:rPr>
          <w:lang w:eastAsia="en-CA"/>
        </w:rPr>
        <w:t>1. A proposed solution for implementing the barrier is the following:</w:t>
      </w:r>
    </w:p>
    <w:p w:rsidR="00217CA0" w:rsidRDefault="00217CA0" w:rsidP="00217CA0">
      <w:pPr>
        <w:autoSpaceDE w:val="0"/>
        <w:autoSpaceDN w:val="0"/>
        <w:adjustRightInd w:val="0"/>
        <w:rPr>
          <w:rFonts w:ascii="Courier" w:hAnsi="Courier" w:cs="Courier"/>
          <w:sz w:val="20"/>
          <w:szCs w:val="20"/>
          <w:lang w:eastAsia="en-CA"/>
        </w:rPr>
      </w:pPr>
      <w:proofErr w:type="gramStart"/>
      <w:r>
        <w:rPr>
          <w:rFonts w:ascii="Courier" w:hAnsi="Courier" w:cs="Courier"/>
          <w:sz w:val="20"/>
          <w:szCs w:val="20"/>
          <w:lang w:eastAsia="en-CA"/>
        </w:rPr>
        <w:t>BARRIER(</w:t>
      </w:r>
      <w:proofErr w:type="spellStart"/>
      <w:proofErr w:type="gramEnd"/>
      <w:r>
        <w:rPr>
          <w:rFonts w:ascii="Courier" w:hAnsi="Courier" w:cs="Courier"/>
          <w:sz w:val="20"/>
          <w:szCs w:val="20"/>
          <w:lang w:eastAsia="en-CA"/>
        </w:rPr>
        <w:t>Var</w:t>
      </w:r>
      <w:proofErr w:type="spellEnd"/>
      <w:r>
        <w:rPr>
          <w:rFonts w:ascii="Courier" w:hAnsi="Courier" w:cs="Courier"/>
          <w:sz w:val="20"/>
          <w:szCs w:val="20"/>
          <w:lang w:eastAsia="en-CA"/>
        </w:rPr>
        <w:t xml:space="preserve"> B: </w:t>
      </w:r>
      <w:proofErr w:type="spellStart"/>
      <w:r>
        <w:rPr>
          <w:rFonts w:ascii="Courier" w:hAnsi="Courier" w:cs="Courier"/>
          <w:sz w:val="20"/>
          <w:szCs w:val="20"/>
          <w:lang w:eastAsia="en-CA"/>
        </w:rPr>
        <w:t>BarVariable</w:t>
      </w:r>
      <w:proofErr w:type="spellEnd"/>
      <w:r>
        <w:rPr>
          <w:rFonts w:ascii="Courier" w:hAnsi="Courier" w:cs="Courier"/>
          <w:sz w:val="20"/>
          <w:szCs w:val="20"/>
          <w:lang w:eastAsia="en-CA"/>
        </w:rPr>
        <w:t>, N: integer)</w:t>
      </w:r>
    </w:p>
    <w:p w:rsidR="00217CA0" w:rsidRDefault="00217CA0" w:rsidP="00217CA0">
      <w:pPr>
        <w:autoSpaceDE w:val="0"/>
        <w:autoSpaceDN w:val="0"/>
        <w:adjustRightInd w:val="0"/>
        <w:rPr>
          <w:rFonts w:ascii="Courier" w:hAnsi="Courier" w:cs="Courier"/>
          <w:sz w:val="20"/>
          <w:szCs w:val="20"/>
          <w:lang w:eastAsia="en-CA"/>
        </w:rPr>
      </w:pPr>
      <w:r>
        <w:rPr>
          <w:rFonts w:ascii="Courier" w:hAnsi="Courier" w:cs="Courier"/>
          <w:sz w:val="20"/>
          <w:szCs w:val="20"/>
          <w:lang w:eastAsia="en-CA"/>
        </w:rPr>
        <w:t>{</w:t>
      </w:r>
    </w:p>
    <w:p w:rsidR="00217CA0" w:rsidRDefault="00217CA0" w:rsidP="00217CA0">
      <w:pPr>
        <w:autoSpaceDE w:val="0"/>
        <w:autoSpaceDN w:val="0"/>
        <w:adjustRightInd w:val="0"/>
        <w:ind w:firstLine="720"/>
        <w:rPr>
          <w:rFonts w:ascii="Courier" w:hAnsi="Courier" w:cs="Courier"/>
          <w:sz w:val="20"/>
          <w:szCs w:val="20"/>
          <w:lang w:eastAsia="en-CA"/>
        </w:rPr>
      </w:pPr>
      <w:proofErr w:type="gramStart"/>
      <w:r>
        <w:rPr>
          <w:rFonts w:ascii="Courier" w:hAnsi="Courier" w:cs="Courier"/>
          <w:sz w:val="20"/>
          <w:szCs w:val="20"/>
          <w:lang w:eastAsia="en-CA"/>
        </w:rPr>
        <w:t>if</w:t>
      </w:r>
      <w:proofErr w:type="gramEnd"/>
      <w:r>
        <w:rPr>
          <w:rFonts w:ascii="Courier" w:hAnsi="Courier" w:cs="Courier"/>
          <w:sz w:val="20"/>
          <w:szCs w:val="20"/>
          <w:lang w:eastAsia="en-CA"/>
        </w:rPr>
        <w:t xml:space="preserve"> (fetch-and-add(B, 1) = N-1) then</w:t>
      </w:r>
    </w:p>
    <w:p w:rsidR="00217CA0" w:rsidRDefault="00217CA0" w:rsidP="00217CA0">
      <w:pPr>
        <w:autoSpaceDE w:val="0"/>
        <w:autoSpaceDN w:val="0"/>
        <w:adjustRightInd w:val="0"/>
        <w:ind w:left="720" w:firstLine="720"/>
        <w:rPr>
          <w:rFonts w:ascii="Courier" w:hAnsi="Courier" w:cs="Courier"/>
          <w:sz w:val="20"/>
          <w:szCs w:val="20"/>
          <w:lang w:eastAsia="en-CA"/>
        </w:rPr>
      </w:pPr>
      <w:proofErr w:type="gramStart"/>
      <w:r>
        <w:rPr>
          <w:rFonts w:ascii="Courier" w:hAnsi="Courier" w:cs="Courier"/>
          <w:sz w:val="20"/>
          <w:szCs w:val="20"/>
          <w:lang w:eastAsia="en-CA"/>
        </w:rPr>
        <w:t>B :=</w:t>
      </w:r>
      <w:proofErr w:type="gramEnd"/>
      <w:r>
        <w:rPr>
          <w:rFonts w:ascii="Courier" w:hAnsi="Courier" w:cs="Courier"/>
          <w:sz w:val="20"/>
          <w:szCs w:val="20"/>
          <w:lang w:eastAsia="en-CA"/>
        </w:rPr>
        <w:t xml:space="preserve"> 0;</w:t>
      </w:r>
    </w:p>
    <w:p w:rsidR="00217CA0" w:rsidRDefault="00217CA0" w:rsidP="00217CA0">
      <w:pPr>
        <w:autoSpaceDE w:val="0"/>
        <w:autoSpaceDN w:val="0"/>
        <w:adjustRightInd w:val="0"/>
        <w:ind w:firstLine="720"/>
        <w:rPr>
          <w:rFonts w:ascii="Courier" w:hAnsi="Courier" w:cs="Courier"/>
          <w:sz w:val="20"/>
          <w:szCs w:val="20"/>
          <w:lang w:eastAsia="en-CA"/>
        </w:rPr>
      </w:pPr>
      <w:proofErr w:type="gramStart"/>
      <w:r>
        <w:rPr>
          <w:rFonts w:ascii="Courier" w:hAnsi="Courier" w:cs="Courier"/>
          <w:sz w:val="20"/>
          <w:szCs w:val="20"/>
          <w:lang w:eastAsia="en-CA"/>
        </w:rPr>
        <w:t>else</w:t>
      </w:r>
      <w:proofErr w:type="gramEnd"/>
    </w:p>
    <w:p w:rsidR="00217CA0" w:rsidRDefault="00217CA0" w:rsidP="00217CA0">
      <w:pPr>
        <w:autoSpaceDE w:val="0"/>
        <w:autoSpaceDN w:val="0"/>
        <w:adjustRightInd w:val="0"/>
        <w:ind w:left="720" w:firstLine="720"/>
        <w:rPr>
          <w:rFonts w:ascii="Courier" w:hAnsi="Courier" w:cs="Courier"/>
          <w:sz w:val="20"/>
          <w:szCs w:val="20"/>
          <w:lang w:eastAsia="en-CA"/>
        </w:rPr>
      </w:pPr>
      <w:proofErr w:type="gramStart"/>
      <w:r>
        <w:rPr>
          <w:rFonts w:ascii="Courier" w:hAnsi="Courier" w:cs="Courier"/>
          <w:sz w:val="20"/>
          <w:szCs w:val="20"/>
          <w:lang w:eastAsia="en-CA"/>
        </w:rPr>
        <w:t>while</w:t>
      </w:r>
      <w:proofErr w:type="gramEnd"/>
      <w:r>
        <w:rPr>
          <w:rFonts w:ascii="Courier" w:hAnsi="Courier" w:cs="Courier"/>
          <w:sz w:val="20"/>
          <w:szCs w:val="20"/>
          <w:lang w:eastAsia="en-CA"/>
        </w:rPr>
        <w:t xml:space="preserve"> (B &lt;&gt; 0) do {};</w:t>
      </w:r>
    </w:p>
    <w:p w:rsidR="00217CA0" w:rsidRDefault="00217CA0" w:rsidP="00217CA0">
      <w:pPr>
        <w:rPr>
          <w:u w:val="single"/>
        </w:rPr>
      </w:pPr>
      <w:r>
        <w:rPr>
          <w:rFonts w:ascii="Courier" w:hAnsi="Courier" w:cs="Courier"/>
          <w:sz w:val="20"/>
          <w:szCs w:val="20"/>
          <w:lang w:eastAsia="en-CA"/>
        </w:rPr>
        <w:t>}</w:t>
      </w:r>
    </w:p>
    <w:p w:rsidR="00217CA0" w:rsidRDefault="00217CA0" w:rsidP="00217CA0">
      <w:pPr>
        <w:rPr>
          <w:u w:val="single"/>
        </w:rPr>
      </w:pPr>
    </w:p>
    <w:p w:rsidR="00217CA0" w:rsidRPr="002424E1" w:rsidRDefault="00217CA0" w:rsidP="00217CA0">
      <w:pPr>
        <w:autoSpaceDE w:val="0"/>
        <w:autoSpaceDN w:val="0"/>
        <w:adjustRightInd w:val="0"/>
        <w:rPr>
          <w:u w:val="single"/>
        </w:rPr>
      </w:pPr>
      <w:r w:rsidRPr="002424E1">
        <w:rPr>
          <w:lang w:eastAsia="en-CA"/>
        </w:rPr>
        <w:t>What is the problem with the above code? Write the code for BARRIER in a</w:t>
      </w:r>
      <w:r>
        <w:rPr>
          <w:lang w:eastAsia="en-CA"/>
        </w:rPr>
        <w:t xml:space="preserve"> </w:t>
      </w:r>
      <w:r w:rsidRPr="002424E1">
        <w:rPr>
          <w:lang w:eastAsia="en-CA"/>
        </w:rPr>
        <w:t>way that</w:t>
      </w:r>
      <w:r>
        <w:rPr>
          <w:lang w:eastAsia="en-CA"/>
        </w:rPr>
        <w:t xml:space="preserve"> </w:t>
      </w:r>
      <w:r w:rsidRPr="002424E1">
        <w:rPr>
          <w:lang w:eastAsia="en-CA"/>
        </w:rPr>
        <w:t>avoids the problem.</w:t>
      </w:r>
    </w:p>
    <w:p w:rsidR="00217CA0" w:rsidRDefault="00217CA0" w:rsidP="004A1F70">
      <w:pPr>
        <w:spacing w:after="160" w:line="259" w:lineRule="auto"/>
      </w:pPr>
    </w:p>
    <w:p w:rsidR="00217CA0" w:rsidRPr="00250CE3" w:rsidRDefault="00217CA0" w:rsidP="004A1F70">
      <w:pPr>
        <w:spacing w:after="160" w:line="259" w:lineRule="auto"/>
      </w:pPr>
    </w:p>
    <w:p w:rsidR="00B56EC0" w:rsidRDefault="00B56EC0" w:rsidP="00C52AC5">
      <w:pPr>
        <w:pStyle w:val="Heading1"/>
        <w:rPr>
          <w:rFonts w:eastAsia="Times New Roman"/>
          <w:lang w:eastAsia="en-CA"/>
        </w:rPr>
      </w:pPr>
      <w:bookmarkStart w:id="9" w:name="_Toc373624396"/>
      <w:r>
        <w:rPr>
          <w:rFonts w:eastAsia="Times New Roman"/>
          <w:lang w:eastAsia="en-CA"/>
        </w:rPr>
        <w:t>Caches</w:t>
      </w:r>
      <w:bookmarkEnd w:id="9"/>
    </w:p>
    <w:p w:rsidR="00B56EC0" w:rsidRPr="00B56EC0" w:rsidRDefault="00B56EC0" w:rsidP="00C52AC5">
      <w:pPr>
        <w:pStyle w:val="Heading2"/>
        <w:rPr>
          <w:rFonts w:eastAsia="Times New Roman"/>
          <w:lang w:eastAsia="en-CA"/>
        </w:rPr>
      </w:pPr>
      <w:bookmarkStart w:id="10" w:name="_Toc373624397"/>
      <w:r w:rsidRPr="00B56EC0">
        <w:rPr>
          <w:rFonts w:eastAsia="Times New Roman"/>
          <w:lang w:eastAsia="en-CA"/>
        </w:rPr>
        <w:t>Questions related to the lecture</w:t>
      </w:r>
      <w:bookmarkEnd w:id="10"/>
    </w:p>
    <w:p w:rsidR="00B56EC0" w:rsidRDefault="00B56EC0" w:rsidP="00B56EC0">
      <w:pPr>
        <w:spacing w:after="0" w:line="240" w:lineRule="auto"/>
        <w:rPr>
          <w:rFonts w:ascii="Calibri" w:eastAsia="Times New Roman" w:hAnsi="Calibri" w:cs="Times New Roman"/>
          <w:b/>
          <w:bCs/>
          <w:lang w:eastAsia="en-CA"/>
        </w:rPr>
      </w:pPr>
    </w:p>
    <w:p w:rsidR="00B56EC0" w:rsidRPr="00B56EC0" w:rsidRDefault="00E927EC" w:rsidP="00C52AC5">
      <w:pPr>
        <w:pStyle w:val="Heading2"/>
        <w:rPr>
          <w:rFonts w:eastAsia="Times New Roman"/>
          <w:lang w:eastAsia="en-CA"/>
        </w:rPr>
      </w:pPr>
      <w:bookmarkStart w:id="11" w:name="_Toc373624398"/>
      <w:r>
        <w:rPr>
          <w:rFonts w:eastAsia="Times New Roman"/>
          <w:lang w:eastAsia="en-CA"/>
        </w:rPr>
        <w:t>Short questions</w:t>
      </w:r>
      <w:bookmarkEnd w:id="11"/>
    </w:p>
    <w:p w:rsidR="00B56EC0" w:rsidRDefault="00B56EC0" w:rsidP="00B56EC0">
      <w:pPr>
        <w:rPr>
          <w:lang w:eastAsia="en-CA"/>
        </w:rPr>
      </w:pPr>
      <w:r>
        <w:rPr>
          <w:lang w:eastAsia="en-CA"/>
        </w:rPr>
        <w:lastRenderedPageBreak/>
        <w:t>Q. Consider a 32-bit microprocessor that has an on-chip 16Kbytes four-way set-associative cache. Assume that a cache line has a line size of four 32 bit words. Where in the cache is the word from memory location 0xABCDE8F8 mapped?</w:t>
      </w:r>
    </w:p>
    <w:p w:rsidR="00B56EC0" w:rsidRDefault="00B56EC0" w:rsidP="00B56EC0">
      <w:pPr>
        <w:ind w:left="720"/>
        <w:rPr>
          <w:lang w:eastAsia="en-CA"/>
        </w:rPr>
      </w:pPr>
      <w:r>
        <w:rPr>
          <w:lang w:eastAsia="en-CA"/>
        </w:rPr>
        <w:t>a. 15</w:t>
      </w:r>
    </w:p>
    <w:p w:rsidR="00B56EC0" w:rsidRDefault="00B56EC0" w:rsidP="00B56EC0">
      <w:pPr>
        <w:ind w:left="720"/>
        <w:rPr>
          <w:lang w:eastAsia="en-CA"/>
        </w:rPr>
      </w:pPr>
      <w:r>
        <w:rPr>
          <w:lang w:eastAsia="en-CA"/>
        </w:rPr>
        <w:t>b. 248</w:t>
      </w:r>
    </w:p>
    <w:p w:rsidR="00B56EC0" w:rsidRDefault="00B56EC0" w:rsidP="00B56EC0">
      <w:pPr>
        <w:ind w:left="720"/>
        <w:rPr>
          <w:lang w:eastAsia="en-CA"/>
        </w:rPr>
      </w:pPr>
      <w:r>
        <w:rPr>
          <w:lang w:eastAsia="en-CA"/>
        </w:rPr>
        <w:t>c.143</w:t>
      </w:r>
    </w:p>
    <w:p w:rsidR="00B56EC0" w:rsidRDefault="00B56EC0" w:rsidP="00B56EC0">
      <w:pPr>
        <w:ind w:left="720"/>
        <w:rPr>
          <w:lang w:eastAsia="en-CA"/>
        </w:rPr>
      </w:pPr>
      <w:r>
        <w:rPr>
          <w:lang w:eastAsia="en-CA"/>
        </w:rPr>
        <w:t>d.128</w:t>
      </w:r>
    </w:p>
    <w:p w:rsidR="00B56EC0" w:rsidRDefault="00B56EC0" w:rsidP="00B56EC0">
      <w:pPr>
        <w:rPr>
          <w:lang w:eastAsia="en-CA"/>
        </w:rPr>
      </w:pPr>
      <w:r>
        <w:rPr>
          <w:lang w:eastAsia="en-CA"/>
        </w:rPr>
        <w:t>Q. A computer system contains a main memory of 32K bytes. It has also a 2-way set-associative cache. The size of the cache is 64Bytes and it has 4 words (16 bytes) per set. Assume LRU policy. The processor runs a program (that is a long sequence of load instructions) that fetches 18 words from locations 0, 4, 8</w:t>
      </w:r>
      <w:proofErr w:type="gramStart"/>
      <w:r>
        <w:rPr>
          <w:lang w:eastAsia="en-CA"/>
        </w:rPr>
        <w:t>,…,</w:t>
      </w:r>
      <w:proofErr w:type="gramEnd"/>
      <w:r>
        <w:rPr>
          <w:lang w:eastAsia="en-CA"/>
        </w:rPr>
        <w:t xml:space="preserve"> 68 in that order sequentially 10 times. Assume that the processor is a 5-stage pipelined and fully loaded with hazard detection unit, forwarding unit, stalling </w:t>
      </w:r>
      <w:proofErr w:type="gramStart"/>
      <w:r>
        <w:rPr>
          <w:lang w:eastAsia="en-CA"/>
        </w:rPr>
        <w:t>support, …</w:t>
      </w:r>
      <w:proofErr w:type="gramEnd"/>
      <w:r>
        <w:rPr>
          <w:lang w:eastAsia="en-CA"/>
        </w:rPr>
        <w:t xml:space="preserve"> Assume that the clock period of the processor is 10ns, that the access time for the cache is 10ns. Regarding memory timing, assume that it takes – 1 clock cycle to send the referenced address – 10 clock cycles for each DRAM access initiated – 1 clock cycle to send a word of data. How long will it take to execute this program if there is no cache and the processor is directly connected to the memory using 32-bit </w:t>
      </w:r>
      <w:proofErr w:type="gramStart"/>
      <w:r>
        <w:rPr>
          <w:lang w:eastAsia="en-CA"/>
        </w:rPr>
        <w:t>bus.</w:t>
      </w:r>
      <w:proofErr w:type="gramEnd"/>
    </w:p>
    <w:p w:rsidR="00B56EC0" w:rsidRDefault="00B56EC0" w:rsidP="00B56EC0">
      <w:pPr>
        <w:pStyle w:val="ListParagraph"/>
        <w:numPr>
          <w:ilvl w:val="0"/>
          <w:numId w:val="8"/>
        </w:numPr>
        <w:rPr>
          <w:lang w:eastAsia="en-CA"/>
        </w:rPr>
      </w:pPr>
      <w:r>
        <w:rPr>
          <w:lang w:eastAsia="en-CA"/>
        </w:rPr>
        <w:t>2164</w:t>
      </w:r>
    </w:p>
    <w:p w:rsidR="00B56EC0" w:rsidRDefault="00B56EC0" w:rsidP="00B56EC0">
      <w:pPr>
        <w:pStyle w:val="ListParagraph"/>
        <w:numPr>
          <w:ilvl w:val="0"/>
          <w:numId w:val="8"/>
        </w:numPr>
        <w:rPr>
          <w:lang w:eastAsia="en-CA"/>
        </w:rPr>
      </w:pPr>
      <w:r>
        <w:rPr>
          <w:lang w:eastAsia="en-CA"/>
        </w:rPr>
        <w:t>2160</w:t>
      </w:r>
    </w:p>
    <w:p w:rsidR="00B56EC0" w:rsidRDefault="00B56EC0" w:rsidP="00B56EC0">
      <w:pPr>
        <w:pStyle w:val="ListParagraph"/>
        <w:numPr>
          <w:ilvl w:val="0"/>
          <w:numId w:val="8"/>
        </w:numPr>
        <w:rPr>
          <w:lang w:eastAsia="en-CA"/>
        </w:rPr>
      </w:pPr>
      <w:r>
        <w:rPr>
          <w:lang w:eastAsia="en-CA"/>
        </w:rPr>
        <w:t>180</w:t>
      </w:r>
    </w:p>
    <w:p w:rsidR="00B56EC0" w:rsidRDefault="00B56EC0" w:rsidP="00B56EC0">
      <w:pPr>
        <w:pStyle w:val="ListParagraph"/>
        <w:numPr>
          <w:ilvl w:val="0"/>
          <w:numId w:val="8"/>
        </w:numPr>
        <w:rPr>
          <w:lang w:eastAsia="en-CA"/>
        </w:rPr>
      </w:pPr>
      <w:r>
        <w:rPr>
          <w:lang w:eastAsia="en-CA"/>
        </w:rPr>
        <w:t>12</w:t>
      </w:r>
    </w:p>
    <w:p w:rsidR="00B56EC0" w:rsidRDefault="00A31EF3" w:rsidP="00B56EC0">
      <w:pPr>
        <w:spacing w:after="0" w:line="240" w:lineRule="auto"/>
      </w:pPr>
      <w:r>
        <w:t xml:space="preserve">Q. </w:t>
      </w:r>
      <w:r w:rsidRPr="00985A17">
        <w:t xml:space="preserve">Why does memory access time increases with the size of the memory for any type of the memory (cache, main </w:t>
      </w:r>
      <w:proofErr w:type="gramStart"/>
      <w:r w:rsidRPr="00985A17">
        <w:t>memory,</w:t>
      </w:r>
      <w:r>
        <w:t xml:space="preserve"> .</w:t>
      </w:r>
      <w:r w:rsidRPr="00985A17">
        <w:t>..)</w:t>
      </w:r>
      <w:proofErr w:type="gramEnd"/>
      <w:r w:rsidRPr="00985A17">
        <w:t>?</w:t>
      </w:r>
    </w:p>
    <w:p w:rsidR="00A31EF3" w:rsidRDefault="00A31EF3" w:rsidP="00B56EC0">
      <w:pPr>
        <w:spacing w:after="0" w:line="240" w:lineRule="auto"/>
      </w:pPr>
    </w:p>
    <w:p w:rsidR="00A31EF3" w:rsidRDefault="00A31EF3" w:rsidP="00B56EC0">
      <w:pPr>
        <w:spacing w:after="0" w:line="240" w:lineRule="auto"/>
      </w:pPr>
    </w:p>
    <w:p w:rsidR="00A31EF3" w:rsidRDefault="00A31EF3" w:rsidP="00B56EC0">
      <w:pPr>
        <w:spacing w:after="0" w:line="240" w:lineRule="auto"/>
      </w:pPr>
    </w:p>
    <w:p w:rsidR="00CB38D8" w:rsidRPr="002B23AC" w:rsidRDefault="00CB38D8" w:rsidP="00CB38D8">
      <w:pPr>
        <w:tabs>
          <w:tab w:val="left" w:pos="3720"/>
        </w:tabs>
        <w:spacing w:after="0" w:line="240" w:lineRule="auto"/>
        <w:rPr>
          <w:sz w:val="20"/>
          <w:szCs w:val="20"/>
        </w:rPr>
      </w:pPr>
      <w:r>
        <w:t xml:space="preserve">Q. </w:t>
      </w:r>
      <w:r w:rsidRPr="00890673">
        <w:t xml:space="preserve">Why </w:t>
      </w:r>
      <w:proofErr w:type="gramStart"/>
      <w:r w:rsidRPr="00890673">
        <w:t>are</w:t>
      </w:r>
      <w:proofErr w:type="gramEnd"/>
      <w:r w:rsidRPr="00890673">
        <w:t xml:space="preserve"> cache controllers designed to support parallel tags in caches? </w:t>
      </w:r>
    </w:p>
    <w:p w:rsidR="00CB38D8" w:rsidRDefault="00CB38D8" w:rsidP="00A31EF3"/>
    <w:p w:rsidR="00A31EF3" w:rsidRDefault="00A31EF3" w:rsidP="00A31EF3">
      <w:r>
        <w:t xml:space="preserve">Q. </w:t>
      </w:r>
      <w:r w:rsidRPr="00900113">
        <w:t>How many bits per cache set are needed to support LRU replacement policy for 16-way set-associative caches? (</w:t>
      </w:r>
      <w:proofErr w:type="gramStart"/>
      <w:r w:rsidRPr="00900113">
        <w:t>here</w:t>
      </w:r>
      <w:proofErr w:type="gramEnd"/>
      <w:r w:rsidRPr="00900113">
        <w:t xml:space="preserve"> I mean the total number of bits needed for LRU for one set in all 16 lines)</w:t>
      </w:r>
    </w:p>
    <w:p w:rsidR="00A31EF3" w:rsidRDefault="00A31EF3" w:rsidP="003F0767">
      <w:pPr>
        <w:pStyle w:val="ListParagraph"/>
        <w:numPr>
          <w:ilvl w:val="0"/>
          <w:numId w:val="15"/>
        </w:numPr>
        <w:spacing w:after="160" w:line="259" w:lineRule="auto"/>
      </w:pPr>
      <w:r w:rsidRPr="00C20C4B">
        <w:t>4</w:t>
      </w:r>
    </w:p>
    <w:p w:rsidR="00A31EF3" w:rsidRDefault="00A31EF3" w:rsidP="003F0767">
      <w:pPr>
        <w:pStyle w:val="ListParagraph"/>
        <w:numPr>
          <w:ilvl w:val="0"/>
          <w:numId w:val="15"/>
        </w:numPr>
        <w:spacing w:after="160" w:line="259" w:lineRule="auto"/>
      </w:pPr>
      <w:r w:rsidRPr="00C20C4B">
        <w:t>16</w:t>
      </w:r>
    </w:p>
    <w:p w:rsidR="00A31EF3" w:rsidRDefault="00A31EF3" w:rsidP="003F0767">
      <w:pPr>
        <w:pStyle w:val="ListParagraph"/>
        <w:numPr>
          <w:ilvl w:val="0"/>
          <w:numId w:val="15"/>
        </w:numPr>
        <w:spacing w:after="160" w:line="259" w:lineRule="auto"/>
      </w:pPr>
      <w:r w:rsidRPr="00C20C4B">
        <w:t>64</w:t>
      </w:r>
    </w:p>
    <w:p w:rsidR="00A31EF3" w:rsidRDefault="00A31EF3" w:rsidP="003F0767">
      <w:pPr>
        <w:pStyle w:val="ListParagraph"/>
        <w:numPr>
          <w:ilvl w:val="0"/>
          <w:numId w:val="15"/>
        </w:numPr>
        <w:spacing w:after="160" w:line="259" w:lineRule="auto"/>
      </w:pPr>
      <w:r w:rsidRPr="00C20C4B">
        <w:t>256</w:t>
      </w:r>
    </w:p>
    <w:p w:rsidR="00A31EF3" w:rsidRDefault="00A31EF3" w:rsidP="00A31EF3">
      <w:pPr>
        <w:spacing w:after="160" w:line="259" w:lineRule="auto"/>
      </w:pPr>
    </w:p>
    <w:p w:rsidR="00C52D84" w:rsidRDefault="00C52D84" w:rsidP="00C52D84">
      <w:r>
        <w:t xml:space="preserve">Q. </w:t>
      </w:r>
      <w:r w:rsidRPr="00284B89">
        <w:t>One of the architectures of bus-based shared memory systems relies on shared L2 caches. What is the reason for having shared L2 caches?</w:t>
      </w:r>
    </w:p>
    <w:p w:rsidR="00A31EF3" w:rsidRDefault="00A31EF3" w:rsidP="00A31EF3">
      <w:pPr>
        <w:spacing w:after="160" w:line="259" w:lineRule="auto"/>
      </w:pPr>
    </w:p>
    <w:p w:rsidR="00A0395E" w:rsidRDefault="00A0395E" w:rsidP="00A0395E">
      <w:pPr>
        <w:suppressAutoHyphens/>
        <w:spacing w:after="0" w:line="240" w:lineRule="auto"/>
      </w:pPr>
      <w:r>
        <w:lastRenderedPageBreak/>
        <w:t>Q. List several advantages of a shared L2 cache among cores in multicore system compared to separate dedicated L2 cashes for each core?</w:t>
      </w:r>
    </w:p>
    <w:p w:rsidR="00A0395E" w:rsidRDefault="00A0395E" w:rsidP="00A31EF3">
      <w:pPr>
        <w:spacing w:after="160" w:line="259" w:lineRule="auto"/>
      </w:pPr>
    </w:p>
    <w:p w:rsidR="00553C79" w:rsidRDefault="00DA7785" w:rsidP="00553C79">
      <w:r>
        <w:t>Q</w:t>
      </w:r>
      <w:r w:rsidR="00553C79">
        <w:t xml:space="preserve">. </w:t>
      </w:r>
      <w:r w:rsidR="00553C79" w:rsidRPr="00900113">
        <w:t xml:space="preserve">What is </w:t>
      </w:r>
      <w:proofErr w:type="spellStart"/>
      <w:r w:rsidR="00553C79" w:rsidRPr="00900113">
        <w:t>prefetch</w:t>
      </w:r>
      <w:proofErr w:type="spellEnd"/>
      <w:r w:rsidR="00553C79" w:rsidRPr="00900113">
        <w:t xml:space="preserve"> degree?</w:t>
      </w:r>
    </w:p>
    <w:p w:rsidR="00553C79" w:rsidRDefault="00553C79" w:rsidP="003F0767">
      <w:pPr>
        <w:pStyle w:val="ListParagraph"/>
        <w:numPr>
          <w:ilvl w:val="0"/>
          <w:numId w:val="33"/>
        </w:numPr>
        <w:spacing w:after="160" w:line="259" w:lineRule="auto"/>
      </w:pPr>
      <w:r w:rsidRPr="00900113">
        <w:t xml:space="preserve">The number of blocks that are </w:t>
      </w:r>
      <w:proofErr w:type="spellStart"/>
      <w:r w:rsidRPr="00900113">
        <w:t>prefetched</w:t>
      </w:r>
      <w:proofErr w:type="spellEnd"/>
    </w:p>
    <w:p w:rsidR="00553C79" w:rsidRDefault="00553C79" w:rsidP="003F0767">
      <w:pPr>
        <w:pStyle w:val="ListParagraph"/>
        <w:numPr>
          <w:ilvl w:val="0"/>
          <w:numId w:val="33"/>
        </w:numPr>
        <w:spacing w:after="160" w:line="259" w:lineRule="auto"/>
      </w:pPr>
      <w:r w:rsidRPr="00C20C4B">
        <w:t>The number of hardware units for prefetching</w:t>
      </w:r>
    </w:p>
    <w:p w:rsidR="00A31EF3" w:rsidRPr="00DA7785" w:rsidRDefault="00553C79" w:rsidP="003F0767">
      <w:pPr>
        <w:pStyle w:val="ListParagraph"/>
        <w:numPr>
          <w:ilvl w:val="0"/>
          <w:numId w:val="33"/>
        </w:numPr>
        <w:spacing w:after="160" w:line="259" w:lineRule="auto"/>
      </w:pPr>
      <w:r w:rsidRPr="00C20C4B">
        <w:t>The number of instruction caches</w:t>
      </w:r>
    </w:p>
    <w:p w:rsidR="00C52D84" w:rsidRDefault="00C52D84" w:rsidP="00B56EC0">
      <w:pPr>
        <w:spacing w:after="0" w:line="240" w:lineRule="auto"/>
        <w:rPr>
          <w:rFonts w:ascii="Calibri" w:eastAsia="Times New Roman" w:hAnsi="Calibri" w:cs="Times New Roman"/>
          <w:lang w:eastAsia="en-CA"/>
        </w:rPr>
      </w:pPr>
    </w:p>
    <w:p w:rsidR="00506C70" w:rsidRDefault="00506C70" w:rsidP="00506C70">
      <w:pPr>
        <w:jc w:val="both"/>
      </w:pPr>
      <w:r>
        <w:t>Q. Consider a machine with a byte addressable main memory of 2</w:t>
      </w:r>
      <w:r>
        <w:rPr>
          <w:vertAlign w:val="superscript"/>
        </w:rPr>
        <w:t>16</w:t>
      </w:r>
      <w:r>
        <w:t xml:space="preserve"> bytes and a block size of 8 bytes. Assume that a direct mapped cache consisting of 32 lines is used with this machine. </w:t>
      </w:r>
    </w:p>
    <w:p w:rsidR="00506C70" w:rsidRDefault="00506C70" w:rsidP="003F0767">
      <w:pPr>
        <w:pStyle w:val="ListParagraph"/>
        <w:numPr>
          <w:ilvl w:val="0"/>
          <w:numId w:val="36"/>
        </w:numPr>
        <w:spacing w:after="160" w:line="259" w:lineRule="auto"/>
        <w:jc w:val="both"/>
      </w:pPr>
      <w:r>
        <w:t>How is a 16 bit memory address divided into tag, line number and byte number?</w:t>
      </w:r>
    </w:p>
    <w:p w:rsidR="00506C70" w:rsidRDefault="00506C70" w:rsidP="00506C70">
      <w:pPr>
        <w:ind w:left="360"/>
        <w:jc w:val="both"/>
      </w:pPr>
    </w:p>
    <w:p w:rsidR="00506C70" w:rsidRDefault="00506C70" w:rsidP="003F0767">
      <w:pPr>
        <w:pStyle w:val="ListParagraph"/>
        <w:numPr>
          <w:ilvl w:val="0"/>
          <w:numId w:val="36"/>
        </w:numPr>
        <w:spacing w:after="160" w:line="259" w:lineRule="auto"/>
        <w:jc w:val="both"/>
      </w:pPr>
      <w:r>
        <w:t>Into what line would bytes with each of the following addresses be stored?</w:t>
      </w:r>
    </w:p>
    <w:p w:rsidR="00506C70" w:rsidRDefault="00506C70" w:rsidP="00506C70">
      <w:pPr>
        <w:pStyle w:val="ListParagraph"/>
        <w:jc w:val="both"/>
      </w:pPr>
      <w:r>
        <w:t>0001 0001 0001 1011</w:t>
      </w:r>
    </w:p>
    <w:p w:rsidR="00506C70" w:rsidRDefault="00506C70" w:rsidP="00506C70">
      <w:pPr>
        <w:pStyle w:val="ListParagraph"/>
        <w:jc w:val="both"/>
      </w:pPr>
      <w:r>
        <w:t>1100 0011 0011 0100</w:t>
      </w:r>
    </w:p>
    <w:p w:rsidR="00506C70" w:rsidRDefault="00506C70" w:rsidP="00506C70">
      <w:pPr>
        <w:pStyle w:val="ListParagraph"/>
        <w:jc w:val="both"/>
      </w:pPr>
      <w:r>
        <w:t>1101 0000 0001 1101</w:t>
      </w:r>
    </w:p>
    <w:p w:rsidR="00506C70" w:rsidRDefault="00506C70" w:rsidP="00506C70">
      <w:pPr>
        <w:pStyle w:val="ListParagraph"/>
        <w:jc w:val="both"/>
      </w:pPr>
      <w:r>
        <w:t>1010 1010 1010 1010</w:t>
      </w:r>
    </w:p>
    <w:p w:rsidR="00506C70" w:rsidRDefault="00506C70" w:rsidP="00506C70">
      <w:pPr>
        <w:pStyle w:val="ListParagraph"/>
        <w:jc w:val="both"/>
      </w:pPr>
    </w:p>
    <w:p w:rsidR="00506C70" w:rsidRDefault="00506C70" w:rsidP="003F0767">
      <w:pPr>
        <w:pStyle w:val="ListParagraph"/>
        <w:numPr>
          <w:ilvl w:val="0"/>
          <w:numId w:val="36"/>
        </w:numPr>
        <w:spacing w:after="160" w:line="259" w:lineRule="auto"/>
        <w:jc w:val="both"/>
      </w:pPr>
      <w:r>
        <w:t>Suppose the byte address 0001 1010 0001 1010 is stored in the cache. What are the addresses of the other bytes stored along with it?</w:t>
      </w:r>
    </w:p>
    <w:p w:rsidR="00506C70" w:rsidRDefault="00506C70" w:rsidP="00506C70">
      <w:pPr>
        <w:pStyle w:val="ListParagraph"/>
        <w:jc w:val="both"/>
      </w:pPr>
    </w:p>
    <w:p w:rsidR="00506C70" w:rsidRDefault="00506C70" w:rsidP="00506C70">
      <w:pPr>
        <w:pStyle w:val="ListParagraph"/>
        <w:jc w:val="both"/>
      </w:pPr>
    </w:p>
    <w:p w:rsidR="00506C70" w:rsidRDefault="00506C70" w:rsidP="003F0767">
      <w:pPr>
        <w:pStyle w:val="ListParagraph"/>
        <w:numPr>
          <w:ilvl w:val="0"/>
          <w:numId w:val="36"/>
        </w:numPr>
        <w:spacing w:after="160" w:line="259" w:lineRule="auto"/>
        <w:jc w:val="both"/>
      </w:pPr>
      <w:r>
        <w:t>How many total bytes of memory can be stored in the cache?</w:t>
      </w:r>
    </w:p>
    <w:p w:rsidR="00506C70" w:rsidRDefault="00506C70" w:rsidP="00506C70">
      <w:pPr>
        <w:jc w:val="both"/>
      </w:pPr>
    </w:p>
    <w:p w:rsidR="00506C70" w:rsidRDefault="00506C70" w:rsidP="003F0767">
      <w:pPr>
        <w:pStyle w:val="ListParagraph"/>
        <w:numPr>
          <w:ilvl w:val="0"/>
          <w:numId w:val="36"/>
        </w:numPr>
        <w:spacing w:after="160" w:line="259" w:lineRule="auto"/>
        <w:jc w:val="both"/>
      </w:pPr>
      <w:r>
        <w:t xml:space="preserve">Why </w:t>
      </w:r>
      <w:proofErr w:type="gramStart"/>
      <w:r w:rsidR="00FC585D">
        <w:t xml:space="preserve">is </w:t>
      </w:r>
      <w:r>
        <w:t>the tag</w:t>
      </w:r>
      <w:proofErr w:type="gramEnd"/>
      <w:r>
        <w:t xml:space="preserve"> also stored in the cache?</w:t>
      </w:r>
    </w:p>
    <w:p w:rsidR="0024396A" w:rsidRDefault="0024396A" w:rsidP="0024396A">
      <w:pPr>
        <w:pStyle w:val="ListParagraph"/>
      </w:pPr>
    </w:p>
    <w:p w:rsidR="0024396A" w:rsidRPr="0024396A" w:rsidRDefault="0024396A" w:rsidP="0024396A">
      <w:pPr>
        <w:spacing w:after="160" w:line="259" w:lineRule="auto"/>
        <w:jc w:val="both"/>
      </w:pPr>
      <w:r>
        <w:t xml:space="preserve">Q. </w:t>
      </w:r>
      <w:r w:rsidRPr="0024396A">
        <w:t xml:space="preserve">Why would we need a write-back buffer in case of block replacement? Does this cause a problem with sequential consistency? How is that problem addressed? </w:t>
      </w:r>
    </w:p>
    <w:p w:rsidR="000C5B94" w:rsidRDefault="00035FAC" w:rsidP="00035FAC">
      <w:pPr>
        <w:spacing w:after="160" w:line="259" w:lineRule="auto"/>
        <w:jc w:val="both"/>
      </w:pPr>
      <w:r>
        <w:t xml:space="preserve">Q. </w:t>
      </w:r>
      <w:r w:rsidR="00E3669C" w:rsidRPr="00035FAC">
        <w:t xml:space="preserve">Consider a parallel multiprocessing system on chip in which processors have 2 levels of caches (L1 and L2). Caches are inclusive. A snooping invalidate cache coherence protocol is used. Is L1 or L2 cache controller responsible for enforcing coherence within the </w:t>
      </w:r>
      <w:proofErr w:type="gramStart"/>
      <w:r w:rsidR="00E3669C" w:rsidRPr="00035FAC">
        <w:t>chip.</w:t>
      </w:r>
      <w:proofErr w:type="gramEnd"/>
      <w:r w:rsidR="00E3669C" w:rsidRPr="00035FAC">
        <w:t xml:space="preserve"> Why? </w:t>
      </w:r>
    </w:p>
    <w:p w:rsidR="000C5B94" w:rsidRPr="00035FAC" w:rsidRDefault="00E3669C" w:rsidP="003F0767">
      <w:pPr>
        <w:numPr>
          <w:ilvl w:val="0"/>
          <w:numId w:val="44"/>
        </w:numPr>
        <w:spacing w:after="160" w:line="259" w:lineRule="auto"/>
        <w:jc w:val="both"/>
      </w:pPr>
      <w:r w:rsidRPr="00035FAC">
        <w:t xml:space="preserve">Let’s assume now that cashes are non-inclusive i.e. the data might be read from the memory directly to L1 cache. How would cache coherence be maintained in this case? </w:t>
      </w:r>
    </w:p>
    <w:p w:rsidR="00035FAC" w:rsidRPr="00035FAC" w:rsidRDefault="00035FAC" w:rsidP="00035FAC">
      <w:pPr>
        <w:spacing w:after="160" w:line="259" w:lineRule="auto"/>
        <w:jc w:val="both"/>
      </w:pPr>
    </w:p>
    <w:p w:rsidR="002C65DA" w:rsidRDefault="002C65DA" w:rsidP="002C65DA">
      <w:pPr>
        <w:spacing w:after="160" w:line="259" w:lineRule="auto"/>
        <w:jc w:val="both"/>
      </w:pPr>
      <w:r>
        <w:t xml:space="preserve">Q. </w:t>
      </w:r>
      <w:r w:rsidRPr="002C65DA">
        <w:t>In a dynamic Non-Uniform Cache NUCA cache (multi/</w:t>
      </w:r>
      <w:proofErr w:type="spellStart"/>
      <w:r w:rsidRPr="002C65DA">
        <w:t>manycore</w:t>
      </w:r>
      <w:proofErr w:type="spellEnd"/>
      <w:r w:rsidRPr="002C65DA">
        <w:t xml:space="preserve"> with distributed L2 cache), a block can be placed in one of many different physical banks. Hence, finding the block is a non-trivial problem. Please suggest some efficient ways to find the block.</w:t>
      </w:r>
    </w:p>
    <w:p w:rsidR="00DA6B84" w:rsidRPr="002C65DA" w:rsidRDefault="00DA6B84" w:rsidP="002C65DA">
      <w:pPr>
        <w:spacing w:after="160" w:line="259" w:lineRule="auto"/>
        <w:jc w:val="both"/>
      </w:pPr>
    </w:p>
    <w:p w:rsidR="00DA6B84" w:rsidRDefault="00DA6B84" w:rsidP="00DA6B84">
      <w:pPr>
        <w:autoSpaceDE w:val="0"/>
        <w:autoSpaceDN w:val="0"/>
        <w:adjustRightInd w:val="0"/>
        <w:rPr>
          <w:rFonts w:eastAsia="Batang"/>
          <w:lang w:eastAsia="ko-KR"/>
        </w:rPr>
      </w:pPr>
      <w:r>
        <w:rPr>
          <w:rFonts w:eastAsia="Batang"/>
          <w:lang w:eastAsia="ko-KR"/>
        </w:rPr>
        <w:lastRenderedPageBreak/>
        <w:t>Q. Put in the right order the following memory hierarchy: 1 backup tape, 2 cache, 3 hard disk, 4 main memory, 5 CPU Registers.</w:t>
      </w:r>
    </w:p>
    <w:p w:rsidR="00DA6B84" w:rsidRDefault="00DA6B84" w:rsidP="00DA6B84">
      <w:pPr>
        <w:autoSpaceDE w:val="0"/>
        <w:autoSpaceDN w:val="0"/>
        <w:adjustRightInd w:val="0"/>
        <w:ind w:firstLine="720"/>
        <w:rPr>
          <w:rFonts w:eastAsia="Batang"/>
          <w:lang w:eastAsia="ko-KR"/>
        </w:rPr>
      </w:pPr>
      <w:r>
        <w:rPr>
          <w:rFonts w:eastAsia="Batang"/>
          <w:lang w:eastAsia="ko-KR"/>
        </w:rPr>
        <w:t>a) 5-2-4-3-1</w:t>
      </w:r>
    </w:p>
    <w:p w:rsidR="00DA6B84" w:rsidRDefault="00DA6B84" w:rsidP="00DA6B84">
      <w:pPr>
        <w:autoSpaceDE w:val="0"/>
        <w:autoSpaceDN w:val="0"/>
        <w:adjustRightInd w:val="0"/>
        <w:ind w:firstLine="720"/>
        <w:rPr>
          <w:rFonts w:eastAsia="Batang"/>
          <w:lang w:eastAsia="ko-KR"/>
        </w:rPr>
      </w:pPr>
      <w:r>
        <w:rPr>
          <w:rFonts w:eastAsia="Batang"/>
          <w:lang w:eastAsia="ko-KR"/>
        </w:rPr>
        <w:t>b) 5-4-2-3-1</w:t>
      </w:r>
    </w:p>
    <w:p w:rsidR="00DA6B84" w:rsidRDefault="00DA6B84" w:rsidP="003F0767">
      <w:pPr>
        <w:numPr>
          <w:ilvl w:val="0"/>
          <w:numId w:val="49"/>
        </w:numPr>
        <w:tabs>
          <w:tab w:val="clear" w:pos="360"/>
          <w:tab w:val="num" w:pos="1006"/>
        </w:tabs>
        <w:autoSpaceDE w:val="0"/>
        <w:autoSpaceDN w:val="0"/>
        <w:adjustRightInd w:val="0"/>
        <w:spacing w:after="0" w:line="240" w:lineRule="auto"/>
        <w:ind w:left="1006"/>
        <w:rPr>
          <w:rFonts w:eastAsia="Batang"/>
          <w:lang w:eastAsia="ko-KR"/>
        </w:rPr>
      </w:pPr>
      <w:r>
        <w:rPr>
          <w:rFonts w:eastAsia="Batang"/>
          <w:lang w:eastAsia="ko-KR"/>
        </w:rPr>
        <w:t>5-1-3-4-2</w:t>
      </w:r>
    </w:p>
    <w:p w:rsidR="00506C70" w:rsidRDefault="00506C70" w:rsidP="00B56EC0">
      <w:pPr>
        <w:spacing w:after="0" w:line="240" w:lineRule="auto"/>
        <w:rPr>
          <w:rFonts w:ascii="Calibri" w:eastAsia="Times New Roman" w:hAnsi="Calibri" w:cs="Times New Roman"/>
          <w:lang w:eastAsia="en-CA"/>
        </w:rPr>
      </w:pPr>
    </w:p>
    <w:p w:rsidR="00D07DD1" w:rsidRDefault="00D07DD1" w:rsidP="00D07DD1">
      <w:pPr>
        <w:spacing w:after="0" w:line="240" w:lineRule="auto"/>
      </w:pPr>
      <w:r>
        <w:rPr>
          <w:rFonts w:ascii="Calibri" w:eastAsia="Times New Roman" w:hAnsi="Calibri" w:cs="Times New Roman"/>
          <w:lang w:eastAsia="en-CA"/>
        </w:rPr>
        <w:t xml:space="preserve">Q. </w:t>
      </w:r>
      <w:r>
        <w:t>Registers can be considered as the part of memory hierarchy. We load variables to the registers, modify them and store them back to the memory. Why isn’t coherence a problem with registers as it is with the cache memory?</w:t>
      </w:r>
    </w:p>
    <w:p w:rsidR="00D07DD1" w:rsidRDefault="00D07DD1" w:rsidP="00D07DD1">
      <w:pPr>
        <w:spacing w:after="0" w:line="240" w:lineRule="auto"/>
      </w:pPr>
    </w:p>
    <w:p w:rsidR="004A1F70" w:rsidRPr="007D2308" w:rsidRDefault="004A1F70" w:rsidP="004A1F70">
      <w:pPr>
        <w:spacing w:after="0" w:line="240" w:lineRule="auto"/>
      </w:pPr>
      <w:r>
        <w:t xml:space="preserve">Q. </w:t>
      </w:r>
      <w:r w:rsidRPr="007D2308">
        <w:t>Why does increasing the capacity of the cache tend to increase its hit rate?</w:t>
      </w:r>
    </w:p>
    <w:p w:rsidR="00D07DD1" w:rsidRDefault="00D07DD1" w:rsidP="00D07DD1">
      <w:pPr>
        <w:spacing w:after="0" w:line="240" w:lineRule="auto"/>
      </w:pPr>
    </w:p>
    <w:p w:rsidR="004A1F70" w:rsidRDefault="004A1F70" w:rsidP="00D07DD1">
      <w:pPr>
        <w:spacing w:after="0" w:line="240" w:lineRule="auto"/>
      </w:pPr>
    </w:p>
    <w:p w:rsidR="00CA3016" w:rsidRDefault="00CA3016" w:rsidP="00CA3016">
      <w:pPr>
        <w:spacing w:after="0" w:line="240" w:lineRule="auto"/>
      </w:pPr>
      <w:r w:rsidRPr="00CA3016">
        <w:t>Q.</w:t>
      </w:r>
      <w:r>
        <w:rPr>
          <w:rFonts w:ascii="Calibri" w:eastAsia="Times New Roman" w:hAnsi="Calibri" w:cs="Times New Roman"/>
          <w:lang w:eastAsia="en-CA"/>
        </w:rPr>
        <w:t xml:space="preserve"> </w:t>
      </w:r>
      <w:r w:rsidRPr="006603FE">
        <w:t>Why do we need dirty bit for write-back caches?</w:t>
      </w:r>
    </w:p>
    <w:p w:rsidR="002A693D" w:rsidRDefault="002A693D" w:rsidP="00CA3016">
      <w:pPr>
        <w:spacing w:after="0" w:line="240" w:lineRule="auto"/>
      </w:pPr>
    </w:p>
    <w:p w:rsidR="002A693D" w:rsidRDefault="002A693D" w:rsidP="002A693D">
      <w:pPr>
        <w:spacing w:after="0" w:line="240" w:lineRule="auto"/>
      </w:pPr>
      <w:r>
        <w:t>Q. Consider the system with a processor, primary, secondary cache and the memory. Assume that virtual memory system does not exist. Assume a situation in which the processor attempts to fetch an instruction and a cache miss occurs in both primary and secondary caches. Describe steps needed by the cache controllers to fetch the instruction from the main memory to the processor.</w:t>
      </w:r>
    </w:p>
    <w:p w:rsidR="002A693D" w:rsidRDefault="002A693D" w:rsidP="002A693D">
      <w:pPr>
        <w:spacing w:after="0" w:line="240" w:lineRule="auto"/>
      </w:pPr>
    </w:p>
    <w:p w:rsidR="002A693D" w:rsidRDefault="002A693D" w:rsidP="002A693D">
      <w:pPr>
        <w:spacing w:after="0" w:line="240" w:lineRule="auto"/>
      </w:pPr>
      <w:r>
        <w:t>Q. What is the advantage of having the secondary cache?</w:t>
      </w:r>
    </w:p>
    <w:p w:rsidR="002A693D" w:rsidRDefault="002A693D" w:rsidP="002A693D">
      <w:pPr>
        <w:spacing w:after="0" w:line="240" w:lineRule="auto"/>
      </w:pPr>
    </w:p>
    <w:p w:rsidR="002A693D" w:rsidRDefault="002A693D" w:rsidP="002A693D">
      <w:pPr>
        <w:spacing w:after="0" w:line="240" w:lineRule="auto"/>
      </w:pPr>
    </w:p>
    <w:p w:rsidR="00342CE4" w:rsidRPr="00342CE4" w:rsidRDefault="00342CE4" w:rsidP="00342CE4">
      <w:pPr>
        <w:spacing w:after="0" w:line="240" w:lineRule="auto"/>
        <w:textAlignment w:val="center"/>
        <w:rPr>
          <w:rFonts w:eastAsia="Times New Roman"/>
          <w:lang w:eastAsia="en-CA"/>
        </w:rPr>
      </w:pPr>
      <w:r>
        <w:t xml:space="preserve">Q. </w:t>
      </w:r>
      <w:r w:rsidRPr="00342CE4">
        <w:rPr>
          <w:rFonts w:eastAsia="Times New Roman"/>
          <w:lang w:eastAsia="en-CA"/>
        </w:rPr>
        <w:t>What does LRU strategy mean? For which cache organization is LRU used: direct-mapped, set-associative, or fully associative?</w:t>
      </w:r>
    </w:p>
    <w:p w:rsidR="002A693D" w:rsidRDefault="002A693D" w:rsidP="002A693D">
      <w:pPr>
        <w:spacing w:after="0" w:line="240" w:lineRule="auto"/>
      </w:pPr>
    </w:p>
    <w:p w:rsidR="00342CE4" w:rsidRDefault="00342CE4" w:rsidP="00342CE4">
      <w:pPr>
        <w:tabs>
          <w:tab w:val="left" w:pos="3720"/>
        </w:tabs>
        <w:spacing w:after="0" w:line="240" w:lineRule="auto"/>
      </w:pPr>
      <w:r>
        <w:t>Q. Consider a processing system with a processor, TLB, 2 levels of caches and a memory. Next, consider a moment when the computer is just turned on and all the caches, TLB and memory are empty. Describe set of actions needed to fetch the first instruction to the processor.</w:t>
      </w:r>
    </w:p>
    <w:p w:rsidR="002A693D" w:rsidRDefault="002A693D" w:rsidP="00CA3016">
      <w:pPr>
        <w:spacing w:after="0" w:line="240" w:lineRule="auto"/>
      </w:pPr>
    </w:p>
    <w:p w:rsidR="00342CE4" w:rsidRDefault="008A768E" w:rsidP="00CA3016">
      <w:pPr>
        <w:spacing w:after="0" w:line="240" w:lineRule="auto"/>
      </w:pPr>
      <w:r>
        <w:t>Q. Draw a block diagram of a shared memory system that uses physically distributed memories. How is the data shared in this system? How is data written to or read from distributed memories?</w:t>
      </w:r>
    </w:p>
    <w:p w:rsidR="008A768E" w:rsidRDefault="008A768E" w:rsidP="00CA3016">
      <w:pPr>
        <w:spacing w:after="0" w:line="240" w:lineRule="auto"/>
      </w:pPr>
    </w:p>
    <w:p w:rsidR="008A768E" w:rsidRDefault="008A768E" w:rsidP="00CA3016">
      <w:pPr>
        <w:spacing w:after="0" w:line="240" w:lineRule="auto"/>
      </w:pPr>
    </w:p>
    <w:p w:rsidR="00C351A9" w:rsidRDefault="00C351A9" w:rsidP="00C351A9">
      <w:pPr>
        <w:tabs>
          <w:tab w:val="left" w:pos="3720"/>
        </w:tabs>
        <w:spacing w:after="0" w:line="240" w:lineRule="auto"/>
      </w:pPr>
      <w:r w:rsidRPr="00C351A9">
        <w:t xml:space="preserve">Q. </w:t>
      </w:r>
      <w:r w:rsidRPr="00B0761C">
        <w:t>What communication networks are well suited for broadcasting? How is that used in resolving cache coherence issues?</w:t>
      </w:r>
    </w:p>
    <w:p w:rsidR="00C351A9" w:rsidRDefault="00C351A9" w:rsidP="00C351A9">
      <w:pPr>
        <w:tabs>
          <w:tab w:val="left" w:pos="3720"/>
        </w:tabs>
        <w:spacing w:after="0" w:line="240" w:lineRule="auto"/>
      </w:pPr>
    </w:p>
    <w:p w:rsidR="00C351A9" w:rsidRDefault="00C351A9" w:rsidP="00C351A9">
      <w:pPr>
        <w:tabs>
          <w:tab w:val="left" w:pos="3720"/>
        </w:tabs>
        <w:spacing w:after="0" w:line="240" w:lineRule="auto"/>
      </w:pPr>
      <w:r>
        <w:t xml:space="preserve">Q. </w:t>
      </w:r>
      <w:r w:rsidRPr="00B0761C">
        <w:t xml:space="preserve">Describe the process of loading data a) from </w:t>
      </w:r>
      <w:r>
        <w:t xml:space="preserve">a </w:t>
      </w:r>
      <w:r w:rsidRPr="00B0761C">
        <w:t xml:space="preserve">local and b) from </w:t>
      </w:r>
      <w:r>
        <w:t xml:space="preserve">a </w:t>
      </w:r>
      <w:r w:rsidRPr="00B0761C">
        <w:t>remote memory in case of CC-NUMA architecture?</w:t>
      </w:r>
    </w:p>
    <w:p w:rsidR="00C351A9" w:rsidRDefault="00C351A9" w:rsidP="00C351A9">
      <w:pPr>
        <w:tabs>
          <w:tab w:val="left" w:pos="3720"/>
        </w:tabs>
        <w:spacing w:after="0" w:line="240" w:lineRule="auto"/>
      </w:pPr>
    </w:p>
    <w:p w:rsidR="00217CA0" w:rsidRPr="00806510" w:rsidRDefault="00217CA0" w:rsidP="00217CA0">
      <w:pPr>
        <w:pStyle w:val="NormalWeb"/>
        <w:spacing w:before="0" w:beforeAutospacing="0" w:after="0" w:afterAutospacing="0"/>
        <w:rPr>
          <w:sz w:val="22"/>
          <w:szCs w:val="22"/>
        </w:rPr>
      </w:pPr>
      <w:r w:rsidRPr="00806510">
        <w:rPr>
          <w:sz w:val="22"/>
          <w:szCs w:val="22"/>
        </w:rPr>
        <w:t xml:space="preserve">Q. Why would we need a </w:t>
      </w:r>
      <w:proofErr w:type="spellStart"/>
      <w:r w:rsidRPr="00806510">
        <w:rPr>
          <w:sz w:val="22"/>
          <w:szCs w:val="22"/>
        </w:rPr>
        <w:t>writeback</w:t>
      </w:r>
      <w:proofErr w:type="spellEnd"/>
      <w:r w:rsidRPr="00806510">
        <w:rPr>
          <w:sz w:val="22"/>
          <w:szCs w:val="22"/>
        </w:rPr>
        <w:t xml:space="preserve"> buffer in case of block replacement? Does this cause a problem with sequential consistency? How is that problem addressed?</w:t>
      </w:r>
    </w:p>
    <w:p w:rsidR="00C351A9" w:rsidRPr="00806510" w:rsidRDefault="00C351A9" w:rsidP="00C351A9">
      <w:pPr>
        <w:tabs>
          <w:tab w:val="left" w:pos="3720"/>
        </w:tabs>
        <w:spacing w:after="0" w:line="240" w:lineRule="auto"/>
      </w:pPr>
    </w:p>
    <w:p w:rsidR="00217CA0" w:rsidRPr="00806510" w:rsidRDefault="00217CA0" w:rsidP="00217CA0">
      <w:pPr>
        <w:pStyle w:val="NormalWeb"/>
        <w:spacing w:before="0" w:beforeAutospacing="0" w:after="0" w:afterAutospacing="0"/>
        <w:rPr>
          <w:sz w:val="22"/>
          <w:szCs w:val="22"/>
        </w:rPr>
      </w:pPr>
      <w:r w:rsidRPr="00806510">
        <w:rPr>
          <w:sz w:val="22"/>
          <w:szCs w:val="22"/>
        </w:rPr>
        <w:t>Q. In a dynamic Non-Uniform Cache NUCA cache (multi/</w:t>
      </w:r>
      <w:proofErr w:type="spellStart"/>
      <w:r w:rsidRPr="00806510">
        <w:rPr>
          <w:sz w:val="22"/>
          <w:szCs w:val="22"/>
        </w:rPr>
        <w:t>manycore</w:t>
      </w:r>
      <w:proofErr w:type="spellEnd"/>
      <w:r w:rsidRPr="00806510">
        <w:rPr>
          <w:sz w:val="22"/>
          <w:szCs w:val="22"/>
        </w:rPr>
        <w:t xml:space="preserve"> with distributed L2 cache)</w:t>
      </w:r>
      <w:proofErr w:type="gramStart"/>
      <w:r w:rsidRPr="00806510">
        <w:rPr>
          <w:sz w:val="22"/>
          <w:szCs w:val="22"/>
        </w:rPr>
        <w:t>,</w:t>
      </w:r>
      <w:proofErr w:type="gramEnd"/>
      <w:r w:rsidRPr="00806510">
        <w:rPr>
          <w:sz w:val="22"/>
          <w:szCs w:val="22"/>
        </w:rPr>
        <w:t xml:space="preserve"> a block can be placed in one of many different physical banks. Hence, finding the block is a non-trivial problem. Please suggest some efficient ways to find the block.</w:t>
      </w:r>
    </w:p>
    <w:p w:rsidR="00217CA0" w:rsidRDefault="00217CA0" w:rsidP="00217CA0">
      <w:pPr>
        <w:pStyle w:val="NormalWeb"/>
        <w:spacing w:before="0" w:beforeAutospacing="0" w:after="0" w:afterAutospacing="0"/>
      </w:pPr>
    </w:p>
    <w:p w:rsidR="004F6441" w:rsidRDefault="004F6441" w:rsidP="004F6441">
      <w:pPr>
        <w:pStyle w:val="NoSpacing"/>
      </w:pPr>
      <w:r>
        <w:lastRenderedPageBreak/>
        <w:t xml:space="preserve">Q. Processors used in </w:t>
      </w:r>
      <w:proofErr w:type="spellStart"/>
      <w:r>
        <w:t>Freescale’s</w:t>
      </w:r>
      <w:proofErr w:type="spellEnd"/>
      <w:r>
        <w:t xml:space="preserve"> </w:t>
      </w:r>
      <w:proofErr w:type="spellStart"/>
      <w:r>
        <w:t>QorIQ</w:t>
      </w:r>
      <w:proofErr w:type="spellEnd"/>
      <w:r>
        <w:t xml:space="preserve"> chip have </w:t>
      </w:r>
      <w:r w:rsidRPr="00A80122">
        <w:t xml:space="preserve">256 KB L2 cache </w:t>
      </w:r>
      <w:r>
        <w:t xml:space="preserve">that can be configured also </w:t>
      </w:r>
      <w:r w:rsidRPr="00A80122">
        <w:t>as SRAM and stashing memory</w:t>
      </w:r>
      <w:r>
        <w:t xml:space="preserve">. What would be the advantage of using that memory as a cache, regular memory or stashing </w:t>
      </w:r>
      <w:proofErr w:type="gramStart"/>
      <w:r>
        <w:t>memory.</w:t>
      </w:r>
      <w:proofErr w:type="gramEnd"/>
      <w:r>
        <w:t xml:space="preserve">   Give examples of applications that would benefit from each of these configurations.</w:t>
      </w:r>
    </w:p>
    <w:p w:rsidR="004F6441" w:rsidRDefault="004F6441" w:rsidP="004F6441">
      <w:pPr>
        <w:pStyle w:val="NoSpacing"/>
      </w:pPr>
    </w:p>
    <w:p w:rsidR="00D07DD1" w:rsidRDefault="00D07DD1" w:rsidP="00B56EC0">
      <w:pPr>
        <w:spacing w:after="0" w:line="240" w:lineRule="auto"/>
        <w:rPr>
          <w:rFonts w:ascii="Calibri" w:eastAsia="Times New Roman" w:hAnsi="Calibri" w:cs="Times New Roman"/>
          <w:lang w:eastAsia="en-CA"/>
        </w:rPr>
      </w:pPr>
    </w:p>
    <w:p w:rsidR="00B56EC0" w:rsidRPr="00B56EC0" w:rsidRDefault="00B56EC0" w:rsidP="00C52AC5">
      <w:pPr>
        <w:pStyle w:val="Heading2"/>
        <w:rPr>
          <w:rFonts w:eastAsia="Times New Roman"/>
          <w:lang w:eastAsia="en-CA"/>
        </w:rPr>
      </w:pPr>
      <w:bookmarkStart w:id="12" w:name="_Toc373624399"/>
      <w:r w:rsidRPr="00B56EC0">
        <w:rPr>
          <w:rFonts w:eastAsia="Times New Roman"/>
          <w:lang w:eastAsia="en-CA"/>
        </w:rPr>
        <w:t>Problems</w:t>
      </w:r>
      <w:bookmarkEnd w:id="12"/>
      <w:r w:rsidRPr="003A751A">
        <w:rPr>
          <w:rFonts w:eastAsia="Times New Roman"/>
          <w:lang w:eastAsia="en-CA"/>
        </w:rPr>
        <w:t> </w:t>
      </w:r>
    </w:p>
    <w:p w:rsidR="00AA7B0D" w:rsidRPr="00900113" w:rsidRDefault="00AA7B0D" w:rsidP="00AA7B0D">
      <w:r>
        <w:t xml:space="preserve">Q. </w:t>
      </w:r>
      <w:r w:rsidRPr="00900113">
        <w:t>The sequence of 10 byte accesses for a direct-mapped cache with 4 blocks of 4 bytes is shown below. Accesses number 8, 9 and 10 will result in the following sequence of hits/misses:</w:t>
      </w:r>
    </w:p>
    <w:tbl>
      <w:tblPr>
        <w:tblW w:w="2610" w:type="dxa"/>
        <w:tblCellSpacing w:w="0" w:type="dxa"/>
        <w:shd w:val="clear" w:color="auto" w:fill="F4F4F4"/>
        <w:tblCellMar>
          <w:left w:w="0" w:type="dxa"/>
          <w:right w:w="0" w:type="dxa"/>
        </w:tblCellMar>
        <w:tblLook w:val="04A0" w:firstRow="1" w:lastRow="0" w:firstColumn="1" w:lastColumn="0" w:noHBand="0" w:noVBand="1"/>
      </w:tblPr>
      <w:tblGrid>
        <w:gridCol w:w="896"/>
        <w:gridCol w:w="896"/>
        <w:gridCol w:w="818"/>
      </w:tblGrid>
      <w:tr w:rsidR="00AA7B0D" w:rsidRPr="00900113" w:rsidTr="002D6C63">
        <w:trPr>
          <w:trHeight w:val="195"/>
          <w:tblCellSpacing w:w="0" w:type="dxa"/>
        </w:trPr>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b/>
                <w:bCs/>
                <w:color w:val="000000"/>
                <w:sz w:val="20"/>
                <w:szCs w:val="20"/>
                <w:lang w:eastAsia="en-CA"/>
              </w:rPr>
              <w:t> </w:t>
            </w:r>
          </w:p>
        </w:tc>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b/>
                <w:bCs/>
                <w:color w:val="000000"/>
                <w:sz w:val="20"/>
                <w:szCs w:val="20"/>
                <w:lang w:eastAsia="en-CA"/>
              </w:rPr>
              <w:t>Address (binary)</w:t>
            </w:r>
          </w:p>
        </w:tc>
        <w:tc>
          <w:tcPr>
            <w:tcW w:w="816"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b/>
                <w:bCs/>
                <w:color w:val="000000"/>
                <w:sz w:val="20"/>
                <w:szCs w:val="20"/>
                <w:lang w:eastAsia="en-CA"/>
              </w:rPr>
              <w:t>Hit/Miss</w:t>
            </w:r>
          </w:p>
        </w:tc>
      </w:tr>
      <w:tr w:rsidR="00AA7B0D" w:rsidRPr="00900113" w:rsidTr="002D6C63">
        <w:trPr>
          <w:trHeight w:val="195"/>
          <w:tblCellSpacing w:w="0" w:type="dxa"/>
        </w:trPr>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1.</w:t>
            </w:r>
          </w:p>
        </w:tc>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110001</w:t>
            </w:r>
          </w:p>
        </w:tc>
        <w:tc>
          <w:tcPr>
            <w:tcW w:w="816"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Miss</w:t>
            </w:r>
          </w:p>
        </w:tc>
      </w:tr>
      <w:tr w:rsidR="00AA7B0D" w:rsidRPr="00900113" w:rsidTr="002D6C63">
        <w:trPr>
          <w:trHeight w:val="195"/>
          <w:tblCellSpacing w:w="0" w:type="dxa"/>
        </w:trPr>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Arial"/>
                <w:color w:val="000000"/>
                <w:sz w:val="20"/>
                <w:szCs w:val="20"/>
                <w:lang w:eastAsia="en-CA"/>
              </w:rPr>
            </w:pPr>
            <w:r w:rsidRPr="00900113">
              <w:rPr>
                <w:rFonts w:ascii="inherit" w:eastAsia="Times New Roman" w:hAnsi="inherit" w:cs="Arial"/>
                <w:color w:val="000000"/>
                <w:sz w:val="20"/>
                <w:szCs w:val="20"/>
                <w:lang w:eastAsia="en-CA"/>
              </w:rPr>
              <w:t>2.</w:t>
            </w:r>
          </w:p>
        </w:tc>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100111</w:t>
            </w:r>
          </w:p>
        </w:tc>
        <w:tc>
          <w:tcPr>
            <w:tcW w:w="816"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Arial"/>
                <w:color w:val="000000"/>
                <w:sz w:val="20"/>
                <w:szCs w:val="20"/>
                <w:lang w:eastAsia="en-CA"/>
              </w:rPr>
            </w:pPr>
            <w:r w:rsidRPr="00900113">
              <w:rPr>
                <w:rFonts w:ascii="inherit" w:eastAsia="Times New Roman" w:hAnsi="inherit" w:cs="Arial"/>
                <w:color w:val="000000"/>
                <w:sz w:val="20"/>
                <w:szCs w:val="20"/>
                <w:lang w:eastAsia="en-CA"/>
              </w:rPr>
              <w:t> </w:t>
            </w:r>
          </w:p>
        </w:tc>
      </w:tr>
      <w:tr w:rsidR="00AA7B0D" w:rsidRPr="00900113" w:rsidTr="002D6C63">
        <w:trPr>
          <w:trHeight w:val="195"/>
          <w:tblCellSpacing w:w="0" w:type="dxa"/>
        </w:trPr>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240" w:line="240" w:lineRule="auto"/>
              <w:rPr>
                <w:rFonts w:ascii="inherit" w:eastAsia="Times New Roman" w:hAnsi="inherit" w:cs="Arial"/>
                <w:color w:val="000000"/>
                <w:sz w:val="20"/>
                <w:szCs w:val="20"/>
                <w:lang w:eastAsia="en-CA"/>
              </w:rPr>
            </w:pPr>
            <w:r w:rsidRPr="00900113">
              <w:rPr>
                <w:rFonts w:ascii="inherit" w:eastAsia="Times New Roman" w:hAnsi="inherit" w:cs="Arial"/>
                <w:color w:val="000000"/>
                <w:sz w:val="20"/>
                <w:szCs w:val="20"/>
                <w:lang w:eastAsia="en-CA"/>
              </w:rPr>
              <w:t> 3.</w:t>
            </w:r>
          </w:p>
        </w:tc>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001111</w:t>
            </w:r>
          </w:p>
        </w:tc>
        <w:tc>
          <w:tcPr>
            <w:tcW w:w="816"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Arial"/>
                <w:color w:val="000000"/>
                <w:sz w:val="20"/>
                <w:szCs w:val="20"/>
                <w:lang w:eastAsia="en-CA"/>
              </w:rPr>
            </w:pPr>
            <w:r w:rsidRPr="00900113">
              <w:rPr>
                <w:rFonts w:ascii="inherit" w:eastAsia="Times New Roman" w:hAnsi="inherit" w:cs="Arial"/>
                <w:color w:val="000000"/>
                <w:sz w:val="20"/>
                <w:szCs w:val="20"/>
                <w:lang w:eastAsia="en-CA"/>
              </w:rPr>
              <w:t> </w:t>
            </w:r>
          </w:p>
        </w:tc>
      </w:tr>
      <w:tr w:rsidR="00AA7B0D" w:rsidRPr="00900113" w:rsidTr="002D6C63">
        <w:trPr>
          <w:trHeight w:val="195"/>
          <w:tblCellSpacing w:w="0" w:type="dxa"/>
        </w:trPr>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240" w:line="240" w:lineRule="auto"/>
              <w:rPr>
                <w:rFonts w:ascii="inherit" w:eastAsia="Times New Roman" w:hAnsi="inherit" w:cs="Arial"/>
                <w:color w:val="000000"/>
                <w:sz w:val="20"/>
                <w:szCs w:val="20"/>
                <w:lang w:eastAsia="en-CA"/>
              </w:rPr>
            </w:pPr>
            <w:r w:rsidRPr="00900113">
              <w:rPr>
                <w:rFonts w:ascii="inherit" w:eastAsia="Times New Roman" w:hAnsi="inherit" w:cs="Arial"/>
                <w:color w:val="000000"/>
                <w:sz w:val="20"/>
                <w:szCs w:val="20"/>
                <w:lang w:eastAsia="en-CA"/>
              </w:rPr>
              <w:t> 4.</w:t>
            </w:r>
          </w:p>
        </w:tc>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001100</w:t>
            </w:r>
          </w:p>
        </w:tc>
        <w:tc>
          <w:tcPr>
            <w:tcW w:w="816"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 </w:t>
            </w:r>
          </w:p>
        </w:tc>
      </w:tr>
      <w:tr w:rsidR="00AA7B0D" w:rsidRPr="00900113" w:rsidTr="002D6C63">
        <w:trPr>
          <w:trHeight w:val="195"/>
          <w:tblCellSpacing w:w="0" w:type="dxa"/>
        </w:trPr>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240" w:line="240" w:lineRule="auto"/>
              <w:rPr>
                <w:rFonts w:ascii="inherit" w:eastAsia="Times New Roman" w:hAnsi="inherit" w:cs="Arial"/>
                <w:color w:val="000000"/>
                <w:sz w:val="20"/>
                <w:szCs w:val="20"/>
                <w:lang w:eastAsia="en-CA"/>
              </w:rPr>
            </w:pPr>
            <w:r w:rsidRPr="00900113">
              <w:rPr>
                <w:rFonts w:ascii="inherit" w:eastAsia="Times New Roman" w:hAnsi="inherit" w:cs="Arial"/>
                <w:color w:val="000000"/>
                <w:sz w:val="20"/>
                <w:szCs w:val="20"/>
                <w:lang w:eastAsia="en-CA"/>
              </w:rPr>
              <w:t> 5.</w:t>
            </w:r>
          </w:p>
        </w:tc>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010001</w:t>
            </w:r>
          </w:p>
        </w:tc>
        <w:tc>
          <w:tcPr>
            <w:tcW w:w="816"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Arial"/>
                <w:color w:val="000000"/>
                <w:sz w:val="20"/>
                <w:szCs w:val="20"/>
                <w:lang w:eastAsia="en-CA"/>
              </w:rPr>
            </w:pPr>
            <w:r w:rsidRPr="00900113">
              <w:rPr>
                <w:rFonts w:ascii="inherit" w:eastAsia="Times New Roman" w:hAnsi="inherit" w:cs="Arial"/>
                <w:color w:val="000000"/>
                <w:sz w:val="20"/>
                <w:szCs w:val="20"/>
                <w:lang w:eastAsia="en-CA"/>
              </w:rPr>
              <w:t> </w:t>
            </w:r>
          </w:p>
        </w:tc>
      </w:tr>
      <w:tr w:rsidR="00AA7B0D" w:rsidRPr="00900113" w:rsidTr="002D6C63">
        <w:trPr>
          <w:trHeight w:val="195"/>
          <w:tblCellSpacing w:w="0" w:type="dxa"/>
        </w:trPr>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240" w:line="240" w:lineRule="auto"/>
              <w:rPr>
                <w:rFonts w:ascii="inherit" w:eastAsia="Times New Roman" w:hAnsi="inherit" w:cs="Arial"/>
                <w:color w:val="000000"/>
                <w:sz w:val="20"/>
                <w:szCs w:val="20"/>
                <w:lang w:eastAsia="en-CA"/>
              </w:rPr>
            </w:pPr>
            <w:r w:rsidRPr="00900113">
              <w:rPr>
                <w:rFonts w:ascii="inherit" w:eastAsia="Times New Roman" w:hAnsi="inherit" w:cs="Arial"/>
                <w:color w:val="000000"/>
                <w:sz w:val="20"/>
                <w:szCs w:val="20"/>
                <w:lang w:eastAsia="en-CA"/>
              </w:rPr>
              <w:t> 6.</w:t>
            </w:r>
          </w:p>
        </w:tc>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110010</w:t>
            </w:r>
          </w:p>
        </w:tc>
        <w:tc>
          <w:tcPr>
            <w:tcW w:w="816"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 </w:t>
            </w:r>
          </w:p>
        </w:tc>
      </w:tr>
      <w:tr w:rsidR="00AA7B0D" w:rsidRPr="00900113" w:rsidTr="002D6C63">
        <w:trPr>
          <w:trHeight w:val="195"/>
          <w:tblCellSpacing w:w="0" w:type="dxa"/>
        </w:trPr>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240" w:line="240" w:lineRule="auto"/>
              <w:rPr>
                <w:rFonts w:ascii="inherit" w:eastAsia="Times New Roman" w:hAnsi="inherit" w:cs="Arial"/>
                <w:color w:val="000000"/>
                <w:sz w:val="20"/>
                <w:szCs w:val="20"/>
                <w:lang w:eastAsia="en-CA"/>
              </w:rPr>
            </w:pPr>
            <w:r w:rsidRPr="00900113">
              <w:rPr>
                <w:rFonts w:ascii="inherit" w:eastAsia="Times New Roman" w:hAnsi="inherit" w:cs="Arial"/>
                <w:color w:val="000000"/>
                <w:sz w:val="20"/>
                <w:szCs w:val="20"/>
                <w:lang w:eastAsia="en-CA"/>
              </w:rPr>
              <w:t> 7.</w:t>
            </w:r>
          </w:p>
        </w:tc>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100101</w:t>
            </w:r>
          </w:p>
        </w:tc>
        <w:tc>
          <w:tcPr>
            <w:tcW w:w="816"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 </w:t>
            </w:r>
          </w:p>
        </w:tc>
      </w:tr>
      <w:tr w:rsidR="00AA7B0D" w:rsidRPr="00900113" w:rsidTr="002D6C63">
        <w:trPr>
          <w:trHeight w:val="195"/>
          <w:tblCellSpacing w:w="0" w:type="dxa"/>
        </w:trPr>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240" w:line="240" w:lineRule="auto"/>
              <w:rPr>
                <w:rFonts w:ascii="inherit" w:eastAsia="Times New Roman" w:hAnsi="inherit" w:cs="Arial"/>
                <w:color w:val="000000"/>
                <w:sz w:val="20"/>
                <w:szCs w:val="20"/>
                <w:lang w:eastAsia="en-CA"/>
              </w:rPr>
            </w:pPr>
            <w:r w:rsidRPr="00900113">
              <w:rPr>
                <w:rFonts w:ascii="inherit" w:eastAsia="Times New Roman" w:hAnsi="inherit" w:cs="Arial"/>
                <w:color w:val="000000"/>
                <w:sz w:val="20"/>
                <w:szCs w:val="20"/>
                <w:lang w:eastAsia="en-CA"/>
              </w:rPr>
              <w:t> 8.</w:t>
            </w:r>
          </w:p>
        </w:tc>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001110</w:t>
            </w:r>
          </w:p>
        </w:tc>
        <w:tc>
          <w:tcPr>
            <w:tcW w:w="816"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 </w:t>
            </w:r>
          </w:p>
        </w:tc>
      </w:tr>
      <w:tr w:rsidR="00AA7B0D" w:rsidRPr="00900113" w:rsidTr="002D6C63">
        <w:trPr>
          <w:trHeight w:val="195"/>
          <w:tblCellSpacing w:w="0" w:type="dxa"/>
        </w:trPr>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240" w:line="240" w:lineRule="auto"/>
              <w:rPr>
                <w:rFonts w:ascii="inherit" w:eastAsia="Times New Roman" w:hAnsi="inherit" w:cs="Arial"/>
                <w:color w:val="000000"/>
                <w:sz w:val="20"/>
                <w:szCs w:val="20"/>
                <w:lang w:eastAsia="en-CA"/>
              </w:rPr>
            </w:pPr>
            <w:r w:rsidRPr="00900113">
              <w:rPr>
                <w:rFonts w:ascii="inherit" w:eastAsia="Times New Roman" w:hAnsi="inherit" w:cs="Arial"/>
                <w:color w:val="000000"/>
                <w:sz w:val="20"/>
                <w:szCs w:val="20"/>
                <w:lang w:eastAsia="en-CA"/>
              </w:rPr>
              <w:t> 9.</w:t>
            </w:r>
          </w:p>
        </w:tc>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100001</w:t>
            </w:r>
          </w:p>
        </w:tc>
        <w:tc>
          <w:tcPr>
            <w:tcW w:w="816"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 </w:t>
            </w:r>
          </w:p>
        </w:tc>
      </w:tr>
      <w:tr w:rsidR="00AA7B0D" w:rsidRPr="00900113" w:rsidTr="002D6C63">
        <w:trPr>
          <w:trHeight w:val="195"/>
          <w:tblCellSpacing w:w="0" w:type="dxa"/>
        </w:trPr>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240" w:line="240" w:lineRule="auto"/>
              <w:rPr>
                <w:rFonts w:ascii="inherit" w:eastAsia="Times New Roman" w:hAnsi="inherit" w:cs="Arial"/>
                <w:color w:val="000000"/>
                <w:sz w:val="20"/>
                <w:szCs w:val="20"/>
                <w:lang w:eastAsia="en-CA"/>
              </w:rPr>
            </w:pPr>
            <w:r w:rsidRPr="00900113">
              <w:rPr>
                <w:rFonts w:ascii="inherit" w:eastAsia="Times New Roman" w:hAnsi="inherit" w:cs="Arial"/>
                <w:color w:val="000000"/>
                <w:sz w:val="20"/>
                <w:szCs w:val="20"/>
                <w:lang w:eastAsia="en-CA"/>
              </w:rPr>
              <w:t> 10.</w:t>
            </w:r>
          </w:p>
        </w:tc>
        <w:tc>
          <w:tcPr>
            <w:tcW w:w="894"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Times New Roman"/>
                <w:color w:val="000000"/>
                <w:sz w:val="20"/>
                <w:szCs w:val="20"/>
                <w:lang w:eastAsia="en-CA"/>
              </w:rPr>
            </w:pPr>
            <w:r w:rsidRPr="00900113">
              <w:rPr>
                <w:rFonts w:ascii="inherit" w:eastAsia="Times New Roman" w:hAnsi="inherit" w:cs="Times New Roman"/>
                <w:color w:val="000000"/>
                <w:sz w:val="20"/>
                <w:szCs w:val="20"/>
                <w:lang w:eastAsia="en-CA"/>
              </w:rPr>
              <w:t>110101</w:t>
            </w:r>
          </w:p>
        </w:tc>
        <w:tc>
          <w:tcPr>
            <w:tcW w:w="816" w:type="dxa"/>
            <w:tcBorders>
              <w:top w:val="single" w:sz="8" w:space="0" w:color="000000"/>
              <w:left w:val="single" w:sz="8" w:space="0" w:color="000000"/>
              <w:bottom w:val="single" w:sz="8" w:space="0" w:color="000000"/>
              <w:right w:val="single" w:sz="8" w:space="0" w:color="000000"/>
            </w:tcBorders>
            <w:shd w:val="clear" w:color="auto" w:fill="F4F4F4"/>
            <w:hideMark/>
          </w:tcPr>
          <w:p w:rsidR="00AA7B0D" w:rsidRPr="00900113" w:rsidRDefault="00AA7B0D" w:rsidP="002D6C63">
            <w:pPr>
              <w:spacing w:after="0" w:line="240" w:lineRule="auto"/>
              <w:rPr>
                <w:rFonts w:ascii="inherit" w:eastAsia="Times New Roman" w:hAnsi="inherit" w:cs="Arial"/>
                <w:color w:val="000000"/>
                <w:sz w:val="20"/>
                <w:szCs w:val="20"/>
                <w:lang w:eastAsia="en-CA"/>
              </w:rPr>
            </w:pPr>
            <w:r w:rsidRPr="00900113">
              <w:rPr>
                <w:rFonts w:ascii="inherit" w:eastAsia="Times New Roman" w:hAnsi="inherit" w:cs="Arial"/>
                <w:color w:val="000000"/>
                <w:sz w:val="20"/>
                <w:szCs w:val="20"/>
                <w:lang w:eastAsia="en-CA"/>
              </w:rPr>
              <w:t> </w:t>
            </w:r>
          </w:p>
        </w:tc>
      </w:tr>
    </w:tbl>
    <w:p w:rsidR="00AA7B0D" w:rsidRDefault="00AA7B0D" w:rsidP="00AA7B0D"/>
    <w:p w:rsidR="00AA7B0D" w:rsidRDefault="00AA7B0D" w:rsidP="003F0767">
      <w:pPr>
        <w:pStyle w:val="ListParagraph"/>
        <w:numPr>
          <w:ilvl w:val="0"/>
          <w:numId w:val="31"/>
        </w:numPr>
        <w:spacing w:after="160" w:line="259" w:lineRule="auto"/>
      </w:pPr>
      <w:r w:rsidRPr="00E87771">
        <w:t>M, M, M</w:t>
      </w:r>
    </w:p>
    <w:p w:rsidR="00AA7B0D" w:rsidRDefault="00AA7B0D" w:rsidP="003F0767">
      <w:pPr>
        <w:pStyle w:val="ListParagraph"/>
        <w:numPr>
          <w:ilvl w:val="0"/>
          <w:numId w:val="31"/>
        </w:numPr>
        <w:spacing w:after="160" w:line="259" w:lineRule="auto"/>
      </w:pPr>
      <w:r w:rsidRPr="00E87771">
        <w:t>M, H, M</w:t>
      </w:r>
    </w:p>
    <w:p w:rsidR="00AA7B0D" w:rsidRDefault="00AA7B0D" w:rsidP="003F0767">
      <w:pPr>
        <w:pStyle w:val="ListParagraph"/>
        <w:numPr>
          <w:ilvl w:val="0"/>
          <w:numId w:val="31"/>
        </w:numPr>
        <w:spacing w:after="160" w:line="259" w:lineRule="auto"/>
      </w:pPr>
      <w:r w:rsidRPr="00E87771">
        <w:t>H, M, M</w:t>
      </w:r>
    </w:p>
    <w:p w:rsidR="0019712B" w:rsidRDefault="00AA7B0D" w:rsidP="003F0767">
      <w:pPr>
        <w:pStyle w:val="ListParagraph"/>
        <w:numPr>
          <w:ilvl w:val="0"/>
          <w:numId w:val="31"/>
        </w:numPr>
        <w:spacing w:after="160" w:line="259" w:lineRule="auto"/>
      </w:pPr>
      <w:r w:rsidRPr="00E87771">
        <w:t>H, M, H</w:t>
      </w:r>
    </w:p>
    <w:p w:rsidR="0019712B" w:rsidRDefault="0019712B" w:rsidP="0019712B">
      <w:pPr>
        <w:spacing w:after="160" w:line="259" w:lineRule="auto"/>
      </w:pPr>
    </w:p>
    <w:p w:rsidR="0019712B" w:rsidRDefault="0019712B" w:rsidP="0019712B">
      <w:pPr>
        <w:jc w:val="both"/>
      </w:pPr>
      <w:r>
        <w:t xml:space="preserve">Q. A direct mapped cache with WTWA (i.e. Write </w:t>
      </w:r>
      <w:proofErr w:type="gramStart"/>
      <w:r>
        <w:t>Through</w:t>
      </w:r>
      <w:proofErr w:type="gramEnd"/>
      <w:r>
        <w:t xml:space="preserve"> Write Allocate) is used to reduce the average memory access time on a computer. This cache holds 4K entries, 16-bit data, and ties into a 32-bit address bus with no byte or word select bits. Determine the contents of the cache and the memory below after the memory requests shown are sent to the cache. Immediately after powering up, the cache is initially empty and all valid bits are reset to indicate entries are invalid. Keep track of hits and misses so you can compute the cache miss rate when you are done. All values are in hex, “X” means undefined. </w:t>
      </w:r>
    </w:p>
    <w:p w:rsidR="0019712B" w:rsidRDefault="0019712B" w:rsidP="0019712B">
      <w:pPr>
        <w:jc w:val="both"/>
        <w:rPr>
          <w:b/>
        </w:rPr>
      </w:pPr>
      <w:r>
        <w:rPr>
          <w:b/>
        </w:rPr>
        <w:t xml:space="preserve">Cache </w:t>
      </w:r>
      <w:proofErr w:type="gramStart"/>
      <w:r>
        <w:rPr>
          <w:b/>
        </w:rPr>
        <w:t>Before</w:t>
      </w:r>
      <w:proofErr w:type="gramEnd"/>
      <w:r>
        <w:rPr>
          <w:b/>
        </w:rPr>
        <w:tab/>
      </w:r>
      <w:r>
        <w:rPr>
          <w:b/>
        </w:rPr>
        <w:tab/>
      </w:r>
      <w:r>
        <w:rPr>
          <w:b/>
        </w:rPr>
        <w:tab/>
      </w:r>
      <w:r>
        <w:rPr>
          <w:b/>
        </w:rPr>
        <w:tab/>
      </w:r>
      <w:r>
        <w:rPr>
          <w:b/>
        </w:rPr>
        <w:tab/>
      </w:r>
      <w:r>
        <w:rPr>
          <w:b/>
        </w:rPr>
        <w:tab/>
      </w:r>
      <w:r>
        <w:rPr>
          <w:b/>
        </w:rPr>
        <w:tab/>
        <w:t>Cache After</w:t>
      </w: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19712B" w:rsidTr="002D6C63">
        <w:tc>
          <w:tcPr>
            <w:tcW w:w="1038" w:type="dxa"/>
          </w:tcPr>
          <w:p w:rsidR="0019712B" w:rsidRDefault="0019712B" w:rsidP="002D6C63">
            <w:pPr>
              <w:jc w:val="center"/>
            </w:pPr>
            <w:r>
              <w:lastRenderedPageBreak/>
              <w:t>Block</w:t>
            </w:r>
          </w:p>
        </w:tc>
        <w:tc>
          <w:tcPr>
            <w:tcW w:w="1039" w:type="dxa"/>
          </w:tcPr>
          <w:p w:rsidR="0019712B" w:rsidRDefault="0019712B" w:rsidP="002D6C63">
            <w:pPr>
              <w:jc w:val="center"/>
            </w:pPr>
            <w:r>
              <w:t>Valid</w:t>
            </w:r>
          </w:p>
        </w:tc>
        <w:tc>
          <w:tcPr>
            <w:tcW w:w="1039" w:type="dxa"/>
          </w:tcPr>
          <w:p w:rsidR="0019712B" w:rsidRDefault="0019712B" w:rsidP="002D6C63">
            <w:pPr>
              <w:jc w:val="center"/>
            </w:pPr>
            <w:r>
              <w:t>Tag</w:t>
            </w:r>
          </w:p>
        </w:tc>
        <w:tc>
          <w:tcPr>
            <w:tcW w:w="1039" w:type="dxa"/>
          </w:tcPr>
          <w:p w:rsidR="0019712B" w:rsidRDefault="0019712B" w:rsidP="002D6C63">
            <w:pPr>
              <w:jc w:val="center"/>
            </w:pPr>
            <w:r>
              <w:t>Data</w:t>
            </w:r>
          </w:p>
        </w:tc>
        <w:tc>
          <w:tcPr>
            <w:tcW w:w="1039" w:type="dxa"/>
            <w:tcBorders>
              <w:top w:val="single" w:sz="4" w:space="0" w:color="FFFFFF"/>
              <w:bottom w:val="single" w:sz="4" w:space="0" w:color="FFFFFF" w:themeColor="background1"/>
            </w:tcBorders>
            <w:shd w:val="clear" w:color="auto" w:fill="FFFFFF" w:themeFill="background1"/>
          </w:tcPr>
          <w:p w:rsidR="0019712B" w:rsidRDefault="0019712B" w:rsidP="002D6C63">
            <w:pPr>
              <w:jc w:val="center"/>
            </w:pPr>
          </w:p>
        </w:tc>
        <w:tc>
          <w:tcPr>
            <w:tcW w:w="1039" w:type="dxa"/>
          </w:tcPr>
          <w:p w:rsidR="0019712B" w:rsidRDefault="0019712B" w:rsidP="002D6C63">
            <w:pPr>
              <w:jc w:val="center"/>
            </w:pPr>
            <w:r>
              <w:t>Block</w:t>
            </w:r>
          </w:p>
        </w:tc>
        <w:tc>
          <w:tcPr>
            <w:tcW w:w="1039" w:type="dxa"/>
          </w:tcPr>
          <w:p w:rsidR="0019712B" w:rsidRDefault="0019712B" w:rsidP="002D6C63">
            <w:pPr>
              <w:jc w:val="center"/>
            </w:pPr>
            <w:r>
              <w:t>Valid</w:t>
            </w:r>
          </w:p>
        </w:tc>
        <w:tc>
          <w:tcPr>
            <w:tcW w:w="1039" w:type="dxa"/>
          </w:tcPr>
          <w:p w:rsidR="0019712B" w:rsidRDefault="0019712B" w:rsidP="002D6C63">
            <w:pPr>
              <w:jc w:val="center"/>
            </w:pPr>
            <w:r>
              <w:t>Tag</w:t>
            </w:r>
          </w:p>
        </w:tc>
        <w:tc>
          <w:tcPr>
            <w:tcW w:w="1039" w:type="dxa"/>
          </w:tcPr>
          <w:p w:rsidR="0019712B" w:rsidRDefault="0019712B" w:rsidP="002D6C63">
            <w:pPr>
              <w:jc w:val="center"/>
            </w:pPr>
            <w:r>
              <w:t>Data</w:t>
            </w:r>
          </w:p>
        </w:tc>
      </w:tr>
      <w:tr w:rsidR="0019712B" w:rsidTr="002D6C63">
        <w:tc>
          <w:tcPr>
            <w:tcW w:w="1038" w:type="dxa"/>
          </w:tcPr>
          <w:p w:rsidR="0019712B" w:rsidRDefault="0019712B" w:rsidP="002D6C63">
            <w:pPr>
              <w:jc w:val="center"/>
            </w:pPr>
            <w:r>
              <w:t>1</w:t>
            </w:r>
          </w:p>
        </w:tc>
        <w:tc>
          <w:tcPr>
            <w:tcW w:w="1039" w:type="dxa"/>
          </w:tcPr>
          <w:p w:rsidR="0019712B" w:rsidRDefault="0019712B" w:rsidP="002D6C63">
            <w:pPr>
              <w:jc w:val="center"/>
            </w:pPr>
            <w:r>
              <w:t>0</w:t>
            </w:r>
          </w:p>
        </w:tc>
        <w:tc>
          <w:tcPr>
            <w:tcW w:w="1039" w:type="dxa"/>
          </w:tcPr>
          <w:p w:rsidR="0019712B" w:rsidRDefault="0019712B" w:rsidP="002D6C63">
            <w:pPr>
              <w:jc w:val="center"/>
            </w:pPr>
            <w:r>
              <w:t>X</w:t>
            </w:r>
          </w:p>
        </w:tc>
        <w:tc>
          <w:tcPr>
            <w:tcW w:w="1039" w:type="dxa"/>
          </w:tcPr>
          <w:p w:rsidR="0019712B" w:rsidRDefault="0019712B" w:rsidP="002D6C63">
            <w:pPr>
              <w:jc w:val="center"/>
            </w:pPr>
            <w:r>
              <w:t>X</w:t>
            </w:r>
          </w:p>
        </w:tc>
        <w:tc>
          <w:tcPr>
            <w:tcW w:w="1039" w:type="dxa"/>
            <w:tcBorders>
              <w:top w:val="single" w:sz="4" w:space="0" w:color="FFFFFF" w:themeColor="background1"/>
              <w:bottom w:val="single" w:sz="4" w:space="0" w:color="FFFFFF" w:themeColor="background1"/>
            </w:tcBorders>
            <w:shd w:val="clear" w:color="auto" w:fill="FFFFFF" w:themeFill="background1"/>
          </w:tcPr>
          <w:p w:rsidR="0019712B" w:rsidRDefault="0019712B" w:rsidP="002D6C63">
            <w:pPr>
              <w:jc w:val="center"/>
            </w:pPr>
          </w:p>
        </w:tc>
        <w:tc>
          <w:tcPr>
            <w:tcW w:w="1039" w:type="dxa"/>
          </w:tcPr>
          <w:p w:rsidR="0019712B" w:rsidRDefault="0019712B" w:rsidP="002D6C63">
            <w:pPr>
              <w:jc w:val="center"/>
            </w:pPr>
            <w:r>
              <w:t>1</w:t>
            </w:r>
          </w:p>
        </w:tc>
        <w:tc>
          <w:tcPr>
            <w:tcW w:w="1039" w:type="dxa"/>
          </w:tcPr>
          <w:p w:rsidR="0019712B" w:rsidRDefault="0019712B" w:rsidP="002D6C63">
            <w:pPr>
              <w:jc w:val="center"/>
            </w:pPr>
          </w:p>
        </w:tc>
        <w:tc>
          <w:tcPr>
            <w:tcW w:w="1039" w:type="dxa"/>
          </w:tcPr>
          <w:p w:rsidR="0019712B" w:rsidRDefault="0019712B" w:rsidP="002D6C63">
            <w:pPr>
              <w:jc w:val="center"/>
            </w:pPr>
          </w:p>
        </w:tc>
        <w:tc>
          <w:tcPr>
            <w:tcW w:w="1039" w:type="dxa"/>
          </w:tcPr>
          <w:p w:rsidR="0019712B" w:rsidRDefault="0019712B" w:rsidP="002D6C63">
            <w:pPr>
              <w:jc w:val="center"/>
            </w:pPr>
          </w:p>
        </w:tc>
      </w:tr>
      <w:tr w:rsidR="0019712B" w:rsidTr="002D6C63">
        <w:tc>
          <w:tcPr>
            <w:tcW w:w="1038" w:type="dxa"/>
          </w:tcPr>
          <w:p w:rsidR="0019712B" w:rsidRDefault="0019712B" w:rsidP="002D6C63">
            <w:pPr>
              <w:jc w:val="center"/>
            </w:pPr>
            <w:r>
              <w:t>2</w:t>
            </w:r>
          </w:p>
        </w:tc>
        <w:tc>
          <w:tcPr>
            <w:tcW w:w="1039" w:type="dxa"/>
          </w:tcPr>
          <w:p w:rsidR="0019712B" w:rsidRDefault="0019712B" w:rsidP="002D6C63">
            <w:pPr>
              <w:jc w:val="center"/>
            </w:pPr>
            <w:r>
              <w:t>0</w:t>
            </w:r>
          </w:p>
        </w:tc>
        <w:tc>
          <w:tcPr>
            <w:tcW w:w="1039" w:type="dxa"/>
          </w:tcPr>
          <w:p w:rsidR="0019712B" w:rsidRDefault="0019712B" w:rsidP="002D6C63">
            <w:pPr>
              <w:jc w:val="center"/>
            </w:pPr>
            <w:r>
              <w:t>X</w:t>
            </w:r>
          </w:p>
        </w:tc>
        <w:tc>
          <w:tcPr>
            <w:tcW w:w="1039" w:type="dxa"/>
          </w:tcPr>
          <w:p w:rsidR="0019712B" w:rsidRDefault="0019712B" w:rsidP="002D6C63">
            <w:pPr>
              <w:jc w:val="center"/>
            </w:pPr>
            <w:r>
              <w:t>X</w:t>
            </w:r>
          </w:p>
        </w:tc>
        <w:tc>
          <w:tcPr>
            <w:tcW w:w="1039" w:type="dxa"/>
            <w:tcBorders>
              <w:top w:val="single" w:sz="4" w:space="0" w:color="FFFFFF" w:themeColor="background1"/>
              <w:bottom w:val="single" w:sz="4" w:space="0" w:color="FFFFFF" w:themeColor="background1"/>
            </w:tcBorders>
            <w:shd w:val="clear" w:color="auto" w:fill="FFFFFF" w:themeFill="background1"/>
          </w:tcPr>
          <w:p w:rsidR="0019712B" w:rsidRDefault="0019712B" w:rsidP="002D6C63">
            <w:pPr>
              <w:jc w:val="center"/>
            </w:pPr>
          </w:p>
        </w:tc>
        <w:tc>
          <w:tcPr>
            <w:tcW w:w="1039" w:type="dxa"/>
          </w:tcPr>
          <w:p w:rsidR="0019712B" w:rsidRDefault="0019712B" w:rsidP="002D6C63">
            <w:pPr>
              <w:jc w:val="center"/>
            </w:pPr>
            <w:r>
              <w:t>2</w:t>
            </w:r>
          </w:p>
        </w:tc>
        <w:tc>
          <w:tcPr>
            <w:tcW w:w="1039" w:type="dxa"/>
          </w:tcPr>
          <w:p w:rsidR="0019712B" w:rsidRDefault="0019712B" w:rsidP="002D6C63">
            <w:pPr>
              <w:jc w:val="center"/>
            </w:pPr>
          </w:p>
        </w:tc>
        <w:tc>
          <w:tcPr>
            <w:tcW w:w="1039" w:type="dxa"/>
          </w:tcPr>
          <w:p w:rsidR="0019712B" w:rsidRDefault="0019712B" w:rsidP="002D6C63">
            <w:pPr>
              <w:jc w:val="center"/>
            </w:pPr>
          </w:p>
        </w:tc>
        <w:tc>
          <w:tcPr>
            <w:tcW w:w="1039" w:type="dxa"/>
          </w:tcPr>
          <w:p w:rsidR="0019712B" w:rsidRDefault="0019712B" w:rsidP="002D6C63">
            <w:pPr>
              <w:jc w:val="center"/>
            </w:pPr>
          </w:p>
        </w:tc>
      </w:tr>
      <w:tr w:rsidR="0019712B" w:rsidTr="002D6C63">
        <w:tc>
          <w:tcPr>
            <w:tcW w:w="1038" w:type="dxa"/>
          </w:tcPr>
          <w:p w:rsidR="0019712B" w:rsidRDefault="0019712B" w:rsidP="002D6C63">
            <w:pPr>
              <w:jc w:val="center"/>
            </w:pPr>
            <w:r>
              <w:t>3</w:t>
            </w:r>
          </w:p>
        </w:tc>
        <w:tc>
          <w:tcPr>
            <w:tcW w:w="1039" w:type="dxa"/>
          </w:tcPr>
          <w:p w:rsidR="0019712B" w:rsidRDefault="0019712B" w:rsidP="002D6C63">
            <w:pPr>
              <w:jc w:val="center"/>
            </w:pPr>
            <w:r>
              <w:t>0</w:t>
            </w:r>
          </w:p>
        </w:tc>
        <w:tc>
          <w:tcPr>
            <w:tcW w:w="1039" w:type="dxa"/>
          </w:tcPr>
          <w:p w:rsidR="0019712B" w:rsidRDefault="0019712B" w:rsidP="002D6C63">
            <w:pPr>
              <w:jc w:val="center"/>
            </w:pPr>
            <w:r>
              <w:t>X</w:t>
            </w:r>
          </w:p>
        </w:tc>
        <w:tc>
          <w:tcPr>
            <w:tcW w:w="1039" w:type="dxa"/>
          </w:tcPr>
          <w:p w:rsidR="0019712B" w:rsidRDefault="0019712B" w:rsidP="002D6C63">
            <w:pPr>
              <w:jc w:val="center"/>
            </w:pPr>
            <w:r>
              <w:t>X</w:t>
            </w:r>
          </w:p>
        </w:tc>
        <w:tc>
          <w:tcPr>
            <w:tcW w:w="1039" w:type="dxa"/>
            <w:tcBorders>
              <w:top w:val="single" w:sz="4" w:space="0" w:color="FFFFFF" w:themeColor="background1"/>
              <w:bottom w:val="single" w:sz="4" w:space="0" w:color="FFFFFF" w:themeColor="background1"/>
            </w:tcBorders>
            <w:shd w:val="clear" w:color="auto" w:fill="FFFFFF" w:themeFill="background1"/>
          </w:tcPr>
          <w:p w:rsidR="0019712B" w:rsidRDefault="0019712B" w:rsidP="002D6C63">
            <w:pPr>
              <w:jc w:val="center"/>
            </w:pPr>
          </w:p>
        </w:tc>
        <w:tc>
          <w:tcPr>
            <w:tcW w:w="1039" w:type="dxa"/>
          </w:tcPr>
          <w:p w:rsidR="0019712B" w:rsidRDefault="0019712B" w:rsidP="002D6C63">
            <w:pPr>
              <w:jc w:val="center"/>
            </w:pPr>
            <w:r>
              <w:t>3</w:t>
            </w:r>
          </w:p>
        </w:tc>
        <w:tc>
          <w:tcPr>
            <w:tcW w:w="1039" w:type="dxa"/>
          </w:tcPr>
          <w:p w:rsidR="0019712B" w:rsidRDefault="0019712B" w:rsidP="002D6C63">
            <w:pPr>
              <w:jc w:val="center"/>
            </w:pPr>
          </w:p>
        </w:tc>
        <w:tc>
          <w:tcPr>
            <w:tcW w:w="1039" w:type="dxa"/>
          </w:tcPr>
          <w:p w:rsidR="0019712B" w:rsidRDefault="0019712B" w:rsidP="002D6C63">
            <w:pPr>
              <w:jc w:val="center"/>
            </w:pPr>
          </w:p>
        </w:tc>
        <w:tc>
          <w:tcPr>
            <w:tcW w:w="1039" w:type="dxa"/>
          </w:tcPr>
          <w:p w:rsidR="0019712B" w:rsidRDefault="0019712B" w:rsidP="002D6C63">
            <w:pPr>
              <w:jc w:val="center"/>
            </w:pPr>
          </w:p>
        </w:tc>
      </w:tr>
      <w:tr w:rsidR="0019712B" w:rsidTr="002D6C63">
        <w:tc>
          <w:tcPr>
            <w:tcW w:w="1038" w:type="dxa"/>
          </w:tcPr>
          <w:p w:rsidR="0019712B" w:rsidRDefault="0019712B" w:rsidP="002D6C63">
            <w:pPr>
              <w:jc w:val="center"/>
            </w:pPr>
            <w:r>
              <w:t>4</w:t>
            </w:r>
          </w:p>
        </w:tc>
        <w:tc>
          <w:tcPr>
            <w:tcW w:w="1039" w:type="dxa"/>
          </w:tcPr>
          <w:p w:rsidR="0019712B" w:rsidRDefault="0019712B" w:rsidP="002D6C63">
            <w:pPr>
              <w:jc w:val="center"/>
            </w:pPr>
            <w:r>
              <w:t>0</w:t>
            </w:r>
          </w:p>
        </w:tc>
        <w:tc>
          <w:tcPr>
            <w:tcW w:w="1039" w:type="dxa"/>
          </w:tcPr>
          <w:p w:rsidR="0019712B" w:rsidRDefault="0019712B" w:rsidP="002D6C63">
            <w:pPr>
              <w:jc w:val="center"/>
            </w:pPr>
            <w:r>
              <w:t>X</w:t>
            </w:r>
          </w:p>
        </w:tc>
        <w:tc>
          <w:tcPr>
            <w:tcW w:w="1039" w:type="dxa"/>
          </w:tcPr>
          <w:p w:rsidR="0019712B" w:rsidRDefault="0019712B" w:rsidP="002D6C63">
            <w:pPr>
              <w:jc w:val="center"/>
            </w:pPr>
            <w:r>
              <w:t>X</w:t>
            </w:r>
          </w:p>
        </w:tc>
        <w:tc>
          <w:tcPr>
            <w:tcW w:w="1039" w:type="dxa"/>
            <w:tcBorders>
              <w:top w:val="single" w:sz="4" w:space="0" w:color="FFFFFF" w:themeColor="background1"/>
              <w:bottom w:val="single" w:sz="4" w:space="0" w:color="FFFFFF" w:themeColor="background1"/>
            </w:tcBorders>
            <w:shd w:val="clear" w:color="auto" w:fill="FFFFFF" w:themeFill="background1"/>
          </w:tcPr>
          <w:p w:rsidR="0019712B" w:rsidRDefault="0019712B" w:rsidP="002D6C63">
            <w:pPr>
              <w:jc w:val="center"/>
            </w:pPr>
          </w:p>
        </w:tc>
        <w:tc>
          <w:tcPr>
            <w:tcW w:w="1039" w:type="dxa"/>
          </w:tcPr>
          <w:p w:rsidR="0019712B" w:rsidRDefault="0019712B" w:rsidP="002D6C63">
            <w:pPr>
              <w:jc w:val="center"/>
            </w:pPr>
            <w:r>
              <w:t>4</w:t>
            </w:r>
          </w:p>
        </w:tc>
        <w:tc>
          <w:tcPr>
            <w:tcW w:w="1039" w:type="dxa"/>
          </w:tcPr>
          <w:p w:rsidR="0019712B" w:rsidRDefault="0019712B" w:rsidP="002D6C63">
            <w:pPr>
              <w:jc w:val="center"/>
            </w:pPr>
          </w:p>
        </w:tc>
        <w:tc>
          <w:tcPr>
            <w:tcW w:w="1039" w:type="dxa"/>
          </w:tcPr>
          <w:p w:rsidR="0019712B" w:rsidRDefault="0019712B" w:rsidP="002D6C63">
            <w:pPr>
              <w:jc w:val="center"/>
            </w:pPr>
          </w:p>
        </w:tc>
        <w:tc>
          <w:tcPr>
            <w:tcW w:w="1039" w:type="dxa"/>
          </w:tcPr>
          <w:p w:rsidR="0019712B" w:rsidRDefault="0019712B" w:rsidP="002D6C63">
            <w:pPr>
              <w:jc w:val="center"/>
            </w:pPr>
          </w:p>
        </w:tc>
      </w:tr>
      <w:tr w:rsidR="0019712B" w:rsidTr="002D6C63">
        <w:tc>
          <w:tcPr>
            <w:tcW w:w="1038" w:type="dxa"/>
          </w:tcPr>
          <w:p w:rsidR="0019712B" w:rsidRDefault="0019712B" w:rsidP="002D6C63">
            <w:pPr>
              <w:jc w:val="center"/>
            </w:pPr>
            <w:r>
              <w:t>5</w:t>
            </w:r>
          </w:p>
        </w:tc>
        <w:tc>
          <w:tcPr>
            <w:tcW w:w="1039" w:type="dxa"/>
          </w:tcPr>
          <w:p w:rsidR="0019712B" w:rsidRDefault="0019712B" w:rsidP="002D6C63">
            <w:pPr>
              <w:jc w:val="center"/>
            </w:pPr>
            <w:r>
              <w:t>0</w:t>
            </w:r>
          </w:p>
        </w:tc>
        <w:tc>
          <w:tcPr>
            <w:tcW w:w="1039" w:type="dxa"/>
          </w:tcPr>
          <w:p w:rsidR="0019712B" w:rsidRDefault="0019712B" w:rsidP="002D6C63">
            <w:pPr>
              <w:jc w:val="center"/>
            </w:pPr>
            <w:r>
              <w:t>X</w:t>
            </w:r>
          </w:p>
        </w:tc>
        <w:tc>
          <w:tcPr>
            <w:tcW w:w="1039" w:type="dxa"/>
          </w:tcPr>
          <w:p w:rsidR="0019712B" w:rsidRDefault="0019712B" w:rsidP="002D6C63">
            <w:pPr>
              <w:jc w:val="center"/>
            </w:pPr>
            <w:r>
              <w:t>X</w:t>
            </w:r>
          </w:p>
        </w:tc>
        <w:tc>
          <w:tcPr>
            <w:tcW w:w="1039" w:type="dxa"/>
            <w:tcBorders>
              <w:top w:val="single" w:sz="4" w:space="0" w:color="FFFFFF" w:themeColor="background1"/>
              <w:bottom w:val="single" w:sz="4" w:space="0" w:color="FFFFFF" w:themeColor="background1"/>
            </w:tcBorders>
            <w:shd w:val="clear" w:color="auto" w:fill="FFFFFF" w:themeFill="background1"/>
          </w:tcPr>
          <w:p w:rsidR="0019712B" w:rsidRDefault="0019712B" w:rsidP="002D6C63">
            <w:pPr>
              <w:jc w:val="center"/>
            </w:pPr>
          </w:p>
        </w:tc>
        <w:tc>
          <w:tcPr>
            <w:tcW w:w="1039" w:type="dxa"/>
          </w:tcPr>
          <w:p w:rsidR="0019712B" w:rsidRDefault="0019712B" w:rsidP="002D6C63">
            <w:pPr>
              <w:jc w:val="center"/>
            </w:pPr>
            <w:r>
              <w:t>5</w:t>
            </w:r>
          </w:p>
        </w:tc>
        <w:tc>
          <w:tcPr>
            <w:tcW w:w="1039" w:type="dxa"/>
          </w:tcPr>
          <w:p w:rsidR="0019712B" w:rsidRDefault="0019712B" w:rsidP="002D6C63">
            <w:pPr>
              <w:jc w:val="center"/>
            </w:pPr>
          </w:p>
        </w:tc>
        <w:tc>
          <w:tcPr>
            <w:tcW w:w="1039" w:type="dxa"/>
          </w:tcPr>
          <w:p w:rsidR="0019712B" w:rsidRDefault="0019712B" w:rsidP="002D6C63">
            <w:pPr>
              <w:jc w:val="center"/>
            </w:pPr>
          </w:p>
        </w:tc>
        <w:tc>
          <w:tcPr>
            <w:tcW w:w="1039" w:type="dxa"/>
          </w:tcPr>
          <w:p w:rsidR="0019712B" w:rsidRDefault="0019712B" w:rsidP="002D6C63">
            <w:pPr>
              <w:jc w:val="center"/>
            </w:pPr>
          </w:p>
        </w:tc>
      </w:tr>
    </w:tbl>
    <w:p w:rsidR="0019712B" w:rsidRDefault="0019712B" w:rsidP="0019712B"/>
    <w:p w:rsidR="0019712B" w:rsidRDefault="0019712B" w:rsidP="0019712B">
      <w:r>
        <w:rPr>
          <w:b/>
        </w:rPr>
        <w:t xml:space="preserve">Memory </w:t>
      </w:r>
      <w:proofErr w:type="gramStart"/>
      <w:r>
        <w:rPr>
          <w:b/>
        </w:rPr>
        <w:t>Before</w:t>
      </w:r>
      <w:proofErr w:type="gramEnd"/>
      <w:r>
        <w:rPr>
          <w:b/>
        </w:rPr>
        <w:tab/>
      </w:r>
      <w:r>
        <w:rPr>
          <w:b/>
        </w:rPr>
        <w:tab/>
      </w:r>
      <w:r>
        <w:rPr>
          <w:b/>
        </w:rPr>
        <w:tab/>
      </w:r>
      <w:r>
        <w:rPr>
          <w:b/>
        </w:rPr>
        <w:tab/>
      </w:r>
      <w:r>
        <w:rPr>
          <w:b/>
        </w:rPr>
        <w:tab/>
      </w:r>
      <w:r>
        <w:rPr>
          <w:b/>
        </w:rPr>
        <w:tab/>
        <w:t>Memory After</w:t>
      </w:r>
    </w:p>
    <w:tbl>
      <w:tblPr>
        <w:tblStyle w:val="TableGrid"/>
        <w:tblW w:w="0" w:type="auto"/>
        <w:tblLook w:val="04A0" w:firstRow="1" w:lastRow="0" w:firstColumn="1" w:lastColumn="0" w:noHBand="0" w:noVBand="1"/>
      </w:tblPr>
      <w:tblGrid>
        <w:gridCol w:w="1870"/>
        <w:gridCol w:w="1870"/>
        <w:gridCol w:w="1870"/>
        <w:gridCol w:w="1870"/>
        <w:gridCol w:w="1870"/>
      </w:tblGrid>
      <w:tr w:rsidR="0019712B" w:rsidTr="002D6C63">
        <w:tc>
          <w:tcPr>
            <w:tcW w:w="1870" w:type="dxa"/>
          </w:tcPr>
          <w:p w:rsidR="0019712B" w:rsidRDefault="0019712B" w:rsidP="002D6C63">
            <w:pPr>
              <w:jc w:val="center"/>
            </w:pPr>
            <w:r>
              <w:t>Address</w:t>
            </w:r>
          </w:p>
        </w:tc>
        <w:tc>
          <w:tcPr>
            <w:tcW w:w="1870" w:type="dxa"/>
          </w:tcPr>
          <w:p w:rsidR="0019712B" w:rsidRDefault="0019712B" w:rsidP="002D6C63">
            <w:pPr>
              <w:jc w:val="center"/>
            </w:pPr>
            <w:r>
              <w:t>Data</w:t>
            </w:r>
          </w:p>
        </w:tc>
        <w:tc>
          <w:tcPr>
            <w:tcW w:w="1870" w:type="dxa"/>
            <w:tcBorders>
              <w:top w:val="single" w:sz="4" w:space="0" w:color="FFFFFF"/>
              <w:bottom w:val="single" w:sz="4" w:space="0" w:color="FFFFFF"/>
            </w:tcBorders>
          </w:tcPr>
          <w:p w:rsidR="0019712B" w:rsidRDefault="0019712B" w:rsidP="002D6C63">
            <w:pPr>
              <w:jc w:val="center"/>
            </w:pPr>
          </w:p>
        </w:tc>
        <w:tc>
          <w:tcPr>
            <w:tcW w:w="1870" w:type="dxa"/>
          </w:tcPr>
          <w:p w:rsidR="0019712B" w:rsidRDefault="0019712B" w:rsidP="002D6C63">
            <w:pPr>
              <w:jc w:val="center"/>
            </w:pPr>
            <w:r>
              <w:t>Address</w:t>
            </w:r>
          </w:p>
        </w:tc>
        <w:tc>
          <w:tcPr>
            <w:tcW w:w="1870" w:type="dxa"/>
          </w:tcPr>
          <w:p w:rsidR="0019712B" w:rsidRDefault="0019712B" w:rsidP="002D6C63">
            <w:pPr>
              <w:jc w:val="center"/>
            </w:pPr>
            <w:r>
              <w:t>Data</w:t>
            </w:r>
          </w:p>
        </w:tc>
      </w:tr>
      <w:tr w:rsidR="0019712B" w:rsidTr="002D6C63">
        <w:tc>
          <w:tcPr>
            <w:tcW w:w="1870" w:type="dxa"/>
          </w:tcPr>
          <w:p w:rsidR="0019712B" w:rsidRDefault="0019712B" w:rsidP="002D6C63">
            <w:pPr>
              <w:jc w:val="center"/>
            </w:pPr>
            <w:r>
              <w:t>00100003</w:t>
            </w:r>
          </w:p>
        </w:tc>
        <w:tc>
          <w:tcPr>
            <w:tcW w:w="1870" w:type="dxa"/>
          </w:tcPr>
          <w:p w:rsidR="0019712B" w:rsidRDefault="0019712B" w:rsidP="002D6C63">
            <w:pPr>
              <w:jc w:val="center"/>
            </w:pPr>
            <w:r>
              <w:t>0ACE</w:t>
            </w:r>
          </w:p>
        </w:tc>
        <w:tc>
          <w:tcPr>
            <w:tcW w:w="1870" w:type="dxa"/>
            <w:tcBorders>
              <w:top w:val="single" w:sz="4" w:space="0" w:color="FFFFFF"/>
              <w:bottom w:val="single" w:sz="4" w:space="0" w:color="FFFFFF"/>
            </w:tcBorders>
          </w:tcPr>
          <w:p w:rsidR="0019712B" w:rsidRDefault="0019712B" w:rsidP="002D6C63">
            <w:pPr>
              <w:jc w:val="center"/>
            </w:pPr>
          </w:p>
        </w:tc>
        <w:tc>
          <w:tcPr>
            <w:tcW w:w="1870" w:type="dxa"/>
          </w:tcPr>
          <w:p w:rsidR="0019712B" w:rsidRDefault="0019712B" w:rsidP="002D6C63">
            <w:pPr>
              <w:jc w:val="center"/>
            </w:pPr>
            <w:r>
              <w:t>00100003</w:t>
            </w:r>
          </w:p>
        </w:tc>
        <w:tc>
          <w:tcPr>
            <w:tcW w:w="1870" w:type="dxa"/>
          </w:tcPr>
          <w:p w:rsidR="0019712B" w:rsidRDefault="0019712B" w:rsidP="002D6C63">
            <w:pPr>
              <w:jc w:val="center"/>
            </w:pPr>
          </w:p>
        </w:tc>
      </w:tr>
      <w:tr w:rsidR="0019712B" w:rsidTr="002D6C63">
        <w:tc>
          <w:tcPr>
            <w:tcW w:w="1870" w:type="dxa"/>
          </w:tcPr>
          <w:p w:rsidR="0019712B" w:rsidRDefault="0019712B" w:rsidP="002D6C63">
            <w:pPr>
              <w:jc w:val="center"/>
            </w:pPr>
            <w:r>
              <w:t>00040003</w:t>
            </w:r>
          </w:p>
        </w:tc>
        <w:tc>
          <w:tcPr>
            <w:tcW w:w="1870" w:type="dxa"/>
          </w:tcPr>
          <w:p w:rsidR="0019712B" w:rsidRDefault="0019712B" w:rsidP="002D6C63">
            <w:pPr>
              <w:jc w:val="center"/>
            </w:pPr>
            <w:r>
              <w:t>1234</w:t>
            </w:r>
          </w:p>
        </w:tc>
        <w:tc>
          <w:tcPr>
            <w:tcW w:w="1870" w:type="dxa"/>
            <w:tcBorders>
              <w:top w:val="single" w:sz="4" w:space="0" w:color="FFFFFF"/>
              <w:bottom w:val="single" w:sz="4" w:space="0" w:color="FFFFFF"/>
            </w:tcBorders>
          </w:tcPr>
          <w:p w:rsidR="0019712B" w:rsidRDefault="0019712B" w:rsidP="002D6C63">
            <w:pPr>
              <w:jc w:val="center"/>
            </w:pPr>
          </w:p>
        </w:tc>
        <w:tc>
          <w:tcPr>
            <w:tcW w:w="1870" w:type="dxa"/>
          </w:tcPr>
          <w:p w:rsidR="0019712B" w:rsidRDefault="0019712B" w:rsidP="002D6C63">
            <w:pPr>
              <w:jc w:val="center"/>
            </w:pPr>
            <w:r>
              <w:t>00040003</w:t>
            </w:r>
          </w:p>
        </w:tc>
        <w:tc>
          <w:tcPr>
            <w:tcW w:w="1870" w:type="dxa"/>
          </w:tcPr>
          <w:p w:rsidR="0019712B" w:rsidRDefault="0019712B" w:rsidP="002D6C63">
            <w:pPr>
              <w:jc w:val="center"/>
            </w:pPr>
          </w:p>
        </w:tc>
      </w:tr>
      <w:tr w:rsidR="0019712B" w:rsidTr="002D6C63">
        <w:tc>
          <w:tcPr>
            <w:tcW w:w="1870" w:type="dxa"/>
          </w:tcPr>
          <w:p w:rsidR="0019712B" w:rsidRDefault="0019712B" w:rsidP="002D6C63">
            <w:pPr>
              <w:jc w:val="center"/>
            </w:pPr>
            <w:r>
              <w:t>00040005</w:t>
            </w:r>
          </w:p>
        </w:tc>
        <w:tc>
          <w:tcPr>
            <w:tcW w:w="1870" w:type="dxa"/>
          </w:tcPr>
          <w:p w:rsidR="0019712B" w:rsidRDefault="0019712B" w:rsidP="002D6C63">
            <w:pPr>
              <w:jc w:val="center"/>
            </w:pPr>
            <w:r>
              <w:t>789A</w:t>
            </w:r>
          </w:p>
        </w:tc>
        <w:tc>
          <w:tcPr>
            <w:tcW w:w="1870" w:type="dxa"/>
            <w:tcBorders>
              <w:top w:val="single" w:sz="4" w:space="0" w:color="FFFFFF"/>
              <w:bottom w:val="single" w:sz="4" w:space="0" w:color="FFFFFF"/>
            </w:tcBorders>
          </w:tcPr>
          <w:p w:rsidR="0019712B" w:rsidRDefault="0019712B" w:rsidP="002D6C63">
            <w:pPr>
              <w:jc w:val="center"/>
            </w:pPr>
          </w:p>
        </w:tc>
        <w:tc>
          <w:tcPr>
            <w:tcW w:w="1870" w:type="dxa"/>
          </w:tcPr>
          <w:p w:rsidR="0019712B" w:rsidRDefault="0019712B" w:rsidP="002D6C63">
            <w:pPr>
              <w:jc w:val="center"/>
            </w:pPr>
            <w:r>
              <w:t>00040005</w:t>
            </w:r>
          </w:p>
        </w:tc>
        <w:tc>
          <w:tcPr>
            <w:tcW w:w="1870" w:type="dxa"/>
          </w:tcPr>
          <w:p w:rsidR="0019712B" w:rsidRDefault="0019712B" w:rsidP="002D6C63">
            <w:pPr>
              <w:jc w:val="center"/>
            </w:pPr>
          </w:p>
        </w:tc>
      </w:tr>
      <w:tr w:rsidR="0019712B" w:rsidTr="002D6C63">
        <w:tc>
          <w:tcPr>
            <w:tcW w:w="1870" w:type="dxa"/>
          </w:tcPr>
          <w:p w:rsidR="0019712B" w:rsidRDefault="0019712B" w:rsidP="002D6C63">
            <w:pPr>
              <w:jc w:val="center"/>
            </w:pPr>
            <w:r>
              <w:t>00050004</w:t>
            </w:r>
          </w:p>
        </w:tc>
        <w:tc>
          <w:tcPr>
            <w:tcW w:w="1870" w:type="dxa"/>
          </w:tcPr>
          <w:p w:rsidR="0019712B" w:rsidRDefault="0019712B" w:rsidP="002D6C63">
            <w:pPr>
              <w:jc w:val="center"/>
            </w:pPr>
            <w:r>
              <w:t>0ABE</w:t>
            </w:r>
          </w:p>
        </w:tc>
        <w:tc>
          <w:tcPr>
            <w:tcW w:w="1870" w:type="dxa"/>
            <w:tcBorders>
              <w:top w:val="single" w:sz="4" w:space="0" w:color="FFFFFF"/>
              <w:bottom w:val="single" w:sz="4" w:space="0" w:color="FFFFFF"/>
            </w:tcBorders>
          </w:tcPr>
          <w:p w:rsidR="0019712B" w:rsidRDefault="0019712B" w:rsidP="002D6C63">
            <w:pPr>
              <w:jc w:val="center"/>
            </w:pPr>
          </w:p>
        </w:tc>
        <w:tc>
          <w:tcPr>
            <w:tcW w:w="1870" w:type="dxa"/>
          </w:tcPr>
          <w:p w:rsidR="0019712B" w:rsidRDefault="0019712B" w:rsidP="002D6C63">
            <w:pPr>
              <w:jc w:val="center"/>
            </w:pPr>
            <w:r>
              <w:t>00050004</w:t>
            </w:r>
          </w:p>
        </w:tc>
        <w:tc>
          <w:tcPr>
            <w:tcW w:w="1870" w:type="dxa"/>
          </w:tcPr>
          <w:p w:rsidR="0019712B" w:rsidRDefault="0019712B" w:rsidP="002D6C63">
            <w:pPr>
              <w:jc w:val="center"/>
            </w:pPr>
          </w:p>
        </w:tc>
      </w:tr>
    </w:tbl>
    <w:p w:rsidR="0019712B" w:rsidRDefault="0019712B" w:rsidP="0019712B"/>
    <w:p w:rsidR="0019712B" w:rsidRDefault="0019712B" w:rsidP="0019712B">
      <w:r>
        <w:rPr>
          <w:b/>
        </w:rPr>
        <w:t>Memory Requests</w:t>
      </w:r>
    </w:p>
    <w:tbl>
      <w:tblPr>
        <w:tblStyle w:val="TableGrid"/>
        <w:tblW w:w="0" w:type="auto"/>
        <w:tblLook w:val="04A0" w:firstRow="1" w:lastRow="0" w:firstColumn="1" w:lastColumn="0" w:noHBand="0" w:noVBand="1"/>
      </w:tblPr>
      <w:tblGrid>
        <w:gridCol w:w="2337"/>
        <w:gridCol w:w="2337"/>
        <w:gridCol w:w="2338"/>
        <w:gridCol w:w="2338"/>
      </w:tblGrid>
      <w:tr w:rsidR="0019712B" w:rsidTr="002D6C63">
        <w:tc>
          <w:tcPr>
            <w:tcW w:w="2337" w:type="dxa"/>
          </w:tcPr>
          <w:p w:rsidR="0019712B" w:rsidRDefault="0019712B" w:rsidP="002D6C63">
            <w:pPr>
              <w:jc w:val="center"/>
            </w:pPr>
            <w:r>
              <w:t>Address</w:t>
            </w:r>
          </w:p>
        </w:tc>
        <w:tc>
          <w:tcPr>
            <w:tcW w:w="2337" w:type="dxa"/>
          </w:tcPr>
          <w:p w:rsidR="0019712B" w:rsidRDefault="0019712B" w:rsidP="002D6C63">
            <w:pPr>
              <w:jc w:val="center"/>
            </w:pPr>
            <w:r>
              <w:t>Type</w:t>
            </w:r>
          </w:p>
        </w:tc>
        <w:tc>
          <w:tcPr>
            <w:tcW w:w="2338" w:type="dxa"/>
          </w:tcPr>
          <w:p w:rsidR="0019712B" w:rsidRDefault="0019712B" w:rsidP="002D6C63">
            <w:pPr>
              <w:jc w:val="center"/>
            </w:pPr>
            <w:r>
              <w:t>Data</w:t>
            </w:r>
          </w:p>
        </w:tc>
        <w:tc>
          <w:tcPr>
            <w:tcW w:w="2338" w:type="dxa"/>
          </w:tcPr>
          <w:p w:rsidR="0019712B" w:rsidRDefault="0019712B" w:rsidP="002D6C63">
            <w:pPr>
              <w:jc w:val="center"/>
            </w:pPr>
            <w:r>
              <w:t>Hit (y/n)</w:t>
            </w:r>
          </w:p>
        </w:tc>
      </w:tr>
      <w:tr w:rsidR="0019712B" w:rsidTr="002D6C63">
        <w:tc>
          <w:tcPr>
            <w:tcW w:w="2337" w:type="dxa"/>
          </w:tcPr>
          <w:p w:rsidR="0019712B" w:rsidRDefault="0019712B" w:rsidP="002D6C63">
            <w:pPr>
              <w:jc w:val="center"/>
            </w:pPr>
            <w:r>
              <w:t>00040003</w:t>
            </w:r>
          </w:p>
        </w:tc>
        <w:tc>
          <w:tcPr>
            <w:tcW w:w="2337" w:type="dxa"/>
          </w:tcPr>
          <w:p w:rsidR="0019712B" w:rsidRDefault="0019712B" w:rsidP="002D6C63">
            <w:pPr>
              <w:jc w:val="center"/>
            </w:pPr>
            <w:r>
              <w:t>Read</w:t>
            </w:r>
          </w:p>
        </w:tc>
        <w:tc>
          <w:tcPr>
            <w:tcW w:w="2338" w:type="dxa"/>
            <w:shd w:val="clear" w:color="auto" w:fill="BFBFBF" w:themeFill="background1" w:themeFillShade="BF"/>
          </w:tcPr>
          <w:p w:rsidR="0019712B" w:rsidRDefault="0019712B" w:rsidP="002D6C63">
            <w:pPr>
              <w:jc w:val="center"/>
            </w:pPr>
          </w:p>
        </w:tc>
        <w:tc>
          <w:tcPr>
            <w:tcW w:w="2338" w:type="dxa"/>
          </w:tcPr>
          <w:p w:rsidR="0019712B" w:rsidRDefault="0019712B" w:rsidP="002D6C63">
            <w:pPr>
              <w:jc w:val="center"/>
            </w:pPr>
          </w:p>
        </w:tc>
      </w:tr>
      <w:tr w:rsidR="0019712B" w:rsidTr="002D6C63">
        <w:tc>
          <w:tcPr>
            <w:tcW w:w="2337" w:type="dxa"/>
          </w:tcPr>
          <w:p w:rsidR="0019712B" w:rsidRDefault="0019712B" w:rsidP="002D6C63">
            <w:pPr>
              <w:jc w:val="center"/>
            </w:pPr>
            <w:r>
              <w:t>00050004</w:t>
            </w:r>
          </w:p>
        </w:tc>
        <w:tc>
          <w:tcPr>
            <w:tcW w:w="2337" w:type="dxa"/>
          </w:tcPr>
          <w:p w:rsidR="0019712B" w:rsidRDefault="0019712B" w:rsidP="002D6C63">
            <w:pPr>
              <w:jc w:val="center"/>
            </w:pPr>
            <w:r>
              <w:t>Write</w:t>
            </w:r>
          </w:p>
        </w:tc>
        <w:tc>
          <w:tcPr>
            <w:tcW w:w="2338" w:type="dxa"/>
          </w:tcPr>
          <w:p w:rsidR="0019712B" w:rsidRDefault="0019712B" w:rsidP="002D6C63">
            <w:pPr>
              <w:jc w:val="center"/>
            </w:pPr>
            <w:r>
              <w:t>0ECE</w:t>
            </w:r>
          </w:p>
        </w:tc>
        <w:tc>
          <w:tcPr>
            <w:tcW w:w="2338" w:type="dxa"/>
            <w:shd w:val="clear" w:color="auto" w:fill="BFBFBF" w:themeFill="background1" w:themeFillShade="BF"/>
          </w:tcPr>
          <w:p w:rsidR="0019712B" w:rsidRDefault="0019712B" w:rsidP="002D6C63">
            <w:pPr>
              <w:jc w:val="center"/>
            </w:pPr>
          </w:p>
        </w:tc>
      </w:tr>
      <w:tr w:rsidR="0019712B" w:rsidTr="002D6C63">
        <w:tc>
          <w:tcPr>
            <w:tcW w:w="2337" w:type="dxa"/>
          </w:tcPr>
          <w:p w:rsidR="0019712B" w:rsidRDefault="0019712B" w:rsidP="002D6C63">
            <w:pPr>
              <w:jc w:val="center"/>
            </w:pPr>
            <w:r>
              <w:t>00040005</w:t>
            </w:r>
          </w:p>
        </w:tc>
        <w:tc>
          <w:tcPr>
            <w:tcW w:w="2337" w:type="dxa"/>
          </w:tcPr>
          <w:p w:rsidR="0019712B" w:rsidRDefault="0019712B" w:rsidP="002D6C63">
            <w:pPr>
              <w:jc w:val="center"/>
            </w:pPr>
            <w:r>
              <w:t>Read</w:t>
            </w:r>
          </w:p>
        </w:tc>
        <w:tc>
          <w:tcPr>
            <w:tcW w:w="2338" w:type="dxa"/>
            <w:shd w:val="clear" w:color="auto" w:fill="BFBFBF" w:themeFill="background1" w:themeFillShade="BF"/>
          </w:tcPr>
          <w:p w:rsidR="0019712B" w:rsidRDefault="0019712B" w:rsidP="002D6C63">
            <w:pPr>
              <w:jc w:val="center"/>
            </w:pPr>
          </w:p>
        </w:tc>
        <w:tc>
          <w:tcPr>
            <w:tcW w:w="2338" w:type="dxa"/>
          </w:tcPr>
          <w:p w:rsidR="0019712B" w:rsidRDefault="0019712B" w:rsidP="002D6C63">
            <w:pPr>
              <w:jc w:val="center"/>
            </w:pPr>
          </w:p>
        </w:tc>
      </w:tr>
      <w:tr w:rsidR="0019712B" w:rsidTr="002D6C63">
        <w:tc>
          <w:tcPr>
            <w:tcW w:w="2337" w:type="dxa"/>
          </w:tcPr>
          <w:p w:rsidR="0019712B" w:rsidRDefault="0019712B" w:rsidP="002D6C63">
            <w:pPr>
              <w:jc w:val="center"/>
            </w:pPr>
            <w:r>
              <w:t>00100003</w:t>
            </w:r>
          </w:p>
        </w:tc>
        <w:tc>
          <w:tcPr>
            <w:tcW w:w="2337" w:type="dxa"/>
          </w:tcPr>
          <w:p w:rsidR="0019712B" w:rsidRDefault="0019712B" w:rsidP="002D6C63">
            <w:pPr>
              <w:jc w:val="center"/>
            </w:pPr>
            <w:r>
              <w:t>Write</w:t>
            </w:r>
          </w:p>
        </w:tc>
        <w:tc>
          <w:tcPr>
            <w:tcW w:w="2338" w:type="dxa"/>
          </w:tcPr>
          <w:p w:rsidR="0019712B" w:rsidRDefault="0019712B" w:rsidP="002D6C63">
            <w:pPr>
              <w:jc w:val="center"/>
            </w:pPr>
            <w:r>
              <w:t>00EE</w:t>
            </w:r>
          </w:p>
        </w:tc>
        <w:tc>
          <w:tcPr>
            <w:tcW w:w="2338" w:type="dxa"/>
            <w:shd w:val="clear" w:color="auto" w:fill="BFBFBF" w:themeFill="background1" w:themeFillShade="BF"/>
          </w:tcPr>
          <w:p w:rsidR="0019712B" w:rsidRDefault="0019712B" w:rsidP="002D6C63">
            <w:pPr>
              <w:jc w:val="center"/>
            </w:pPr>
          </w:p>
        </w:tc>
      </w:tr>
      <w:tr w:rsidR="0019712B" w:rsidTr="002D6C63">
        <w:tc>
          <w:tcPr>
            <w:tcW w:w="2337" w:type="dxa"/>
          </w:tcPr>
          <w:p w:rsidR="0019712B" w:rsidRDefault="0019712B" w:rsidP="002D6C63">
            <w:pPr>
              <w:jc w:val="center"/>
            </w:pPr>
            <w:r>
              <w:t>00040005</w:t>
            </w:r>
          </w:p>
        </w:tc>
        <w:tc>
          <w:tcPr>
            <w:tcW w:w="2337" w:type="dxa"/>
          </w:tcPr>
          <w:p w:rsidR="0019712B" w:rsidRDefault="0019712B" w:rsidP="002D6C63">
            <w:pPr>
              <w:jc w:val="center"/>
            </w:pPr>
            <w:r>
              <w:t>Read</w:t>
            </w:r>
          </w:p>
        </w:tc>
        <w:tc>
          <w:tcPr>
            <w:tcW w:w="2338" w:type="dxa"/>
            <w:shd w:val="clear" w:color="auto" w:fill="BFBFBF" w:themeFill="background1" w:themeFillShade="BF"/>
          </w:tcPr>
          <w:p w:rsidR="0019712B" w:rsidRDefault="0019712B" w:rsidP="002D6C63">
            <w:pPr>
              <w:jc w:val="center"/>
            </w:pPr>
          </w:p>
        </w:tc>
        <w:tc>
          <w:tcPr>
            <w:tcW w:w="2338" w:type="dxa"/>
          </w:tcPr>
          <w:p w:rsidR="0019712B" w:rsidRDefault="0019712B" w:rsidP="002D6C63">
            <w:pPr>
              <w:jc w:val="center"/>
            </w:pPr>
          </w:p>
        </w:tc>
      </w:tr>
      <w:tr w:rsidR="0019712B" w:rsidTr="002D6C63">
        <w:tc>
          <w:tcPr>
            <w:tcW w:w="2337" w:type="dxa"/>
          </w:tcPr>
          <w:p w:rsidR="0019712B" w:rsidRDefault="0019712B" w:rsidP="002D6C63">
            <w:pPr>
              <w:jc w:val="center"/>
            </w:pPr>
            <w:r>
              <w:t>00040005</w:t>
            </w:r>
          </w:p>
        </w:tc>
        <w:tc>
          <w:tcPr>
            <w:tcW w:w="2337" w:type="dxa"/>
          </w:tcPr>
          <w:p w:rsidR="0019712B" w:rsidRDefault="0019712B" w:rsidP="002D6C63">
            <w:pPr>
              <w:jc w:val="center"/>
            </w:pPr>
            <w:r>
              <w:t>Read</w:t>
            </w:r>
          </w:p>
        </w:tc>
        <w:tc>
          <w:tcPr>
            <w:tcW w:w="2338" w:type="dxa"/>
            <w:shd w:val="clear" w:color="auto" w:fill="BFBFBF" w:themeFill="background1" w:themeFillShade="BF"/>
          </w:tcPr>
          <w:p w:rsidR="0019712B" w:rsidRDefault="0019712B" w:rsidP="002D6C63">
            <w:pPr>
              <w:jc w:val="center"/>
            </w:pPr>
          </w:p>
        </w:tc>
        <w:tc>
          <w:tcPr>
            <w:tcW w:w="2338" w:type="dxa"/>
          </w:tcPr>
          <w:p w:rsidR="0019712B" w:rsidRDefault="0019712B" w:rsidP="002D6C63">
            <w:pPr>
              <w:jc w:val="center"/>
            </w:pPr>
          </w:p>
        </w:tc>
      </w:tr>
      <w:tr w:rsidR="0019712B" w:rsidTr="002D6C63">
        <w:tc>
          <w:tcPr>
            <w:tcW w:w="2337" w:type="dxa"/>
          </w:tcPr>
          <w:p w:rsidR="0019712B" w:rsidRDefault="0019712B" w:rsidP="002D6C63">
            <w:pPr>
              <w:jc w:val="center"/>
            </w:pPr>
            <w:r>
              <w:t>00050004</w:t>
            </w:r>
          </w:p>
        </w:tc>
        <w:tc>
          <w:tcPr>
            <w:tcW w:w="2337" w:type="dxa"/>
          </w:tcPr>
          <w:p w:rsidR="0019712B" w:rsidRDefault="0019712B" w:rsidP="002D6C63">
            <w:pPr>
              <w:jc w:val="center"/>
            </w:pPr>
            <w:r>
              <w:t>Read</w:t>
            </w:r>
          </w:p>
        </w:tc>
        <w:tc>
          <w:tcPr>
            <w:tcW w:w="2338" w:type="dxa"/>
            <w:shd w:val="clear" w:color="auto" w:fill="BFBFBF" w:themeFill="background1" w:themeFillShade="BF"/>
          </w:tcPr>
          <w:p w:rsidR="0019712B" w:rsidRDefault="0019712B" w:rsidP="002D6C63">
            <w:pPr>
              <w:jc w:val="center"/>
            </w:pPr>
          </w:p>
        </w:tc>
        <w:tc>
          <w:tcPr>
            <w:tcW w:w="2338" w:type="dxa"/>
          </w:tcPr>
          <w:p w:rsidR="0019712B" w:rsidRDefault="0019712B" w:rsidP="002D6C63">
            <w:pPr>
              <w:jc w:val="center"/>
            </w:pPr>
          </w:p>
        </w:tc>
      </w:tr>
      <w:tr w:rsidR="0019712B" w:rsidTr="002D6C63">
        <w:tc>
          <w:tcPr>
            <w:tcW w:w="2337" w:type="dxa"/>
          </w:tcPr>
          <w:p w:rsidR="0019712B" w:rsidRDefault="0019712B" w:rsidP="002D6C63">
            <w:pPr>
              <w:jc w:val="center"/>
            </w:pPr>
            <w:r>
              <w:t>00040003</w:t>
            </w:r>
          </w:p>
        </w:tc>
        <w:tc>
          <w:tcPr>
            <w:tcW w:w="2337" w:type="dxa"/>
          </w:tcPr>
          <w:p w:rsidR="0019712B" w:rsidRDefault="0019712B" w:rsidP="002D6C63">
            <w:pPr>
              <w:jc w:val="center"/>
            </w:pPr>
            <w:r>
              <w:t>Read</w:t>
            </w:r>
          </w:p>
        </w:tc>
        <w:tc>
          <w:tcPr>
            <w:tcW w:w="2338" w:type="dxa"/>
            <w:shd w:val="clear" w:color="auto" w:fill="BFBFBF" w:themeFill="background1" w:themeFillShade="BF"/>
          </w:tcPr>
          <w:p w:rsidR="0019712B" w:rsidRDefault="0019712B" w:rsidP="002D6C63">
            <w:pPr>
              <w:jc w:val="center"/>
            </w:pPr>
          </w:p>
        </w:tc>
        <w:tc>
          <w:tcPr>
            <w:tcW w:w="2338" w:type="dxa"/>
          </w:tcPr>
          <w:p w:rsidR="0019712B" w:rsidRDefault="0019712B" w:rsidP="002D6C63">
            <w:pPr>
              <w:jc w:val="center"/>
            </w:pPr>
          </w:p>
        </w:tc>
      </w:tr>
      <w:tr w:rsidR="0019712B" w:rsidTr="002D6C63">
        <w:tc>
          <w:tcPr>
            <w:tcW w:w="2337" w:type="dxa"/>
          </w:tcPr>
          <w:p w:rsidR="0019712B" w:rsidRDefault="0019712B" w:rsidP="002D6C63">
            <w:pPr>
              <w:jc w:val="center"/>
            </w:pPr>
            <w:r>
              <w:t>00040005</w:t>
            </w:r>
          </w:p>
        </w:tc>
        <w:tc>
          <w:tcPr>
            <w:tcW w:w="2337" w:type="dxa"/>
          </w:tcPr>
          <w:p w:rsidR="0019712B" w:rsidRDefault="0019712B" w:rsidP="002D6C63">
            <w:pPr>
              <w:jc w:val="center"/>
            </w:pPr>
            <w:r>
              <w:t>Read</w:t>
            </w:r>
          </w:p>
        </w:tc>
        <w:tc>
          <w:tcPr>
            <w:tcW w:w="2338" w:type="dxa"/>
            <w:shd w:val="clear" w:color="auto" w:fill="BFBFBF" w:themeFill="background1" w:themeFillShade="BF"/>
          </w:tcPr>
          <w:p w:rsidR="0019712B" w:rsidRDefault="0019712B" w:rsidP="002D6C63">
            <w:pPr>
              <w:jc w:val="center"/>
            </w:pPr>
          </w:p>
        </w:tc>
        <w:tc>
          <w:tcPr>
            <w:tcW w:w="2338" w:type="dxa"/>
          </w:tcPr>
          <w:p w:rsidR="0019712B" w:rsidRDefault="0019712B" w:rsidP="002D6C63">
            <w:pPr>
              <w:jc w:val="center"/>
            </w:pPr>
          </w:p>
        </w:tc>
      </w:tr>
      <w:tr w:rsidR="0019712B" w:rsidTr="002D6C63">
        <w:tc>
          <w:tcPr>
            <w:tcW w:w="2337" w:type="dxa"/>
          </w:tcPr>
          <w:p w:rsidR="0019712B" w:rsidRDefault="0019712B" w:rsidP="002D6C63">
            <w:pPr>
              <w:jc w:val="center"/>
            </w:pPr>
            <w:r>
              <w:t>00100003</w:t>
            </w:r>
          </w:p>
        </w:tc>
        <w:tc>
          <w:tcPr>
            <w:tcW w:w="2337" w:type="dxa"/>
          </w:tcPr>
          <w:p w:rsidR="0019712B" w:rsidRDefault="0019712B" w:rsidP="002D6C63">
            <w:pPr>
              <w:jc w:val="center"/>
            </w:pPr>
            <w:r>
              <w:t>Read</w:t>
            </w:r>
          </w:p>
        </w:tc>
        <w:tc>
          <w:tcPr>
            <w:tcW w:w="2338" w:type="dxa"/>
            <w:shd w:val="clear" w:color="auto" w:fill="BFBFBF" w:themeFill="background1" w:themeFillShade="BF"/>
          </w:tcPr>
          <w:p w:rsidR="0019712B" w:rsidRDefault="0019712B" w:rsidP="002D6C63">
            <w:pPr>
              <w:jc w:val="center"/>
            </w:pPr>
          </w:p>
        </w:tc>
        <w:tc>
          <w:tcPr>
            <w:tcW w:w="2338" w:type="dxa"/>
          </w:tcPr>
          <w:p w:rsidR="0019712B" w:rsidRDefault="0019712B" w:rsidP="002D6C63">
            <w:pPr>
              <w:jc w:val="center"/>
            </w:pPr>
          </w:p>
        </w:tc>
      </w:tr>
    </w:tbl>
    <w:p w:rsidR="0019712B" w:rsidRDefault="0019712B" w:rsidP="0019712B"/>
    <w:p w:rsidR="0019712B" w:rsidRDefault="0019712B" w:rsidP="0019712B">
      <w:r>
        <w:t>Cache miss rate (include reads only) = ___________%</w:t>
      </w:r>
    </w:p>
    <w:p w:rsidR="0019712B" w:rsidRDefault="0019712B" w:rsidP="0019712B">
      <w:pPr>
        <w:spacing w:after="160" w:line="259" w:lineRule="auto"/>
      </w:pPr>
    </w:p>
    <w:p w:rsidR="00250CE3" w:rsidRDefault="00250CE3" w:rsidP="00250CE3">
      <w:pPr>
        <w:jc w:val="both"/>
      </w:pPr>
      <w:r>
        <w:t>Q. A four-way set associative cache is given the memory operations shown below. It contains four lines and has one word per block A LRU (Lease Recently Used) replacement policy is used on this cache. The cache is initially empty except for the two entries shown. The first column of the cache gets the first entry after the valid bits have been reset and then it fills left to right. In the blanks provided in the cache below, list the original address values only (i.e. 12 in blank, means tag address and data for memory location 12 is in cache).</w:t>
      </w:r>
    </w:p>
    <w:tbl>
      <w:tblPr>
        <w:tblStyle w:val="TableGrid"/>
        <w:tblpPr w:leftFromText="180" w:rightFromText="180" w:vertAnchor="text" w:horzAnchor="margin" w:tblpXSpec="right" w:tblpY="517"/>
        <w:tblW w:w="0" w:type="auto"/>
        <w:tblLook w:val="04A0" w:firstRow="1" w:lastRow="0" w:firstColumn="1" w:lastColumn="0" w:noHBand="0" w:noVBand="1"/>
      </w:tblPr>
      <w:tblGrid>
        <w:gridCol w:w="1256"/>
        <w:gridCol w:w="1294"/>
        <w:gridCol w:w="1309"/>
        <w:gridCol w:w="1294"/>
        <w:gridCol w:w="1294"/>
      </w:tblGrid>
      <w:tr w:rsidR="00250CE3" w:rsidTr="00250CE3">
        <w:tc>
          <w:tcPr>
            <w:tcW w:w="1256" w:type="dxa"/>
          </w:tcPr>
          <w:p w:rsidR="00250CE3" w:rsidRDefault="00250CE3" w:rsidP="00250CE3">
            <w:pPr>
              <w:jc w:val="center"/>
              <w:rPr>
                <w:b/>
              </w:rPr>
            </w:pPr>
            <w:r>
              <w:rPr>
                <w:b/>
              </w:rPr>
              <w:t>Block</w:t>
            </w:r>
          </w:p>
        </w:tc>
        <w:tc>
          <w:tcPr>
            <w:tcW w:w="1294" w:type="dxa"/>
          </w:tcPr>
          <w:p w:rsidR="00250CE3" w:rsidRDefault="00250CE3" w:rsidP="00250CE3">
            <w:pPr>
              <w:jc w:val="center"/>
              <w:rPr>
                <w:b/>
              </w:rPr>
            </w:pPr>
            <w:r>
              <w:rPr>
                <w:b/>
              </w:rPr>
              <w:t>Element 1</w:t>
            </w:r>
          </w:p>
        </w:tc>
        <w:tc>
          <w:tcPr>
            <w:tcW w:w="1309" w:type="dxa"/>
          </w:tcPr>
          <w:p w:rsidR="00250CE3" w:rsidRDefault="00250CE3" w:rsidP="00250CE3">
            <w:pPr>
              <w:jc w:val="center"/>
              <w:rPr>
                <w:b/>
              </w:rPr>
            </w:pPr>
            <w:r>
              <w:rPr>
                <w:b/>
              </w:rPr>
              <w:t>Element2</w:t>
            </w:r>
          </w:p>
        </w:tc>
        <w:tc>
          <w:tcPr>
            <w:tcW w:w="1294" w:type="dxa"/>
          </w:tcPr>
          <w:p w:rsidR="00250CE3" w:rsidRDefault="00250CE3" w:rsidP="00250CE3">
            <w:pPr>
              <w:jc w:val="center"/>
              <w:rPr>
                <w:b/>
              </w:rPr>
            </w:pPr>
            <w:r>
              <w:rPr>
                <w:b/>
              </w:rPr>
              <w:t>Element 3</w:t>
            </w:r>
          </w:p>
        </w:tc>
        <w:tc>
          <w:tcPr>
            <w:tcW w:w="1294" w:type="dxa"/>
          </w:tcPr>
          <w:p w:rsidR="00250CE3" w:rsidRDefault="00250CE3" w:rsidP="00250CE3">
            <w:pPr>
              <w:jc w:val="center"/>
              <w:rPr>
                <w:b/>
              </w:rPr>
            </w:pPr>
            <w:r>
              <w:rPr>
                <w:b/>
              </w:rPr>
              <w:t>Element 4</w:t>
            </w:r>
          </w:p>
        </w:tc>
      </w:tr>
      <w:tr w:rsidR="00250CE3" w:rsidTr="00250CE3">
        <w:tc>
          <w:tcPr>
            <w:tcW w:w="1256" w:type="dxa"/>
          </w:tcPr>
          <w:p w:rsidR="00250CE3" w:rsidRPr="006029FA" w:rsidRDefault="00250CE3" w:rsidP="00250CE3">
            <w:pPr>
              <w:jc w:val="center"/>
            </w:pPr>
            <w:r>
              <w:t>0</w:t>
            </w:r>
          </w:p>
        </w:tc>
        <w:tc>
          <w:tcPr>
            <w:tcW w:w="1294" w:type="dxa"/>
          </w:tcPr>
          <w:p w:rsidR="00250CE3" w:rsidRPr="006029FA" w:rsidRDefault="00250CE3" w:rsidP="00250CE3">
            <w:r>
              <w:t>4</w:t>
            </w:r>
          </w:p>
        </w:tc>
        <w:tc>
          <w:tcPr>
            <w:tcW w:w="1309" w:type="dxa"/>
          </w:tcPr>
          <w:p w:rsidR="00250CE3" w:rsidRPr="006029FA" w:rsidRDefault="00250CE3" w:rsidP="00250CE3">
            <w:pPr>
              <w:jc w:val="center"/>
            </w:pPr>
          </w:p>
        </w:tc>
        <w:tc>
          <w:tcPr>
            <w:tcW w:w="1294" w:type="dxa"/>
          </w:tcPr>
          <w:p w:rsidR="00250CE3" w:rsidRPr="006029FA" w:rsidRDefault="00250CE3" w:rsidP="00250CE3">
            <w:pPr>
              <w:jc w:val="center"/>
            </w:pPr>
          </w:p>
        </w:tc>
        <w:tc>
          <w:tcPr>
            <w:tcW w:w="1294" w:type="dxa"/>
          </w:tcPr>
          <w:p w:rsidR="00250CE3" w:rsidRPr="006029FA" w:rsidRDefault="00250CE3" w:rsidP="00250CE3">
            <w:pPr>
              <w:jc w:val="center"/>
            </w:pPr>
          </w:p>
        </w:tc>
      </w:tr>
      <w:tr w:rsidR="00250CE3" w:rsidTr="00250CE3">
        <w:tc>
          <w:tcPr>
            <w:tcW w:w="1256" w:type="dxa"/>
          </w:tcPr>
          <w:p w:rsidR="00250CE3" w:rsidRPr="006029FA" w:rsidRDefault="00250CE3" w:rsidP="00250CE3">
            <w:pPr>
              <w:jc w:val="center"/>
            </w:pPr>
            <w:r>
              <w:t>1</w:t>
            </w:r>
          </w:p>
        </w:tc>
        <w:tc>
          <w:tcPr>
            <w:tcW w:w="1294" w:type="dxa"/>
          </w:tcPr>
          <w:p w:rsidR="00250CE3" w:rsidRPr="006029FA" w:rsidRDefault="00250CE3" w:rsidP="00250CE3">
            <w:r>
              <w:t>1</w:t>
            </w:r>
          </w:p>
        </w:tc>
        <w:tc>
          <w:tcPr>
            <w:tcW w:w="1309" w:type="dxa"/>
          </w:tcPr>
          <w:p w:rsidR="00250CE3" w:rsidRPr="006029FA" w:rsidRDefault="00250CE3" w:rsidP="00250CE3">
            <w:pPr>
              <w:jc w:val="center"/>
            </w:pPr>
          </w:p>
        </w:tc>
        <w:tc>
          <w:tcPr>
            <w:tcW w:w="1294" w:type="dxa"/>
          </w:tcPr>
          <w:p w:rsidR="00250CE3" w:rsidRPr="006029FA" w:rsidRDefault="00250CE3" w:rsidP="00250CE3">
            <w:pPr>
              <w:jc w:val="center"/>
            </w:pPr>
          </w:p>
        </w:tc>
        <w:tc>
          <w:tcPr>
            <w:tcW w:w="1294" w:type="dxa"/>
          </w:tcPr>
          <w:p w:rsidR="00250CE3" w:rsidRPr="006029FA" w:rsidRDefault="00250CE3" w:rsidP="00250CE3">
            <w:pPr>
              <w:jc w:val="center"/>
            </w:pPr>
          </w:p>
        </w:tc>
      </w:tr>
      <w:tr w:rsidR="00250CE3" w:rsidTr="00250CE3">
        <w:tc>
          <w:tcPr>
            <w:tcW w:w="1256" w:type="dxa"/>
          </w:tcPr>
          <w:p w:rsidR="00250CE3" w:rsidRPr="006029FA" w:rsidRDefault="00250CE3" w:rsidP="00250CE3">
            <w:pPr>
              <w:jc w:val="center"/>
            </w:pPr>
            <w:r>
              <w:t>2</w:t>
            </w:r>
          </w:p>
        </w:tc>
        <w:tc>
          <w:tcPr>
            <w:tcW w:w="1294" w:type="dxa"/>
          </w:tcPr>
          <w:p w:rsidR="00250CE3" w:rsidRPr="006029FA" w:rsidRDefault="00250CE3" w:rsidP="00250CE3">
            <w:pPr>
              <w:jc w:val="center"/>
            </w:pPr>
          </w:p>
        </w:tc>
        <w:tc>
          <w:tcPr>
            <w:tcW w:w="1309" w:type="dxa"/>
          </w:tcPr>
          <w:p w:rsidR="00250CE3" w:rsidRPr="006029FA" w:rsidRDefault="00250CE3" w:rsidP="00250CE3">
            <w:pPr>
              <w:jc w:val="center"/>
            </w:pPr>
          </w:p>
        </w:tc>
        <w:tc>
          <w:tcPr>
            <w:tcW w:w="1294" w:type="dxa"/>
          </w:tcPr>
          <w:p w:rsidR="00250CE3" w:rsidRPr="006029FA" w:rsidRDefault="00250CE3" w:rsidP="00250CE3">
            <w:pPr>
              <w:jc w:val="center"/>
            </w:pPr>
          </w:p>
        </w:tc>
        <w:tc>
          <w:tcPr>
            <w:tcW w:w="1294" w:type="dxa"/>
          </w:tcPr>
          <w:p w:rsidR="00250CE3" w:rsidRPr="006029FA" w:rsidRDefault="00250CE3" w:rsidP="00250CE3">
            <w:pPr>
              <w:jc w:val="center"/>
            </w:pPr>
          </w:p>
        </w:tc>
      </w:tr>
      <w:tr w:rsidR="00250CE3" w:rsidTr="00250CE3">
        <w:tc>
          <w:tcPr>
            <w:tcW w:w="1256" w:type="dxa"/>
          </w:tcPr>
          <w:p w:rsidR="00250CE3" w:rsidRPr="006029FA" w:rsidRDefault="00250CE3" w:rsidP="00250CE3">
            <w:pPr>
              <w:jc w:val="center"/>
            </w:pPr>
            <w:r>
              <w:lastRenderedPageBreak/>
              <w:t>3</w:t>
            </w:r>
          </w:p>
        </w:tc>
        <w:tc>
          <w:tcPr>
            <w:tcW w:w="1294" w:type="dxa"/>
          </w:tcPr>
          <w:p w:rsidR="00250CE3" w:rsidRPr="006029FA" w:rsidRDefault="00250CE3" w:rsidP="00250CE3">
            <w:pPr>
              <w:jc w:val="center"/>
            </w:pPr>
          </w:p>
        </w:tc>
        <w:tc>
          <w:tcPr>
            <w:tcW w:w="1309" w:type="dxa"/>
          </w:tcPr>
          <w:p w:rsidR="00250CE3" w:rsidRPr="006029FA" w:rsidRDefault="00250CE3" w:rsidP="00250CE3">
            <w:pPr>
              <w:jc w:val="center"/>
            </w:pPr>
          </w:p>
        </w:tc>
        <w:tc>
          <w:tcPr>
            <w:tcW w:w="1294" w:type="dxa"/>
          </w:tcPr>
          <w:p w:rsidR="00250CE3" w:rsidRPr="006029FA" w:rsidRDefault="00250CE3" w:rsidP="00250CE3">
            <w:pPr>
              <w:jc w:val="center"/>
            </w:pPr>
          </w:p>
        </w:tc>
        <w:tc>
          <w:tcPr>
            <w:tcW w:w="1294" w:type="dxa"/>
          </w:tcPr>
          <w:p w:rsidR="00250CE3" w:rsidRPr="006029FA" w:rsidRDefault="00250CE3" w:rsidP="00250CE3">
            <w:pPr>
              <w:jc w:val="center"/>
            </w:pPr>
          </w:p>
        </w:tc>
      </w:tr>
    </w:tbl>
    <w:p w:rsidR="00250CE3" w:rsidRDefault="00250CE3" w:rsidP="00250CE3">
      <w:pPr>
        <w:jc w:val="both"/>
        <w:rPr>
          <w:b/>
        </w:rPr>
      </w:pPr>
      <w:r>
        <w:rPr>
          <w:b/>
        </w:rPr>
        <w:t xml:space="preserve">Memory Read Operations </w:t>
      </w:r>
      <w:r>
        <w:rPr>
          <w:b/>
        </w:rPr>
        <w:tab/>
      </w:r>
      <w:r>
        <w:rPr>
          <w:b/>
        </w:rPr>
        <w:tab/>
      </w:r>
      <w:r>
        <w:rPr>
          <w:b/>
        </w:rPr>
        <w:tab/>
      </w:r>
      <w:r>
        <w:rPr>
          <w:b/>
        </w:rPr>
        <w:tab/>
        <w:t>Final Cache Contents</w:t>
      </w:r>
    </w:p>
    <w:tbl>
      <w:tblPr>
        <w:tblStyle w:val="TableGrid"/>
        <w:tblpPr w:leftFromText="180" w:rightFromText="180" w:vertAnchor="text" w:tblpY="1"/>
        <w:tblOverlap w:val="never"/>
        <w:tblW w:w="0" w:type="auto"/>
        <w:tblLook w:val="04A0" w:firstRow="1" w:lastRow="0" w:firstColumn="1" w:lastColumn="0" w:noHBand="0" w:noVBand="1"/>
      </w:tblPr>
      <w:tblGrid>
        <w:gridCol w:w="1384"/>
        <w:gridCol w:w="1134"/>
      </w:tblGrid>
      <w:tr w:rsidR="00250CE3" w:rsidTr="002D6C63">
        <w:tc>
          <w:tcPr>
            <w:tcW w:w="1384" w:type="dxa"/>
          </w:tcPr>
          <w:p w:rsidR="00250CE3" w:rsidRDefault="00250CE3" w:rsidP="002D6C63">
            <w:pPr>
              <w:jc w:val="center"/>
              <w:rPr>
                <w:b/>
              </w:rPr>
            </w:pPr>
            <w:r>
              <w:rPr>
                <w:b/>
              </w:rPr>
              <w:t>Address</w:t>
            </w:r>
          </w:p>
        </w:tc>
        <w:tc>
          <w:tcPr>
            <w:tcW w:w="1134" w:type="dxa"/>
          </w:tcPr>
          <w:p w:rsidR="00250CE3" w:rsidRPr="00A876C9" w:rsidRDefault="00250CE3" w:rsidP="002D6C63">
            <w:pPr>
              <w:jc w:val="center"/>
            </w:pPr>
            <w:r>
              <w:rPr>
                <w:b/>
              </w:rPr>
              <w:t>Hit (y/n)</w:t>
            </w:r>
          </w:p>
        </w:tc>
      </w:tr>
      <w:tr w:rsidR="00250CE3" w:rsidTr="002D6C63">
        <w:tc>
          <w:tcPr>
            <w:tcW w:w="1384" w:type="dxa"/>
          </w:tcPr>
          <w:p w:rsidR="00250CE3" w:rsidRPr="00A876C9" w:rsidRDefault="00250CE3" w:rsidP="002D6C63">
            <w:pPr>
              <w:jc w:val="center"/>
            </w:pPr>
            <w:r w:rsidRPr="00A876C9">
              <w:t>0</w:t>
            </w:r>
          </w:p>
        </w:tc>
        <w:tc>
          <w:tcPr>
            <w:tcW w:w="1134" w:type="dxa"/>
          </w:tcPr>
          <w:p w:rsidR="00250CE3" w:rsidRPr="00A876C9" w:rsidRDefault="00250CE3" w:rsidP="002D6C63">
            <w:pPr>
              <w:jc w:val="center"/>
            </w:pPr>
          </w:p>
        </w:tc>
      </w:tr>
      <w:tr w:rsidR="00250CE3" w:rsidTr="002D6C63">
        <w:tc>
          <w:tcPr>
            <w:tcW w:w="1384" w:type="dxa"/>
          </w:tcPr>
          <w:p w:rsidR="00250CE3" w:rsidRPr="006029FA" w:rsidRDefault="00250CE3" w:rsidP="002D6C63">
            <w:pPr>
              <w:jc w:val="center"/>
            </w:pPr>
            <w:r>
              <w:t>1</w:t>
            </w:r>
          </w:p>
        </w:tc>
        <w:tc>
          <w:tcPr>
            <w:tcW w:w="1134" w:type="dxa"/>
          </w:tcPr>
          <w:p w:rsidR="00250CE3" w:rsidRPr="00A876C9" w:rsidRDefault="00250CE3" w:rsidP="002D6C63">
            <w:pPr>
              <w:jc w:val="center"/>
            </w:pPr>
          </w:p>
        </w:tc>
      </w:tr>
      <w:tr w:rsidR="00250CE3" w:rsidTr="002D6C63">
        <w:tc>
          <w:tcPr>
            <w:tcW w:w="1384" w:type="dxa"/>
          </w:tcPr>
          <w:p w:rsidR="00250CE3" w:rsidRPr="006029FA" w:rsidRDefault="00250CE3" w:rsidP="002D6C63">
            <w:pPr>
              <w:jc w:val="center"/>
            </w:pPr>
            <w:r>
              <w:t>5</w:t>
            </w:r>
          </w:p>
        </w:tc>
        <w:tc>
          <w:tcPr>
            <w:tcW w:w="1134" w:type="dxa"/>
          </w:tcPr>
          <w:p w:rsidR="00250CE3" w:rsidRPr="00A876C9" w:rsidRDefault="00250CE3" w:rsidP="002D6C63">
            <w:pPr>
              <w:jc w:val="center"/>
            </w:pPr>
          </w:p>
        </w:tc>
      </w:tr>
      <w:tr w:rsidR="00250CE3" w:rsidTr="002D6C63">
        <w:tc>
          <w:tcPr>
            <w:tcW w:w="1384" w:type="dxa"/>
          </w:tcPr>
          <w:p w:rsidR="00250CE3" w:rsidRPr="006029FA" w:rsidRDefault="00250CE3" w:rsidP="002D6C63">
            <w:pPr>
              <w:jc w:val="center"/>
            </w:pPr>
            <w:r>
              <w:t>19</w:t>
            </w:r>
          </w:p>
        </w:tc>
        <w:tc>
          <w:tcPr>
            <w:tcW w:w="1134" w:type="dxa"/>
          </w:tcPr>
          <w:p w:rsidR="00250CE3" w:rsidRPr="00A876C9" w:rsidRDefault="00250CE3" w:rsidP="002D6C63">
            <w:pPr>
              <w:jc w:val="center"/>
            </w:pPr>
          </w:p>
        </w:tc>
      </w:tr>
      <w:tr w:rsidR="00250CE3" w:rsidTr="002D6C63">
        <w:tc>
          <w:tcPr>
            <w:tcW w:w="1384" w:type="dxa"/>
          </w:tcPr>
          <w:p w:rsidR="00250CE3" w:rsidRPr="006029FA" w:rsidRDefault="00250CE3" w:rsidP="002D6C63">
            <w:pPr>
              <w:jc w:val="center"/>
            </w:pPr>
            <w:r>
              <w:t>25</w:t>
            </w:r>
          </w:p>
        </w:tc>
        <w:tc>
          <w:tcPr>
            <w:tcW w:w="1134" w:type="dxa"/>
          </w:tcPr>
          <w:p w:rsidR="00250CE3" w:rsidRPr="00A876C9" w:rsidRDefault="00250CE3" w:rsidP="002D6C63">
            <w:pPr>
              <w:jc w:val="center"/>
            </w:pPr>
          </w:p>
        </w:tc>
      </w:tr>
      <w:tr w:rsidR="00250CE3" w:rsidTr="002D6C63">
        <w:tc>
          <w:tcPr>
            <w:tcW w:w="1384" w:type="dxa"/>
          </w:tcPr>
          <w:p w:rsidR="00250CE3" w:rsidRPr="006029FA" w:rsidRDefault="00250CE3" w:rsidP="002D6C63">
            <w:pPr>
              <w:jc w:val="center"/>
            </w:pPr>
            <w:r>
              <w:t>9</w:t>
            </w:r>
          </w:p>
        </w:tc>
        <w:tc>
          <w:tcPr>
            <w:tcW w:w="1134" w:type="dxa"/>
          </w:tcPr>
          <w:p w:rsidR="00250CE3" w:rsidRPr="00A876C9" w:rsidRDefault="00250CE3" w:rsidP="002D6C63">
            <w:pPr>
              <w:jc w:val="center"/>
            </w:pPr>
          </w:p>
        </w:tc>
      </w:tr>
      <w:tr w:rsidR="00250CE3" w:rsidTr="002D6C63">
        <w:tc>
          <w:tcPr>
            <w:tcW w:w="1384" w:type="dxa"/>
          </w:tcPr>
          <w:p w:rsidR="00250CE3" w:rsidRPr="006029FA" w:rsidRDefault="00250CE3" w:rsidP="002D6C63">
            <w:pPr>
              <w:jc w:val="center"/>
            </w:pPr>
            <w:r>
              <w:t>1</w:t>
            </w:r>
          </w:p>
        </w:tc>
        <w:tc>
          <w:tcPr>
            <w:tcW w:w="1134" w:type="dxa"/>
          </w:tcPr>
          <w:p w:rsidR="00250CE3" w:rsidRPr="00A876C9" w:rsidRDefault="00250CE3" w:rsidP="002D6C63">
            <w:pPr>
              <w:jc w:val="center"/>
            </w:pPr>
          </w:p>
        </w:tc>
      </w:tr>
      <w:tr w:rsidR="00250CE3" w:rsidTr="002D6C63">
        <w:tc>
          <w:tcPr>
            <w:tcW w:w="1384" w:type="dxa"/>
          </w:tcPr>
          <w:p w:rsidR="00250CE3" w:rsidRDefault="00250CE3" w:rsidP="002D6C63">
            <w:pPr>
              <w:jc w:val="center"/>
            </w:pPr>
            <w:r>
              <w:t>13</w:t>
            </w:r>
          </w:p>
        </w:tc>
        <w:tc>
          <w:tcPr>
            <w:tcW w:w="1134" w:type="dxa"/>
          </w:tcPr>
          <w:p w:rsidR="00250CE3" w:rsidRPr="00A876C9" w:rsidRDefault="00250CE3" w:rsidP="002D6C63">
            <w:pPr>
              <w:jc w:val="center"/>
            </w:pPr>
          </w:p>
        </w:tc>
      </w:tr>
      <w:tr w:rsidR="00250CE3" w:rsidTr="002D6C63">
        <w:tc>
          <w:tcPr>
            <w:tcW w:w="1384" w:type="dxa"/>
          </w:tcPr>
          <w:p w:rsidR="00250CE3" w:rsidRDefault="00250CE3" w:rsidP="002D6C63">
            <w:pPr>
              <w:jc w:val="center"/>
            </w:pPr>
            <w:r>
              <w:t>22</w:t>
            </w:r>
          </w:p>
        </w:tc>
        <w:tc>
          <w:tcPr>
            <w:tcW w:w="1134" w:type="dxa"/>
          </w:tcPr>
          <w:p w:rsidR="00250CE3" w:rsidRPr="00A876C9" w:rsidRDefault="00250CE3" w:rsidP="002D6C63">
            <w:pPr>
              <w:jc w:val="center"/>
            </w:pPr>
          </w:p>
        </w:tc>
      </w:tr>
      <w:tr w:rsidR="00250CE3" w:rsidTr="002D6C63">
        <w:tc>
          <w:tcPr>
            <w:tcW w:w="1384" w:type="dxa"/>
          </w:tcPr>
          <w:p w:rsidR="00250CE3" w:rsidRDefault="00250CE3" w:rsidP="002D6C63">
            <w:pPr>
              <w:jc w:val="center"/>
            </w:pPr>
            <w:r>
              <w:t>4</w:t>
            </w:r>
          </w:p>
        </w:tc>
        <w:tc>
          <w:tcPr>
            <w:tcW w:w="1134" w:type="dxa"/>
          </w:tcPr>
          <w:p w:rsidR="00250CE3" w:rsidRPr="00A876C9" w:rsidRDefault="00250CE3" w:rsidP="002D6C63">
            <w:pPr>
              <w:jc w:val="center"/>
            </w:pPr>
          </w:p>
        </w:tc>
      </w:tr>
      <w:tr w:rsidR="00250CE3" w:rsidTr="002D6C63">
        <w:tc>
          <w:tcPr>
            <w:tcW w:w="1384" w:type="dxa"/>
          </w:tcPr>
          <w:p w:rsidR="00250CE3" w:rsidRDefault="00250CE3" w:rsidP="002D6C63">
            <w:pPr>
              <w:jc w:val="center"/>
            </w:pPr>
            <w:r>
              <w:t>21</w:t>
            </w:r>
          </w:p>
        </w:tc>
        <w:tc>
          <w:tcPr>
            <w:tcW w:w="1134" w:type="dxa"/>
          </w:tcPr>
          <w:p w:rsidR="00250CE3" w:rsidRPr="00A876C9" w:rsidRDefault="00250CE3" w:rsidP="002D6C63">
            <w:pPr>
              <w:jc w:val="center"/>
            </w:pPr>
          </w:p>
        </w:tc>
      </w:tr>
      <w:tr w:rsidR="00250CE3" w:rsidTr="002D6C63">
        <w:tc>
          <w:tcPr>
            <w:tcW w:w="1384" w:type="dxa"/>
          </w:tcPr>
          <w:p w:rsidR="00250CE3" w:rsidRDefault="00250CE3" w:rsidP="002D6C63">
            <w:pPr>
              <w:jc w:val="center"/>
            </w:pPr>
            <w:r>
              <w:t>22</w:t>
            </w:r>
          </w:p>
        </w:tc>
        <w:tc>
          <w:tcPr>
            <w:tcW w:w="1134" w:type="dxa"/>
          </w:tcPr>
          <w:p w:rsidR="00250CE3" w:rsidRPr="00A876C9" w:rsidRDefault="00250CE3" w:rsidP="002D6C63">
            <w:pPr>
              <w:jc w:val="center"/>
            </w:pPr>
          </w:p>
        </w:tc>
      </w:tr>
      <w:tr w:rsidR="00250CE3" w:rsidTr="002D6C63">
        <w:tc>
          <w:tcPr>
            <w:tcW w:w="1384" w:type="dxa"/>
          </w:tcPr>
          <w:p w:rsidR="00250CE3" w:rsidRDefault="00250CE3" w:rsidP="002D6C63">
            <w:pPr>
              <w:jc w:val="center"/>
            </w:pPr>
            <w:r>
              <w:t>23</w:t>
            </w:r>
          </w:p>
        </w:tc>
        <w:tc>
          <w:tcPr>
            <w:tcW w:w="1134" w:type="dxa"/>
          </w:tcPr>
          <w:p w:rsidR="00250CE3" w:rsidRPr="00A876C9" w:rsidRDefault="00250CE3" w:rsidP="002D6C63">
            <w:pPr>
              <w:jc w:val="center"/>
            </w:pPr>
          </w:p>
        </w:tc>
      </w:tr>
      <w:tr w:rsidR="00250CE3" w:rsidTr="002D6C63">
        <w:tc>
          <w:tcPr>
            <w:tcW w:w="1384" w:type="dxa"/>
          </w:tcPr>
          <w:p w:rsidR="00250CE3" w:rsidRDefault="00250CE3" w:rsidP="002D6C63">
            <w:pPr>
              <w:jc w:val="center"/>
            </w:pPr>
            <w:r>
              <w:t>5</w:t>
            </w:r>
          </w:p>
        </w:tc>
        <w:tc>
          <w:tcPr>
            <w:tcW w:w="1134" w:type="dxa"/>
          </w:tcPr>
          <w:p w:rsidR="00250CE3" w:rsidRPr="00A876C9" w:rsidRDefault="00250CE3" w:rsidP="002D6C63">
            <w:pPr>
              <w:jc w:val="center"/>
            </w:pPr>
          </w:p>
        </w:tc>
      </w:tr>
      <w:tr w:rsidR="00250CE3" w:rsidTr="002D6C63">
        <w:tc>
          <w:tcPr>
            <w:tcW w:w="1384" w:type="dxa"/>
          </w:tcPr>
          <w:p w:rsidR="00250CE3" w:rsidRDefault="00250CE3" w:rsidP="002D6C63">
            <w:pPr>
              <w:jc w:val="center"/>
            </w:pPr>
            <w:r>
              <w:t>999</w:t>
            </w:r>
          </w:p>
        </w:tc>
        <w:tc>
          <w:tcPr>
            <w:tcW w:w="1134" w:type="dxa"/>
          </w:tcPr>
          <w:p w:rsidR="00250CE3" w:rsidRPr="00A876C9" w:rsidRDefault="00250CE3" w:rsidP="002D6C63">
            <w:pPr>
              <w:jc w:val="center"/>
            </w:pPr>
          </w:p>
        </w:tc>
      </w:tr>
      <w:tr w:rsidR="00250CE3" w:rsidTr="002D6C63">
        <w:tc>
          <w:tcPr>
            <w:tcW w:w="1384" w:type="dxa"/>
          </w:tcPr>
          <w:p w:rsidR="00250CE3" w:rsidRDefault="00250CE3" w:rsidP="002D6C63">
            <w:pPr>
              <w:jc w:val="center"/>
            </w:pPr>
            <w:r>
              <w:t>401</w:t>
            </w:r>
          </w:p>
        </w:tc>
        <w:tc>
          <w:tcPr>
            <w:tcW w:w="1134" w:type="dxa"/>
          </w:tcPr>
          <w:p w:rsidR="00250CE3" w:rsidRPr="00A876C9" w:rsidRDefault="00250CE3" w:rsidP="002D6C63">
            <w:pPr>
              <w:jc w:val="center"/>
            </w:pPr>
          </w:p>
        </w:tc>
      </w:tr>
    </w:tbl>
    <w:p w:rsidR="00250CE3" w:rsidRDefault="00250CE3" w:rsidP="00250CE3">
      <w:pPr>
        <w:jc w:val="both"/>
        <w:rPr>
          <w:b/>
        </w:rPr>
      </w:pPr>
    </w:p>
    <w:p w:rsidR="00250CE3" w:rsidRDefault="00250CE3" w:rsidP="00250CE3">
      <w:pPr>
        <w:jc w:val="both"/>
        <w:rPr>
          <w:b/>
        </w:rPr>
      </w:pPr>
    </w:p>
    <w:p w:rsidR="00250CE3" w:rsidRDefault="00250CE3" w:rsidP="00250CE3">
      <w:pPr>
        <w:jc w:val="both"/>
        <w:rPr>
          <w:b/>
        </w:rPr>
      </w:pPr>
    </w:p>
    <w:p w:rsidR="00250CE3" w:rsidRDefault="00250CE3" w:rsidP="00250CE3">
      <w:pPr>
        <w:jc w:val="both"/>
        <w:rPr>
          <w:b/>
        </w:rPr>
      </w:pPr>
    </w:p>
    <w:p w:rsidR="00250CE3" w:rsidRDefault="00250CE3" w:rsidP="00250CE3">
      <w:pPr>
        <w:jc w:val="both"/>
        <w:rPr>
          <w:b/>
        </w:rPr>
      </w:pPr>
    </w:p>
    <w:p w:rsidR="00250CE3" w:rsidRDefault="00250CE3" w:rsidP="00250CE3">
      <w:pPr>
        <w:jc w:val="both"/>
      </w:pPr>
      <w:r>
        <w:t>Hit rate for all memory operations is ____________%</w:t>
      </w:r>
    </w:p>
    <w:p w:rsidR="00250CE3" w:rsidRDefault="00250CE3" w:rsidP="0019712B">
      <w:pPr>
        <w:spacing w:after="160" w:line="259" w:lineRule="auto"/>
      </w:pPr>
    </w:p>
    <w:p w:rsidR="00EE6E61" w:rsidRDefault="00EE6E61" w:rsidP="0019712B">
      <w:pPr>
        <w:spacing w:after="160" w:line="259" w:lineRule="auto"/>
      </w:pPr>
    </w:p>
    <w:p w:rsidR="00EE6E61" w:rsidRDefault="00EE6E61" w:rsidP="0019712B">
      <w:pPr>
        <w:spacing w:after="160" w:line="259" w:lineRule="auto"/>
      </w:pPr>
    </w:p>
    <w:p w:rsidR="00EE6E61" w:rsidRDefault="00EE6E61" w:rsidP="00EE6E61">
      <w:pPr>
        <w:jc w:val="both"/>
      </w:pPr>
      <w:r>
        <w:t xml:space="preserve">Q. Consider a multiprocessor system with two processors (P1 and P2) and each processor has a </w:t>
      </w:r>
      <w:r>
        <w:rPr>
          <w:rFonts w:eastAsia="Arial" w:cs="Arial"/>
        </w:rPr>
        <w:t>cache. Initially, there is no copy of variable X in any of the caches and X=10. Draw the write through – write invalidate coherence protocol state diagram and show the state of variable X in caches and memory after each of the preceding statements is executed.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80"/>
        <w:gridCol w:w="1436"/>
        <w:gridCol w:w="1558"/>
        <w:gridCol w:w="1556"/>
        <w:gridCol w:w="1559"/>
        <w:gridCol w:w="1560"/>
      </w:tblGrid>
      <w:tr w:rsidR="00EE6E61" w:rsidTr="002D6C63">
        <w:tc>
          <w:tcPr>
            <w:tcW w:w="1680" w:type="dxa"/>
            <w:shd w:val="clear" w:color="auto" w:fill="auto"/>
            <w:tcMar>
              <w:top w:w="0" w:type="dxa"/>
              <w:left w:w="108" w:type="dxa"/>
              <w:bottom w:w="0" w:type="dxa"/>
              <w:right w:w="108" w:type="dxa"/>
            </w:tcMar>
            <w:vAlign w:val="center"/>
          </w:tcPr>
          <w:p w:rsidR="00EE6E61" w:rsidRDefault="00EE6E61" w:rsidP="002D6C63">
            <w:pPr>
              <w:jc w:val="center"/>
            </w:pPr>
          </w:p>
        </w:tc>
        <w:tc>
          <w:tcPr>
            <w:tcW w:w="1436" w:type="dxa"/>
            <w:shd w:val="clear" w:color="auto" w:fill="auto"/>
            <w:tcMar>
              <w:top w:w="0" w:type="dxa"/>
              <w:left w:w="108" w:type="dxa"/>
              <w:bottom w:w="0" w:type="dxa"/>
              <w:right w:w="108" w:type="dxa"/>
            </w:tcMar>
            <w:vAlign w:val="center"/>
          </w:tcPr>
          <w:p w:rsidR="00EE6E61" w:rsidRDefault="00EE6E61" w:rsidP="002D6C63">
            <w:pPr>
              <w:jc w:val="center"/>
            </w:pPr>
            <w:r>
              <w:t>State of P1’s Cache</w:t>
            </w:r>
          </w:p>
        </w:tc>
        <w:tc>
          <w:tcPr>
            <w:tcW w:w="1558" w:type="dxa"/>
            <w:shd w:val="clear" w:color="auto" w:fill="auto"/>
            <w:tcMar>
              <w:top w:w="0" w:type="dxa"/>
              <w:left w:w="108" w:type="dxa"/>
              <w:bottom w:w="0" w:type="dxa"/>
              <w:right w:w="108" w:type="dxa"/>
            </w:tcMar>
            <w:vAlign w:val="center"/>
          </w:tcPr>
          <w:p w:rsidR="00EE6E61" w:rsidRDefault="00EE6E61" w:rsidP="002D6C63">
            <w:pPr>
              <w:jc w:val="center"/>
            </w:pPr>
            <w:r>
              <w:t>Content of X in P1’s Cache</w:t>
            </w:r>
          </w:p>
        </w:tc>
        <w:tc>
          <w:tcPr>
            <w:tcW w:w="1556" w:type="dxa"/>
            <w:shd w:val="clear" w:color="auto" w:fill="auto"/>
            <w:tcMar>
              <w:top w:w="0" w:type="dxa"/>
              <w:left w:w="108" w:type="dxa"/>
              <w:bottom w:w="0" w:type="dxa"/>
              <w:right w:w="108" w:type="dxa"/>
            </w:tcMar>
            <w:vAlign w:val="center"/>
          </w:tcPr>
          <w:p w:rsidR="00EE6E61" w:rsidRDefault="00EE6E61" w:rsidP="002D6C63">
            <w:pPr>
              <w:jc w:val="center"/>
            </w:pPr>
            <w:r>
              <w:t>State of P2’s Cache</w:t>
            </w:r>
          </w:p>
        </w:tc>
        <w:tc>
          <w:tcPr>
            <w:tcW w:w="1559" w:type="dxa"/>
            <w:shd w:val="clear" w:color="auto" w:fill="auto"/>
            <w:tcMar>
              <w:top w:w="0" w:type="dxa"/>
              <w:left w:w="108" w:type="dxa"/>
              <w:bottom w:w="0" w:type="dxa"/>
              <w:right w:w="108" w:type="dxa"/>
            </w:tcMar>
            <w:vAlign w:val="center"/>
          </w:tcPr>
          <w:p w:rsidR="00EE6E61" w:rsidRDefault="00EE6E61" w:rsidP="002D6C63">
            <w:pPr>
              <w:jc w:val="center"/>
            </w:pPr>
            <w:r>
              <w:t>Content of X in P2’s Cache</w:t>
            </w:r>
          </w:p>
        </w:tc>
        <w:tc>
          <w:tcPr>
            <w:tcW w:w="1560" w:type="dxa"/>
            <w:shd w:val="clear" w:color="auto" w:fill="auto"/>
            <w:tcMar>
              <w:top w:w="0" w:type="dxa"/>
              <w:left w:w="108" w:type="dxa"/>
              <w:bottom w:w="0" w:type="dxa"/>
              <w:right w:w="108" w:type="dxa"/>
            </w:tcMar>
            <w:vAlign w:val="center"/>
          </w:tcPr>
          <w:p w:rsidR="00EE6E61" w:rsidRDefault="00EE6E61" w:rsidP="002D6C63">
            <w:pPr>
              <w:jc w:val="center"/>
            </w:pPr>
            <w:r>
              <w:t>Content of memory location X</w:t>
            </w:r>
          </w:p>
        </w:tc>
      </w:tr>
      <w:tr w:rsidR="00EE6E61" w:rsidTr="002D6C63">
        <w:tc>
          <w:tcPr>
            <w:tcW w:w="1680" w:type="dxa"/>
            <w:shd w:val="clear" w:color="auto" w:fill="auto"/>
            <w:tcMar>
              <w:top w:w="0" w:type="dxa"/>
              <w:left w:w="108" w:type="dxa"/>
              <w:bottom w:w="0" w:type="dxa"/>
              <w:right w:w="108" w:type="dxa"/>
            </w:tcMar>
            <w:vAlign w:val="center"/>
          </w:tcPr>
          <w:p w:rsidR="00EE6E61" w:rsidRDefault="00EE6E61" w:rsidP="003F0767">
            <w:pPr>
              <w:pStyle w:val="ListParagraph"/>
              <w:numPr>
                <w:ilvl w:val="0"/>
                <w:numId w:val="37"/>
              </w:numPr>
              <w:tabs>
                <w:tab w:val="left" w:pos="720"/>
              </w:tabs>
              <w:suppressAutoHyphens/>
              <w:spacing w:after="160" w:line="256" w:lineRule="auto"/>
              <w:contextualSpacing w:val="0"/>
              <w:jc w:val="center"/>
            </w:pPr>
            <w:r>
              <w:t>Processor P1 reads Variable X</w:t>
            </w:r>
          </w:p>
        </w:tc>
        <w:tc>
          <w:tcPr>
            <w:tcW w:w="1436" w:type="dxa"/>
            <w:shd w:val="clear" w:color="auto" w:fill="auto"/>
            <w:tcMar>
              <w:top w:w="0" w:type="dxa"/>
              <w:left w:w="108" w:type="dxa"/>
              <w:bottom w:w="0" w:type="dxa"/>
              <w:right w:w="108" w:type="dxa"/>
            </w:tcMar>
            <w:vAlign w:val="center"/>
          </w:tcPr>
          <w:p w:rsidR="00EE6E61" w:rsidRDefault="00EE6E61" w:rsidP="002D6C63">
            <w:pPr>
              <w:jc w:val="center"/>
            </w:pPr>
          </w:p>
        </w:tc>
        <w:tc>
          <w:tcPr>
            <w:tcW w:w="1558" w:type="dxa"/>
            <w:shd w:val="clear" w:color="auto" w:fill="auto"/>
            <w:tcMar>
              <w:top w:w="0" w:type="dxa"/>
              <w:left w:w="108" w:type="dxa"/>
              <w:bottom w:w="0" w:type="dxa"/>
              <w:right w:w="108" w:type="dxa"/>
            </w:tcMar>
            <w:vAlign w:val="center"/>
          </w:tcPr>
          <w:p w:rsidR="00EE6E61" w:rsidRDefault="00EE6E61" w:rsidP="002D6C63">
            <w:pPr>
              <w:jc w:val="center"/>
            </w:pPr>
          </w:p>
        </w:tc>
        <w:tc>
          <w:tcPr>
            <w:tcW w:w="1556" w:type="dxa"/>
            <w:shd w:val="clear" w:color="auto" w:fill="auto"/>
            <w:tcMar>
              <w:top w:w="0" w:type="dxa"/>
              <w:left w:w="108" w:type="dxa"/>
              <w:bottom w:w="0" w:type="dxa"/>
              <w:right w:w="108" w:type="dxa"/>
            </w:tcMar>
            <w:vAlign w:val="center"/>
          </w:tcPr>
          <w:p w:rsidR="00EE6E61" w:rsidRDefault="00EE6E61" w:rsidP="002D6C63">
            <w:pPr>
              <w:jc w:val="center"/>
            </w:pPr>
          </w:p>
        </w:tc>
        <w:tc>
          <w:tcPr>
            <w:tcW w:w="1559" w:type="dxa"/>
            <w:shd w:val="clear" w:color="auto" w:fill="auto"/>
            <w:tcMar>
              <w:top w:w="0" w:type="dxa"/>
              <w:left w:w="108" w:type="dxa"/>
              <w:bottom w:w="0" w:type="dxa"/>
              <w:right w:w="108" w:type="dxa"/>
            </w:tcMar>
            <w:vAlign w:val="center"/>
          </w:tcPr>
          <w:p w:rsidR="00EE6E61" w:rsidRDefault="00EE6E61" w:rsidP="002D6C63">
            <w:pPr>
              <w:jc w:val="center"/>
            </w:pPr>
          </w:p>
        </w:tc>
        <w:tc>
          <w:tcPr>
            <w:tcW w:w="1560" w:type="dxa"/>
            <w:shd w:val="clear" w:color="auto" w:fill="auto"/>
            <w:tcMar>
              <w:top w:w="0" w:type="dxa"/>
              <w:left w:w="108" w:type="dxa"/>
              <w:bottom w:w="0" w:type="dxa"/>
              <w:right w:w="108" w:type="dxa"/>
            </w:tcMar>
            <w:vAlign w:val="center"/>
          </w:tcPr>
          <w:p w:rsidR="00EE6E61" w:rsidRDefault="00EE6E61" w:rsidP="002D6C63">
            <w:pPr>
              <w:jc w:val="center"/>
            </w:pPr>
          </w:p>
        </w:tc>
      </w:tr>
      <w:tr w:rsidR="00EE6E61" w:rsidTr="002D6C63">
        <w:tc>
          <w:tcPr>
            <w:tcW w:w="1680" w:type="dxa"/>
            <w:shd w:val="clear" w:color="auto" w:fill="auto"/>
            <w:tcMar>
              <w:top w:w="0" w:type="dxa"/>
              <w:left w:w="108" w:type="dxa"/>
              <w:bottom w:w="0" w:type="dxa"/>
              <w:right w:w="108" w:type="dxa"/>
            </w:tcMar>
            <w:vAlign w:val="center"/>
          </w:tcPr>
          <w:p w:rsidR="00EE6E61" w:rsidRDefault="00EE6E61" w:rsidP="003F0767">
            <w:pPr>
              <w:pStyle w:val="ListParagraph"/>
              <w:numPr>
                <w:ilvl w:val="0"/>
                <w:numId w:val="37"/>
              </w:numPr>
              <w:tabs>
                <w:tab w:val="left" w:pos="720"/>
              </w:tabs>
              <w:suppressAutoHyphens/>
              <w:spacing w:after="160" w:line="256" w:lineRule="auto"/>
              <w:contextualSpacing w:val="0"/>
              <w:jc w:val="center"/>
            </w:pPr>
            <w:r>
              <w:t>P2 reads X</w:t>
            </w:r>
          </w:p>
        </w:tc>
        <w:tc>
          <w:tcPr>
            <w:tcW w:w="1436" w:type="dxa"/>
            <w:shd w:val="clear" w:color="auto" w:fill="auto"/>
            <w:tcMar>
              <w:top w:w="0" w:type="dxa"/>
              <w:left w:w="108" w:type="dxa"/>
              <w:bottom w:w="0" w:type="dxa"/>
              <w:right w:w="108" w:type="dxa"/>
            </w:tcMar>
            <w:vAlign w:val="center"/>
          </w:tcPr>
          <w:p w:rsidR="00EE6E61" w:rsidRDefault="00EE6E61" w:rsidP="002D6C63">
            <w:pPr>
              <w:jc w:val="center"/>
            </w:pPr>
          </w:p>
        </w:tc>
        <w:tc>
          <w:tcPr>
            <w:tcW w:w="1558" w:type="dxa"/>
            <w:shd w:val="clear" w:color="auto" w:fill="auto"/>
            <w:tcMar>
              <w:top w:w="0" w:type="dxa"/>
              <w:left w:w="108" w:type="dxa"/>
              <w:bottom w:w="0" w:type="dxa"/>
              <w:right w:w="108" w:type="dxa"/>
            </w:tcMar>
            <w:vAlign w:val="center"/>
          </w:tcPr>
          <w:p w:rsidR="00EE6E61" w:rsidRDefault="00EE6E61" w:rsidP="002D6C63">
            <w:pPr>
              <w:jc w:val="center"/>
            </w:pPr>
          </w:p>
        </w:tc>
        <w:tc>
          <w:tcPr>
            <w:tcW w:w="1556" w:type="dxa"/>
            <w:shd w:val="clear" w:color="auto" w:fill="auto"/>
            <w:tcMar>
              <w:top w:w="0" w:type="dxa"/>
              <w:left w:w="108" w:type="dxa"/>
              <w:bottom w:w="0" w:type="dxa"/>
              <w:right w:w="108" w:type="dxa"/>
            </w:tcMar>
            <w:vAlign w:val="center"/>
          </w:tcPr>
          <w:p w:rsidR="00EE6E61" w:rsidRDefault="00EE6E61" w:rsidP="002D6C63">
            <w:pPr>
              <w:jc w:val="center"/>
            </w:pPr>
          </w:p>
        </w:tc>
        <w:tc>
          <w:tcPr>
            <w:tcW w:w="1559" w:type="dxa"/>
            <w:shd w:val="clear" w:color="auto" w:fill="auto"/>
            <w:tcMar>
              <w:top w:w="0" w:type="dxa"/>
              <w:left w:w="108" w:type="dxa"/>
              <w:bottom w:w="0" w:type="dxa"/>
              <w:right w:w="108" w:type="dxa"/>
            </w:tcMar>
            <w:vAlign w:val="center"/>
          </w:tcPr>
          <w:p w:rsidR="00EE6E61" w:rsidRDefault="00EE6E61" w:rsidP="002D6C63">
            <w:pPr>
              <w:jc w:val="center"/>
            </w:pPr>
          </w:p>
        </w:tc>
        <w:tc>
          <w:tcPr>
            <w:tcW w:w="1560" w:type="dxa"/>
            <w:shd w:val="clear" w:color="auto" w:fill="auto"/>
            <w:tcMar>
              <w:top w:w="0" w:type="dxa"/>
              <w:left w:w="108" w:type="dxa"/>
              <w:bottom w:w="0" w:type="dxa"/>
              <w:right w:w="108" w:type="dxa"/>
            </w:tcMar>
            <w:vAlign w:val="center"/>
          </w:tcPr>
          <w:p w:rsidR="00EE6E61" w:rsidRDefault="00EE6E61" w:rsidP="002D6C63">
            <w:pPr>
              <w:jc w:val="center"/>
            </w:pPr>
          </w:p>
        </w:tc>
      </w:tr>
      <w:tr w:rsidR="00EE6E61" w:rsidTr="002D6C63">
        <w:tc>
          <w:tcPr>
            <w:tcW w:w="1680" w:type="dxa"/>
            <w:shd w:val="clear" w:color="auto" w:fill="auto"/>
            <w:tcMar>
              <w:top w:w="0" w:type="dxa"/>
              <w:left w:w="108" w:type="dxa"/>
              <w:bottom w:w="0" w:type="dxa"/>
              <w:right w:w="108" w:type="dxa"/>
            </w:tcMar>
            <w:vAlign w:val="center"/>
          </w:tcPr>
          <w:p w:rsidR="00EE6E61" w:rsidRDefault="00EE6E61" w:rsidP="003F0767">
            <w:pPr>
              <w:pStyle w:val="ListParagraph"/>
              <w:numPr>
                <w:ilvl w:val="0"/>
                <w:numId w:val="37"/>
              </w:numPr>
              <w:tabs>
                <w:tab w:val="left" w:pos="720"/>
              </w:tabs>
              <w:suppressAutoHyphens/>
              <w:spacing w:after="160" w:line="256" w:lineRule="auto"/>
              <w:contextualSpacing w:val="0"/>
            </w:pPr>
            <w:r>
              <w:t>P2 performs operation X=X+2</w:t>
            </w:r>
          </w:p>
        </w:tc>
        <w:tc>
          <w:tcPr>
            <w:tcW w:w="1436" w:type="dxa"/>
            <w:shd w:val="clear" w:color="auto" w:fill="auto"/>
            <w:tcMar>
              <w:top w:w="0" w:type="dxa"/>
              <w:left w:w="108" w:type="dxa"/>
              <w:bottom w:w="0" w:type="dxa"/>
              <w:right w:w="108" w:type="dxa"/>
            </w:tcMar>
            <w:vAlign w:val="center"/>
          </w:tcPr>
          <w:p w:rsidR="00EE6E61" w:rsidRDefault="00EE6E61" w:rsidP="002D6C63">
            <w:pPr>
              <w:jc w:val="center"/>
            </w:pPr>
          </w:p>
        </w:tc>
        <w:tc>
          <w:tcPr>
            <w:tcW w:w="1558" w:type="dxa"/>
            <w:shd w:val="clear" w:color="auto" w:fill="auto"/>
            <w:tcMar>
              <w:top w:w="0" w:type="dxa"/>
              <w:left w:w="108" w:type="dxa"/>
              <w:bottom w:w="0" w:type="dxa"/>
              <w:right w:w="108" w:type="dxa"/>
            </w:tcMar>
            <w:vAlign w:val="center"/>
          </w:tcPr>
          <w:p w:rsidR="00EE6E61" w:rsidRDefault="00EE6E61" w:rsidP="002D6C63">
            <w:pPr>
              <w:jc w:val="center"/>
            </w:pPr>
          </w:p>
        </w:tc>
        <w:tc>
          <w:tcPr>
            <w:tcW w:w="1556" w:type="dxa"/>
            <w:shd w:val="clear" w:color="auto" w:fill="auto"/>
            <w:tcMar>
              <w:top w:w="0" w:type="dxa"/>
              <w:left w:w="108" w:type="dxa"/>
              <w:bottom w:w="0" w:type="dxa"/>
              <w:right w:w="108" w:type="dxa"/>
            </w:tcMar>
            <w:vAlign w:val="center"/>
          </w:tcPr>
          <w:p w:rsidR="00EE6E61" w:rsidRDefault="00EE6E61" w:rsidP="002D6C63">
            <w:pPr>
              <w:jc w:val="center"/>
            </w:pPr>
          </w:p>
        </w:tc>
        <w:tc>
          <w:tcPr>
            <w:tcW w:w="1559" w:type="dxa"/>
            <w:shd w:val="clear" w:color="auto" w:fill="auto"/>
            <w:tcMar>
              <w:top w:w="0" w:type="dxa"/>
              <w:left w:w="108" w:type="dxa"/>
              <w:bottom w:w="0" w:type="dxa"/>
              <w:right w:w="108" w:type="dxa"/>
            </w:tcMar>
            <w:vAlign w:val="center"/>
          </w:tcPr>
          <w:p w:rsidR="00EE6E61" w:rsidRDefault="00EE6E61" w:rsidP="002D6C63">
            <w:pPr>
              <w:jc w:val="center"/>
            </w:pPr>
          </w:p>
        </w:tc>
        <w:tc>
          <w:tcPr>
            <w:tcW w:w="1560" w:type="dxa"/>
            <w:shd w:val="clear" w:color="auto" w:fill="auto"/>
            <w:tcMar>
              <w:top w:w="0" w:type="dxa"/>
              <w:left w:w="108" w:type="dxa"/>
              <w:bottom w:w="0" w:type="dxa"/>
              <w:right w:w="108" w:type="dxa"/>
            </w:tcMar>
            <w:vAlign w:val="center"/>
          </w:tcPr>
          <w:p w:rsidR="00EE6E61" w:rsidRDefault="00EE6E61" w:rsidP="002D6C63">
            <w:pPr>
              <w:jc w:val="center"/>
            </w:pPr>
          </w:p>
        </w:tc>
      </w:tr>
      <w:tr w:rsidR="00EE6E61" w:rsidTr="002D6C63">
        <w:tc>
          <w:tcPr>
            <w:tcW w:w="1680" w:type="dxa"/>
            <w:shd w:val="clear" w:color="auto" w:fill="auto"/>
            <w:tcMar>
              <w:top w:w="0" w:type="dxa"/>
              <w:left w:w="108" w:type="dxa"/>
              <w:bottom w:w="0" w:type="dxa"/>
              <w:right w:w="108" w:type="dxa"/>
            </w:tcMar>
            <w:vAlign w:val="center"/>
          </w:tcPr>
          <w:p w:rsidR="00EE6E61" w:rsidRDefault="00EE6E61" w:rsidP="003F0767">
            <w:pPr>
              <w:pStyle w:val="ListParagraph"/>
              <w:numPr>
                <w:ilvl w:val="0"/>
                <w:numId w:val="37"/>
              </w:numPr>
              <w:tabs>
                <w:tab w:val="left" w:pos="720"/>
              </w:tabs>
              <w:suppressAutoHyphens/>
              <w:spacing w:after="160" w:line="256" w:lineRule="auto"/>
              <w:contextualSpacing w:val="0"/>
            </w:pPr>
            <w:r>
              <w:t>P1 performs operation X=X*2</w:t>
            </w:r>
          </w:p>
        </w:tc>
        <w:tc>
          <w:tcPr>
            <w:tcW w:w="1436" w:type="dxa"/>
            <w:shd w:val="clear" w:color="auto" w:fill="auto"/>
            <w:tcMar>
              <w:top w:w="0" w:type="dxa"/>
              <w:left w:w="108" w:type="dxa"/>
              <w:bottom w:w="0" w:type="dxa"/>
              <w:right w:w="108" w:type="dxa"/>
            </w:tcMar>
            <w:vAlign w:val="center"/>
          </w:tcPr>
          <w:p w:rsidR="00EE6E61" w:rsidRDefault="00EE6E61" w:rsidP="002D6C63">
            <w:pPr>
              <w:jc w:val="center"/>
            </w:pPr>
          </w:p>
        </w:tc>
        <w:tc>
          <w:tcPr>
            <w:tcW w:w="1558" w:type="dxa"/>
            <w:shd w:val="clear" w:color="auto" w:fill="auto"/>
            <w:tcMar>
              <w:top w:w="0" w:type="dxa"/>
              <w:left w:w="108" w:type="dxa"/>
              <w:bottom w:w="0" w:type="dxa"/>
              <w:right w:w="108" w:type="dxa"/>
            </w:tcMar>
            <w:vAlign w:val="center"/>
          </w:tcPr>
          <w:p w:rsidR="00EE6E61" w:rsidRDefault="00EE6E61" w:rsidP="002D6C63">
            <w:pPr>
              <w:jc w:val="center"/>
            </w:pPr>
          </w:p>
        </w:tc>
        <w:tc>
          <w:tcPr>
            <w:tcW w:w="1556" w:type="dxa"/>
            <w:shd w:val="clear" w:color="auto" w:fill="auto"/>
            <w:tcMar>
              <w:top w:w="0" w:type="dxa"/>
              <w:left w:w="108" w:type="dxa"/>
              <w:bottom w:w="0" w:type="dxa"/>
              <w:right w:w="108" w:type="dxa"/>
            </w:tcMar>
            <w:vAlign w:val="center"/>
          </w:tcPr>
          <w:p w:rsidR="00EE6E61" w:rsidRDefault="00EE6E61" w:rsidP="002D6C63">
            <w:pPr>
              <w:jc w:val="center"/>
            </w:pPr>
          </w:p>
        </w:tc>
        <w:tc>
          <w:tcPr>
            <w:tcW w:w="1559" w:type="dxa"/>
            <w:shd w:val="clear" w:color="auto" w:fill="auto"/>
            <w:tcMar>
              <w:top w:w="0" w:type="dxa"/>
              <w:left w:w="108" w:type="dxa"/>
              <w:bottom w:w="0" w:type="dxa"/>
              <w:right w:w="108" w:type="dxa"/>
            </w:tcMar>
            <w:vAlign w:val="center"/>
          </w:tcPr>
          <w:p w:rsidR="00EE6E61" w:rsidRDefault="00EE6E61" w:rsidP="002D6C63">
            <w:pPr>
              <w:jc w:val="center"/>
            </w:pPr>
          </w:p>
        </w:tc>
        <w:tc>
          <w:tcPr>
            <w:tcW w:w="1560" w:type="dxa"/>
            <w:shd w:val="clear" w:color="auto" w:fill="auto"/>
            <w:tcMar>
              <w:top w:w="0" w:type="dxa"/>
              <w:left w:w="108" w:type="dxa"/>
              <w:bottom w:w="0" w:type="dxa"/>
              <w:right w:w="108" w:type="dxa"/>
            </w:tcMar>
            <w:vAlign w:val="center"/>
          </w:tcPr>
          <w:p w:rsidR="00EE6E61" w:rsidRDefault="00EE6E61" w:rsidP="002D6C63">
            <w:pPr>
              <w:jc w:val="center"/>
            </w:pPr>
          </w:p>
        </w:tc>
      </w:tr>
      <w:tr w:rsidR="00EE6E61" w:rsidTr="002D6C63">
        <w:tc>
          <w:tcPr>
            <w:tcW w:w="1680" w:type="dxa"/>
            <w:shd w:val="clear" w:color="auto" w:fill="auto"/>
            <w:tcMar>
              <w:top w:w="0" w:type="dxa"/>
              <w:left w:w="108" w:type="dxa"/>
              <w:bottom w:w="0" w:type="dxa"/>
              <w:right w:w="108" w:type="dxa"/>
            </w:tcMar>
            <w:vAlign w:val="center"/>
          </w:tcPr>
          <w:p w:rsidR="00EE6E61" w:rsidRDefault="00EE6E61" w:rsidP="003F0767">
            <w:pPr>
              <w:pStyle w:val="ListParagraph"/>
              <w:numPr>
                <w:ilvl w:val="0"/>
                <w:numId w:val="37"/>
              </w:numPr>
              <w:tabs>
                <w:tab w:val="left" w:pos="720"/>
              </w:tabs>
              <w:suppressAutoHyphens/>
              <w:spacing w:after="160" w:line="256" w:lineRule="auto"/>
              <w:contextualSpacing w:val="0"/>
              <w:jc w:val="center"/>
            </w:pPr>
            <w:r>
              <w:t>P2 reads X</w:t>
            </w:r>
          </w:p>
        </w:tc>
        <w:tc>
          <w:tcPr>
            <w:tcW w:w="1436" w:type="dxa"/>
            <w:shd w:val="clear" w:color="auto" w:fill="auto"/>
            <w:tcMar>
              <w:top w:w="0" w:type="dxa"/>
              <w:left w:w="108" w:type="dxa"/>
              <w:bottom w:w="0" w:type="dxa"/>
              <w:right w:w="108" w:type="dxa"/>
            </w:tcMar>
            <w:vAlign w:val="center"/>
          </w:tcPr>
          <w:p w:rsidR="00EE6E61" w:rsidRDefault="00EE6E61" w:rsidP="002D6C63">
            <w:pPr>
              <w:jc w:val="center"/>
            </w:pPr>
          </w:p>
        </w:tc>
        <w:tc>
          <w:tcPr>
            <w:tcW w:w="1558" w:type="dxa"/>
            <w:shd w:val="clear" w:color="auto" w:fill="auto"/>
            <w:tcMar>
              <w:top w:w="0" w:type="dxa"/>
              <w:left w:w="108" w:type="dxa"/>
              <w:bottom w:w="0" w:type="dxa"/>
              <w:right w:w="108" w:type="dxa"/>
            </w:tcMar>
            <w:vAlign w:val="center"/>
          </w:tcPr>
          <w:p w:rsidR="00EE6E61" w:rsidRDefault="00EE6E61" w:rsidP="002D6C63">
            <w:pPr>
              <w:jc w:val="center"/>
            </w:pPr>
          </w:p>
        </w:tc>
        <w:tc>
          <w:tcPr>
            <w:tcW w:w="1556" w:type="dxa"/>
            <w:shd w:val="clear" w:color="auto" w:fill="auto"/>
            <w:tcMar>
              <w:top w:w="0" w:type="dxa"/>
              <w:left w:w="108" w:type="dxa"/>
              <w:bottom w:w="0" w:type="dxa"/>
              <w:right w:w="108" w:type="dxa"/>
            </w:tcMar>
            <w:vAlign w:val="center"/>
          </w:tcPr>
          <w:p w:rsidR="00EE6E61" w:rsidRDefault="00EE6E61" w:rsidP="002D6C63">
            <w:pPr>
              <w:jc w:val="center"/>
            </w:pPr>
          </w:p>
        </w:tc>
        <w:tc>
          <w:tcPr>
            <w:tcW w:w="1559" w:type="dxa"/>
            <w:shd w:val="clear" w:color="auto" w:fill="auto"/>
            <w:tcMar>
              <w:top w:w="0" w:type="dxa"/>
              <w:left w:w="108" w:type="dxa"/>
              <w:bottom w:w="0" w:type="dxa"/>
              <w:right w:w="108" w:type="dxa"/>
            </w:tcMar>
            <w:vAlign w:val="center"/>
          </w:tcPr>
          <w:p w:rsidR="00EE6E61" w:rsidRDefault="00EE6E61" w:rsidP="002D6C63">
            <w:pPr>
              <w:jc w:val="center"/>
            </w:pPr>
          </w:p>
        </w:tc>
        <w:tc>
          <w:tcPr>
            <w:tcW w:w="1560" w:type="dxa"/>
            <w:shd w:val="clear" w:color="auto" w:fill="auto"/>
            <w:tcMar>
              <w:top w:w="0" w:type="dxa"/>
              <w:left w:w="108" w:type="dxa"/>
              <w:bottom w:w="0" w:type="dxa"/>
              <w:right w:w="108" w:type="dxa"/>
            </w:tcMar>
            <w:vAlign w:val="center"/>
          </w:tcPr>
          <w:p w:rsidR="00EE6E61" w:rsidRDefault="00EE6E61" w:rsidP="002D6C63">
            <w:pPr>
              <w:jc w:val="center"/>
            </w:pPr>
          </w:p>
        </w:tc>
      </w:tr>
    </w:tbl>
    <w:p w:rsidR="00EE6E61" w:rsidRDefault="00EE6E61" w:rsidP="0019712B">
      <w:pPr>
        <w:spacing w:after="160" w:line="259" w:lineRule="auto"/>
      </w:pPr>
    </w:p>
    <w:p w:rsidR="00036E62" w:rsidRDefault="00036E62" w:rsidP="00036E62"/>
    <w:p w:rsidR="00036E62" w:rsidRDefault="00036E62" w:rsidP="00036E62">
      <w:r>
        <w:lastRenderedPageBreak/>
        <w:t>Q. Define, compare and comment on the following:</w:t>
      </w:r>
    </w:p>
    <w:p w:rsidR="00036E62" w:rsidRDefault="00036E62" w:rsidP="00036E62">
      <w:pPr>
        <w:rPr>
          <w:color w:val="000000"/>
        </w:rPr>
      </w:pPr>
    </w:p>
    <w:p w:rsidR="00036E62" w:rsidRDefault="00036E62" w:rsidP="00036E62">
      <w:pPr>
        <w:autoSpaceDE w:val="0"/>
        <w:autoSpaceDN w:val="0"/>
        <w:adjustRightInd w:val="0"/>
        <w:ind w:left="1080" w:hanging="360"/>
        <w:rPr>
          <w:rFonts w:eastAsia="Batang"/>
          <w:lang w:eastAsia="ko-KR"/>
        </w:rPr>
      </w:pPr>
      <w:r>
        <w:rPr>
          <w:rFonts w:eastAsia="Batang"/>
          <w:lang w:eastAsia="ko-KR"/>
        </w:rPr>
        <w:t xml:space="preserve">a) </w:t>
      </w:r>
      <w:r>
        <w:rPr>
          <w:rFonts w:eastAsia="Batang"/>
          <w:lang w:eastAsia="ko-KR"/>
        </w:rPr>
        <w:tab/>
        <w:t>The three different shared memory system classification: UMA, NUMA, and COMA.</w:t>
      </w:r>
    </w:p>
    <w:p w:rsidR="00036E62" w:rsidRDefault="00036E62" w:rsidP="00036E62">
      <w:pPr>
        <w:autoSpaceDE w:val="0"/>
        <w:autoSpaceDN w:val="0"/>
        <w:adjustRightInd w:val="0"/>
        <w:ind w:left="1080" w:hanging="360"/>
        <w:rPr>
          <w:rFonts w:eastAsia="Batang"/>
          <w:lang w:eastAsia="ko-KR"/>
        </w:rPr>
      </w:pPr>
    </w:p>
    <w:p w:rsidR="00036E62" w:rsidRDefault="00036E62" w:rsidP="003F0767">
      <w:pPr>
        <w:numPr>
          <w:ilvl w:val="0"/>
          <w:numId w:val="54"/>
        </w:numPr>
        <w:spacing w:after="0" w:line="240" w:lineRule="auto"/>
      </w:pPr>
      <w:r>
        <w:t>Define the difference between write-back and write-through policies</w:t>
      </w:r>
    </w:p>
    <w:p w:rsidR="00036E62" w:rsidRDefault="00036E62" w:rsidP="00036E62">
      <w:pPr>
        <w:ind w:left="1080"/>
      </w:pPr>
      <w:r>
        <w:t xml:space="preserve">Which policy should be used for the processor that run the applications with a large number of load and store operations and why? </w:t>
      </w:r>
    </w:p>
    <w:p w:rsidR="008C0851" w:rsidRDefault="008C0851" w:rsidP="008C0851">
      <w:r>
        <w:t>Q. You are asked to perform capacity planning for a three-level memory system. The first level, M</w:t>
      </w:r>
      <w:r>
        <w:rPr>
          <w:vertAlign w:val="subscript"/>
        </w:rPr>
        <w:t>1</w:t>
      </w:r>
      <w:r>
        <w:t>, is a cache with three capacity choices of 64 Kbytes, 128 Kbytes, and 256 Kbytes. The second level, M</w:t>
      </w:r>
      <w:r>
        <w:rPr>
          <w:vertAlign w:val="subscript"/>
        </w:rPr>
        <w:t>2</w:t>
      </w:r>
      <w:r>
        <w:t xml:space="preserve">, is a main memory with a 4-Mbyte capacity, and the third level is a 400 </w:t>
      </w:r>
      <w:proofErr w:type="spellStart"/>
      <w:r>
        <w:t>Mbyte</w:t>
      </w:r>
      <w:proofErr w:type="spellEnd"/>
      <w:r>
        <w:t xml:space="preserve"> hard disk. Let c</w:t>
      </w:r>
      <w:r>
        <w:rPr>
          <w:vertAlign w:val="subscript"/>
        </w:rPr>
        <w:t xml:space="preserve">1, </w:t>
      </w:r>
      <w:r>
        <w:t>c</w:t>
      </w:r>
      <w:r>
        <w:rPr>
          <w:vertAlign w:val="subscript"/>
        </w:rPr>
        <w:t xml:space="preserve">2, </w:t>
      </w:r>
      <w:r>
        <w:t>and c</w:t>
      </w:r>
      <w:r>
        <w:rPr>
          <w:vertAlign w:val="subscript"/>
        </w:rPr>
        <w:t>3</w:t>
      </w:r>
      <w:r>
        <w:t xml:space="preserve"> be the costs per byte and t</w:t>
      </w:r>
      <w:r>
        <w:rPr>
          <w:vertAlign w:val="subscript"/>
        </w:rPr>
        <w:t>1</w:t>
      </w:r>
      <w:r>
        <w:t>, t</w:t>
      </w:r>
      <w:r>
        <w:rPr>
          <w:vertAlign w:val="subscript"/>
        </w:rPr>
        <w:t>2</w:t>
      </w:r>
      <w:r>
        <w:t>, and t</w:t>
      </w:r>
      <w:r>
        <w:rPr>
          <w:vertAlign w:val="subscript"/>
        </w:rPr>
        <w:t>3</w:t>
      </w:r>
      <w:r>
        <w:t xml:space="preserve"> the access times for M</w:t>
      </w:r>
      <w:r>
        <w:rPr>
          <w:vertAlign w:val="subscript"/>
        </w:rPr>
        <w:t>1</w:t>
      </w:r>
      <w:r>
        <w:t>, M</w:t>
      </w:r>
      <w:r>
        <w:rPr>
          <w:vertAlign w:val="subscript"/>
        </w:rPr>
        <w:t>2</w:t>
      </w:r>
      <w:r>
        <w:t>, and M</w:t>
      </w:r>
      <w:r>
        <w:rPr>
          <w:vertAlign w:val="subscript"/>
        </w:rPr>
        <w:t>3</w:t>
      </w:r>
      <w:r>
        <w:t xml:space="preserve">, respectively. </w:t>
      </w:r>
      <w:r w:rsidRPr="000C3AB3">
        <w:t>Assume c</w:t>
      </w:r>
      <w:r w:rsidRPr="000C3AB3">
        <w:rPr>
          <w:vertAlign w:val="subscript"/>
        </w:rPr>
        <w:t>1</w:t>
      </w:r>
      <w:r w:rsidRPr="000C3AB3">
        <w:t xml:space="preserve"> = 20 c</w:t>
      </w:r>
      <w:r w:rsidRPr="000C3AB3">
        <w:rPr>
          <w:vertAlign w:val="subscript"/>
        </w:rPr>
        <w:t>2</w:t>
      </w:r>
      <w:r w:rsidRPr="000C3AB3">
        <w:t>, c</w:t>
      </w:r>
      <w:r w:rsidRPr="000C3AB3">
        <w:rPr>
          <w:vertAlign w:val="subscript"/>
        </w:rPr>
        <w:t>2</w:t>
      </w:r>
      <w:r w:rsidRPr="000C3AB3">
        <w:t xml:space="preserve"> = 2000 c</w:t>
      </w:r>
      <w:r w:rsidRPr="000C3AB3">
        <w:rPr>
          <w:vertAlign w:val="subscript"/>
        </w:rPr>
        <w:t>3</w:t>
      </w:r>
      <w:r w:rsidRPr="000C3AB3">
        <w:t>, t</w:t>
      </w:r>
      <w:r w:rsidRPr="000C3AB3">
        <w:rPr>
          <w:vertAlign w:val="subscript"/>
        </w:rPr>
        <w:t>2</w:t>
      </w:r>
      <w:r w:rsidRPr="000C3AB3">
        <w:t xml:space="preserve"> = 10 t</w:t>
      </w:r>
      <w:r w:rsidRPr="000C3AB3">
        <w:rPr>
          <w:vertAlign w:val="subscript"/>
        </w:rPr>
        <w:t>1</w:t>
      </w:r>
      <w:r w:rsidRPr="000C3AB3">
        <w:t>, and t</w:t>
      </w:r>
      <w:r w:rsidRPr="000C3AB3">
        <w:rPr>
          <w:vertAlign w:val="subscript"/>
        </w:rPr>
        <w:t>3</w:t>
      </w:r>
      <w:r w:rsidRPr="000C3AB3">
        <w:t xml:space="preserve"> = 1000 t</w:t>
      </w:r>
      <w:r w:rsidRPr="000C3AB3">
        <w:rPr>
          <w:vertAlign w:val="subscript"/>
        </w:rPr>
        <w:t>2</w:t>
      </w:r>
      <w:r w:rsidRPr="000C3AB3">
        <w:t xml:space="preserve">. </w:t>
      </w:r>
      <w:r>
        <w:t>The cache hit ratios for the three capacities are assumed to be 0.7, 0.9, and 0.98, respectively.</w:t>
      </w:r>
    </w:p>
    <w:p w:rsidR="008C0851" w:rsidRDefault="008C0851" w:rsidP="008C0851"/>
    <w:p w:rsidR="008C0851" w:rsidRDefault="008C0851" w:rsidP="003F0767">
      <w:pPr>
        <w:numPr>
          <w:ilvl w:val="0"/>
          <w:numId w:val="56"/>
        </w:numPr>
        <w:spacing w:after="0" w:line="240" w:lineRule="auto"/>
      </w:pPr>
      <w:r>
        <w:t>What is the average access time t</w:t>
      </w:r>
      <w:r>
        <w:rPr>
          <w:vertAlign w:val="subscript"/>
        </w:rPr>
        <w:t>a</w:t>
      </w:r>
      <w:r>
        <w:t xml:space="preserve"> in terms of t</w:t>
      </w:r>
      <w:r>
        <w:rPr>
          <w:vertAlign w:val="subscript"/>
        </w:rPr>
        <w:t>1</w:t>
      </w:r>
      <w:r>
        <w:t xml:space="preserve"> = 20ns in the three cache designs? (Note that t</w:t>
      </w:r>
      <w:r>
        <w:rPr>
          <w:vertAlign w:val="subscript"/>
        </w:rPr>
        <w:t>1</w:t>
      </w:r>
      <w:r>
        <w:t xml:space="preserve"> is the time from CPU to M</w:t>
      </w:r>
      <w:r>
        <w:rPr>
          <w:vertAlign w:val="subscript"/>
        </w:rPr>
        <w:t>1</w:t>
      </w:r>
      <w:r>
        <w:t>, t</w:t>
      </w:r>
      <w:r>
        <w:rPr>
          <w:vertAlign w:val="subscript"/>
        </w:rPr>
        <w:t>2</w:t>
      </w:r>
      <w:r>
        <w:t xml:space="preserve"> is that from CPU to M</w:t>
      </w:r>
      <w:r>
        <w:rPr>
          <w:vertAlign w:val="subscript"/>
        </w:rPr>
        <w:t>2</w:t>
      </w:r>
      <w:r>
        <w:t>, and t</w:t>
      </w:r>
      <w:r>
        <w:rPr>
          <w:vertAlign w:val="subscript"/>
        </w:rPr>
        <w:t>3</w:t>
      </w:r>
      <w:r>
        <w:t xml:space="preserve"> is that from CPU to M</w:t>
      </w:r>
      <w:r>
        <w:rPr>
          <w:vertAlign w:val="subscript"/>
        </w:rPr>
        <w:t>3</w:t>
      </w:r>
      <w:r>
        <w:t>, not from M</w:t>
      </w:r>
      <w:r>
        <w:rPr>
          <w:vertAlign w:val="subscript"/>
        </w:rPr>
        <w:t>1</w:t>
      </w:r>
      <w:r>
        <w:t xml:space="preserve"> to M</w:t>
      </w:r>
      <w:r>
        <w:rPr>
          <w:vertAlign w:val="subscript"/>
        </w:rPr>
        <w:t>2</w:t>
      </w:r>
      <w:r>
        <w:t>.nor from M</w:t>
      </w:r>
      <w:r>
        <w:rPr>
          <w:vertAlign w:val="subscript"/>
        </w:rPr>
        <w:t>2</w:t>
      </w:r>
      <w:r>
        <w:t xml:space="preserve"> to M</w:t>
      </w:r>
      <w:r>
        <w:rPr>
          <w:vertAlign w:val="subscript"/>
        </w:rPr>
        <w:t>3</w:t>
      </w:r>
      <w:r>
        <w:t>).</w:t>
      </w:r>
    </w:p>
    <w:p w:rsidR="008C0851" w:rsidRDefault="008C0851" w:rsidP="003F0767">
      <w:pPr>
        <w:numPr>
          <w:ilvl w:val="0"/>
          <w:numId w:val="56"/>
        </w:numPr>
        <w:spacing w:after="0" w:line="240" w:lineRule="auto"/>
      </w:pPr>
      <w:r>
        <w:t>Express the average byte cost of the entire memory hierarchy if c</w:t>
      </w:r>
      <w:r>
        <w:rPr>
          <w:vertAlign w:val="subscript"/>
        </w:rPr>
        <w:t>3</w:t>
      </w:r>
      <w:r>
        <w:t xml:space="preserve"> = $0.0001/Kbyte.</w:t>
      </w:r>
    </w:p>
    <w:p w:rsidR="008C0851" w:rsidRDefault="008C0851" w:rsidP="003F0767">
      <w:pPr>
        <w:numPr>
          <w:ilvl w:val="0"/>
          <w:numId w:val="56"/>
        </w:numPr>
        <w:spacing w:after="0" w:line="240" w:lineRule="auto"/>
      </w:pPr>
      <w:r>
        <w:t>Compare the three memory designs and indicate the order of merit in terms of   average costs and average access times, respectively. Choose the optimal design based on the product of average cost and average access time.</w:t>
      </w:r>
    </w:p>
    <w:p w:rsidR="00036E62" w:rsidRDefault="00036E62" w:rsidP="0019712B">
      <w:pPr>
        <w:spacing w:after="160" w:line="259" w:lineRule="auto"/>
      </w:pPr>
    </w:p>
    <w:p w:rsidR="0011380E" w:rsidRDefault="0011380E" w:rsidP="0011380E">
      <w:r>
        <w:t xml:space="preserve">Q. </w:t>
      </w:r>
    </w:p>
    <w:p w:rsidR="0011380E" w:rsidRDefault="0011380E" w:rsidP="0011380E">
      <w:r>
        <w:t xml:space="preserve">a) Consider a 32-bit byte-addressable microprocessor that has an on-chip 4Kbytes direct-mapped cache. Assume that a cache line has a line size of </w:t>
      </w:r>
      <w:r w:rsidRPr="00614F9E">
        <w:rPr>
          <w:b/>
        </w:rPr>
        <w:t>two</w:t>
      </w:r>
      <w:r>
        <w:t xml:space="preserve"> 32 bit words. Draw the block diagram of this cache and show its organization and how the different address fields are used to determine a cache hit/miss. How many bits are used for tags and how many for indexes?</w:t>
      </w:r>
    </w:p>
    <w:p w:rsidR="0011380E" w:rsidRDefault="0011380E" w:rsidP="0011380E">
      <w:r>
        <w:t xml:space="preserve">b) Explain in details the sequence of operations in case of cache hit during the reading cycle. Assume that 4 way set-associative write-back cache with LRU replacement policy is used. </w:t>
      </w:r>
    </w:p>
    <w:p w:rsidR="0011380E" w:rsidRDefault="0011380E" w:rsidP="0011380E">
      <w:r>
        <w:t xml:space="preserve">c) Explain in details the sequence of operations in case of cache miss during the reading cycle. Assume that 4 way set-associative write-back cache with LRU replacement policy is used and that the cache is full before the reading. </w:t>
      </w:r>
    </w:p>
    <w:p w:rsidR="002A693D" w:rsidRDefault="002A693D" w:rsidP="0019712B">
      <w:pPr>
        <w:spacing w:after="160" w:line="259" w:lineRule="auto"/>
      </w:pPr>
    </w:p>
    <w:p w:rsidR="002A693D" w:rsidRDefault="002A693D" w:rsidP="0019712B">
      <w:pPr>
        <w:spacing w:after="160" w:line="259" w:lineRule="auto"/>
      </w:pPr>
      <w:r>
        <w:t>Q.</w:t>
      </w:r>
    </w:p>
    <w:p w:rsidR="002A693D" w:rsidRDefault="002A693D" w:rsidP="002A693D">
      <w:pPr>
        <w:autoSpaceDE w:val="0"/>
        <w:autoSpaceDN w:val="0"/>
        <w:adjustRightInd w:val="0"/>
        <w:rPr>
          <w:color w:val="000000"/>
        </w:rPr>
      </w:pPr>
      <w:r>
        <w:rPr>
          <w:color w:val="000000"/>
        </w:rPr>
        <w:t xml:space="preserve">The </w:t>
      </w:r>
      <w:proofErr w:type="spellStart"/>
      <w:r>
        <w:rPr>
          <w:color w:val="000000"/>
        </w:rPr>
        <w:t>Junkium</w:t>
      </w:r>
      <w:proofErr w:type="spellEnd"/>
      <w:r>
        <w:rPr>
          <w:color w:val="000000"/>
        </w:rPr>
        <w:t xml:space="preserve"> processor has a 16KB, 4-way set-associative (i.e., each set consists of 4 blocks) data cache with 32-byte blocks. Here, a “KB” is 2</w:t>
      </w:r>
      <w:r w:rsidRPr="002C793A">
        <w:rPr>
          <w:color w:val="000000"/>
          <w:vertAlign w:val="superscript"/>
        </w:rPr>
        <w:t>10</w:t>
      </w:r>
      <w:r>
        <w:rPr>
          <w:color w:val="000000"/>
          <w:sz w:val="16"/>
          <w:szCs w:val="16"/>
        </w:rPr>
        <w:t xml:space="preserve"> </w:t>
      </w:r>
      <w:r>
        <w:rPr>
          <w:color w:val="000000"/>
        </w:rPr>
        <w:t>bytes.</w:t>
      </w:r>
    </w:p>
    <w:p w:rsidR="002A693D" w:rsidRDefault="002A693D" w:rsidP="003F0767">
      <w:pPr>
        <w:numPr>
          <w:ilvl w:val="0"/>
          <w:numId w:val="106"/>
        </w:numPr>
        <w:autoSpaceDE w:val="0"/>
        <w:autoSpaceDN w:val="0"/>
        <w:adjustRightInd w:val="0"/>
        <w:spacing w:after="0" w:line="240" w:lineRule="auto"/>
        <w:rPr>
          <w:color w:val="000000"/>
        </w:rPr>
      </w:pPr>
      <w:r>
        <w:rPr>
          <w:color w:val="000000"/>
        </w:rPr>
        <w:t xml:space="preserve">How many total blocks are in the cache? </w:t>
      </w:r>
    </w:p>
    <w:p w:rsidR="002A693D" w:rsidRDefault="002A693D" w:rsidP="003F0767">
      <w:pPr>
        <w:numPr>
          <w:ilvl w:val="0"/>
          <w:numId w:val="106"/>
        </w:numPr>
        <w:autoSpaceDE w:val="0"/>
        <w:autoSpaceDN w:val="0"/>
        <w:adjustRightInd w:val="0"/>
        <w:spacing w:after="0" w:line="240" w:lineRule="auto"/>
        <w:rPr>
          <w:color w:val="000000"/>
        </w:rPr>
      </w:pPr>
      <w:r w:rsidRPr="002C793A">
        <w:rPr>
          <w:color w:val="000000"/>
        </w:rPr>
        <w:lastRenderedPageBreak/>
        <w:t xml:space="preserve">Assuming that memory is byte addressable and addresses are 35-bits long, give the number of bits required for each of the following fields: Tag, Index, Offset </w:t>
      </w:r>
    </w:p>
    <w:p w:rsidR="002A693D" w:rsidRDefault="002A693D" w:rsidP="003F0767">
      <w:pPr>
        <w:numPr>
          <w:ilvl w:val="0"/>
          <w:numId w:val="106"/>
        </w:numPr>
        <w:autoSpaceDE w:val="0"/>
        <w:autoSpaceDN w:val="0"/>
        <w:adjustRightInd w:val="0"/>
        <w:spacing w:after="0" w:line="240" w:lineRule="auto"/>
        <w:rPr>
          <w:color w:val="000000"/>
        </w:rPr>
      </w:pPr>
      <w:r w:rsidRPr="002C793A">
        <w:rPr>
          <w:color w:val="000000"/>
        </w:rPr>
        <w:t xml:space="preserve">What is the total size of the cache, including the valid, tag and data fields? Give an exact answer, in either </w:t>
      </w:r>
      <w:r>
        <w:rPr>
          <w:color w:val="000000"/>
        </w:rPr>
        <w:t xml:space="preserve">bits or bytes. </w:t>
      </w:r>
    </w:p>
    <w:p w:rsidR="002A693D" w:rsidRDefault="002A693D" w:rsidP="002A693D">
      <w:pPr>
        <w:autoSpaceDE w:val="0"/>
        <w:autoSpaceDN w:val="0"/>
        <w:adjustRightInd w:val="0"/>
        <w:rPr>
          <w:color w:val="000000"/>
        </w:rPr>
      </w:pPr>
    </w:p>
    <w:p w:rsidR="002A693D" w:rsidRDefault="002A693D" w:rsidP="002A693D">
      <w:pPr>
        <w:autoSpaceDE w:val="0"/>
        <w:autoSpaceDN w:val="0"/>
        <w:adjustRightInd w:val="0"/>
        <w:rPr>
          <w:color w:val="000000"/>
        </w:rPr>
      </w:pPr>
      <w:r w:rsidRPr="002C793A">
        <w:rPr>
          <w:color w:val="000000"/>
        </w:rPr>
        <w:t xml:space="preserve">Assume that the </w:t>
      </w:r>
      <w:proofErr w:type="spellStart"/>
      <w:r w:rsidRPr="002C793A">
        <w:rPr>
          <w:color w:val="000000"/>
        </w:rPr>
        <w:t>Junkium</w:t>
      </w:r>
      <w:proofErr w:type="spellEnd"/>
      <w:r w:rsidRPr="002C793A">
        <w:rPr>
          <w:color w:val="000000"/>
        </w:rPr>
        <w:t xml:space="preserve"> cache communicates with main memory via a 64-bit bus</w:t>
      </w:r>
      <w:r>
        <w:rPr>
          <w:color w:val="000000"/>
        </w:rPr>
        <w:t xml:space="preserve">. The bus transaction consists of </w:t>
      </w:r>
      <w:r w:rsidRPr="00055435">
        <w:rPr>
          <w:iCs/>
        </w:rPr>
        <w:t xml:space="preserve">sending an address, waiting for the memory latency, and receiving the data. Suppose that each of these 3 operations (sending, waiting, </w:t>
      </w:r>
      <w:proofErr w:type="gramStart"/>
      <w:r w:rsidRPr="00055435">
        <w:rPr>
          <w:iCs/>
        </w:rPr>
        <w:t>receiving</w:t>
      </w:r>
      <w:proofErr w:type="gramEnd"/>
      <w:r w:rsidRPr="00055435">
        <w:rPr>
          <w:iCs/>
        </w:rPr>
        <w:t>)</w:t>
      </w:r>
      <w:r w:rsidRPr="00055435">
        <w:t xml:space="preserve"> takes 10ns, and that the operations may be overlapped in time.</w:t>
      </w:r>
    </w:p>
    <w:p w:rsidR="002A693D" w:rsidRDefault="002A693D" w:rsidP="003F0767">
      <w:pPr>
        <w:numPr>
          <w:ilvl w:val="0"/>
          <w:numId w:val="106"/>
        </w:numPr>
        <w:autoSpaceDE w:val="0"/>
        <w:autoSpaceDN w:val="0"/>
        <w:adjustRightInd w:val="0"/>
        <w:spacing w:after="0" w:line="240" w:lineRule="auto"/>
        <w:rPr>
          <w:color w:val="000000"/>
        </w:rPr>
      </w:pPr>
      <w:r w:rsidRPr="002C793A">
        <w:rPr>
          <w:color w:val="000000"/>
        </w:rPr>
        <w:t xml:space="preserve">What is the miss penalty for the cache? In other words, how long does it take to send a request to main memory and to receive an entire cache block? </w:t>
      </w:r>
    </w:p>
    <w:p w:rsidR="002A693D" w:rsidRDefault="002A693D" w:rsidP="003F0767">
      <w:pPr>
        <w:numPr>
          <w:ilvl w:val="0"/>
          <w:numId w:val="106"/>
        </w:numPr>
        <w:autoSpaceDE w:val="0"/>
        <w:autoSpaceDN w:val="0"/>
        <w:adjustRightInd w:val="0"/>
        <w:spacing w:after="0" w:line="240" w:lineRule="auto"/>
      </w:pPr>
      <w:r w:rsidRPr="002C793A">
        <w:rPr>
          <w:color w:val="000000"/>
        </w:rPr>
        <w:t xml:space="preserve">If the cache has a 95% hit rate and a one-cycle hit time, and </w:t>
      </w:r>
      <w:r>
        <w:rPr>
          <w:color w:val="000000"/>
        </w:rPr>
        <w:t>i</w:t>
      </w:r>
      <w:r w:rsidRPr="002C793A">
        <w:rPr>
          <w:color w:val="000000"/>
        </w:rPr>
        <w:t xml:space="preserve">f we run a program </w:t>
      </w:r>
      <w:r>
        <w:rPr>
          <w:color w:val="000000"/>
        </w:rPr>
        <w:t xml:space="preserve">of 1000 instructions </w:t>
      </w:r>
      <w:r w:rsidRPr="002C793A">
        <w:rPr>
          <w:color w:val="000000"/>
        </w:rPr>
        <w:t xml:space="preserve">which consists of 30% load/store instructions, what is the average number of memory stall cycles? </w:t>
      </w:r>
    </w:p>
    <w:p w:rsidR="002A693D" w:rsidRDefault="002A693D" w:rsidP="0019712B">
      <w:pPr>
        <w:spacing w:after="160" w:line="259" w:lineRule="auto"/>
      </w:pPr>
    </w:p>
    <w:p w:rsidR="002A693D" w:rsidRDefault="002A693D" w:rsidP="0019712B">
      <w:pPr>
        <w:spacing w:after="160" w:line="259" w:lineRule="auto"/>
      </w:pPr>
    </w:p>
    <w:p w:rsidR="00EE6E61" w:rsidRPr="0019712B" w:rsidRDefault="00EE6E61" w:rsidP="0019712B">
      <w:pPr>
        <w:spacing w:after="160" w:line="259" w:lineRule="auto"/>
      </w:pPr>
    </w:p>
    <w:p w:rsidR="00B56EC0" w:rsidRPr="003A751A" w:rsidRDefault="00B56EC0" w:rsidP="00C52AC5">
      <w:pPr>
        <w:pStyle w:val="Heading1"/>
        <w:rPr>
          <w:rFonts w:eastAsia="Times New Roman"/>
          <w:lang w:eastAsia="en-CA"/>
        </w:rPr>
      </w:pPr>
      <w:bookmarkStart w:id="13" w:name="_Toc373624400"/>
      <w:r w:rsidRPr="003A751A">
        <w:rPr>
          <w:rFonts w:eastAsia="Times New Roman"/>
          <w:lang w:eastAsia="en-CA"/>
        </w:rPr>
        <w:t>Snooping caches - implementation</w:t>
      </w:r>
      <w:bookmarkEnd w:id="13"/>
    </w:p>
    <w:p w:rsidR="00B56EC0" w:rsidRDefault="00B56EC0" w:rsidP="00B56EC0">
      <w:pPr>
        <w:spacing w:after="0" w:line="240" w:lineRule="auto"/>
        <w:rPr>
          <w:rFonts w:ascii="Calibri" w:eastAsia="Times New Roman" w:hAnsi="Calibri" w:cs="Times New Roman"/>
          <w:lang w:eastAsia="en-CA"/>
        </w:rPr>
      </w:pPr>
    </w:p>
    <w:p w:rsidR="00B56EC0" w:rsidRPr="00B56EC0" w:rsidRDefault="00B56EC0" w:rsidP="00C52AC5">
      <w:pPr>
        <w:pStyle w:val="Heading2"/>
        <w:rPr>
          <w:rFonts w:eastAsia="Times New Roman"/>
          <w:lang w:eastAsia="en-CA"/>
        </w:rPr>
      </w:pPr>
      <w:bookmarkStart w:id="14" w:name="_Toc373624401"/>
      <w:r w:rsidRPr="00B56EC0">
        <w:rPr>
          <w:rFonts w:eastAsia="Times New Roman"/>
          <w:lang w:eastAsia="en-CA"/>
        </w:rPr>
        <w:t>Questions related to the lecture</w:t>
      </w:r>
      <w:bookmarkEnd w:id="14"/>
    </w:p>
    <w:p w:rsidR="00B56EC0" w:rsidRDefault="00B56EC0" w:rsidP="00B56EC0">
      <w:pPr>
        <w:spacing w:after="0" w:line="240" w:lineRule="auto"/>
        <w:rPr>
          <w:rFonts w:ascii="Calibri" w:eastAsia="Times New Roman" w:hAnsi="Calibri" w:cs="Times New Roman"/>
          <w:lang w:eastAsia="en-CA"/>
        </w:rPr>
      </w:pPr>
      <w:r>
        <w:rPr>
          <w:rFonts w:ascii="Calibri" w:eastAsia="Times New Roman" w:hAnsi="Calibri" w:cs="Times New Roman"/>
          <w:lang w:eastAsia="en-CA"/>
        </w:rPr>
        <w:t>???Questions about snooping protocol are missing</w:t>
      </w:r>
    </w:p>
    <w:p w:rsidR="00B56EC0" w:rsidRDefault="00B56EC0" w:rsidP="00B56EC0">
      <w:pPr>
        <w:spacing w:after="0" w:line="240" w:lineRule="auto"/>
        <w:rPr>
          <w:rFonts w:ascii="Calibri" w:eastAsia="Times New Roman" w:hAnsi="Calibri" w:cs="Times New Roman"/>
          <w:lang w:eastAsia="en-CA"/>
        </w:rPr>
      </w:pPr>
    </w:p>
    <w:p w:rsidR="00B56EC0"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Why do we need dual directories in snooping caches?</w:t>
      </w:r>
    </w:p>
    <w:p w:rsidR="00B56EC0" w:rsidRPr="003A751A" w:rsidRDefault="00B56EC0" w:rsidP="00B56EC0">
      <w:pPr>
        <w:spacing w:after="0" w:line="240" w:lineRule="auto"/>
        <w:rPr>
          <w:rFonts w:ascii="Calibri" w:eastAsia="Times New Roman" w:hAnsi="Calibri" w:cs="Times New Roman"/>
          <w:lang w:eastAsia="en-CA"/>
        </w:rPr>
      </w:pPr>
    </w:p>
    <w:p w:rsidR="00B56EC0"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Why do we need to store the data in a FIFO buffer for write-back caches?</w:t>
      </w:r>
    </w:p>
    <w:p w:rsidR="00B56EC0" w:rsidRPr="003A751A" w:rsidRDefault="00B56EC0" w:rsidP="00B56EC0">
      <w:pPr>
        <w:spacing w:after="0" w:line="240" w:lineRule="auto"/>
        <w:rPr>
          <w:rFonts w:ascii="Calibri" w:eastAsia="Times New Roman" w:hAnsi="Calibri" w:cs="Times New Roman"/>
          <w:lang w:eastAsia="en-CA"/>
        </w:rPr>
      </w:pP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Draw and explain the architecture of a cache controller with multiple caches?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xml:space="preserve">What </w:t>
      </w:r>
      <w:proofErr w:type="gramStart"/>
      <w:r w:rsidRPr="003A751A">
        <w:rPr>
          <w:rFonts w:ascii="Calibri" w:eastAsia="Times New Roman" w:hAnsi="Calibri" w:cs="Times New Roman"/>
          <w:lang w:eastAsia="en-CA"/>
        </w:rPr>
        <w:t>is the purpose</w:t>
      </w:r>
      <w:proofErr w:type="gramEnd"/>
      <w:r w:rsidRPr="003A751A">
        <w:rPr>
          <w:rFonts w:ascii="Calibri" w:eastAsia="Times New Roman" w:hAnsi="Calibri" w:cs="Times New Roman"/>
          <w:lang w:eastAsia="en-CA"/>
        </w:rPr>
        <w:t xml:space="preserve"> of wired-NOR bus line for the MESI protocol?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Why is there a shared signal line between caches? How is this line implemented?</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are advantages and disadvantages of MESI in comparison with MSI?</w:t>
      </w:r>
    </w:p>
    <w:p w:rsidR="00B56EC0" w:rsidRPr="003A751A" w:rsidRDefault="00B56EC0" w:rsidP="00B56EC0">
      <w:pPr>
        <w:spacing w:after="0" w:line="240" w:lineRule="auto"/>
        <w:ind w:left="540"/>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are the major features of MOESI protocols?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List cache protocol optimizations.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migratory sharing?</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producer-consumer sharing? Give an example.</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xml:space="preserve">Where is the snooping cache controller places in multilevel caches?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lastRenderedPageBreak/>
        <w:t>What does cache0inclusivity have with placement of the controller?</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are the information that have to be exchanged between two caches (L1 and L2) for the snooping protocol with multilevel caches? Assume that the caches are inclusive.  Describe information exchange both in L1-&gt;L2 and L2-&gt;L1 directions.</w:t>
      </w:r>
    </w:p>
    <w:p w:rsidR="00B56EC0" w:rsidRPr="003A751A" w:rsidRDefault="00B56EC0" w:rsidP="00B56EC0">
      <w:pPr>
        <w:spacing w:after="0" w:line="240" w:lineRule="auto"/>
        <w:ind w:left="540"/>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are the transient states that need to be added to MSI protocol? What is the reason for adding transient states? Give an example.</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52C4D" w:rsidRDefault="00E927EC" w:rsidP="00352C4D">
      <w:pPr>
        <w:pStyle w:val="Heading2"/>
        <w:rPr>
          <w:rFonts w:eastAsia="Times New Roman"/>
          <w:lang w:eastAsia="en-CA"/>
        </w:rPr>
      </w:pPr>
      <w:bookmarkStart w:id="15" w:name="_Toc373624402"/>
      <w:r>
        <w:rPr>
          <w:rFonts w:eastAsia="Times New Roman"/>
          <w:lang w:eastAsia="en-CA"/>
        </w:rPr>
        <w:t>Short questions</w:t>
      </w:r>
      <w:bookmarkEnd w:id="15"/>
    </w:p>
    <w:p w:rsidR="004417FA" w:rsidRDefault="00B56EC0" w:rsidP="00B56EC0">
      <w:pPr>
        <w:rPr>
          <w:lang w:eastAsia="en-CA"/>
        </w:rPr>
      </w:pPr>
      <w:r>
        <w:rPr>
          <w:lang w:eastAsia="en-CA"/>
        </w:rPr>
        <w:t xml:space="preserve">Q. Consider a shared memory system with two processors A and B. Each processor has a cache that is direct-mapped and has 64 blocks with block size of 16 bytes. The cache is initialized with all zeros. The following sequence is executed </w:t>
      </w:r>
    </w:p>
    <w:p w:rsidR="004417FA" w:rsidRDefault="00B56EC0" w:rsidP="00B56EC0">
      <w:pPr>
        <w:rPr>
          <w:lang w:eastAsia="en-CA"/>
        </w:rPr>
      </w:pPr>
      <w:r>
        <w:rPr>
          <w:lang w:eastAsia="en-CA"/>
        </w:rPr>
        <w:t xml:space="preserve">1. Processor A writes a word 11 to the address 1200 </w:t>
      </w:r>
    </w:p>
    <w:p w:rsidR="004417FA" w:rsidRDefault="00B56EC0" w:rsidP="00B56EC0">
      <w:pPr>
        <w:rPr>
          <w:lang w:eastAsia="en-CA"/>
        </w:rPr>
      </w:pPr>
      <w:r>
        <w:rPr>
          <w:lang w:eastAsia="en-CA"/>
        </w:rPr>
        <w:t xml:space="preserve">2. Processor B reads a word from the address 1208 </w:t>
      </w:r>
    </w:p>
    <w:p w:rsidR="004417FA" w:rsidRDefault="00B56EC0" w:rsidP="00B56EC0">
      <w:pPr>
        <w:rPr>
          <w:lang w:eastAsia="en-CA"/>
        </w:rPr>
      </w:pPr>
      <w:r>
        <w:rPr>
          <w:lang w:eastAsia="en-CA"/>
        </w:rPr>
        <w:t xml:space="preserve">3. Processor A writes a word 33 to the address 1200 </w:t>
      </w:r>
    </w:p>
    <w:p w:rsidR="004417FA" w:rsidRDefault="00B56EC0" w:rsidP="00B56EC0">
      <w:pPr>
        <w:rPr>
          <w:lang w:eastAsia="en-CA"/>
        </w:rPr>
      </w:pPr>
      <w:r>
        <w:rPr>
          <w:lang w:eastAsia="en-CA"/>
        </w:rPr>
        <w:t xml:space="preserve">4. Processor B writes a word 44 to the address 1208 </w:t>
      </w:r>
    </w:p>
    <w:p w:rsidR="00B56EC0" w:rsidRDefault="00B56EC0" w:rsidP="00B56EC0">
      <w:pPr>
        <w:rPr>
          <w:lang w:eastAsia="en-CA"/>
        </w:rPr>
      </w:pPr>
      <w:r>
        <w:rPr>
          <w:lang w:eastAsia="en-CA"/>
        </w:rPr>
        <w:t>5. Processor A reads a word from the address 1208</w:t>
      </w:r>
    </w:p>
    <w:p w:rsidR="00B56EC0" w:rsidRDefault="00B56EC0" w:rsidP="00B56EC0">
      <w:pPr>
        <w:rPr>
          <w:lang w:eastAsia="en-CA"/>
        </w:rPr>
      </w:pPr>
      <w:r>
        <w:rPr>
          <w:lang w:eastAsia="en-CA"/>
        </w:rPr>
        <w:t xml:space="preserve">Give the contents of the caches A after the last step </w:t>
      </w:r>
      <w:proofErr w:type="spellStart"/>
      <w:r>
        <w:rPr>
          <w:lang w:eastAsia="en-CA"/>
        </w:rPr>
        <w:t>step</w:t>
      </w:r>
      <w:proofErr w:type="spellEnd"/>
      <w:r>
        <w:rPr>
          <w:lang w:eastAsia="en-CA"/>
        </w:rPr>
        <w:t>, if basic MSI write-back invalidation protocol is used. Show the whole cache line and use X for the words that you do not know.</w:t>
      </w:r>
    </w:p>
    <w:p w:rsidR="005162A7" w:rsidRDefault="005162A7" w:rsidP="00B56EC0">
      <w:pPr>
        <w:rPr>
          <w:lang w:eastAsia="en-CA"/>
        </w:rPr>
      </w:pPr>
    </w:p>
    <w:p w:rsidR="00B56EC0" w:rsidRDefault="00B56EC0" w:rsidP="00B56EC0">
      <w:pPr>
        <w:rPr>
          <w:lang w:eastAsia="en-CA"/>
        </w:rPr>
      </w:pPr>
      <w:r>
        <w:rPr>
          <w:lang w:eastAsia="en-CA"/>
        </w:rPr>
        <w:t xml:space="preserve">Q. Consider a parallel multiprocessing system on chip in which processors have 2 levels of local caches (L1 and L2). Caches are inclusive. A snooping invalidate cache coherence protocol is used. Is L1 or L2 cache controller responsible for enforcing coherence within the </w:t>
      </w:r>
      <w:proofErr w:type="gramStart"/>
      <w:r>
        <w:rPr>
          <w:lang w:eastAsia="en-CA"/>
        </w:rPr>
        <w:t>chip.</w:t>
      </w:r>
      <w:proofErr w:type="gramEnd"/>
    </w:p>
    <w:p w:rsidR="00B56EC0" w:rsidRDefault="00B56EC0" w:rsidP="00B56EC0">
      <w:pPr>
        <w:rPr>
          <w:lang w:eastAsia="en-CA"/>
        </w:rPr>
      </w:pPr>
      <w:r>
        <w:rPr>
          <w:lang w:eastAsia="en-CA"/>
        </w:rPr>
        <w:t>a. L1</w:t>
      </w:r>
    </w:p>
    <w:p w:rsidR="00B56EC0" w:rsidRDefault="00B56EC0" w:rsidP="00B56EC0">
      <w:pPr>
        <w:rPr>
          <w:lang w:eastAsia="en-CA"/>
        </w:rPr>
      </w:pPr>
      <w:r>
        <w:rPr>
          <w:lang w:eastAsia="en-CA"/>
        </w:rPr>
        <w:t>b. L2</w:t>
      </w:r>
    </w:p>
    <w:p w:rsidR="00B56EC0" w:rsidRDefault="00B56EC0" w:rsidP="00B56EC0">
      <w:pPr>
        <w:spacing w:after="0" w:line="240" w:lineRule="auto"/>
        <w:rPr>
          <w:rFonts w:ascii="Calibri" w:eastAsia="Times New Roman" w:hAnsi="Calibri" w:cs="Times New Roman"/>
          <w:lang w:eastAsia="en-CA"/>
        </w:rPr>
      </w:pPr>
    </w:p>
    <w:p w:rsidR="00991759" w:rsidRDefault="00AB5926" w:rsidP="00991759">
      <w:proofErr w:type="gramStart"/>
      <w:r>
        <w:t>Q</w:t>
      </w:r>
      <w:r w:rsidR="00991759">
        <w:t xml:space="preserve">. </w:t>
      </w:r>
      <w:r w:rsidR="00991759" w:rsidRPr="00756A10">
        <w:t>What is the purpose of</w:t>
      </w:r>
      <w:proofErr w:type="gramEnd"/>
      <w:r w:rsidR="00991759" w:rsidRPr="00756A10">
        <w:t xml:space="preserve"> wired-NOR bus line for the MESI protocol?</w:t>
      </w:r>
    </w:p>
    <w:p w:rsidR="00AB5926" w:rsidRDefault="00AB5926" w:rsidP="00991759"/>
    <w:p w:rsidR="00AB5926" w:rsidRDefault="00AB5926" w:rsidP="00AB5926">
      <w:r>
        <w:t xml:space="preserve">Q. </w:t>
      </w:r>
      <w:r w:rsidRPr="00756A10">
        <w:t>Disadvantages of the MESI protocol in comparison with MSI protocol are (list all that apply):</w:t>
      </w:r>
    </w:p>
    <w:p w:rsidR="00AB5926" w:rsidRDefault="00AB5926" w:rsidP="003F0767">
      <w:pPr>
        <w:pStyle w:val="ListParagraph"/>
        <w:numPr>
          <w:ilvl w:val="0"/>
          <w:numId w:val="19"/>
        </w:numPr>
        <w:spacing w:after="160" w:line="259" w:lineRule="auto"/>
      </w:pPr>
      <w:r w:rsidRPr="00756A10">
        <w:t>additional bus lines</w:t>
      </w:r>
    </w:p>
    <w:p w:rsidR="00AB5926" w:rsidRDefault="00AB5926" w:rsidP="003F0767">
      <w:pPr>
        <w:pStyle w:val="ListParagraph"/>
        <w:numPr>
          <w:ilvl w:val="0"/>
          <w:numId w:val="19"/>
        </w:numPr>
        <w:spacing w:after="160" w:line="259" w:lineRule="auto"/>
      </w:pPr>
      <w:r w:rsidRPr="00756A10">
        <w:t>more complex state machine</w:t>
      </w:r>
    </w:p>
    <w:p w:rsidR="00AB5926" w:rsidRDefault="00AB5926" w:rsidP="003F0767">
      <w:pPr>
        <w:pStyle w:val="ListParagraph"/>
        <w:numPr>
          <w:ilvl w:val="0"/>
          <w:numId w:val="19"/>
        </w:numPr>
        <w:spacing w:after="160" w:line="259" w:lineRule="auto"/>
      </w:pPr>
      <w:r w:rsidRPr="00756A10">
        <w:t>waiting for all processors to set the shared line before it is possible to change state after the read miss</w:t>
      </w:r>
    </w:p>
    <w:p w:rsidR="00AB5926" w:rsidRDefault="00AB5926" w:rsidP="003F0767">
      <w:pPr>
        <w:pStyle w:val="ListParagraph"/>
        <w:numPr>
          <w:ilvl w:val="0"/>
          <w:numId w:val="19"/>
        </w:numPr>
        <w:spacing w:after="160" w:line="259" w:lineRule="auto"/>
      </w:pPr>
      <w:r w:rsidRPr="00500C9C">
        <w:t>MESI works worse than MSI when the program runs only on one processor.</w:t>
      </w:r>
    </w:p>
    <w:p w:rsidR="008E0AD6" w:rsidRDefault="008E0AD6" w:rsidP="008E0AD6">
      <w:pPr>
        <w:spacing w:after="160" w:line="259" w:lineRule="auto"/>
      </w:pPr>
    </w:p>
    <w:p w:rsidR="008E0AD6" w:rsidRDefault="008E0AD6" w:rsidP="008E0AD6">
      <w:pPr>
        <w:jc w:val="both"/>
      </w:pPr>
      <w:r>
        <w:t xml:space="preserve">Q. </w:t>
      </w:r>
      <w:proofErr w:type="spellStart"/>
      <w:r w:rsidRPr="00C571C9">
        <w:t>Test_and_test&amp;set</w:t>
      </w:r>
      <w:proofErr w:type="spellEnd"/>
      <w:r w:rsidRPr="00C571C9">
        <w:t xml:space="preserve"> causes larger number of invalidations in MSI invalidate protocol than </w:t>
      </w:r>
      <w:proofErr w:type="spellStart"/>
      <w:r w:rsidRPr="00C571C9">
        <w:t>test&amp;set</w:t>
      </w:r>
      <w:proofErr w:type="spellEnd"/>
      <w:r w:rsidRPr="00C571C9">
        <w:t>.</w:t>
      </w:r>
    </w:p>
    <w:p w:rsidR="008E0AD6" w:rsidRDefault="008E0AD6" w:rsidP="003F0767">
      <w:pPr>
        <w:pStyle w:val="ListParagraph"/>
        <w:numPr>
          <w:ilvl w:val="0"/>
          <w:numId w:val="24"/>
        </w:numPr>
        <w:spacing w:after="160" w:line="259" w:lineRule="auto"/>
      </w:pPr>
      <w:r>
        <w:t>True</w:t>
      </w:r>
    </w:p>
    <w:p w:rsidR="008E0AD6" w:rsidRDefault="008E0AD6" w:rsidP="003F0767">
      <w:pPr>
        <w:pStyle w:val="ListParagraph"/>
        <w:numPr>
          <w:ilvl w:val="0"/>
          <w:numId w:val="24"/>
        </w:numPr>
        <w:spacing w:after="160" w:line="259" w:lineRule="auto"/>
      </w:pPr>
      <w:r>
        <w:t>False</w:t>
      </w:r>
    </w:p>
    <w:p w:rsidR="00991759" w:rsidRDefault="00991759" w:rsidP="00B56EC0">
      <w:pPr>
        <w:spacing w:after="0" w:line="240" w:lineRule="auto"/>
        <w:rPr>
          <w:rFonts w:ascii="Calibri" w:eastAsia="Times New Roman" w:hAnsi="Calibri" w:cs="Times New Roman"/>
          <w:lang w:eastAsia="en-CA"/>
        </w:rPr>
      </w:pPr>
    </w:p>
    <w:p w:rsidR="008C0851" w:rsidRDefault="008C0851" w:rsidP="008C0851">
      <w:pPr>
        <w:spacing w:after="0" w:line="240" w:lineRule="auto"/>
      </w:pPr>
      <w:r>
        <w:rPr>
          <w:rFonts w:ascii="Calibri" w:eastAsia="Times New Roman" w:hAnsi="Calibri" w:cs="Times New Roman"/>
          <w:lang w:eastAsia="en-CA"/>
        </w:rPr>
        <w:t xml:space="preserve">Q. </w:t>
      </w:r>
      <w:r>
        <w:t>Why are snoopy cache protocols difficult to implement when multiple processors are connected using static interconnection networks?</w:t>
      </w:r>
    </w:p>
    <w:p w:rsidR="008C0851" w:rsidRDefault="008C0851" w:rsidP="00B56EC0">
      <w:pPr>
        <w:spacing w:after="0" w:line="240" w:lineRule="auto"/>
        <w:rPr>
          <w:rFonts w:ascii="Calibri" w:eastAsia="Times New Roman" w:hAnsi="Calibri" w:cs="Times New Roman"/>
          <w:lang w:eastAsia="en-CA"/>
        </w:rPr>
      </w:pPr>
    </w:p>
    <w:p w:rsidR="008C0851" w:rsidRDefault="001A2710" w:rsidP="00B56EC0">
      <w:pPr>
        <w:spacing w:after="0" w:line="240" w:lineRule="auto"/>
      </w:pPr>
      <w:r w:rsidRPr="0026014D">
        <w:t>Q.</w:t>
      </w:r>
      <w:r>
        <w:rPr>
          <w:rFonts w:ascii="Calibri" w:eastAsia="Times New Roman" w:hAnsi="Calibri" w:cs="Times New Roman"/>
          <w:lang w:eastAsia="en-CA"/>
        </w:rPr>
        <w:t xml:space="preserve"> </w:t>
      </w:r>
      <w:r>
        <w:t>Two processors require access to the same line of data from data memory. Processors have a cache and use the write-back write invalidated (MSI) protocol. Is it possible for two processors that share the same bus to repeatedly invalidate each other’s data even though they do not share any variable?</w:t>
      </w:r>
    </w:p>
    <w:p w:rsidR="001A2710" w:rsidRDefault="001A2710" w:rsidP="00B56EC0">
      <w:pPr>
        <w:spacing w:after="0" w:line="240" w:lineRule="auto"/>
      </w:pPr>
    </w:p>
    <w:p w:rsidR="0026014D" w:rsidRDefault="0026014D" w:rsidP="0026014D">
      <w:pPr>
        <w:spacing w:after="0" w:line="240" w:lineRule="auto"/>
      </w:pPr>
      <w:r w:rsidRPr="0026014D">
        <w:t>Q.</w:t>
      </w:r>
      <w:r>
        <w:rPr>
          <w:rFonts w:ascii="Calibri" w:eastAsia="Times New Roman" w:hAnsi="Calibri" w:cs="Times New Roman"/>
          <w:lang w:eastAsia="en-CA"/>
        </w:rPr>
        <w:t xml:space="preserve"> </w:t>
      </w:r>
      <w:r>
        <w:t>What are disadvantages of snoopy protocols and why do people use centralized protocols for resolving cache coherence issues?</w:t>
      </w:r>
    </w:p>
    <w:p w:rsidR="0026014D" w:rsidRDefault="0026014D" w:rsidP="0026014D">
      <w:pPr>
        <w:spacing w:after="0" w:line="240" w:lineRule="auto"/>
      </w:pPr>
    </w:p>
    <w:p w:rsidR="0003151D" w:rsidRDefault="0026014D" w:rsidP="0003151D">
      <w:pPr>
        <w:suppressAutoHyphens/>
        <w:spacing w:after="0" w:line="240" w:lineRule="auto"/>
      </w:pPr>
      <w:r>
        <w:t xml:space="preserve">Q. </w:t>
      </w:r>
      <w:r w:rsidR="0003151D">
        <w:t xml:space="preserve">We   studied   two main invalidation </w:t>
      </w:r>
      <w:proofErr w:type="gramStart"/>
      <w:r w:rsidR="0003151D">
        <w:t>protocols  -</w:t>
      </w:r>
      <w:proofErr w:type="gramEnd"/>
      <w:r w:rsidR="0003151D">
        <w:t xml:space="preserve">   MSI and MESI protocols. The key difference between them is the existence of the valid-exclusive state in the latter. What do we gain by having this additional state?</w:t>
      </w:r>
    </w:p>
    <w:p w:rsidR="0003151D" w:rsidRDefault="0003151D" w:rsidP="0003151D">
      <w:pPr>
        <w:suppressAutoHyphens/>
        <w:spacing w:after="0" w:line="240" w:lineRule="auto"/>
      </w:pPr>
    </w:p>
    <w:p w:rsidR="0003151D" w:rsidRDefault="0003151D" w:rsidP="0003151D">
      <w:pPr>
        <w:suppressAutoHyphens/>
        <w:spacing w:after="0" w:line="240" w:lineRule="auto"/>
      </w:pPr>
    </w:p>
    <w:p w:rsidR="00007BB5" w:rsidRDefault="00007BB5" w:rsidP="00007BB5">
      <w:pPr>
        <w:spacing w:line="276" w:lineRule="auto"/>
      </w:pPr>
      <w:r>
        <w:t>Q. In a cache coherent system that uses the MESI protocol, when a program uses a load-lock instruction for acquiring a lock, is it better to load the lock into the cache in exclusive or shared state.  Why?</w:t>
      </w:r>
    </w:p>
    <w:p w:rsidR="007C21C2" w:rsidRDefault="007C21C2" w:rsidP="007C21C2">
      <w:pPr>
        <w:spacing w:line="276" w:lineRule="auto"/>
      </w:pPr>
      <w:r>
        <w:t xml:space="preserve">Q. </w:t>
      </w:r>
      <w:r w:rsidRPr="007C21C2">
        <w:t>How does MESI protocol reduce the amount of bus transactions in comparison with MSI protocol?</w:t>
      </w:r>
    </w:p>
    <w:p w:rsidR="00B56EC0" w:rsidRPr="00B56EC0" w:rsidRDefault="00B56EC0" w:rsidP="00C52AC5">
      <w:pPr>
        <w:pStyle w:val="Heading2"/>
        <w:rPr>
          <w:rFonts w:eastAsia="Times New Roman"/>
          <w:lang w:eastAsia="en-CA"/>
        </w:rPr>
      </w:pPr>
      <w:bookmarkStart w:id="16" w:name="_Toc373624403"/>
      <w:r w:rsidRPr="00B56EC0">
        <w:rPr>
          <w:rFonts w:eastAsia="Times New Roman"/>
          <w:lang w:eastAsia="en-CA"/>
        </w:rPr>
        <w:t>Problems</w:t>
      </w:r>
      <w:bookmarkEnd w:id="16"/>
      <w:r w:rsidRPr="003A751A">
        <w:rPr>
          <w:rFonts w:eastAsia="Times New Roman"/>
          <w:lang w:eastAsia="en-CA"/>
        </w:rPr>
        <w:t> </w:t>
      </w:r>
    </w:p>
    <w:p w:rsidR="00E3669C" w:rsidRDefault="00E3669C" w:rsidP="00E3669C">
      <w:pPr>
        <w:spacing w:after="0" w:line="240" w:lineRule="auto"/>
        <w:jc w:val="both"/>
      </w:pPr>
    </w:p>
    <w:p w:rsidR="00B56EC0" w:rsidRDefault="005D56B5" w:rsidP="005D56B5">
      <w:pPr>
        <w:spacing w:after="0" w:line="240" w:lineRule="auto"/>
        <w:jc w:val="both"/>
      </w:pPr>
      <w:r>
        <w:t xml:space="preserve">Q. </w:t>
      </w:r>
      <w:r w:rsidRPr="005D56B5">
        <w:t>A two-processor shared memory system implements the basic MSI write-back invalidation protocol. For the following sequence of memory references, show the state of the cache line containing the variable ‘X = 10’ in each processors cache after each reference is resolved. Assume that the initial state of the line containing ‘X’ is invalid in both caches.</w:t>
      </w:r>
    </w:p>
    <w:p w:rsidR="00E3669C" w:rsidRDefault="00E3669C" w:rsidP="005D56B5">
      <w:pPr>
        <w:spacing w:after="0" w:line="240" w:lineRule="auto"/>
        <w:jc w:val="both"/>
      </w:pPr>
    </w:p>
    <w:tbl>
      <w:tblPr>
        <w:tblpPr w:leftFromText="180" w:rightFromText="180" w:vertAnchor="text" w:horzAnchor="margin" w:tblpY="-38"/>
        <w:tblW w:w="8791" w:type="dxa"/>
        <w:tblCellMar>
          <w:left w:w="0" w:type="dxa"/>
          <w:right w:w="0" w:type="dxa"/>
        </w:tblCellMar>
        <w:tblLook w:val="0600" w:firstRow="0" w:lastRow="0" w:firstColumn="0" w:lastColumn="0" w:noHBand="1" w:noVBand="1"/>
      </w:tblPr>
      <w:tblGrid>
        <w:gridCol w:w="1560"/>
        <w:gridCol w:w="1559"/>
        <w:gridCol w:w="1420"/>
        <w:gridCol w:w="1275"/>
        <w:gridCol w:w="1560"/>
        <w:gridCol w:w="1417"/>
      </w:tblGrid>
      <w:tr w:rsidR="00E3669C" w:rsidRPr="005D56B5" w:rsidTr="00E3669C">
        <w:trPr>
          <w:trHeight w:val="655"/>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r w:rsidRPr="005D56B5">
              <w:t>State of P1’s cache</w:t>
            </w:r>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r w:rsidRPr="005D56B5">
              <w:t>Content of x in P1’s cache</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r w:rsidRPr="005D56B5">
              <w:t>State of P2’s cache</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r w:rsidRPr="005D56B5">
              <w:t>Content of x in P2’s cache</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r w:rsidRPr="005D56B5">
              <w:rPr>
                <w:i/>
                <w:iCs/>
              </w:rPr>
              <w:t>Content of memory location x</w:t>
            </w:r>
          </w:p>
        </w:tc>
      </w:tr>
      <w:tr w:rsidR="00E3669C" w:rsidRPr="005D56B5" w:rsidTr="00E3669C">
        <w:trPr>
          <w:trHeight w:val="593"/>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r w:rsidRPr="005D56B5">
              <w:rPr>
                <w:lang w:val="en-US"/>
              </w:rPr>
              <w:t>1. Processor P1 reads variable X</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r w:rsidRPr="005D56B5">
              <w:rPr>
                <w:b/>
                <w:bCs/>
                <w:lang w:val="en-US"/>
              </w:rPr>
              <w:t>10</w:t>
            </w:r>
          </w:p>
        </w:tc>
      </w:tr>
      <w:tr w:rsidR="00E3669C" w:rsidRPr="005D56B5" w:rsidTr="00E3669C">
        <w:trPr>
          <w:trHeight w:val="655"/>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r w:rsidRPr="005D56B5">
              <w:rPr>
                <w:lang w:val="en-US"/>
              </w:rPr>
              <w:t>2. P2 reads X</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r>
      <w:tr w:rsidR="00E3669C" w:rsidRPr="005D56B5" w:rsidTr="00E3669C">
        <w:trPr>
          <w:trHeight w:val="563"/>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r w:rsidRPr="005D56B5">
              <w:rPr>
                <w:lang w:val="en-US"/>
              </w:rPr>
              <w:lastRenderedPageBreak/>
              <w:t>3. P2 performs operation X=X+2</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r>
      <w:tr w:rsidR="00E3669C" w:rsidRPr="005D56B5" w:rsidTr="00E3669C">
        <w:trPr>
          <w:trHeight w:val="443"/>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r w:rsidRPr="005D56B5">
              <w:rPr>
                <w:lang w:val="en-US"/>
              </w:rPr>
              <w:t>4. P1 performs the operation X=X*2</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r>
      <w:tr w:rsidR="00E3669C" w:rsidRPr="005D56B5" w:rsidTr="00E3669C">
        <w:trPr>
          <w:trHeight w:val="565"/>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r w:rsidRPr="005D56B5">
              <w:rPr>
                <w:lang w:val="en-US"/>
              </w:rPr>
              <w:t>5. P2 reads X</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669C" w:rsidRPr="005D56B5" w:rsidRDefault="00E3669C" w:rsidP="002D6C63">
            <w:pPr>
              <w:spacing w:after="0" w:line="240" w:lineRule="auto"/>
              <w:jc w:val="both"/>
            </w:pPr>
          </w:p>
        </w:tc>
      </w:tr>
    </w:tbl>
    <w:p w:rsidR="005D56B5" w:rsidRDefault="005D56B5" w:rsidP="005D56B5">
      <w:pPr>
        <w:spacing w:after="0" w:line="240" w:lineRule="auto"/>
        <w:jc w:val="both"/>
      </w:pPr>
    </w:p>
    <w:p w:rsidR="00E3669C" w:rsidRDefault="00E3669C" w:rsidP="005D56B5">
      <w:pPr>
        <w:spacing w:after="0" w:line="240" w:lineRule="auto"/>
        <w:jc w:val="both"/>
      </w:pPr>
    </w:p>
    <w:p w:rsidR="00E3669C" w:rsidRDefault="00E3669C" w:rsidP="005D56B5">
      <w:pPr>
        <w:spacing w:after="0" w:line="240" w:lineRule="auto"/>
        <w:jc w:val="both"/>
      </w:pPr>
    </w:p>
    <w:p w:rsidR="00E3669C" w:rsidRDefault="00E3669C" w:rsidP="005D56B5">
      <w:pPr>
        <w:spacing w:after="0" w:line="240" w:lineRule="auto"/>
        <w:jc w:val="both"/>
      </w:pPr>
    </w:p>
    <w:p w:rsidR="00E3669C" w:rsidRDefault="00E3669C" w:rsidP="005D56B5">
      <w:pPr>
        <w:spacing w:after="0" w:line="240" w:lineRule="auto"/>
        <w:jc w:val="both"/>
      </w:pPr>
    </w:p>
    <w:p w:rsidR="00E3669C" w:rsidRDefault="00E3669C" w:rsidP="005D56B5">
      <w:pPr>
        <w:spacing w:after="0" w:line="240" w:lineRule="auto"/>
        <w:jc w:val="both"/>
      </w:pPr>
    </w:p>
    <w:p w:rsidR="00E3669C" w:rsidRDefault="00E3669C" w:rsidP="005D56B5">
      <w:pPr>
        <w:spacing w:after="0" w:line="240" w:lineRule="auto"/>
        <w:jc w:val="both"/>
      </w:pPr>
    </w:p>
    <w:p w:rsidR="00E3669C" w:rsidRDefault="00E3669C" w:rsidP="005D56B5">
      <w:pPr>
        <w:spacing w:after="0" w:line="240" w:lineRule="auto"/>
        <w:jc w:val="both"/>
      </w:pPr>
    </w:p>
    <w:p w:rsidR="00E3669C" w:rsidRDefault="00E3669C" w:rsidP="005D56B5">
      <w:pPr>
        <w:spacing w:after="0" w:line="240" w:lineRule="auto"/>
        <w:jc w:val="both"/>
      </w:pPr>
    </w:p>
    <w:p w:rsidR="00E3669C" w:rsidRDefault="00E3669C" w:rsidP="005D56B5">
      <w:pPr>
        <w:spacing w:after="0" w:line="240" w:lineRule="auto"/>
        <w:jc w:val="both"/>
      </w:pPr>
    </w:p>
    <w:p w:rsidR="00E3669C" w:rsidRDefault="00E3669C" w:rsidP="005D56B5">
      <w:pPr>
        <w:spacing w:after="0" w:line="240" w:lineRule="auto"/>
        <w:jc w:val="both"/>
      </w:pPr>
    </w:p>
    <w:p w:rsidR="00E3669C" w:rsidRDefault="00E3669C" w:rsidP="005D56B5">
      <w:pPr>
        <w:spacing w:after="0" w:line="240" w:lineRule="auto"/>
        <w:jc w:val="both"/>
      </w:pPr>
    </w:p>
    <w:p w:rsidR="00E3669C" w:rsidRDefault="00E3669C" w:rsidP="005D56B5">
      <w:pPr>
        <w:spacing w:after="0" w:line="240" w:lineRule="auto"/>
        <w:jc w:val="both"/>
      </w:pPr>
    </w:p>
    <w:p w:rsidR="00E3669C" w:rsidRDefault="00E3669C" w:rsidP="005D56B5">
      <w:pPr>
        <w:spacing w:after="0" w:line="240" w:lineRule="auto"/>
        <w:jc w:val="both"/>
      </w:pPr>
    </w:p>
    <w:p w:rsidR="00E3669C" w:rsidRDefault="00E3669C" w:rsidP="005D56B5">
      <w:pPr>
        <w:spacing w:after="0" w:line="240" w:lineRule="auto"/>
        <w:jc w:val="both"/>
      </w:pPr>
      <w:r w:rsidRPr="005D56B5">
        <w:rPr>
          <w:noProof/>
          <w:lang w:eastAsia="en-CA"/>
        </w:rPr>
        <w:drawing>
          <wp:inline distT="0" distB="0" distL="0" distR="0" wp14:anchorId="724F9328" wp14:editId="71CD559F">
            <wp:extent cx="1968500" cy="2201333"/>
            <wp:effectExtent l="0" t="0" r="0" b="8890"/>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968500" cy="2201333"/>
                    </a:xfrm>
                    <a:prstGeom prst="rect">
                      <a:avLst/>
                    </a:prstGeom>
                    <a:noFill/>
                    <a:ln>
                      <a:noFill/>
                    </a:ln>
                    <a:extLst/>
                  </pic:spPr>
                </pic:pic>
              </a:graphicData>
            </a:graphic>
          </wp:inline>
        </w:drawing>
      </w:r>
    </w:p>
    <w:p w:rsidR="00E3669C" w:rsidRDefault="00E3669C" w:rsidP="005D56B5">
      <w:pPr>
        <w:spacing w:after="0" w:line="240" w:lineRule="auto"/>
        <w:jc w:val="both"/>
      </w:pPr>
    </w:p>
    <w:p w:rsidR="005D56B5" w:rsidRDefault="005D56B5" w:rsidP="005D56B5">
      <w:pPr>
        <w:spacing w:after="0" w:line="240" w:lineRule="auto"/>
        <w:jc w:val="both"/>
      </w:pPr>
      <w:r>
        <w:t xml:space="preserve">Q. </w:t>
      </w:r>
      <w:r w:rsidRPr="005D56B5">
        <w:t xml:space="preserve">A four-processor shared-memory system implements the MESI protocol for the cache coherence. For the following sequence of memory references, show the state of the line containing the variable a in each processor’s cache after each reference is resolved. Each processor starts out with the line containing </w:t>
      </w:r>
      <w:proofErr w:type="spellStart"/>
      <w:proofErr w:type="gramStart"/>
      <w:r w:rsidRPr="005D56B5">
        <w:t>a</w:t>
      </w:r>
      <w:proofErr w:type="spellEnd"/>
      <w:proofErr w:type="gramEnd"/>
      <w:r w:rsidRPr="005D56B5">
        <w:t xml:space="preserve"> invalid in their cache.</w:t>
      </w:r>
    </w:p>
    <w:p w:rsidR="005D56B5" w:rsidRDefault="005D56B5" w:rsidP="005D56B5">
      <w:pPr>
        <w:spacing w:after="0" w:line="240" w:lineRule="auto"/>
        <w:jc w:val="both"/>
      </w:pPr>
    </w:p>
    <w:tbl>
      <w:tblPr>
        <w:tblW w:w="5100" w:type="dxa"/>
        <w:tblCellMar>
          <w:left w:w="0" w:type="dxa"/>
          <w:right w:w="0" w:type="dxa"/>
        </w:tblCellMar>
        <w:tblLook w:val="0600" w:firstRow="0" w:lastRow="0" w:firstColumn="0" w:lastColumn="0" w:noHBand="1" w:noVBand="1"/>
      </w:tblPr>
      <w:tblGrid>
        <w:gridCol w:w="1472"/>
        <w:gridCol w:w="907"/>
        <w:gridCol w:w="907"/>
        <w:gridCol w:w="907"/>
        <w:gridCol w:w="907"/>
      </w:tblGrid>
      <w:tr w:rsidR="005D56B5" w:rsidRPr="005D56B5" w:rsidTr="005D56B5">
        <w:trPr>
          <w:trHeight w:val="558"/>
        </w:trPr>
        <w:tc>
          <w:tcPr>
            <w:tcW w:w="1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r w:rsidRPr="005D56B5">
              <w:rPr>
                <w:i/>
                <w:iCs/>
              </w:rPr>
              <w:t>P0’s cache</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r w:rsidRPr="005D56B5">
              <w:rPr>
                <w:i/>
                <w:iCs/>
              </w:rPr>
              <w:t>P1’s cache</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r w:rsidRPr="005D56B5">
              <w:rPr>
                <w:i/>
                <w:iCs/>
              </w:rPr>
              <w:t>P2’s cache</w:t>
            </w:r>
          </w:p>
        </w:tc>
        <w:tc>
          <w:tcPr>
            <w:tcW w:w="900" w:type="dxa"/>
            <w:tcBorders>
              <w:top w:val="single" w:sz="8" w:space="0" w:color="000000"/>
              <w:left w:val="single" w:sz="8" w:space="0" w:color="000000"/>
              <w:bottom w:val="single" w:sz="8" w:space="0" w:color="000000"/>
              <w:right w:val="single" w:sz="6"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r w:rsidRPr="005D56B5">
              <w:rPr>
                <w:i/>
                <w:iCs/>
              </w:rPr>
              <w:t>P3’s cache</w:t>
            </w:r>
          </w:p>
        </w:tc>
      </w:tr>
      <w:tr w:rsidR="005D56B5" w:rsidRPr="005D56B5" w:rsidTr="005D56B5">
        <w:trPr>
          <w:trHeight w:val="285"/>
        </w:trPr>
        <w:tc>
          <w:tcPr>
            <w:tcW w:w="1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r w:rsidRPr="005D56B5">
              <w:t xml:space="preserve">P0 reads </w:t>
            </w:r>
            <w:r w:rsidRPr="005D56B5">
              <w:rPr>
                <w:b/>
                <w:bCs/>
              </w:rPr>
              <w:t>a</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6"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r>
      <w:tr w:rsidR="005D56B5" w:rsidRPr="005D56B5" w:rsidTr="005D56B5">
        <w:trPr>
          <w:trHeight w:val="285"/>
        </w:trPr>
        <w:tc>
          <w:tcPr>
            <w:tcW w:w="1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r w:rsidRPr="005D56B5">
              <w:t xml:space="preserve">P1 reads </w:t>
            </w:r>
            <w:r w:rsidRPr="005D56B5">
              <w:rPr>
                <w:b/>
                <w:bCs/>
              </w:rPr>
              <w:t>a</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6"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r>
      <w:tr w:rsidR="005D56B5" w:rsidRPr="005D56B5" w:rsidTr="005D56B5">
        <w:trPr>
          <w:trHeight w:val="285"/>
        </w:trPr>
        <w:tc>
          <w:tcPr>
            <w:tcW w:w="1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r w:rsidRPr="005D56B5">
              <w:t xml:space="preserve">P2 reads </w:t>
            </w:r>
            <w:r w:rsidRPr="005D56B5">
              <w:rPr>
                <w:b/>
                <w:bCs/>
              </w:rPr>
              <w:t>a</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6"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r>
      <w:tr w:rsidR="005D56B5" w:rsidRPr="005D56B5" w:rsidTr="005D56B5">
        <w:trPr>
          <w:trHeight w:val="285"/>
        </w:trPr>
        <w:tc>
          <w:tcPr>
            <w:tcW w:w="1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r w:rsidRPr="005D56B5">
              <w:t xml:space="preserve">P3 writes </w:t>
            </w:r>
            <w:r w:rsidRPr="005D56B5">
              <w:rPr>
                <w:b/>
                <w:bCs/>
              </w:rPr>
              <w:t>a</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6"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r>
      <w:tr w:rsidR="005D56B5" w:rsidRPr="005D56B5" w:rsidTr="005D56B5">
        <w:trPr>
          <w:trHeight w:val="285"/>
        </w:trPr>
        <w:tc>
          <w:tcPr>
            <w:tcW w:w="1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r w:rsidRPr="005D56B5">
              <w:t xml:space="preserve">P0 reads </w:t>
            </w:r>
            <w:r w:rsidRPr="005D56B5">
              <w:rPr>
                <w:b/>
                <w:bCs/>
              </w:rPr>
              <w:t>a</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c>
          <w:tcPr>
            <w:tcW w:w="900" w:type="dxa"/>
            <w:tcBorders>
              <w:top w:val="single" w:sz="8" w:space="0" w:color="000000"/>
              <w:left w:val="single" w:sz="8" w:space="0" w:color="000000"/>
              <w:bottom w:val="single" w:sz="8" w:space="0" w:color="000000"/>
              <w:right w:val="single" w:sz="6" w:space="0" w:color="000000"/>
            </w:tcBorders>
            <w:shd w:val="clear" w:color="auto" w:fill="auto"/>
            <w:tcMar>
              <w:top w:w="72" w:type="dxa"/>
              <w:left w:w="144" w:type="dxa"/>
              <w:bottom w:w="72" w:type="dxa"/>
              <w:right w:w="144" w:type="dxa"/>
            </w:tcMar>
            <w:hideMark/>
          </w:tcPr>
          <w:p w:rsidR="005D56B5" w:rsidRPr="005D56B5" w:rsidRDefault="005D56B5" w:rsidP="005D56B5">
            <w:pPr>
              <w:spacing w:after="0" w:line="240" w:lineRule="auto"/>
              <w:jc w:val="both"/>
            </w:pPr>
          </w:p>
        </w:tc>
      </w:tr>
    </w:tbl>
    <w:p w:rsidR="005D56B5" w:rsidRPr="005D56B5" w:rsidRDefault="005D56B5" w:rsidP="005D56B5">
      <w:pPr>
        <w:spacing w:after="0" w:line="240" w:lineRule="auto"/>
        <w:jc w:val="both"/>
      </w:pPr>
    </w:p>
    <w:p w:rsidR="005D56B5" w:rsidRDefault="005D56B5" w:rsidP="005D56B5">
      <w:pPr>
        <w:spacing w:after="0" w:line="240" w:lineRule="auto"/>
        <w:jc w:val="both"/>
      </w:pPr>
      <w:r w:rsidRPr="005D56B5">
        <w:rPr>
          <w:noProof/>
          <w:lang w:eastAsia="en-CA"/>
        </w:rPr>
        <w:lastRenderedPageBreak/>
        <w:drawing>
          <wp:inline distT="0" distB="0" distL="0" distR="0" wp14:anchorId="6D5AAAC5" wp14:editId="4A564B11">
            <wp:extent cx="3178305" cy="2632710"/>
            <wp:effectExtent l="0" t="0" r="3175" b="0"/>
            <wp:docPr id="7" name="Picture 845" descr="clip_image00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845" descr="clip_image001"/>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2308" cy="2644309"/>
                    </a:xfrm>
                    <a:prstGeom prst="rect">
                      <a:avLst/>
                    </a:prstGeom>
                    <a:noFill/>
                    <a:ln>
                      <a:noFill/>
                    </a:ln>
                    <a:extLst/>
                  </pic:spPr>
                </pic:pic>
              </a:graphicData>
            </a:graphic>
          </wp:inline>
        </w:drawing>
      </w:r>
    </w:p>
    <w:p w:rsidR="005D56B5" w:rsidRDefault="005D56B5" w:rsidP="005D56B5">
      <w:pPr>
        <w:spacing w:after="0" w:line="240" w:lineRule="auto"/>
        <w:jc w:val="both"/>
      </w:pPr>
    </w:p>
    <w:p w:rsidR="000C5B94" w:rsidRDefault="00220491" w:rsidP="00220491">
      <w:pPr>
        <w:spacing w:after="0" w:line="240" w:lineRule="auto"/>
        <w:jc w:val="both"/>
      </w:pPr>
      <w:r>
        <w:t xml:space="preserve">Q. </w:t>
      </w:r>
      <w:r w:rsidR="00E3669C" w:rsidRPr="00220491">
        <w:t>The cache coherence mechanism for a multiprocessor system used a MESI protocol. Consider a system with two processors, P1 and P2, with the initial cache state shown in the following table. For this problem, assume each cache holds only 4 lines and uses direct-mapped organization.</w:t>
      </w:r>
    </w:p>
    <w:p w:rsidR="00220491" w:rsidRDefault="00220491" w:rsidP="00220491">
      <w:pPr>
        <w:spacing w:after="0" w:line="240" w:lineRule="auto"/>
        <w:jc w:val="both"/>
      </w:pPr>
    </w:p>
    <w:tbl>
      <w:tblPr>
        <w:tblStyle w:val="TableGrid"/>
        <w:tblW w:w="5640" w:type="dxa"/>
        <w:tblLook w:val="0420" w:firstRow="1" w:lastRow="0" w:firstColumn="0" w:lastColumn="0" w:noHBand="0" w:noVBand="1"/>
      </w:tblPr>
      <w:tblGrid>
        <w:gridCol w:w="1128"/>
        <w:gridCol w:w="1128"/>
        <w:gridCol w:w="1128"/>
        <w:gridCol w:w="1128"/>
        <w:gridCol w:w="1128"/>
      </w:tblGrid>
      <w:tr w:rsidR="00220491" w:rsidRPr="00220491" w:rsidTr="00DE7DBD">
        <w:trPr>
          <w:trHeight w:val="755"/>
        </w:trPr>
        <w:tc>
          <w:tcPr>
            <w:tcW w:w="1120" w:type="dxa"/>
            <w:hideMark/>
          </w:tcPr>
          <w:p w:rsidR="00220491" w:rsidRPr="00220491" w:rsidRDefault="00220491" w:rsidP="00220491">
            <w:pPr>
              <w:jc w:val="both"/>
            </w:pPr>
            <w:r w:rsidRPr="00220491">
              <w:rPr>
                <w:b/>
                <w:bCs/>
                <w:lang w:val="en-US"/>
              </w:rPr>
              <w:t>Set</w:t>
            </w:r>
          </w:p>
        </w:tc>
        <w:tc>
          <w:tcPr>
            <w:tcW w:w="1120" w:type="dxa"/>
            <w:hideMark/>
          </w:tcPr>
          <w:p w:rsidR="00220491" w:rsidRPr="00220491" w:rsidRDefault="00220491" w:rsidP="00220491">
            <w:pPr>
              <w:jc w:val="both"/>
            </w:pPr>
            <w:r w:rsidRPr="00220491">
              <w:rPr>
                <w:b/>
                <w:bCs/>
                <w:lang w:val="en-US"/>
              </w:rPr>
              <w:t>P1 Line</w:t>
            </w:r>
          </w:p>
        </w:tc>
        <w:tc>
          <w:tcPr>
            <w:tcW w:w="1120" w:type="dxa"/>
            <w:hideMark/>
          </w:tcPr>
          <w:p w:rsidR="00220491" w:rsidRPr="00220491" w:rsidRDefault="00220491" w:rsidP="00220491">
            <w:pPr>
              <w:jc w:val="both"/>
            </w:pPr>
            <w:r w:rsidRPr="00220491">
              <w:rPr>
                <w:b/>
                <w:bCs/>
                <w:lang w:val="en-US"/>
              </w:rPr>
              <w:t>State</w:t>
            </w:r>
          </w:p>
        </w:tc>
        <w:tc>
          <w:tcPr>
            <w:tcW w:w="1120" w:type="dxa"/>
            <w:hideMark/>
          </w:tcPr>
          <w:p w:rsidR="00220491" w:rsidRPr="00220491" w:rsidRDefault="00220491" w:rsidP="00220491">
            <w:pPr>
              <w:jc w:val="both"/>
            </w:pPr>
            <w:r w:rsidRPr="00220491">
              <w:rPr>
                <w:b/>
                <w:bCs/>
                <w:lang w:val="en-US"/>
              </w:rPr>
              <w:t>P2 Line</w:t>
            </w:r>
          </w:p>
        </w:tc>
        <w:tc>
          <w:tcPr>
            <w:tcW w:w="1120" w:type="dxa"/>
            <w:hideMark/>
          </w:tcPr>
          <w:p w:rsidR="00220491" w:rsidRPr="00220491" w:rsidRDefault="00220491" w:rsidP="00220491">
            <w:pPr>
              <w:jc w:val="both"/>
            </w:pPr>
            <w:r w:rsidRPr="00220491">
              <w:rPr>
                <w:b/>
                <w:bCs/>
                <w:lang w:val="en-US"/>
              </w:rPr>
              <w:t>State</w:t>
            </w:r>
          </w:p>
        </w:tc>
      </w:tr>
      <w:tr w:rsidR="00220491" w:rsidRPr="00220491" w:rsidTr="00DE7DBD">
        <w:trPr>
          <w:trHeight w:val="431"/>
        </w:trPr>
        <w:tc>
          <w:tcPr>
            <w:tcW w:w="1120" w:type="dxa"/>
            <w:hideMark/>
          </w:tcPr>
          <w:p w:rsidR="00220491" w:rsidRPr="00220491" w:rsidRDefault="00220491" w:rsidP="00220491">
            <w:pPr>
              <w:jc w:val="both"/>
            </w:pPr>
            <w:r w:rsidRPr="00220491">
              <w:rPr>
                <w:lang w:val="en-US"/>
              </w:rPr>
              <w:t>0</w:t>
            </w:r>
          </w:p>
        </w:tc>
        <w:tc>
          <w:tcPr>
            <w:tcW w:w="1120" w:type="dxa"/>
            <w:hideMark/>
          </w:tcPr>
          <w:p w:rsidR="00220491" w:rsidRPr="00220491" w:rsidRDefault="00220491" w:rsidP="00220491">
            <w:pPr>
              <w:jc w:val="both"/>
            </w:pPr>
            <w:r w:rsidRPr="00220491">
              <w:rPr>
                <w:lang w:val="en-US"/>
              </w:rPr>
              <w:t>L0</w:t>
            </w:r>
          </w:p>
        </w:tc>
        <w:tc>
          <w:tcPr>
            <w:tcW w:w="1120" w:type="dxa"/>
            <w:hideMark/>
          </w:tcPr>
          <w:p w:rsidR="00220491" w:rsidRPr="00220491" w:rsidRDefault="00220491" w:rsidP="00220491">
            <w:pPr>
              <w:jc w:val="both"/>
            </w:pPr>
            <w:r w:rsidRPr="00220491">
              <w:rPr>
                <w:lang w:val="en-US"/>
              </w:rPr>
              <w:t>M</w:t>
            </w:r>
          </w:p>
        </w:tc>
        <w:tc>
          <w:tcPr>
            <w:tcW w:w="1120" w:type="dxa"/>
            <w:hideMark/>
          </w:tcPr>
          <w:p w:rsidR="00220491" w:rsidRPr="00220491" w:rsidRDefault="00220491" w:rsidP="00220491">
            <w:pPr>
              <w:jc w:val="both"/>
            </w:pPr>
            <w:r w:rsidRPr="00220491">
              <w:rPr>
                <w:lang w:val="en-US"/>
              </w:rPr>
              <w:t>L4</w:t>
            </w:r>
          </w:p>
        </w:tc>
        <w:tc>
          <w:tcPr>
            <w:tcW w:w="1120" w:type="dxa"/>
            <w:hideMark/>
          </w:tcPr>
          <w:p w:rsidR="00220491" w:rsidRPr="00220491" w:rsidRDefault="00220491" w:rsidP="00220491">
            <w:pPr>
              <w:jc w:val="both"/>
            </w:pPr>
            <w:r w:rsidRPr="00220491">
              <w:rPr>
                <w:lang w:val="en-US"/>
              </w:rPr>
              <w:t>I</w:t>
            </w:r>
          </w:p>
        </w:tc>
      </w:tr>
      <w:tr w:rsidR="00220491" w:rsidRPr="00220491" w:rsidTr="00DE7DBD">
        <w:trPr>
          <w:trHeight w:val="431"/>
        </w:trPr>
        <w:tc>
          <w:tcPr>
            <w:tcW w:w="1120" w:type="dxa"/>
            <w:hideMark/>
          </w:tcPr>
          <w:p w:rsidR="00220491" w:rsidRPr="00220491" w:rsidRDefault="00220491" w:rsidP="00220491">
            <w:pPr>
              <w:jc w:val="both"/>
            </w:pPr>
            <w:r w:rsidRPr="00220491">
              <w:rPr>
                <w:lang w:val="en-US"/>
              </w:rPr>
              <w:t>1</w:t>
            </w:r>
          </w:p>
        </w:tc>
        <w:tc>
          <w:tcPr>
            <w:tcW w:w="1120" w:type="dxa"/>
            <w:hideMark/>
          </w:tcPr>
          <w:p w:rsidR="00220491" w:rsidRPr="00220491" w:rsidRDefault="00220491" w:rsidP="00220491">
            <w:pPr>
              <w:jc w:val="both"/>
            </w:pPr>
            <w:r w:rsidRPr="00220491">
              <w:rPr>
                <w:lang w:val="en-US"/>
              </w:rPr>
              <w:t>L1</w:t>
            </w:r>
          </w:p>
        </w:tc>
        <w:tc>
          <w:tcPr>
            <w:tcW w:w="1120" w:type="dxa"/>
            <w:hideMark/>
          </w:tcPr>
          <w:p w:rsidR="00220491" w:rsidRPr="00220491" w:rsidRDefault="00220491" w:rsidP="00220491">
            <w:pPr>
              <w:jc w:val="both"/>
            </w:pPr>
            <w:r w:rsidRPr="00220491">
              <w:rPr>
                <w:lang w:val="en-US"/>
              </w:rPr>
              <w:t>E</w:t>
            </w:r>
          </w:p>
        </w:tc>
        <w:tc>
          <w:tcPr>
            <w:tcW w:w="1120" w:type="dxa"/>
            <w:hideMark/>
          </w:tcPr>
          <w:p w:rsidR="00220491" w:rsidRPr="00220491" w:rsidRDefault="00220491" w:rsidP="00220491">
            <w:pPr>
              <w:jc w:val="both"/>
            </w:pPr>
            <w:r w:rsidRPr="00220491">
              <w:rPr>
                <w:lang w:val="en-US"/>
              </w:rPr>
              <w:t>L5</w:t>
            </w:r>
          </w:p>
        </w:tc>
        <w:tc>
          <w:tcPr>
            <w:tcW w:w="1120" w:type="dxa"/>
            <w:hideMark/>
          </w:tcPr>
          <w:p w:rsidR="00220491" w:rsidRPr="00220491" w:rsidRDefault="00220491" w:rsidP="00220491">
            <w:pPr>
              <w:jc w:val="both"/>
            </w:pPr>
            <w:r w:rsidRPr="00220491">
              <w:rPr>
                <w:lang w:val="en-US"/>
              </w:rPr>
              <w:t>M</w:t>
            </w:r>
          </w:p>
        </w:tc>
      </w:tr>
      <w:tr w:rsidR="00220491" w:rsidRPr="00220491" w:rsidTr="00DE7DBD">
        <w:trPr>
          <w:trHeight w:val="431"/>
        </w:trPr>
        <w:tc>
          <w:tcPr>
            <w:tcW w:w="1120" w:type="dxa"/>
            <w:hideMark/>
          </w:tcPr>
          <w:p w:rsidR="00220491" w:rsidRPr="00220491" w:rsidRDefault="00220491" w:rsidP="00220491">
            <w:pPr>
              <w:jc w:val="both"/>
            </w:pPr>
            <w:r w:rsidRPr="00220491">
              <w:rPr>
                <w:lang w:val="en-US"/>
              </w:rPr>
              <w:t>2</w:t>
            </w:r>
          </w:p>
        </w:tc>
        <w:tc>
          <w:tcPr>
            <w:tcW w:w="1120" w:type="dxa"/>
            <w:hideMark/>
          </w:tcPr>
          <w:p w:rsidR="00220491" w:rsidRPr="00220491" w:rsidRDefault="00220491" w:rsidP="00220491">
            <w:pPr>
              <w:jc w:val="both"/>
            </w:pPr>
            <w:r w:rsidRPr="00220491">
              <w:rPr>
                <w:lang w:val="en-US"/>
              </w:rPr>
              <w:t>L2</w:t>
            </w:r>
          </w:p>
        </w:tc>
        <w:tc>
          <w:tcPr>
            <w:tcW w:w="1120" w:type="dxa"/>
            <w:hideMark/>
          </w:tcPr>
          <w:p w:rsidR="00220491" w:rsidRPr="00220491" w:rsidRDefault="00220491" w:rsidP="00220491">
            <w:pPr>
              <w:jc w:val="both"/>
            </w:pPr>
            <w:r w:rsidRPr="00220491">
              <w:rPr>
                <w:lang w:val="en-US"/>
              </w:rPr>
              <w:t>S</w:t>
            </w:r>
          </w:p>
        </w:tc>
        <w:tc>
          <w:tcPr>
            <w:tcW w:w="1120" w:type="dxa"/>
            <w:hideMark/>
          </w:tcPr>
          <w:p w:rsidR="00220491" w:rsidRPr="00220491" w:rsidRDefault="00220491" w:rsidP="00220491">
            <w:pPr>
              <w:jc w:val="both"/>
            </w:pPr>
            <w:r w:rsidRPr="00220491">
              <w:rPr>
                <w:lang w:val="en-US"/>
              </w:rPr>
              <w:t>L6</w:t>
            </w:r>
          </w:p>
        </w:tc>
        <w:tc>
          <w:tcPr>
            <w:tcW w:w="1120" w:type="dxa"/>
            <w:hideMark/>
          </w:tcPr>
          <w:p w:rsidR="00220491" w:rsidRPr="00220491" w:rsidRDefault="00220491" w:rsidP="00220491">
            <w:pPr>
              <w:jc w:val="both"/>
            </w:pPr>
            <w:r w:rsidRPr="00220491">
              <w:rPr>
                <w:lang w:val="en-US"/>
              </w:rPr>
              <w:t>S</w:t>
            </w:r>
          </w:p>
        </w:tc>
      </w:tr>
      <w:tr w:rsidR="00220491" w:rsidRPr="00220491" w:rsidTr="00DE7DBD">
        <w:trPr>
          <w:trHeight w:val="431"/>
        </w:trPr>
        <w:tc>
          <w:tcPr>
            <w:tcW w:w="1120" w:type="dxa"/>
            <w:hideMark/>
          </w:tcPr>
          <w:p w:rsidR="00220491" w:rsidRPr="00220491" w:rsidRDefault="00220491" w:rsidP="00220491">
            <w:pPr>
              <w:jc w:val="both"/>
            </w:pPr>
            <w:r w:rsidRPr="00220491">
              <w:rPr>
                <w:lang w:val="en-US"/>
              </w:rPr>
              <w:t>3</w:t>
            </w:r>
          </w:p>
        </w:tc>
        <w:tc>
          <w:tcPr>
            <w:tcW w:w="1120" w:type="dxa"/>
            <w:hideMark/>
          </w:tcPr>
          <w:p w:rsidR="00220491" w:rsidRPr="00220491" w:rsidRDefault="00220491" w:rsidP="00220491">
            <w:pPr>
              <w:jc w:val="both"/>
            </w:pPr>
            <w:r w:rsidRPr="00220491">
              <w:rPr>
                <w:lang w:val="en-US"/>
              </w:rPr>
              <w:t>L3</w:t>
            </w:r>
          </w:p>
        </w:tc>
        <w:tc>
          <w:tcPr>
            <w:tcW w:w="1120" w:type="dxa"/>
            <w:hideMark/>
          </w:tcPr>
          <w:p w:rsidR="00220491" w:rsidRPr="00220491" w:rsidRDefault="00220491" w:rsidP="00220491">
            <w:pPr>
              <w:jc w:val="both"/>
            </w:pPr>
            <w:r w:rsidRPr="00220491">
              <w:rPr>
                <w:lang w:val="en-US"/>
              </w:rPr>
              <w:t>I</w:t>
            </w:r>
          </w:p>
        </w:tc>
        <w:tc>
          <w:tcPr>
            <w:tcW w:w="1120" w:type="dxa"/>
            <w:hideMark/>
          </w:tcPr>
          <w:p w:rsidR="00220491" w:rsidRPr="00220491" w:rsidRDefault="00220491" w:rsidP="00220491">
            <w:pPr>
              <w:jc w:val="both"/>
            </w:pPr>
            <w:r w:rsidRPr="00220491">
              <w:rPr>
                <w:lang w:val="en-US"/>
              </w:rPr>
              <w:t>L7</w:t>
            </w:r>
          </w:p>
        </w:tc>
        <w:tc>
          <w:tcPr>
            <w:tcW w:w="1120" w:type="dxa"/>
            <w:hideMark/>
          </w:tcPr>
          <w:p w:rsidR="00220491" w:rsidRPr="00220491" w:rsidRDefault="00220491" w:rsidP="00220491">
            <w:pPr>
              <w:jc w:val="both"/>
            </w:pPr>
            <w:r w:rsidRPr="00220491">
              <w:rPr>
                <w:lang w:val="en-US"/>
              </w:rPr>
              <w:t>E</w:t>
            </w:r>
          </w:p>
        </w:tc>
      </w:tr>
    </w:tbl>
    <w:p w:rsidR="00220491" w:rsidRPr="00220491" w:rsidRDefault="00220491" w:rsidP="00220491">
      <w:pPr>
        <w:spacing w:after="0" w:line="240" w:lineRule="auto"/>
        <w:jc w:val="both"/>
      </w:pPr>
    </w:p>
    <w:p w:rsidR="00220491" w:rsidRPr="00220491" w:rsidRDefault="00220491" w:rsidP="00220491">
      <w:pPr>
        <w:spacing w:after="0" w:line="240" w:lineRule="auto"/>
        <w:jc w:val="both"/>
      </w:pPr>
      <w:r w:rsidRPr="00220491">
        <w:rPr>
          <w:lang w:val="en-US"/>
        </w:rPr>
        <w:t>What is the state of each cache after the following sequence of memory references is completed?</w:t>
      </w:r>
    </w:p>
    <w:p w:rsidR="000C5B94" w:rsidRPr="00220491" w:rsidRDefault="00E3669C" w:rsidP="00220491">
      <w:pPr>
        <w:spacing w:after="0" w:line="240" w:lineRule="auto"/>
        <w:jc w:val="both"/>
      </w:pPr>
      <w:r w:rsidRPr="00220491">
        <w:rPr>
          <w:lang w:val="en-US"/>
        </w:rPr>
        <w:t xml:space="preserve">Fill in the table below. </w:t>
      </w:r>
    </w:p>
    <w:p w:rsidR="000C5B94" w:rsidRPr="00220491" w:rsidRDefault="00E3669C" w:rsidP="003F0767">
      <w:pPr>
        <w:numPr>
          <w:ilvl w:val="0"/>
          <w:numId w:val="38"/>
        </w:numPr>
        <w:spacing w:after="0" w:line="240" w:lineRule="auto"/>
        <w:jc w:val="both"/>
      </w:pPr>
      <w:r w:rsidRPr="00220491">
        <w:rPr>
          <w:lang w:val="en-US"/>
        </w:rPr>
        <w:t>P2 reads line L0</w:t>
      </w:r>
    </w:p>
    <w:p w:rsidR="000C5B94" w:rsidRPr="00220491" w:rsidRDefault="00E3669C" w:rsidP="003F0767">
      <w:pPr>
        <w:numPr>
          <w:ilvl w:val="0"/>
          <w:numId w:val="38"/>
        </w:numPr>
        <w:spacing w:after="0" w:line="240" w:lineRule="auto"/>
        <w:jc w:val="both"/>
      </w:pPr>
      <w:r w:rsidRPr="00220491">
        <w:rPr>
          <w:lang w:val="en-US"/>
        </w:rPr>
        <w:t>P1 writes line L1</w:t>
      </w:r>
    </w:p>
    <w:p w:rsidR="000C5B94" w:rsidRPr="00220491" w:rsidRDefault="00E3669C" w:rsidP="003F0767">
      <w:pPr>
        <w:numPr>
          <w:ilvl w:val="0"/>
          <w:numId w:val="38"/>
        </w:numPr>
        <w:spacing w:after="0" w:line="240" w:lineRule="auto"/>
        <w:jc w:val="both"/>
      </w:pPr>
      <w:r w:rsidRPr="00220491">
        <w:rPr>
          <w:lang w:val="en-US"/>
        </w:rPr>
        <w:t>P2 writes line L2</w:t>
      </w:r>
    </w:p>
    <w:p w:rsidR="000C5B94" w:rsidRPr="00220491" w:rsidRDefault="00E3669C" w:rsidP="003F0767">
      <w:pPr>
        <w:numPr>
          <w:ilvl w:val="0"/>
          <w:numId w:val="38"/>
        </w:numPr>
        <w:spacing w:after="0" w:line="240" w:lineRule="auto"/>
        <w:jc w:val="both"/>
      </w:pPr>
      <w:r w:rsidRPr="00220491">
        <w:rPr>
          <w:lang w:val="en-US"/>
        </w:rPr>
        <w:t>P1 reads line L7</w:t>
      </w:r>
    </w:p>
    <w:p w:rsidR="00220491" w:rsidRDefault="00220491" w:rsidP="00220491">
      <w:pPr>
        <w:spacing w:after="0" w:line="240" w:lineRule="auto"/>
        <w:jc w:val="both"/>
        <w:rPr>
          <w:lang w:val="en-US"/>
        </w:rPr>
      </w:pPr>
    </w:p>
    <w:tbl>
      <w:tblPr>
        <w:tblStyle w:val="TableGrid"/>
        <w:tblW w:w="9600" w:type="dxa"/>
        <w:tblLook w:val="0420" w:firstRow="1" w:lastRow="0" w:firstColumn="0" w:lastColumn="0" w:noHBand="0" w:noVBand="1"/>
      </w:tblPr>
      <w:tblGrid>
        <w:gridCol w:w="1920"/>
        <w:gridCol w:w="1920"/>
        <w:gridCol w:w="1920"/>
        <w:gridCol w:w="1920"/>
        <w:gridCol w:w="1920"/>
      </w:tblGrid>
      <w:tr w:rsidR="00220491" w:rsidRPr="00220491" w:rsidTr="00DE7DBD">
        <w:trPr>
          <w:trHeight w:val="584"/>
        </w:trPr>
        <w:tc>
          <w:tcPr>
            <w:tcW w:w="1920" w:type="dxa"/>
            <w:hideMark/>
          </w:tcPr>
          <w:p w:rsidR="00220491" w:rsidRPr="00220491" w:rsidRDefault="00220491" w:rsidP="00220491">
            <w:pPr>
              <w:jc w:val="both"/>
            </w:pPr>
            <w:r w:rsidRPr="00220491">
              <w:rPr>
                <w:b/>
                <w:bCs/>
                <w:lang w:val="en-US"/>
              </w:rPr>
              <w:t>Set</w:t>
            </w:r>
          </w:p>
        </w:tc>
        <w:tc>
          <w:tcPr>
            <w:tcW w:w="1920" w:type="dxa"/>
            <w:hideMark/>
          </w:tcPr>
          <w:p w:rsidR="00220491" w:rsidRPr="00220491" w:rsidRDefault="00220491" w:rsidP="00220491">
            <w:pPr>
              <w:jc w:val="both"/>
            </w:pPr>
            <w:r w:rsidRPr="00220491">
              <w:rPr>
                <w:b/>
                <w:bCs/>
                <w:lang w:val="en-US"/>
              </w:rPr>
              <w:t>P1 Line</w:t>
            </w:r>
          </w:p>
        </w:tc>
        <w:tc>
          <w:tcPr>
            <w:tcW w:w="1920" w:type="dxa"/>
            <w:hideMark/>
          </w:tcPr>
          <w:p w:rsidR="00220491" w:rsidRPr="00220491" w:rsidRDefault="00220491" w:rsidP="00220491">
            <w:pPr>
              <w:jc w:val="both"/>
            </w:pPr>
            <w:r w:rsidRPr="00220491">
              <w:rPr>
                <w:b/>
                <w:bCs/>
                <w:lang w:val="en-US"/>
              </w:rPr>
              <w:t>State</w:t>
            </w:r>
          </w:p>
        </w:tc>
        <w:tc>
          <w:tcPr>
            <w:tcW w:w="1920" w:type="dxa"/>
            <w:hideMark/>
          </w:tcPr>
          <w:p w:rsidR="00220491" w:rsidRPr="00220491" w:rsidRDefault="00220491" w:rsidP="00220491">
            <w:pPr>
              <w:jc w:val="both"/>
            </w:pPr>
            <w:r w:rsidRPr="00220491">
              <w:rPr>
                <w:b/>
                <w:bCs/>
                <w:lang w:val="en-US"/>
              </w:rPr>
              <w:t>P2 Line</w:t>
            </w:r>
          </w:p>
        </w:tc>
        <w:tc>
          <w:tcPr>
            <w:tcW w:w="1920" w:type="dxa"/>
            <w:hideMark/>
          </w:tcPr>
          <w:p w:rsidR="00220491" w:rsidRPr="00220491" w:rsidRDefault="00220491" w:rsidP="00220491">
            <w:pPr>
              <w:jc w:val="both"/>
            </w:pPr>
            <w:r w:rsidRPr="00220491">
              <w:rPr>
                <w:b/>
                <w:bCs/>
                <w:lang w:val="en-US"/>
              </w:rPr>
              <w:t>State</w:t>
            </w:r>
          </w:p>
        </w:tc>
      </w:tr>
      <w:tr w:rsidR="00220491" w:rsidRPr="00220491" w:rsidTr="00DE7DBD">
        <w:trPr>
          <w:trHeight w:val="584"/>
        </w:trPr>
        <w:tc>
          <w:tcPr>
            <w:tcW w:w="1920" w:type="dxa"/>
            <w:hideMark/>
          </w:tcPr>
          <w:p w:rsidR="00220491" w:rsidRPr="00220491" w:rsidRDefault="00220491" w:rsidP="00220491">
            <w:pPr>
              <w:jc w:val="both"/>
            </w:pPr>
            <w:r w:rsidRPr="00220491">
              <w:rPr>
                <w:lang w:val="en-US"/>
              </w:rPr>
              <w:t>0</w:t>
            </w:r>
          </w:p>
        </w:tc>
        <w:tc>
          <w:tcPr>
            <w:tcW w:w="1920" w:type="dxa"/>
            <w:hideMark/>
          </w:tcPr>
          <w:p w:rsidR="00220491" w:rsidRPr="00220491" w:rsidRDefault="00220491" w:rsidP="00220491">
            <w:pPr>
              <w:jc w:val="both"/>
            </w:pPr>
          </w:p>
        </w:tc>
        <w:tc>
          <w:tcPr>
            <w:tcW w:w="1920" w:type="dxa"/>
            <w:hideMark/>
          </w:tcPr>
          <w:p w:rsidR="00220491" w:rsidRPr="00220491" w:rsidRDefault="00220491" w:rsidP="00220491">
            <w:pPr>
              <w:jc w:val="both"/>
            </w:pPr>
          </w:p>
        </w:tc>
        <w:tc>
          <w:tcPr>
            <w:tcW w:w="1920" w:type="dxa"/>
            <w:hideMark/>
          </w:tcPr>
          <w:p w:rsidR="00220491" w:rsidRPr="00220491" w:rsidRDefault="00220491" w:rsidP="00220491">
            <w:pPr>
              <w:jc w:val="both"/>
            </w:pPr>
          </w:p>
        </w:tc>
        <w:tc>
          <w:tcPr>
            <w:tcW w:w="1920" w:type="dxa"/>
            <w:hideMark/>
          </w:tcPr>
          <w:p w:rsidR="00220491" w:rsidRPr="00220491" w:rsidRDefault="00220491" w:rsidP="00220491">
            <w:pPr>
              <w:jc w:val="both"/>
            </w:pPr>
          </w:p>
        </w:tc>
      </w:tr>
      <w:tr w:rsidR="00220491" w:rsidRPr="00220491" w:rsidTr="00DE7DBD">
        <w:trPr>
          <w:trHeight w:val="584"/>
        </w:trPr>
        <w:tc>
          <w:tcPr>
            <w:tcW w:w="1920" w:type="dxa"/>
            <w:hideMark/>
          </w:tcPr>
          <w:p w:rsidR="00220491" w:rsidRPr="00220491" w:rsidRDefault="00220491" w:rsidP="00220491">
            <w:pPr>
              <w:jc w:val="both"/>
            </w:pPr>
            <w:r w:rsidRPr="00220491">
              <w:rPr>
                <w:lang w:val="en-US"/>
              </w:rPr>
              <w:t>1</w:t>
            </w:r>
          </w:p>
        </w:tc>
        <w:tc>
          <w:tcPr>
            <w:tcW w:w="1920" w:type="dxa"/>
            <w:hideMark/>
          </w:tcPr>
          <w:p w:rsidR="00220491" w:rsidRPr="00220491" w:rsidRDefault="00220491" w:rsidP="00220491">
            <w:pPr>
              <w:jc w:val="both"/>
            </w:pPr>
          </w:p>
        </w:tc>
        <w:tc>
          <w:tcPr>
            <w:tcW w:w="1920" w:type="dxa"/>
            <w:hideMark/>
          </w:tcPr>
          <w:p w:rsidR="00220491" w:rsidRPr="00220491" w:rsidRDefault="00220491" w:rsidP="00220491">
            <w:pPr>
              <w:jc w:val="both"/>
            </w:pPr>
          </w:p>
        </w:tc>
        <w:tc>
          <w:tcPr>
            <w:tcW w:w="1920" w:type="dxa"/>
            <w:hideMark/>
          </w:tcPr>
          <w:p w:rsidR="00220491" w:rsidRPr="00220491" w:rsidRDefault="00220491" w:rsidP="00220491">
            <w:pPr>
              <w:jc w:val="both"/>
            </w:pPr>
          </w:p>
        </w:tc>
        <w:tc>
          <w:tcPr>
            <w:tcW w:w="1920" w:type="dxa"/>
            <w:hideMark/>
          </w:tcPr>
          <w:p w:rsidR="00220491" w:rsidRPr="00220491" w:rsidRDefault="00220491" w:rsidP="00220491">
            <w:pPr>
              <w:jc w:val="both"/>
            </w:pPr>
          </w:p>
        </w:tc>
      </w:tr>
      <w:tr w:rsidR="00220491" w:rsidRPr="00220491" w:rsidTr="00DE7DBD">
        <w:trPr>
          <w:trHeight w:val="584"/>
        </w:trPr>
        <w:tc>
          <w:tcPr>
            <w:tcW w:w="1920" w:type="dxa"/>
            <w:hideMark/>
          </w:tcPr>
          <w:p w:rsidR="00220491" w:rsidRPr="00220491" w:rsidRDefault="00220491" w:rsidP="00220491">
            <w:pPr>
              <w:jc w:val="both"/>
            </w:pPr>
            <w:r w:rsidRPr="00220491">
              <w:rPr>
                <w:lang w:val="en-US"/>
              </w:rPr>
              <w:t>2</w:t>
            </w:r>
          </w:p>
        </w:tc>
        <w:tc>
          <w:tcPr>
            <w:tcW w:w="1920" w:type="dxa"/>
            <w:hideMark/>
          </w:tcPr>
          <w:p w:rsidR="00220491" w:rsidRPr="00220491" w:rsidRDefault="00220491" w:rsidP="00220491">
            <w:pPr>
              <w:jc w:val="both"/>
            </w:pPr>
          </w:p>
        </w:tc>
        <w:tc>
          <w:tcPr>
            <w:tcW w:w="1920" w:type="dxa"/>
            <w:hideMark/>
          </w:tcPr>
          <w:p w:rsidR="00220491" w:rsidRPr="00220491" w:rsidRDefault="00220491" w:rsidP="00220491">
            <w:pPr>
              <w:jc w:val="both"/>
            </w:pPr>
          </w:p>
        </w:tc>
        <w:tc>
          <w:tcPr>
            <w:tcW w:w="1920" w:type="dxa"/>
            <w:hideMark/>
          </w:tcPr>
          <w:p w:rsidR="00220491" w:rsidRPr="00220491" w:rsidRDefault="00220491" w:rsidP="00220491">
            <w:pPr>
              <w:jc w:val="both"/>
            </w:pPr>
          </w:p>
        </w:tc>
        <w:tc>
          <w:tcPr>
            <w:tcW w:w="1920" w:type="dxa"/>
            <w:hideMark/>
          </w:tcPr>
          <w:p w:rsidR="00220491" w:rsidRPr="00220491" w:rsidRDefault="00220491" w:rsidP="00220491">
            <w:pPr>
              <w:jc w:val="both"/>
            </w:pPr>
          </w:p>
        </w:tc>
      </w:tr>
      <w:tr w:rsidR="00220491" w:rsidRPr="00220491" w:rsidTr="00DE7DBD">
        <w:trPr>
          <w:trHeight w:val="584"/>
        </w:trPr>
        <w:tc>
          <w:tcPr>
            <w:tcW w:w="1920" w:type="dxa"/>
            <w:hideMark/>
          </w:tcPr>
          <w:p w:rsidR="00220491" w:rsidRPr="00220491" w:rsidRDefault="00220491" w:rsidP="00220491">
            <w:pPr>
              <w:jc w:val="both"/>
            </w:pPr>
            <w:r w:rsidRPr="00220491">
              <w:rPr>
                <w:lang w:val="en-US"/>
              </w:rPr>
              <w:lastRenderedPageBreak/>
              <w:t>3</w:t>
            </w:r>
          </w:p>
        </w:tc>
        <w:tc>
          <w:tcPr>
            <w:tcW w:w="1920" w:type="dxa"/>
            <w:hideMark/>
          </w:tcPr>
          <w:p w:rsidR="00220491" w:rsidRPr="00220491" w:rsidRDefault="00220491" w:rsidP="00220491">
            <w:pPr>
              <w:jc w:val="both"/>
            </w:pPr>
          </w:p>
        </w:tc>
        <w:tc>
          <w:tcPr>
            <w:tcW w:w="1920" w:type="dxa"/>
            <w:hideMark/>
          </w:tcPr>
          <w:p w:rsidR="00220491" w:rsidRPr="00220491" w:rsidRDefault="00220491" w:rsidP="00220491">
            <w:pPr>
              <w:jc w:val="both"/>
            </w:pPr>
          </w:p>
        </w:tc>
        <w:tc>
          <w:tcPr>
            <w:tcW w:w="1920" w:type="dxa"/>
            <w:hideMark/>
          </w:tcPr>
          <w:p w:rsidR="00220491" w:rsidRPr="00220491" w:rsidRDefault="00220491" w:rsidP="00220491">
            <w:pPr>
              <w:jc w:val="both"/>
            </w:pPr>
          </w:p>
        </w:tc>
        <w:tc>
          <w:tcPr>
            <w:tcW w:w="1920" w:type="dxa"/>
            <w:hideMark/>
          </w:tcPr>
          <w:p w:rsidR="00220491" w:rsidRPr="00220491" w:rsidRDefault="00220491" w:rsidP="00220491">
            <w:pPr>
              <w:jc w:val="both"/>
            </w:pPr>
          </w:p>
        </w:tc>
      </w:tr>
    </w:tbl>
    <w:p w:rsidR="00220491" w:rsidRDefault="00220491" w:rsidP="00220491">
      <w:pPr>
        <w:spacing w:after="0" w:line="240" w:lineRule="auto"/>
        <w:jc w:val="both"/>
      </w:pPr>
    </w:p>
    <w:p w:rsidR="00220491" w:rsidRDefault="00220491" w:rsidP="00220491">
      <w:pPr>
        <w:spacing w:after="0" w:line="240" w:lineRule="auto"/>
        <w:jc w:val="both"/>
      </w:pPr>
    </w:p>
    <w:p w:rsidR="00220491" w:rsidRPr="00220491" w:rsidRDefault="00220491" w:rsidP="00220491">
      <w:pPr>
        <w:spacing w:after="0" w:line="240" w:lineRule="auto"/>
        <w:jc w:val="both"/>
      </w:pPr>
    </w:p>
    <w:p w:rsidR="00980B37" w:rsidRDefault="00980B37" w:rsidP="00980B37">
      <w:pPr>
        <w:autoSpaceDE w:val="0"/>
        <w:autoSpaceDN w:val="0"/>
        <w:adjustRightInd w:val="0"/>
        <w:rPr>
          <w:rFonts w:eastAsia="Batang"/>
          <w:lang w:eastAsia="ko-KR"/>
        </w:rPr>
      </w:pPr>
      <w:r>
        <w:rPr>
          <w:rFonts w:eastAsia="Batang"/>
          <w:lang w:eastAsia="ko-KR"/>
        </w:rPr>
        <w:t xml:space="preserve">Q. Three processors </w:t>
      </w:r>
      <w:r>
        <w:rPr>
          <w:rFonts w:ascii="CMMI10" w:eastAsia="Batang" w:hAnsi="CMMI10" w:cs="CMMI10"/>
          <w:i/>
          <w:iCs/>
          <w:lang w:eastAsia="ko-KR"/>
        </w:rPr>
        <w:t>P</w:t>
      </w:r>
      <w:r>
        <w:rPr>
          <w:rFonts w:ascii="CMR8" w:eastAsia="Batang" w:hAnsi="CMR8" w:cs="CMR8"/>
          <w:sz w:val="16"/>
          <w:szCs w:val="16"/>
          <w:lang w:eastAsia="ko-KR"/>
        </w:rPr>
        <w:t>1</w:t>
      </w:r>
      <w:r>
        <w:rPr>
          <w:rFonts w:eastAsia="Batang"/>
          <w:lang w:eastAsia="ko-KR"/>
        </w:rPr>
        <w:t xml:space="preserve">, </w:t>
      </w:r>
      <w:r>
        <w:rPr>
          <w:rFonts w:ascii="CMMI10" w:eastAsia="Batang" w:hAnsi="CMMI10" w:cs="CMMI10"/>
          <w:i/>
          <w:iCs/>
          <w:lang w:eastAsia="ko-KR"/>
        </w:rPr>
        <w:t>P</w:t>
      </w:r>
      <w:r>
        <w:rPr>
          <w:rFonts w:ascii="CMR8" w:eastAsia="Batang" w:hAnsi="CMR8" w:cs="CMR8"/>
          <w:sz w:val="16"/>
          <w:szCs w:val="16"/>
          <w:lang w:eastAsia="ko-KR"/>
        </w:rPr>
        <w:t>2</w:t>
      </w:r>
      <w:r>
        <w:rPr>
          <w:rFonts w:eastAsia="Batang"/>
          <w:lang w:eastAsia="ko-KR"/>
        </w:rPr>
        <w:t xml:space="preserve">, </w:t>
      </w:r>
      <w:r>
        <w:rPr>
          <w:rFonts w:ascii="CMMI10" w:eastAsia="Batang" w:hAnsi="CMMI10" w:cs="CMMI10"/>
          <w:i/>
          <w:iCs/>
          <w:lang w:eastAsia="ko-KR"/>
        </w:rPr>
        <w:t>P</w:t>
      </w:r>
      <w:r>
        <w:rPr>
          <w:rFonts w:ascii="CMR8" w:eastAsia="Batang" w:hAnsi="CMR8" w:cs="CMR8"/>
          <w:sz w:val="16"/>
          <w:szCs w:val="16"/>
          <w:lang w:eastAsia="ko-KR"/>
        </w:rPr>
        <w:t xml:space="preserve">3 </w:t>
      </w:r>
      <w:r>
        <w:rPr>
          <w:rFonts w:eastAsia="Batang"/>
          <w:lang w:eastAsia="ko-KR"/>
        </w:rPr>
        <w:t xml:space="preserve">with their individual caches are connected via a bus with a shared memory. In the initial state memory location </w:t>
      </w:r>
      <w:r>
        <w:rPr>
          <w:rFonts w:ascii="CMMI10" w:eastAsia="Batang" w:hAnsi="CMMI10" w:cs="CMMI10"/>
          <w:i/>
          <w:iCs/>
          <w:lang w:eastAsia="ko-KR"/>
        </w:rPr>
        <w:t xml:space="preserve">x </w:t>
      </w:r>
      <w:r>
        <w:rPr>
          <w:rFonts w:eastAsia="Batang"/>
          <w:lang w:eastAsia="ko-KR"/>
        </w:rPr>
        <w:t>has the value 3 and the caches are empty. Given is the following sequence of operations:</w:t>
      </w:r>
    </w:p>
    <w:p w:rsidR="00980B37" w:rsidRDefault="00980B37" w:rsidP="003F0767">
      <w:pPr>
        <w:numPr>
          <w:ilvl w:val="0"/>
          <w:numId w:val="57"/>
        </w:numPr>
        <w:autoSpaceDE w:val="0"/>
        <w:autoSpaceDN w:val="0"/>
        <w:adjustRightInd w:val="0"/>
        <w:spacing w:after="0" w:line="240" w:lineRule="auto"/>
        <w:rPr>
          <w:rFonts w:eastAsia="Batang"/>
          <w:lang w:eastAsia="ko-KR"/>
        </w:rPr>
      </w:pPr>
      <w:r>
        <w:rPr>
          <w:rFonts w:ascii="CMMI10" w:eastAsia="Batang" w:hAnsi="CMMI10" w:cs="CMMI10"/>
          <w:i/>
          <w:iCs/>
          <w:lang w:eastAsia="ko-KR"/>
        </w:rPr>
        <w:t>P</w:t>
      </w:r>
      <w:r>
        <w:rPr>
          <w:rFonts w:ascii="CMR8" w:eastAsia="Batang" w:hAnsi="CMR8" w:cs="CMR8"/>
          <w:sz w:val="16"/>
          <w:szCs w:val="16"/>
          <w:lang w:eastAsia="ko-KR"/>
        </w:rPr>
        <w:t xml:space="preserve">1 </w:t>
      </w:r>
      <w:r>
        <w:rPr>
          <w:rFonts w:eastAsia="Batang"/>
          <w:lang w:eastAsia="ko-KR"/>
        </w:rPr>
        <w:t xml:space="preserve">reads location </w:t>
      </w:r>
      <w:r>
        <w:rPr>
          <w:rFonts w:ascii="CMMI10" w:eastAsia="Batang" w:hAnsi="CMMI10" w:cs="CMMI10"/>
          <w:i/>
          <w:iCs/>
          <w:lang w:eastAsia="ko-KR"/>
        </w:rPr>
        <w:t>x</w:t>
      </w:r>
      <w:r>
        <w:rPr>
          <w:rFonts w:eastAsia="Batang"/>
          <w:lang w:eastAsia="ko-KR"/>
        </w:rPr>
        <w:t>.</w:t>
      </w:r>
    </w:p>
    <w:p w:rsidR="00980B37" w:rsidRDefault="00980B37" w:rsidP="003F0767">
      <w:pPr>
        <w:numPr>
          <w:ilvl w:val="0"/>
          <w:numId w:val="57"/>
        </w:numPr>
        <w:autoSpaceDE w:val="0"/>
        <w:autoSpaceDN w:val="0"/>
        <w:adjustRightInd w:val="0"/>
        <w:spacing w:after="0" w:line="240" w:lineRule="auto"/>
        <w:rPr>
          <w:rFonts w:eastAsia="Batang"/>
          <w:lang w:eastAsia="ko-KR"/>
        </w:rPr>
      </w:pPr>
      <w:r>
        <w:rPr>
          <w:rFonts w:ascii="CMMI10" w:eastAsia="Batang" w:hAnsi="CMMI10" w:cs="CMMI10"/>
          <w:i/>
          <w:iCs/>
          <w:lang w:eastAsia="ko-KR"/>
        </w:rPr>
        <w:t>P</w:t>
      </w:r>
      <w:r>
        <w:rPr>
          <w:rFonts w:ascii="CMR8" w:eastAsia="Batang" w:hAnsi="CMR8" w:cs="CMR8"/>
          <w:sz w:val="16"/>
          <w:szCs w:val="16"/>
          <w:lang w:eastAsia="ko-KR"/>
        </w:rPr>
        <w:t xml:space="preserve">2 </w:t>
      </w:r>
      <w:r>
        <w:rPr>
          <w:rFonts w:eastAsia="Batang"/>
          <w:lang w:eastAsia="ko-KR"/>
        </w:rPr>
        <w:t xml:space="preserve">writes 8 into location </w:t>
      </w:r>
      <w:r>
        <w:rPr>
          <w:rFonts w:ascii="CMMI10" w:eastAsia="Batang" w:hAnsi="CMMI10" w:cs="CMMI10"/>
          <w:i/>
          <w:iCs/>
          <w:lang w:eastAsia="ko-KR"/>
        </w:rPr>
        <w:t>x</w:t>
      </w:r>
      <w:r>
        <w:rPr>
          <w:rFonts w:eastAsia="Batang"/>
          <w:lang w:eastAsia="ko-KR"/>
        </w:rPr>
        <w:t>.</w:t>
      </w:r>
    </w:p>
    <w:p w:rsidR="00980B37" w:rsidRDefault="00980B37" w:rsidP="003F0767">
      <w:pPr>
        <w:numPr>
          <w:ilvl w:val="0"/>
          <w:numId w:val="57"/>
        </w:numPr>
        <w:autoSpaceDE w:val="0"/>
        <w:autoSpaceDN w:val="0"/>
        <w:adjustRightInd w:val="0"/>
        <w:spacing w:after="0" w:line="240" w:lineRule="auto"/>
        <w:rPr>
          <w:rFonts w:eastAsia="Batang"/>
          <w:lang w:eastAsia="ko-KR"/>
        </w:rPr>
      </w:pPr>
      <w:r>
        <w:rPr>
          <w:rFonts w:ascii="CMMI10" w:eastAsia="Batang" w:hAnsi="CMMI10" w:cs="CMMI10"/>
          <w:i/>
          <w:iCs/>
          <w:lang w:eastAsia="ko-KR"/>
        </w:rPr>
        <w:t>P</w:t>
      </w:r>
      <w:r>
        <w:rPr>
          <w:rFonts w:ascii="CMR8" w:eastAsia="Batang" w:hAnsi="CMR8" w:cs="CMR8"/>
          <w:sz w:val="16"/>
          <w:szCs w:val="16"/>
          <w:lang w:eastAsia="ko-KR"/>
        </w:rPr>
        <w:t xml:space="preserve">3 </w:t>
      </w:r>
      <w:r>
        <w:rPr>
          <w:rFonts w:eastAsia="Batang"/>
          <w:lang w:eastAsia="ko-KR"/>
        </w:rPr>
        <w:t xml:space="preserve">reads location </w:t>
      </w:r>
      <w:r>
        <w:rPr>
          <w:rFonts w:ascii="CMMI10" w:eastAsia="Batang" w:hAnsi="CMMI10" w:cs="CMMI10"/>
          <w:i/>
          <w:iCs/>
          <w:lang w:eastAsia="ko-KR"/>
        </w:rPr>
        <w:t>x</w:t>
      </w:r>
      <w:r>
        <w:rPr>
          <w:rFonts w:eastAsia="Batang"/>
          <w:lang w:eastAsia="ko-KR"/>
        </w:rPr>
        <w:t>.</w:t>
      </w:r>
    </w:p>
    <w:p w:rsidR="00980B37" w:rsidRDefault="00980B37" w:rsidP="003F0767">
      <w:pPr>
        <w:numPr>
          <w:ilvl w:val="0"/>
          <w:numId w:val="57"/>
        </w:numPr>
        <w:autoSpaceDE w:val="0"/>
        <w:autoSpaceDN w:val="0"/>
        <w:adjustRightInd w:val="0"/>
        <w:spacing w:after="0" w:line="240" w:lineRule="auto"/>
        <w:rPr>
          <w:rFonts w:eastAsia="Batang"/>
          <w:lang w:eastAsia="ko-KR"/>
        </w:rPr>
      </w:pPr>
      <w:r>
        <w:rPr>
          <w:rFonts w:ascii="CMMI10" w:eastAsia="Batang" w:hAnsi="CMMI10" w:cs="CMMI10"/>
          <w:i/>
          <w:iCs/>
          <w:lang w:eastAsia="ko-KR"/>
        </w:rPr>
        <w:t>P</w:t>
      </w:r>
      <w:r>
        <w:rPr>
          <w:rFonts w:ascii="CMR8" w:eastAsia="Batang" w:hAnsi="CMR8" w:cs="CMR8"/>
          <w:sz w:val="16"/>
          <w:szCs w:val="16"/>
          <w:lang w:eastAsia="ko-KR"/>
        </w:rPr>
        <w:t xml:space="preserve">1 </w:t>
      </w:r>
      <w:r>
        <w:rPr>
          <w:rFonts w:eastAsia="Batang"/>
          <w:lang w:eastAsia="ko-KR"/>
        </w:rPr>
        <w:t xml:space="preserve">reads location </w:t>
      </w:r>
      <w:r>
        <w:rPr>
          <w:rFonts w:ascii="CMMI10" w:eastAsia="Batang" w:hAnsi="CMMI10" w:cs="CMMI10"/>
          <w:i/>
          <w:iCs/>
          <w:lang w:eastAsia="ko-KR"/>
        </w:rPr>
        <w:t>x</w:t>
      </w:r>
      <w:r>
        <w:rPr>
          <w:rFonts w:eastAsia="Batang"/>
          <w:lang w:eastAsia="ko-KR"/>
        </w:rPr>
        <w:t>.</w:t>
      </w:r>
    </w:p>
    <w:p w:rsidR="00980B37" w:rsidRDefault="00980B37" w:rsidP="003F0767">
      <w:pPr>
        <w:numPr>
          <w:ilvl w:val="0"/>
          <w:numId w:val="57"/>
        </w:numPr>
        <w:autoSpaceDE w:val="0"/>
        <w:autoSpaceDN w:val="0"/>
        <w:adjustRightInd w:val="0"/>
        <w:spacing w:after="0" w:line="240" w:lineRule="auto"/>
        <w:rPr>
          <w:rFonts w:eastAsia="Batang"/>
          <w:lang w:eastAsia="ko-KR"/>
        </w:rPr>
      </w:pPr>
      <w:r>
        <w:rPr>
          <w:rFonts w:ascii="CMMI10" w:eastAsia="Batang" w:hAnsi="CMMI10" w:cs="CMMI10"/>
          <w:i/>
          <w:iCs/>
          <w:lang w:eastAsia="ko-KR"/>
        </w:rPr>
        <w:t>P</w:t>
      </w:r>
      <w:r>
        <w:rPr>
          <w:rFonts w:ascii="CMR8" w:eastAsia="Batang" w:hAnsi="CMR8" w:cs="CMR8"/>
          <w:sz w:val="16"/>
          <w:szCs w:val="16"/>
          <w:lang w:eastAsia="ko-KR"/>
        </w:rPr>
        <w:t xml:space="preserve">2 </w:t>
      </w:r>
      <w:r>
        <w:rPr>
          <w:rFonts w:eastAsia="Batang"/>
          <w:lang w:eastAsia="ko-KR"/>
        </w:rPr>
        <w:t xml:space="preserve">writes 9 into location </w:t>
      </w:r>
      <w:r>
        <w:rPr>
          <w:rFonts w:ascii="CMMI10" w:eastAsia="Batang" w:hAnsi="CMMI10" w:cs="CMMI10"/>
          <w:i/>
          <w:iCs/>
          <w:lang w:eastAsia="ko-KR"/>
        </w:rPr>
        <w:t>x</w:t>
      </w:r>
      <w:r>
        <w:rPr>
          <w:rFonts w:eastAsia="Batang"/>
          <w:lang w:eastAsia="ko-KR"/>
        </w:rPr>
        <w:t>.</w:t>
      </w:r>
    </w:p>
    <w:p w:rsidR="00980B37" w:rsidRDefault="00980B37" w:rsidP="00980B37">
      <w:pPr>
        <w:autoSpaceDE w:val="0"/>
        <w:autoSpaceDN w:val="0"/>
        <w:adjustRightInd w:val="0"/>
        <w:rPr>
          <w:rFonts w:eastAsia="Batang"/>
          <w:lang w:eastAsia="ko-KR"/>
        </w:rPr>
      </w:pPr>
      <w:r>
        <w:rPr>
          <w:rFonts w:eastAsia="Batang"/>
          <w:lang w:eastAsia="ko-KR"/>
        </w:rPr>
        <w:t>Give the state of the cache controller (if a protocol is used) and the contents of the caches and the memory (</w:t>
      </w:r>
      <w:r>
        <w:rPr>
          <w:rFonts w:ascii="CMMI10" w:eastAsia="Batang" w:hAnsi="CMMI10" w:cs="CMMI10"/>
          <w:i/>
          <w:iCs/>
          <w:lang w:eastAsia="ko-KR"/>
        </w:rPr>
        <w:t>x</w:t>
      </w:r>
      <w:r>
        <w:rPr>
          <w:rFonts w:eastAsia="Batang"/>
          <w:lang w:eastAsia="ko-KR"/>
        </w:rPr>
        <w:t>) after each step, if</w:t>
      </w:r>
    </w:p>
    <w:p w:rsidR="00980B37" w:rsidRDefault="00980B37" w:rsidP="00980B37">
      <w:pPr>
        <w:autoSpaceDE w:val="0"/>
        <w:autoSpaceDN w:val="0"/>
        <w:adjustRightInd w:val="0"/>
        <w:rPr>
          <w:rFonts w:eastAsia="Batang"/>
          <w:lang w:eastAsia="ko-KR"/>
        </w:rPr>
      </w:pPr>
      <w:r>
        <w:rPr>
          <w:rFonts w:eastAsia="Batang"/>
          <w:lang w:eastAsia="ko-KR"/>
        </w:rPr>
        <w:t xml:space="preserve">(a) </w:t>
      </w:r>
      <w:proofErr w:type="gramStart"/>
      <w:r>
        <w:rPr>
          <w:rFonts w:eastAsia="Batang"/>
          <w:lang w:eastAsia="ko-KR"/>
        </w:rPr>
        <w:t>no</w:t>
      </w:r>
      <w:proofErr w:type="gramEnd"/>
      <w:r>
        <w:rPr>
          <w:rFonts w:eastAsia="Batang"/>
          <w:lang w:eastAsia="ko-KR"/>
        </w:rPr>
        <w:t xml:space="preserve"> snooping protocol is used. Caches are write-back caches.</w:t>
      </w:r>
    </w:p>
    <w:p w:rsidR="00980B37" w:rsidRDefault="00980B37" w:rsidP="00980B37">
      <w:pPr>
        <w:autoSpaceDE w:val="0"/>
        <w:autoSpaceDN w:val="0"/>
        <w:adjustRightInd w:val="0"/>
        <w:rPr>
          <w:rFonts w:eastAsia="Batang"/>
          <w:lang w:eastAsia="ko-KR"/>
        </w:rPr>
      </w:pPr>
      <w:r>
        <w:rPr>
          <w:rFonts w:eastAsia="Batang"/>
          <w:lang w:eastAsia="ko-KR"/>
        </w:rPr>
        <w:t xml:space="preserve">(b) </w:t>
      </w:r>
      <w:proofErr w:type="gramStart"/>
      <w:r>
        <w:rPr>
          <w:rFonts w:eastAsia="Batang"/>
          <w:lang w:eastAsia="ko-KR"/>
        </w:rPr>
        <w:t>no</w:t>
      </w:r>
      <w:proofErr w:type="gramEnd"/>
      <w:r>
        <w:rPr>
          <w:rFonts w:eastAsia="Batang"/>
          <w:lang w:eastAsia="ko-KR"/>
        </w:rPr>
        <w:t xml:space="preserve"> snooping protocol is used. Caches are write-through caches.</w:t>
      </w:r>
    </w:p>
    <w:p w:rsidR="00980B37" w:rsidRDefault="00980B37" w:rsidP="00980B37">
      <w:pPr>
        <w:autoSpaceDE w:val="0"/>
        <w:autoSpaceDN w:val="0"/>
        <w:adjustRightInd w:val="0"/>
        <w:rPr>
          <w:rFonts w:eastAsia="Batang"/>
          <w:lang w:eastAsia="ko-KR"/>
        </w:rPr>
      </w:pPr>
      <w:r>
        <w:rPr>
          <w:rFonts w:eastAsia="Batang"/>
          <w:lang w:eastAsia="ko-KR"/>
        </w:rPr>
        <w:t>(</w:t>
      </w:r>
      <w:proofErr w:type="gramStart"/>
      <w:r>
        <w:rPr>
          <w:rFonts w:eastAsia="Batang"/>
          <w:lang w:eastAsia="ko-KR"/>
        </w:rPr>
        <w:t>c</w:t>
      </w:r>
      <w:proofErr w:type="gramEnd"/>
      <w:r>
        <w:rPr>
          <w:rFonts w:eastAsia="Batang"/>
          <w:lang w:eastAsia="ko-KR"/>
        </w:rPr>
        <w:t>) two-state write-through write invalidate protocol is used (Figure 1).</w:t>
      </w:r>
    </w:p>
    <w:p w:rsidR="00980B37" w:rsidRDefault="00980B37" w:rsidP="00980B37">
      <w:pPr>
        <w:autoSpaceDE w:val="0"/>
        <w:autoSpaceDN w:val="0"/>
        <w:adjustRightInd w:val="0"/>
        <w:rPr>
          <w:rFonts w:eastAsia="Batang"/>
          <w:lang w:eastAsia="ko-KR"/>
        </w:rPr>
      </w:pPr>
      <w:r>
        <w:rPr>
          <w:rFonts w:eastAsia="Batang"/>
          <w:lang w:eastAsia="ko-KR"/>
        </w:rPr>
        <w:t xml:space="preserve">(d) </w:t>
      </w:r>
      <w:proofErr w:type="gramStart"/>
      <w:r>
        <w:rPr>
          <w:rFonts w:eastAsia="Batang"/>
          <w:lang w:eastAsia="ko-KR"/>
        </w:rPr>
        <w:t>basic</w:t>
      </w:r>
      <w:proofErr w:type="gramEnd"/>
      <w:r>
        <w:rPr>
          <w:rFonts w:eastAsia="Batang"/>
          <w:lang w:eastAsia="ko-KR"/>
        </w:rPr>
        <w:t xml:space="preserve"> MSI write-back invalidation protocol is used (Figure 2).</w:t>
      </w:r>
    </w:p>
    <w:p w:rsidR="00980B37" w:rsidRDefault="00980B37" w:rsidP="00980B37">
      <w:pPr>
        <w:autoSpaceDE w:val="0"/>
        <w:autoSpaceDN w:val="0"/>
        <w:adjustRightInd w:val="0"/>
        <w:rPr>
          <w:rFonts w:eastAsia="Batang"/>
          <w:lang w:eastAsia="ko-KR"/>
        </w:rPr>
      </w:pPr>
    </w:p>
    <w:tbl>
      <w:tblPr>
        <w:tblStyle w:val="TableGrid1"/>
        <w:tblW w:w="5000" w:type="pct"/>
        <w:tblLook w:val="01E0" w:firstRow="1" w:lastRow="1" w:firstColumn="1" w:lastColumn="1" w:noHBand="0" w:noVBand="0"/>
      </w:tblPr>
      <w:tblGrid>
        <w:gridCol w:w="1197"/>
        <w:gridCol w:w="1199"/>
        <w:gridCol w:w="1199"/>
        <w:gridCol w:w="1197"/>
        <w:gridCol w:w="1197"/>
        <w:gridCol w:w="1197"/>
        <w:gridCol w:w="1195"/>
        <w:gridCol w:w="1195"/>
      </w:tblGrid>
      <w:tr w:rsidR="00980B37" w:rsidRPr="007018F4" w:rsidTr="002D6C63">
        <w:tc>
          <w:tcPr>
            <w:tcW w:w="625" w:type="pct"/>
          </w:tcPr>
          <w:p w:rsidR="00980B37" w:rsidRPr="007018F4" w:rsidRDefault="00980B37" w:rsidP="002D6C63">
            <w:r>
              <w:t>a)</w:t>
            </w:r>
          </w:p>
        </w:tc>
        <w:tc>
          <w:tcPr>
            <w:tcW w:w="626" w:type="pct"/>
          </w:tcPr>
          <w:p w:rsidR="00980B37" w:rsidRPr="007018F4" w:rsidRDefault="00980B37" w:rsidP="002D6C63">
            <w:r w:rsidRPr="007018F4">
              <w:t xml:space="preserve">State of </w:t>
            </w:r>
            <w:smartTag w:uri="urn:schemas-microsoft-com:office:smarttags" w:element="place">
              <w:smartTag w:uri="urn:schemas-microsoft-com:office:smarttags" w:element="State">
                <w:r w:rsidRPr="007018F4">
                  <w:t>P1</w:t>
                </w:r>
              </w:smartTag>
            </w:smartTag>
            <w:r w:rsidRPr="007018F4">
              <w:t>’s cache</w:t>
            </w:r>
          </w:p>
        </w:tc>
        <w:tc>
          <w:tcPr>
            <w:tcW w:w="626" w:type="pct"/>
          </w:tcPr>
          <w:p w:rsidR="00980B37" w:rsidRPr="007018F4" w:rsidRDefault="00980B37" w:rsidP="002D6C63">
            <w:r w:rsidRPr="007018F4">
              <w:t>Content of x in P1’s cache</w:t>
            </w:r>
          </w:p>
        </w:tc>
        <w:tc>
          <w:tcPr>
            <w:tcW w:w="625" w:type="pct"/>
          </w:tcPr>
          <w:p w:rsidR="00980B37" w:rsidRPr="007018F4" w:rsidRDefault="00980B37" w:rsidP="002D6C63">
            <w:r w:rsidRPr="007018F4">
              <w:t xml:space="preserve">State of </w:t>
            </w:r>
            <w:smartTag w:uri="urn:schemas-microsoft-com:office:smarttags" w:element="State">
              <w:smartTag w:uri="urn:schemas-microsoft-com:office:smarttags" w:element="place">
                <w:r w:rsidRPr="007018F4">
                  <w:t>P2</w:t>
                </w:r>
              </w:smartTag>
            </w:smartTag>
            <w:r w:rsidRPr="007018F4">
              <w:t>’s cache</w:t>
            </w:r>
          </w:p>
        </w:tc>
        <w:tc>
          <w:tcPr>
            <w:tcW w:w="625" w:type="pct"/>
          </w:tcPr>
          <w:p w:rsidR="00980B37" w:rsidRPr="007018F4" w:rsidRDefault="00980B37" w:rsidP="002D6C63">
            <w:pPr>
              <w:rPr>
                <w:i/>
              </w:rPr>
            </w:pPr>
            <w:r w:rsidRPr="007018F4">
              <w:t>Content of x in P2’s cache</w:t>
            </w:r>
          </w:p>
        </w:tc>
        <w:tc>
          <w:tcPr>
            <w:tcW w:w="625" w:type="pct"/>
          </w:tcPr>
          <w:p w:rsidR="00980B37" w:rsidRPr="007018F4" w:rsidRDefault="00980B37" w:rsidP="002D6C63">
            <w:r w:rsidRPr="007018F4">
              <w:t xml:space="preserve">State of </w:t>
            </w:r>
            <w:smartTag w:uri="urn:schemas-microsoft-com:office:smarttags" w:element="State">
              <w:smartTag w:uri="urn:schemas-microsoft-com:office:smarttags" w:element="place">
                <w:r w:rsidRPr="007018F4">
                  <w:t>P3</w:t>
                </w:r>
              </w:smartTag>
            </w:smartTag>
            <w:r w:rsidRPr="007018F4">
              <w:t>’s cache</w:t>
            </w:r>
          </w:p>
        </w:tc>
        <w:tc>
          <w:tcPr>
            <w:tcW w:w="624" w:type="pct"/>
          </w:tcPr>
          <w:p w:rsidR="00980B37" w:rsidRPr="007018F4" w:rsidRDefault="00980B37" w:rsidP="002D6C63">
            <w:r w:rsidRPr="007018F4">
              <w:t>Content of x in P3’s cache</w:t>
            </w: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r w:rsidRPr="007018F4">
              <w:rPr>
                <w:i w:val="0"/>
              </w:rPr>
              <w:t>Content of memory location x</w:t>
            </w: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1. </w:t>
            </w:r>
            <w:r w:rsidRPr="007018F4">
              <w:rPr>
                <w:i/>
                <w:iCs/>
                <w:lang w:eastAsia="ko-KR"/>
              </w:rPr>
              <w:t>P</w:t>
            </w:r>
            <w:r w:rsidRPr="007018F4">
              <w:rPr>
                <w:lang w:eastAsia="ko-KR"/>
              </w:rPr>
              <w:t xml:space="preserve">1 reads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2. </w:t>
            </w:r>
            <w:r w:rsidRPr="007018F4">
              <w:rPr>
                <w:i/>
                <w:iCs/>
                <w:lang w:eastAsia="ko-KR"/>
              </w:rPr>
              <w:t>P</w:t>
            </w:r>
            <w:r w:rsidRPr="007018F4">
              <w:rPr>
                <w:lang w:eastAsia="ko-KR"/>
              </w:rPr>
              <w:t xml:space="preserve">2 writes 8 into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3. </w:t>
            </w:r>
            <w:r w:rsidRPr="007018F4">
              <w:rPr>
                <w:i/>
                <w:iCs/>
                <w:lang w:eastAsia="ko-KR"/>
              </w:rPr>
              <w:t>P</w:t>
            </w:r>
            <w:r w:rsidRPr="007018F4">
              <w:rPr>
                <w:lang w:eastAsia="ko-KR"/>
              </w:rPr>
              <w:t xml:space="preserve">3 reads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4. </w:t>
            </w:r>
            <w:r w:rsidRPr="007018F4">
              <w:rPr>
                <w:i/>
                <w:iCs/>
                <w:lang w:eastAsia="ko-KR"/>
              </w:rPr>
              <w:t>P</w:t>
            </w:r>
            <w:r w:rsidRPr="007018F4">
              <w:rPr>
                <w:lang w:eastAsia="ko-KR"/>
              </w:rPr>
              <w:t xml:space="preserve">1 reads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rPr>
          <w:cnfStyle w:val="010000000000" w:firstRow="0" w:lastRow="1" w:firstColumn="0" w:lastColumn="0" w:oddVBand="0" w:evenVBand="0" w:oddHBand="0" w:evenHBand="0" w:firstRowFirstColumn="0" w:firstRowLastColumn="0" w:lastRowFirstColumn="0" w:lastRowLastColumn="0"/>
        </w:trPr>
        <w:tc>
          <w:tcPr>
            <w:tcW w:w="625" w:type="pct"/>
          </w:tcPr>
          <w:p w:rsidR="00980B37" w:rsidRPr="007018F4" w:rsidRDefault="00980B37" w:rsidP="002D6C63">
            <w:pPr>
              <w:autoSpaceDE w:val="0"/>
              <w:autoSpaceDN w:val="0"/>
              <w:adjustRightInd w:val="0"/>
              <w:rPr>
                <w:i w:val="0"/>
              </w:rPr>
            </w:pPr>
            <w:r w:rsidRPr="007018F4">
              <w:rPr>
                <w:i w:val="0"/>
                <w:lang w:eastAsia="ko-KR"/>
              </w:rPr>
              <w:t xml:space="preserve">5. </w:t>
            </w:r>
            <w:r w:rsidRPr="007018F4">
              <w:rPr>
                <w:i w:val="0"/>
                <w:iCs w:val="0"/>
                <w:lang w:eastAsia="ko-KR"/>
              </w:rPr>
              <w:t>P</w:t>
            </w:r>
            <w:r w:rsidRPr="007018F4">
              <w:rPr>
                <w:i w:val="0"/>
                <w:lang w:eastAsia="ko-KR"/>
              </w:rPr>
              <w:t xml:space="preserve">2 writes 9 into location </w:t>
            </w:r>
            <w:r w:rsidRPr="007018F4">
              <w:rPr>
                <w:i w:val="0"/>
                <w:iCs w:val="0"/>
                <w:lang w:eastAsia="ko-KR"/>
              </w:rPr>
              <w:t>x</w:t>
            </w:r>
            <w:r w:rsidRPr="007018F4">
              <w:rPr>
                <w:i w:val="0"/>
                <w:lang w:eastAsia="ko-KR"/>
              </w:rPr>
              <w:t>.</w:t>
            </w:r>
          </w:p>
        </w:tc>
        <w:tc>
          <w:tcPr>
            <w:tcW w:w="626" w:type="pct"/>
          </w:tcPr>
          <w:p w:rsidR="00980B37" w:rsidRPr="007018F4" w:rsidRDefault="00980B37" w:rsidP="002D6C63">
            <w:pPr>
              <w:rPr>
                <w:i w:val="0"/>
              </w:rPr>
            </w:pPr>
          </w:p>
        </w:tc>
        <w:tc>
          <w:tcPr>
            <w:tcW w:w="626" w:type="pct"/>
          </w:tcPr>
          <w:p w:rsidR="00980B37" w:rsidRPr="007018F4" w:rsidRDefault="00980B37" w:rsidP="002D6C63">
            <w:pPr>
              <w:rPr>
                <w:i w:val="0"/>
              </w:rPr>
            </w:pPr>
          </w:p>
        </w:tc>
        <w:tc>
          <w:tcPr>
            <w:tcW w:w="625" w:type="pct"/>
          </w:tcPr>
          <w:p w:rsidR="00980B37" w:rsidRPr="007018F4" w:rsidRDefault="00980B37" w:rsidP="002D6C63">
            <w:pPr>
              <w:rPr>
                <w:i w:val="0"/>
              </w:rPr>
            </w:pPr>
          </w:p>
        </w:tc>
        <w:tc>
          <w:tcPr>
            <w:tcW w:w="625" w:type="pct"/>
          </w:tcPr>
          <w:p w:rsidR="00980B37" w:rsidRPr="007018F4" w:rsidRDefault="00980B37" w:rsidP="002D6C63">
            <w:pPr>
              <w:rPr>
                <w:i w:val="0"/>
              </w:rPr>
            </w:pPr>
          </w:p>
        </w:tc>
        <w:tc>
          <w:tcPr>
            <w:tcW w:w="625" w:type="pct"/>
          </w:tcPr>
          <w:p w:rsidR="00980B37" w:rsidRPr="007018F4" w:rsidRDefault="00980B37" w:rsidP="002D6C63">
            <w:pPr>
              <w:rPr>
                <w:i w:val="0"/>
              </w:rPr>
            </w:pPr>
          </w:p>
        </w:tc>
        <w:tc>
          <w:tcPr>
            <w:tcW w:w="624" w:type="pct"/>
          </w:tcPr>
          <w:p w:rsidR="00980B37" w:rsidRPr="007018F4" w:rsidRDefault="00980B37" w:rsidP="002D6C63">
            <w:pPr>
              <w:rPr>
                <w:i w:val="0"/>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bl>
    <w:p w:rsidR="00980B37" w:rsidRDefault="00980B37" w:rsidP="00980B37">
      <w:pPr>
        <w:autoSpaceDE w:val="0"/>
        <w:autoSpaceDN w:val="0"/>
        <w:adjustRightInd w:val="0"/>
        <w:rPr>
          <w:rFonts w:eastAsia="Batang"/>
          <w:sz w:val="20"/>
          <w:szCs w:val="20"/>
          <w:lang w:eastAsia="ko-KR"/>
        </w:rPr>
      </w:pPr>
    </w:p>
    <w:p w:rsidR="00980B37" w:rsidRDefault="00980B37" w:rsidP="00980B37">
      <w:pPr>
        <w:autoSpaceDE w:val="0"/>
        <w:autoSpaceDN w:val="0"/>
        <w:adjustRightInd w:val="0"/>
        <w:rPr>
          <w:rFonts w:eastAsia="Batang"/>
          <w:sz w:val="20"/>
          <w:szCs w:val="20"/>
          <w:lang w:eastAsia="ko-KR"/>
        </w:rPr>
      </w:pPr>
    </w:p>
    <w:tbl>
      <w:tblPr>
        <w:tblStyle w:val="TableGrid1"/>
        <w:tblW w:w="5000" w:type="pct"/>
        <w:tblLook w:val="01E0" w:firstRow="1" w:lastRow="1" w:firstColumn="1" w:lastColumn="1" w:noHBand="0" w:noVBand="0"/>
      </w:tblPr>
      <w:tblGrid>
        <w:gridCol w:w="1197"/>
        <w:gridCol w:w="1199"/>
        <w:gridCol w:w="1199"/>
        <w:gridCol w:w="1197"/>
        <w:gridCol w:w="1197"/>
        <w:gridCol w:w="1197"/>
        <w:gridCol w:w="1195"/>
        <w:gridCol w:w="1195"/>
      </w:tblGrid>
      <w:tr w:rsidR="00980B37" w:rsidRPr="007018F4" w:rsidTr="002D6C63">
        <w:tc>
          <w:tcPr>
            <w:tcW w:w="625" w:type="pct"/>
          </w:tcPr>
          <w:p w:rsidR="00980B37" w:rsidRPr="007018F4" w:rsidRDefault="00980B37" w:rsidP="002D6C63">
            <w:r>
              <w:t>b)</w:t>
            </w:r>
          </w:p>
        </w:tc>
        <w:tc>
          <w:tcPr>
            <w:tcW w:w="626" w:type="pct"/>
          </w:tcPr>
          <w:p w:rsidR="00980B37" w:rsidRPr="007018F4" w:rsidRDefault="00980B37" w:rsidP="002D6C63">
            <w:r w:rsidRPr="007018F4">
              <w:t xml:space="preserve">State of </w:t>
            </w:r>
            <w:smartTag w:uri="urn:schemas-microsoft-com:office:smarttags" w:element="place">
              <w:smartTag w:uri="urn:schemas-microsoft-com:office:smarttags" w:element="State">
                <w:r w:rsidRPr="007018F4">
                  <w:t>P1</w:t>
                </w:r>
              </w:smartTag>
            </w:smartTag>
            <w:r w:rsidRPr="007018F4">
              <w:t>’s cache</w:t>
            </w:r>
          </w:p>
        </w:tc>
        <w:tc>
          <w:tcPr>
            <w:tcW w:w="626" w:type="pct"/>
          </w:tcPr>
          <w:p w:rsidR="00980B37" w:rsidRPr="007018F4" w:rsidRDefault="00980B37" w:rsidP="002D6C63">
            <w:r w:rsidRPr="007018F4">
              <w:t>Content of x in P1’s cache</w:t>
            </w:r>
          </w:p>
        </w:tc>
        <w:tc>
          <w:tcPr>
            <w:tcW w:w="625" w:type="pct"/>
          </w:tcPr>
          <w:p w:rsidR="00980B37" w:rsidRPr="007018F4" w:rsidRDefault="00980B37" w:rsidP="002D6C63">
            <w:r w:rsidRPr="007018F4">
              <w:t xml:space="preserve">State of </w:t>
            </w:r>
            <w:smartTag w:uri="urn:schemas-microsoft-com:office:smarttags" w:element="place">
              <w:smartTag w:uri="urn:schemas-microsoft-com:office:smarttags" w:element="State">
                <w:r w:rsidRPr="007018F4">
                  <w:t>P2</w:t>
                </w:r>
              </w:smartTag>
            </w:smartTag>
            <w:r w:rsidRPr="007018F4">
              <w:t>’s cache</w:t>
            </w:r>
          </w:p>
        </w:tc>
        <w:tc>
          <w:tcPr>
            <w:tcW w:w="625" w:type="pct"/>
          </w:tcPr>
          <w:p w:rsidR="00980B37" w:rsidRPr="007018F4" w:rsidRDefault="00980B37" w:rsidP="002D6C63">
            <w:pPr>
              <w:rPr>
                <w:i/>
              </w:rPr>
            </w:pPr>
            <w:r w:rsidRPr="007018F4">
              <w:t>Content of x in P2’s cache</w:t>
            </w:r>
          </w:p>
        </w:tc>
        <w:tc>
          <w:tcPr>
            <w:tcW w:w="625" w:type="pct"/>
          </w:tcPr>
          <w:p w:rsidR="00980B37" w:rsidRPr="007018F4" w:rsidRDefault="00980B37" w:rsidP="002D6C63">
            <w:r w:rsidRPr="007018F4">
              <w:t xml:space="preserve">State of </w:t>
            </w:r>
            <w:smartTag w:uri="urn:schemas-microsoft-com:office:smarttags" w:element="place">
              <w:smartTag w:uri="urn:schemas-microsoft-com:office:smarttags" w:element="State">
                <w:r w:rsidRPr="007018F4">
                  <w:t>P3</w:t>
                </w:r>
              </w:smartTag>
            </w:smartTag>
            <w:r w:rsidRPr="007018F4">
              <w:t>’s cache</w:t>
            </w:r>
          </w:p>
        </w:tc>
        <w:tc>
          <w:tcPr>
            <w:tcW w:w="624" w:type="pct"/>
          </w:tcPr>
          <w:p w:rsidR="00980B37" w:rsidRPr="007018F4" w:rsidRDefault="00980B37" w:rsidP="002D6C63">
            <w:r w:rsidRPr="007018F4">
              <w:t>Content of x in P3’s cache</w:t>
            </w: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r w:rsidRPr="007018F4">
              <w:rPr>
                <w:i w:val="0"/>
              </w:rPr>
              <w:t>Content of memory location x</w:t>
            </w: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1. </w:t>
            </w:r>
            <w:r w:rsidRPr="007018F4">
              <w:rPr>
                <w:i/>
                <w:iCs/>
                <w:lang w:eastAsia="ko-KR"/>
              </w:rPr>
              <w:t>P</w:t>
            </w:r>
            <w:r w:rsidRPr="007018F4">
              <w:rPr>
                <w:lang w:eastAsia="ko-KR"/>
              </w:rPr>
              <w:t xml:space="preserve">1 reads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2. </w:t>
            </w:r>
            <w:r w:rsidRPr="007018F4">
              <w:rPr>
                <w:i/>
                <w:iCs/>
                <w:lang w:eastAsia="ko-KR"/>
              </w:rPr>
              <w:t>P</w:t>
            </w:r>
            <w:r w:rsidRPr="007018F4">
              <w:rPr>
                <w:lang w:eastAsia="ko-KR"/>
              </w:rPr>
              <w:t xml:space="preserve">2 writes 8 into </w:t>
            </w:r>
            <w:r w:rsidRPr="007018F4">
              <w:rPr>
                <w:lang w:eastAsia="ko-KR"/>
              </w:rPr>
              <w:lastRenderedPageBreak/>
              <w:t xml:space="preserve">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lastRenderedPageBreak/>
              <w:t xml:space="preserve">3. </w:t>
            </w:r>
            <w:r w:rsidRPr="007018F4">
              <w:rPr>
                <w:i/>
                <w:iCs/>
                <w:lang w:eastAsia="ko-KR"/>
              </w:rPr>
              <w:t>P</w:t>
            </w:r>
            <w:r w:rsidRPr="007018F4">
              <w:rPr>
                <w:lang w:eastAsia="ko-KR"/>
              </w:rPr>
              <w:t xml:space="preserve">3 reads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4. </w:t>
            </w:r>
            <w:r w:rsidRPr="007018F4">
              <w:rPr>
                <w:i/>
                <w:iCs/>
                <w:lang w:eastAsia="ko-KR"/>
              </w:rPr>
              <w:t>P</w:t>
            </w:r>
            <w:r w:rsidRPr="007018F4">
              <w:rPr>
                <w:lang w:eastAsia="ko-KR"/>
              </w:rPr>
              <w:t xml:space="preserve">1 reads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rPr>
          <w:cnfStyle w:val="010000000000" w:firstRow="0" w:lastRow="1" w:firstColumn="0" w:lastColumn="0" w:oddVBand="0" w:evenVBand="0" w:oddHBand="0" w:evenHBand="0" w:firstRowFirstColumn="0" w:firstRowLastColumn="0" w:lastRowFirstColumn="0" w:lastRowLastColumn="0"/>
        </w:trPr>
        <w:tc>
          <w:tcPr>
            <w:tcW w:w="625" w:type="pct"/>
          </w:tcPr>
          <w:p w:rsidR="00980B37" w:rsidRPr="007018F4" w:rsidRDefault="00980B37" w:rsidP="002D6C63">
            <w:pPr>
              <w:autoSpaceDE w:val="0"/>
              <w:autoSpaceDN w:val="0"/>
              <w:adjustRightInd w:val="0"/>
              <w:rPr>
                <w:i w:val="0"/>
              </w:rPr>
            </w:pPr>
            <w:r w:rsidRPr="007018F4">
              <w:rPr>
                <w:i w:val="0"/>
                <w:lang w:eastAsia="ko-KR"/>
              </w:rPr>
              <w:t xml:space="preserve">5. </w:t>
            </w:r>
            <w:r w:rsidRPr="007018F4">
              <w:rPr>
                <w:i w:val="0"/>
                <w:iCs w:val="0"/>
                <w:lang w:eastAsia="ko-KR"/>
              </w:rPr>
              <w:t>P</w:t>
            </w:r>
            <w:r w:rsidRPr="007018F4">
              <w:rPr>
                <w:i w:val="0"/>
                <w:lang w:eastAsia="ko-KR"/>
              </w:rPr>
              <w:t xml:space="preserve">2 writes 9 into location </w:t>
            </w:r>
            <w:r w:rsidRPr="007018F4">
              <w:rPr>
                <w:i w:val="0"/>
                <w:iCs w:val="0"/>
                <w:lang w:eastAsia="ko-KR"/>
              </w:rPr>
              <w:t>x</w:t>
            </w:r>
            <w:r w:rsidRPr="007018F4">
              <w:rPr>
                <w:i w:val="0"/>
                <w:lang w:eastAsia="ko-KR"/>
              </w:rPr>
              <w:t>.</w:t>
            </w:r>
          </w:p>
        </w:tc>
        <w:tc>
          <w:tcPr>
            <w:tcW w:w="626" w:type="pct"/>
          </w:tcPr>
          <w:p w:rsidR="00980B37" w:rsidRPr="007018F4" w:rsidRDefault="00980B37" w:rsidP="002D6C63">
            <w:pPr>
              <w:rPr>
                <w:i w:val="0"/>
              </w:rPr>
            </w:pPr>
          </w:p>
        </w:tc>
        <w:tc>
          <w:tcPr>
            <w:tcW w:w="626" w:type="pct"/>
          </w:tcPr>
          <w:p w:rsidR="00980B37" w:rsidRPr="007018F4" w:rsidRDefault="00980B37" w:rsidP="002D6C63">
            <w:pPr>
              <w:rPr>
                <w:i w:val="0"/>
              </w:rPr>
            </w:pPr>
          </w:p>
        </w:tc>
        <w:tc>
          <w:tcPr>
            <w:tcW w:w="625" w:type="pct"/>
          </w:tcPr>
          <w:p w:rsidR="00980B37" w:rsidRPr="007018F4" w:rsidRDefault="00980B37" w:rsidP="002D6C63">
            <w:pPr>
              <w:rPr>
                <w:i w:val="0"/>
              </w:rPr>
            </w:pPr>
          </w:p>
        </w:tc>
        <w:tc>
          <w:tcPr>
            <w:tcW w:w="625" w:type="pct"/>
          </w:tcPr>
          <w:p w:rsidR="00980B37" w:rsidRPr="007018F4" w:rsidRDefault="00980B37" w:rsidP="002D6C63">
            <w:pPr>
              <w:rPr>
                <w:i w:val="0"/>
              </w:rPr>
            </w:pPr>
          </w:p>
        </w:tc>
        <w:tc>
          <w:tcPr>
            <w:tcW w:w="625" w:type="pct"/>
          </w:tcPr>
          <w:p w:rsidR="00980B37" w:rsidRPr="007018F4" w:rsidRDefault="00980B37" w:rsidP="002D6C63">
            <w:pPr>
              <w:rPr>
                <w:i w:val="0"/>
              </w:rPr>
            </w:pPr>
          </w:p>
        </w:tc>
        <w:tc>
          <w:tcPr>
            <w:tcW w:w="624" w:type="pct"/>
          </w:tcPr>
          <w:p w:rsidR="00980B37" w:rsidRPr="007018F4" w:rsidRDefault="00980B37" w:rsidP="002D6C63">
            <w:pPr>
              <w:rPr>
                <w:i w:val="0"/>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bl>
    <w:p w:rsidR="00980B37" w:rsidRDefault="00980B37" w:rsidP="00980B37">
      <w:pPr>
        <w:autoSpaceDE w:val="0"/>
        <w:autoSpaceDN w:val="0"/>
        <w:adjustRightInd w:val="0"/>
        <w:rPr>
          <w:rFonts w:eastAsia="Batang"/>
          <w:sz w:val="20"/>
          <w:szCs w:val="20"/>
          <w:lang w:eastAsia="ko-KR"/>
        </w:rPr>
      </w:pPr>
    </w:p>
    <w:p w:rsidR="00980B37" w:rsidRDefault="00980B37" w:rsidP="00980B37">
      <w:pPr>
        <w:autoSpaceDE w:val="0"/>
        <w:autoSpaceDN w:val="0"/>
        <w:adjustRightInd w:val="0"/>
        <w:rPr>
          <w:rFonts w:eastAsia="Batang"/>
          <w:sz w:val="20"/>
          <w:szCs w:val="20"/>
          <w:lang w:eastAsia="ko-KR"/>
        </w:rPr>
      </w:pPr>
    </w:p>
    <w:tbl>
      <w:tblPr>
        <w:tblStyle w:val="TableGrid1"/>
        <w:tblW w:w="5000" w:type="pct"/>
        <w:tblLook w:val="01E0" w:firstRow="1" w:lastRow="1" w:firstColumn="1" w:lastColumn="1" w:noHBand="0" w:noVBand="0"/>
      </w:tblPr>
      <w:tblGrid>
        <w:gridCol w:w="1197"/>
        <w:gridCol w:w="1199"/>
        <w:gridCol w:w="1199"/>
        <w:gridCol w:w="1197"/>
        <w:gridCol w:w="1197"/>
        <w:gridCol w:w="1197"/>
        <w:gridCol w:w="1195"/>
        <w:gridCol w:w="1195"/>
      </w:tblGrid>
      <w:tr w:rsidR="00980B37" w:rsidRPr="007018F4" w:rsidTr="002D6C63">
        <w:tc>
          <w:tcPr>
            <w:tcW w:w="625" w:type="pct"/>
          </w:tcPr>
          <w:p w:rsidR="00980B37" w:rsidRPr="007018F4" w:rsidRDefault="00980B37" w:rsidP="002D6C63">
            <w:r>
              <w:t>c)</w:t>
            </w:r>
          </w:p>
        </w:tc>
        <w:tc>
          <w:tcPr>
            <w:tcW w:w="626" w:type="pct"/>
          </w:tcPr>
          <w:p w:rsidR="00980B37" w:rsidRPr="007018F4" w:rsidRDefault="00980B37" w:rsidP="002D6C63">
            <w:r w:rsidRPr="007018F4">
              <w:t xml:space="preserve">State of </w:t>
            </w:r>
            <w:smartTag w:uri="urn:schemas-microsoft-com:office:smarttags" w:element="place">
              <w:smartTag w:uri="urn:schemas-microsoft-com:office:smarttags" w:element="State">
                <w:r w:rsidRPr="007018F4">
                  <w:t>P1</w:t>
                </w:r>
              </w:smartTag>
            </w:smartTag>
            <w:r w:rsidRPr="007018F4">
              <w:t>’s cache</w:t>
            </w:r>
          </w:p>
        </w:tc>
        <w:tc>
          <w:tcPr>
            <w:tcW w:w="626" w:type="pct"/>
          </w:tcPr>
          <w:p w:rsidR="00980B37" w:rsidRPr="007018F4" w:rsidRDefault="00980B37" w:rsidP="002D6C63">
            <w:r w:rsidRPr="007018F4">
              <w:t>Content of x in P1’s cache</w:t>
            </w:r>
          </w:p>
        </w:tc>
        <w:tc>
          <w:tcPr>
            <w:tcW w:w="625" w:type="pct"/>
          </w:tcPr>
          <w:p w:rsidR="00980B37" w:rsidRPr="007018F4" w:rsidRDefault="00980B37" w:rsidP="002D6C63">
            <w:r w:rsidRPr="007018F4">
              <w:t xml:space="preserve">State of </w:t>
            </w:r>
            <w:smartTag w:uri="urn:schemas-microsoft-com:office:smarttags" w:element="place">
              <w:smartTag w:uri="urn:schemas-microsoft-com:office:smarttags" w:element="State">
                <w:r w:rsidRPr="007018F4">
                  <w:t>P2</w:t>
                </w:r>
              </w:smartTag>
            </w:smartTag>
            <w:r w:rsidRPr="007018F4">
              <w:t>’s cache</w:t>
            </w:r>
          </w:p>
        </w:tc>
        <w:tc>
          <w:tcPr>
            <w:tcW w:w="625" w:type="pct"/>
          </w:tcPr>
          <w:p w:rsidR="00980B37" w:rsidRPr="007018F4" w:rsidRDefault="00980B37" w:rsidP="002D6C63">
            <w:pPr>
              <w:rPr>
                <w:i/>
              </w:rPr>
            </w:pPr>
            <w:r w:rsidRPr="007018F4">
              <w:t>Content of x in P2’s cache</w:t>
            </w:r>
          </w:p>
        </w:tc>
        <w:tc>
          <w:tcPr>
            <w:tcW w:w="625" w:type="pct"/>
          </w:tcPr>
          <w:p w:rsidR="00980B37" w:rsidRPr="007018F4" w:rsidRDefault="00980B37" w:rsidP="002D6C63">
            <w:r w:rsidRPr="007018F4">
              <w:t xml:space="preserve">State of </w:t>
            </w:r>
            <w:smartTag w:uri="urn:schemas-microsoft-com:office:smarttags" w:element="place">
              <w:smartTag w:uri="urn:schemas-microsoft-com:office:smarttags" w:element="State">
                <w:r w:rsidRPr="007018F4">
                  <w:t>P3</w:t>
                </w:r>
              </w:smartTag>
            </w:smartTag>
            <w:r w:rsidRPr="007018F4">
              <w:t>’s cache</w:t>
            </w:r>
          </w:p>
        </w:tc>
        <w:tc>
          <w:tcPr>
            <w:tcW w:w="624" w:type="pct"/>
          </w:tcPr>
          <w:p w:rsidR="00980B37" w:rsidRPr="007018F4" w:rsidRDefault="00980B37" w:rsidP="002D6C63">
            <w:r w:rsidRPr="007018F4">
              <w:t>Content of x in P3’s cache</w:t>
            </w: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r w:rsidRPr="007018F4">
              <w:rPr>
                <w:i w:val="0"/>
              </w:rPr>
              <w:t>Content of memory location x</w:t>
            </w: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1. </w:t>
            </w:r>
            <w:r w:rsidRPr="007018F4">
              <w:rPr>
                <w:i/>
                <w:iCs/>
                <w:lang w:eastAsia="ko-KR"/>
              </w:rPr>
              <w:t>P</w:t>
            </w:r>
            <w:r w:rsidRPr="007018F4">
              <w:rPr>
                <w:lang w:eastAsia="ko-KR"/>
              </w:rPr>
              <w:t xml:space="preserve">1 reads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2. </w:t>
            </w:r>
            <w:r w:rsidRPr="007018F4">
              <w:rPr>
                <w:i/>
                <w:iCs/>
                <w:lang w:eastAsia="ko-KR"/>
              </w:rPr>
              <w:t>P</w:t>
            </w:r>
            <w:r w:rsidRPr="007018F4">
              <w:rPr>
                <w:lang w:eastAsia="ko-KR"/>
              </w:rPr>
              <w:t xml:space="preserve">2 writes 8 into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3. </w:t>
            </w:r>
            <w:r w:rsidRPr="007018F4">
              <w:rPr>
                <w:i/>
                <w:iCs/>
                <w:lang w:eastAsia="ko-KR"/>
              </w:rPr>
              <w:t>P</w:t>
            </w:r>
            <w:r w:rsidRPr="007018F4">
              <w:rPr>
                <w:lang w:eastAsia="ko-KR"/>
              </w:rPr>
              <w:t xml:space="preserve">3 reads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4. </w:t>
            </w:r>
            <w:r w:rsidRPr="007018F4">
              <w:rPr>
                <w:i/>
                <w:iCs/>
                <w:lang w:eastAsia="ko-KR"/>
              </w:rPr>
              <w:t>P</w:t>
            </w:r>
            <w:r w:rsidRPr="007018F4">
              <w:rPr>
                <w:lang w:eastAsia="ko-KR"/>
              </w:rPr>
              <w:t xml:space="preserve">1 reads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rPr>
          <w:cnfStyle w:val="010000000000" w:firstRow="0" w:lastRow="1" w:firstColumn="0" w:lastColumn="0" w:oddVBand="0" w:evenVBand="0" w:oddHBand="0" w:evenHBand="0" w:firstRowFirstColumn="0" w:firstRowLastColumn="0" w:lastRowFirstColumn="0" w:lastRowLastColumn="0"/>
        </w:trPr>
        <w:tc>
          <w:tcPr>
            <w:tcW w:w="625" w:type="pct"/>
          </w:tcPr>
          <w:p w:rsidR="00980B37" w:rsidRPr="007018F4" w:rsidRDefault="00980B37" w:rsidP="002D6C63">
            <w:pPr>
              <w:autoSpaceDE w:val="0"/>
              <w:autoSpaceDN w:val="0"/>
              <w:adjustRightInd w:val="0"/>
              <w:rPr>
                <w:i w:val="0"/>
              </w:rPr>
            </w:pPr>
            <w:r w:rsidRPr="007018F4">
              <w:rPr>
                <w:i w:val="0"/>
                <w:lang w:eastAsia="ko-KR"/>
              </w:rPr>
              <w:t xml:space="preserve">5. </w:t>
            </w:r>
            <w:r w:rsidRPr="007018F4">
              <w:rPr>
                <w:i w:val="0"/>
                <w:iCs w:val="0"/>
                <w:lang w:eastAsia="ko-KR"/>
              </w:rPr>
              <w:t>P</w:t>
            </w:r>
            <w:r w:rsidRPr="007018F4">
              <w:rPr>
                <w:i w:val="0"/>
                <w:lang w:eastAsia="ko-KR"/>
              </w:rPr>
              <w:t xml:space="preserve">2 writes 9 into location </w:t>
            </w:r>
            <w:r w:rsidRPr="007018F4">
              <w:rPr>
                <w:i w:val="0"/>
                <w:iCs w:val="0"/>
                <w:lang w:eastAsia="ko-KR"/>
              </w:rPr>
              <w:t>x</w:t>
            </w:r>
            <w:r w:rsidRPr="007018F4">
              <w:rPr>
                <w:i w:val="0"/>
                <w:lang w:eastAsia="ko-KR"/>
              </w:rPr>
              <w:t>.</w:t>
            </w:r>
          </w:p>
        </w:tc>
        <w:tc>
          <w:tcPr>
            <w:tcW w:w="626" w:type="pct"/>
          </w:tcPr>
          <w:p w:rsidR="00980B37" w:rsidRPr="007018F4" w:rsidRDefault="00980B37" w:rsidP="002D6C63">
            <w:pPr>
              <w:rPr>
                <w:i w:val="0"/>
              </w:rPr>
            </w:pPr>
          </w:p>
        </w:tc>
        <w:tc>
          <w:tcPr>
            <w:tcW w:w="626" w:type="pct"/>
          </w:tcPr>
          <w:p w:rsidR="00980B37" w:rsidRPr="007018F4" w:rsidRDefault="00980B37" w:rsidP="002D6C63">
            <w:pPr>
              <w:rPr>
                <w:i w:val="0"/>
              </w:rPr>
            </w:pPr>
          </w:p>
        </w:tc>
        <w:tc>
          <w:tcPr>
            <w:tcW w:w="625" w:type="pct"/>
          </w:tcPr>
          <w:p w:rsidR="00980B37" w:rsidRPr="007018F4" w:rsidRDefault="00980B37" w:rsidP="002D6C63">
            <w:pPr>
              <w:rPr>
                <w:i w:val="0"/>
              </w:rPr>
            </w:pPr>
          </w:p>
        </w:tc>
        <w:tc>
          <w:tcPr>
            <w:tcW w:w="625" w:type="pct"/>
          </w:tcPr>
          <w:p w:rsidR="00980B37" w:rsidRPr="007018F4" w:rsidRDefault="00980B37" w:rsidP="002D6C63">
            <w:pPr>
              <w:rPr>
                <w:i w:val="0"/>
              </w:rPr>
            </w:pPr>
          </w:p>
        </w:tc>
        <w:tc>
          <w:tcPr>
            <w:tcW w:w="625" w:type="pct"/>
          </w:tcPr>
          <w:p w:rsidR="00980B37" w:rsidRPr="007018F4" w:rsidRDefault="00980B37" w:rsidP="002D6C63">
            <w:pPr>
              <w:rPr>
                <w:i w:val="0"/>
              </w:rPr>
            </w:pPr>
          </w:p>
        </w:tc>
        <w:tc>
          <w:tcPr>
            <w:tcW w:w="624" w:type="pct"/>
          </w:tcPr>
          <w:p w:rsidR="00980B37" w:rsidRPr="007018F4" w:rsidRDefault="00980B37" w:rsidP="002D6C63">
            <w:pPr>
              <w:rPr>
                <w:i w:val="0"/>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bl>
    <w:p w:rsidR="00980B37" w:rsidRDefault="00980B37" w:rsidP="00980B37">
      <w:pPr>
        <w:autoSpaceDE w:val="0"/>
        <w:autoSpaceDN w:val="0"/>
        <w:adjustRightInd w:val="0"/>
        <w:rPr>
          <w:rFonts w:eastAsia="Batang"/>
          <w:sz w:val="20"/>
          <w:szCs w:val="20"/>
          <w:lang w:eastAsia="ko-KR"/>
        </w:rPr>
      </w:pPr>
    </w:p>
    <w:p w:rsidR="00980B37" w:rsidRDefault="00980B37" w:rsidP="00980B37">
      <w:pPr>
        <w:autoSpaceDE w:val="0"/>
        <w:autoSpaceDN w:val="0"/>
        <w:adjustRightInd w:val="0"/>
        <w:rPr>
          <w:rFonts w:eastAsia="Batang"/>
          <w:sz w:val="20"/>
          <w:szCs w:val="20"/>
          <w:lang w:eastAsia="ko-KR"/>
        </w:rPr>
      </w:pPr>
    </w:p>
    <w:tbl>
      <w:tblPr>
        <w:tblStyle w:val="TableGrid1"/>
        <w:tblW w:w="5000" w:type="pct"/>
        <w:tblLook w:val="01E0" w:firstRow="1" w:lastRow="1" w:firstColumn="1" w:lastColumn="1" w:noHBand="0" w:noVBand="0"/>
      </w:tblPr>
      <w:tblGrid>
        <w:gridCol w:w="1197"/>
        <w:gridCol w:w="1199"/>
        <w:gridCol w:w="1199"/>
        <w:gridCol w:w="1197"/>
        <w:gridCol w:w="1197"/>
        <w:gridCol w:w="1197"/>
        <w:gridCol w:w="1195"/>
        <w:gridCol w:w="1195"/>
      </w:tblGrid>
      <w:tr w:rsidR="00980B37" w:rsidRPr="007018F4" w:rsidTr="002D6C63">
        <w:tc>
          <w:tcPr>
            <w:tcW w:w="625" w:type="pct"/>
          </w:tcPr>
          <w:p w:rsidR="00980B37" w:rsidRPr="007018F4" w:rsidRDefault="00980B37" w:rsidP="002D6C63">
            <w:r>
              <w:t>d)</w:t>
            </w:r>
          </w:p>
        </w:tc>
        <w:tc>
          <w:tcPr>
            <w:tcW w:w="626" w:type="pct"/>
          </w:tcPr>
          <w:p w:rsidR="00980B37" w:rsidRPr="007018F4" w:rsidRDefault="00980B37" w:rsidP="002D6C63">
            <w:r w:rsidRPr="007018F4">
              <w:t xml:space="preserve">State of </w:t>
            </w:r>
            <w:smartTag w:uri="urn:schemas-microsoft-com:office:smarttags" w:element="place">
              <w:smartTag w:uri="urn:schemas-microsoft-com:office:smarttags" w:element="State">
                <w:r w:rsidRPr="007018F4">
                  <w:t>P1</w:t>
                </w:r>
              </w:smartTag>
            </w:smartTag>
            <w:r w:rsidRPr="007018F4">
              <w:t>’s cache</w:t>
            </w:r>
          </w:p>
        </w:tc>
        <w:tc>
          <w:tcPr>
            <w:tcW w:w="626" w:type="pct"/>
          </w:tcPr>
          <w:p w:rsidR="00980B37" w:rsidRPr="007018F4" w:rsidRDefault="00980B37" w:rsidP="002D6C63">
            <w:r w:rsidRPr="007018F4">
              <w:t>Content of x in P1’s cache</w:t>
            </w:r>
          </w:p>
        </w:tc>
        <w:tc>
          <w:tcPr>
            <w:tcW w:w="625" w:type="pct"/>
          </w:tcPr>
          <w:p w:rsidR="00980B37" w:rsidRPr="007018F4" w:rsidRDefault="00980B37" w:rsidP="002D6C63">
            <w:r w:rsidRPr="007018F4">
              <w:t xml:space="preserve">State of </w:t>
            </w:r>
            <w:smartTag w:uri="urn:schemas-microsoft-com:office:smarttags" w:element="place">
              <w:smartTag w:uri="urn:schemas-microsoft-com:office:smarttags" w:element="State">
                <w:r w:rsidRPr="007018F4">
                  <w:t>P2</w:t>
                </w:r>
              </w:smartTag>
            </w:smartTag>
            <w:r w:rsidRPr="007018F4">
              <w:t>’s cache</w:t>
            </w:r>
          </w:p>
        </w:tc>
        <w:tc>
          <w:tcPr>
            <w:tcW w:w="625" w:type="pct"/>
          </w:tcPr>
          <w:p w:rsidR="00980B37" w:rsidRPr="007018F4" w:rsidRDefault="00980B37" w:rsidP="002D6C63">
            <w:pPr>
              <w:rPr>
                <w:i/>
              </w:rPr>
            </w:pPr>
            <w:r w:rsidRPr="007018F4">
              <w:t>Content of x in P2’s cache</w:t>
            </w:r>
          </w:p>
        </w:tc>
        <w:tc>
          <w:tcPr>
            <w:tcW w:w="625" w:type="pct"/>
          </w:tcPr>
          <w:p w:rsidR="00980B37" w:rsidRPr="007018F4" w:rsidRDefault="00980B37" w:rsidP="002D6C63">
            <w:r w:rsidRPr="007018F4">
              <w:t xml:space="preserve">State of </w:t>
            </w:r>
            <w:smartTag w:uri="urn:schemas-microsoft-com:office:smarttags" w:element="place">
              <w:smartTag w:uri="urn:schemas-microsoft-com:office:smarttags" w:element="State">
                <w:r w:rsidRPr="007018F4">
                  <w:t>P3</w:t>
                </w:r>
              </w:smartTag>
            </w:smartTag>
            <w:r w:rsidRPr="007018F4">
              <w:t>’s cache</w:t>
            </w:r>
          </w:p>
        </w:tc>
        <w:tc>
          <w:tcPr>
            <w:tcW w:w="624" w:type="pct"/>
          </w:tcPr>
          <w:p w:rsidR="00980B37" w:rsidRPr="007018F4" w:rsidRDefault="00980B37" w:rsidP="002D6C63">
            <w:r w:rsidRPr="007018F4">
              <w:t>Content of x in P3’s cache</w:t>
            </w: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r w:rsidRPr="007018F4">
              <w:rPr>
                <w:i w:val="0"/>
              </w:rPr>
              <w:t>Content of memory location x</w:t>
            </w: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1. </w:t>
            </w:r>
            <w:r w:rsidRPr="007018F4">
              <w:rPr>
                <w:i/>
                <w:iCs/>
                <w:lang w:eastAsia="ko-KR"/>
              </w:rPr>
              <w:t>P</w:t>
            </w:r>
            <w:r w:rsidRPr="007018F4">
              <w:rPr>
                <w:lang w:eastAsia="ko-KR"/>
              </w:rPr>
              <w:t xml:space="preserve">1 reads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2. </w:t>
            </w:r>
            <w:r w:rsidRPr="007018F4">
              <w:rPr>
                <w:i/>
                <w:iCs/>
                <w:lang w:eastAsia="ko-KR"/>
              </w:rPr>
              <w:t>P</w:t>
            </w:r>
            <w:r w:rsidRPr="007018F4">
              <w:rPr>
                <w:lang w:eastAsia="ko-KR"/>
              </w:rPr>
              <w:t xml:space="preserve">2 writes 8 into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3. </w:t>
            </w:r>
            <w:r w:rsidRPr="007018F4">
              <w:rPr>
                <w:i/>
                <w:iCs/>
                <w:lang w:eastAsia="ko-KR"/>
              </w:rPr>
              <w:t>P</w:t>
            </w:r>
            <w:r w:rsidRPr="007018F4">
              <w:rPr>
                <w:lang w:eastAsia="ko-KR"/>
              </w:rPr>
              <w:t xml:space="preserve">3 reads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c>
          <w:tcPr>
            <w:tcW w:w="625" w:type="pct"/>
          </w:tcPr>
          <w:p w:rsidR="00980B37" w:rsidRPr="007018F4" w:rsidRDefault="00980B37" w:rsidP="002D6C63">
            <w:pPr>
              <w:autoSpaceDE w:val="0"/>
              <w:autoSpaceDN w:val="0"/>
              <w:adjustRightInd w:val="0"/>
            </w:pPr>
            <w:r w:rsidRPr="007018F4">
              <w:rPr>
                <w:lang w:eastAsia="ko-KR"/>
              </w:rPr>
              <w:t xml:space="preserve">4. </w:t>
            </w:r>
            <w:r w:rsidRPr="007018F4">
              <w:rPr>
                <w:i/>
                <w:iCs/>
                <w:lang w:eastAsia="ko-KR"/>
              </w:rPr>
              <w:t>P</w:t>
            </w:r>
            <w:r w:rsidRPr="007018F4">
              <w:rPr>
                <w:lang w:eastAsia="ko-KR"/>
              </w:rPr>
              <w:t xml:space="preserve">1 reads location </w:t>
            </w:r>
            <w:r w:rsidRPr="007018F4">
              <w:rPr>
                <w:i/>
                <w:iCs/>
                <w:lang w:eastAsia="ko-KR"/>
              </w:rPr>
              <w:t>x</w:t>
            </w:r>
            <w:r w:rsidRPr="007018F4">
              <w:rPr>
                <w:lang w:eastAsia="ko-KR"/>
              </w:rPr>
              <w:t>.</w:t>
            </w:r>
          </w:p>
        </w:tc>
        <w:tc>
          <w:tcPr>
            <w:tcW w:w="626" w:type="pct"/>
          </w:tcPr>
          <w:p w:rsidR="00980B37" w:rsidRPr="007018F4" w:rsidRDefault="00980B37" w:rsidP="002D6C63"/>
        </w:tc>
        <w:tc>
          <w:tcPr>
            <w:tcW w:w="626" w:type="pct"/>
          </w:tcPr>
          <w:p w:rsidR="00980B37" w:rsidRPr="007018F4" w:rsidRDefault="00980B37" w:rsidP="002D6C63"/>
        </w:tc>
        <w:tc>
          <w:tcPr>
            <w:tcW w:w="625" w:type="pct"/>
          </w:tcPr>
          <w:p w:rsidR="00980B37" w:rsidRPr="007018F4" w:rsidRDefault="00980B37" w:rsidP="002D6C63"/>
        </w:tc>
        <w:tc>
          <w:tcPr>
            <w:tcW w:w="625" w:type="pct"/>
          </w:tcPr>
          <w:p w:rsidR="00980B37" w:rsidRPr="007018F4" w:rsidRDefault="00980B37" w:rsidP="002D6C63">
            <w:pPr>
              <w:rPr>
                <w:i/>
              </w:rPr>
            </w:pPr>
          </w:p>
        </w:tc>
        <w:tc>
          <w:tcPr>
            <w:tcW w:w="625" w:type="pct"/>
          </w:tcPr>
          <w:p w:rsidR="00980B37" w:rsidRPr="007018F4" w:rsidRDefault="00980B37" w:rsidP="002D6C63">
            <w:pPr>
              <w:rPr>
                <w:i/>
              </w:rPr>
            </w:pPr>
          </w:p>
        </w:tc>
        <w:tc>
          <w:tcPr>
            <w:tcW w:w="624" w:type="pct"/>
          </w:tcPr>
          <w:p w:rsidR="00980B37" w:rsidRPr="007018F4" w:rsidRDefault="00980B37" w:rsidP="002D6C63">
            <w:pPr>
              <w:rPr>
                <w:i/>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r w:rsidR="00980B37" w:rsidRPr="007018F4" w:rsidTr="002D6C63">
        <w:trPr>
          <w:cnfStyle w:val="010000000000" w:firstRow="0" w:lastRow="1" w:firstColumn="0" w:lastColumn="0" w:oddVBand="0" w:evenVBand="0" w:oddHBand="0" w:evenHBand="0" w:firstRowFirstColumn="0" w:firstRowLastColumn="0" w:lastRowFirstColumn="0" w:lastRowLastColumn="0"/>
        </w:trPr>
        <w:tc>
          <w:tcPr>
            <w:tcW w:w="625" w:type="pct"/>
          </w:tcPr>
          <w:p w:rsidR="00980B37" w:rsidRPr="007018F4" w:rsidRDefault="00980B37" w:rsidP="002D6C63">
            <w:pPr>
              <w:autoSpaceDE w:val="0"/>
              <w:autoSpaceDN w:val="0"/>
              <w:adjustRightInd w:val="0"/>
              <w:rPr>
                <w:i w:val="0"/>
              </w:rPr>
            </w:pPr>
            <w:r w:rsidRPr="007018F4">
              <w:rPr>
                <w:i w:val="0"/>
                <w:lang w:eastAsia="ko-KR"/>
              </w:rPr>
              <w:t xml:space="preserve">5. </w:t>
            </w:r>
            <w:r w:rsidRPr="007018F4">
              <w:rPr>
                <w:i w:val="0"/>
                <w:iCs w:val="0"/>
                <w:lang w:eastAsia="ko-KR"/>
              </w:rPr>
              <w:t>P</w:t>
            </w:r>
            <w:r w:rsidRPr="007018F4">
              <w:rPr>
                <w:i w:val="0"/>
                <w:lang w:eastAsia="ko-KR"/>
              </w:rPr>
              <w:t xml:space="preserve">2 writes 9 into location </w:t>
            </w:r>
            <w:r w:rsidRPr="007018F4">
              <w:rPr>
                <w:i w:val="0"/>
                <w:iCs w:val="0"/>
                <w:lang w:eastAsia="ko-KR"/>
              </w:rPr>
              <w:t>x</w:t>
            </w:r>
            <w:r w:rsidRPr="007018F4">
              <w:rPr>
                <w:i w:val="0"/>
                <w:lang w:eastAsia="ko-KR"/>
              </w:rPr>
              <w:t>.</w:t>
            </w:r>
          </w:p>
        </w:tc>
        <w:tc>
          <w:tcPr>
            <w:tcW w:w="626" w:type="pct"/>
          </w:tcPr>
          <w:p w:rsidR="00980B37" w:rsidRPr="007018F4" w:rsidRDefault="00980B37" w:rsidP="002D6C63">
            <w:pPr>
              <w:rPr>
                <w:i w:val="0"/>
              </w:rPr>
            </w:pPr>
          </w:p>
        </w:tc>
        <w:tc>
          <w:tcPr>
            <w:tcW w:w="626" w:type="pct"/>
          </w:tcPr>
          <w:p w:rsidR="00980B37" w:rsidRPr="007018F4" w:rsidRDefault="00980B37" w:rsidP="002D6C63">
            <w:pPr>
              <w:rPr>
                <w:i w:val="0"/>
              </w:rPr>
            </w:pPr>
          </w:p>
        </w:tc>
        <w:tc>
          <w:tcPr>
            <w:tcW w:w="625" w:type="pct"/>
          </w:tcPr>
          <w:p w:rsidR="00980B37" w:rsidRPr="007018F4" w:rsidRDefault="00980B37" w:rsidP="002D6C63">
            <w:pPr>
              <w:rPr>
                <w:i w:val="0"/>
              </w:rPr>
            </w:pPr>
          </w:p>
        </w:tc>
        <w:tc>
          <w:tcPr>
            <w:tcW w:w="625" w:type="pct"/>
          </w:tcPr>
          <w:p w:rsidR="00980B37" w:rsidRPr="007018F4" w:rsidRDefault="00980B37" w:rsidP="002D6C63">
            <w:pPr>
              <w:rPr>
                <w:i w:val="0"/>
              </w:rPr>
            </w:pPr>
          </w:p>
        </w:tc>
        <w:tc>
          <w:tcPr>
            <w:tcW w:w="625" w:type="pct"/>
          </w:tcPr>
          <w:p w:rsidR="00980B37" w:rsidRPr="007018F4" w:rsidRDefault="00980B37" w:rsidP="002D6C63">
            <w:pPr>
              <w:rPr>
                <w:i w:val="0"/>
              </w:rPr>
            </w:pPr>
          </w:p>
        </w:tc>
        <w:tc>
          <w:tcPr>
            <w:tcW w:w="624" w:type="pct"/>
          </w:tcPr>
          <w:p w:rsidR="00980B37" w:rsidRPr="007018F4" w:rsidRDefault="00980B37" w:rsidP="002D6C63">
            <w:pPr>
              <w:rPr>
                <w:i w:val="0"/>
              </w:rPr>
            </w:pPr>
          </w:p>
        </w:tc>
        <w:tc>
          <w:tcPr>
            <w:cnfStyle w:val="000100000000" w:firstRow="0" w:lastRow="0" w:firstColumn="0" w:lastColumn="1" w:oddVBand="0" w:evenVBand="0" w:oddHBand="0" w:evenHBand="0" w:firstRowFirstColumn="0" w:firstRowLastColumn="0" w:lastRowFirstColumn="0" w:lastRowLastColumn="0"/>
            <w:tcW w:w="624" w:type="pct"/>
          </w:tcPr>
          <w:p w:rsidR="00980B37" w:rsidRPr="007018F4" w:rsidRDefault="00980B37" w:rsidP="002D6C63">
            <w:pPr>
              <w:rPr>
                <w:i w:val="0"/>
              </w:rPr>
            </w:pPr>
          </w:p>
        </w:tc>
      </w:tr>
    </w:tbl>
    <w:p w:rsidR="00980B37" w:rsidRDefault="00980B37" w:rsidP="00980B37">
      <w:pPr>
        <w:autoSpaceDE w:val="0"/>
        <w:autoSpaceDN w:val="0"/>
        <w:adjustRightInd w:val="0"/>
        <w:rPr>
          <w:rFonts w:eastAsia="Batang"/>
          <w:sz w:val="20"/>
          <w:szCs w:val="20"/>
          <w:lang w:eastAsia="ko-KR"/>
        </w:rPr>
      </w:pPr>
    </w:p>
    <w:p w:rsidR="00980B37" w:rsidRDefault="00980B37" w:rsidP="00980B37">
      <w:pPr>
        <w:autoSpaceDE w:val="0"/>
        <w:autoSpaceDN w:val="0"/>
        <w:adjustRightInd w:val="0"/>
        <w:rPr>
          <w:rFonts w:eastAsia="Batang"/>
          <w:sz w:val="20"/>
          <w:szCs w:val="20"/>
          <w:lang w:eastAsia="ko-KR"/>
        </w:rPr>
      </w:pPr>
    </w:p>
    <w:p w:rsidR="00980B37" w:rsidRDefault="00980B37" w:rsidP="00980B37">
      <w:pPr>
        <w:autoSpaceDE w:val="0"/>
        <w:autoSpaceDN w:val="0"/>
        <w:adjustRightInd w:val="0"/>
        <w:rPr>
          <w:rFonts w:eastAsia="Batang"/>
          <w:sz w:val="20"/>
          <w:szCs w:val="20"/>
          <w:lang w:eastAsia="ko-KR"/>
        </w:rPr>
      </w:pPr>
      <w:r>
        <w:rPr>
          <w:noProof/>
          <w:lang w:eastAsia="en-CA"/>
        </w:rPr>
        <w:lastRenderedPageBreak/>
        <w:drawing>
          <wp:inline distT="0" distB="0" distL="0" distR="0" wp14:anchorId="6B8A9C9F" wp14:editId="3FA76A9C">
            <wp:extent cx="2857500" cy="1252855"/>
            <wp:effectExtent l="0" t="0" r="0" b="4445"/>
            <wp:docPr id="8" name="Picture 8" descr="fig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715"/>
                    <pic:cNvPicPr>
                      <a:picLocks noChangeAspect="1" noChangeArrowheads="1"/>
                    </pic:cNvPicPr>
                  </pic:nvPicPr>
                  <pic:blipFill>
                    <a:blip r:embed="rId21" cstate="print">
                      <a:extLst>
                        <a:ext uri="{28A0092B-C50C-407E-A947-70E740481C1C}">
                          <a14:useLocalDpi xmlns:a14="http://schemas.microsoft.com/office/drawing/2010/main" val="0"/>
                        </a:ext>
                      </a:extLst>
                    </a:blip>
                    <a:srcRect l="25119" r="19315" b="71690"/>
                    <a:stretch>
                      <a:fillRect/>
                    </a:stretch>
                  </pic:blipFill>
                  <pic:spPr bwMode="auto">
                    <a:xfrm>
                      <a:off x="0" y="0"/>
                      <a:ext cx="2857500" cy="1252855"/>
                    </a:xfrm>
                    <a:prstGeom prst="rect">
                      <a:avLst/>
                    </a:prstGeom>
                    <a:noFill/>
                  </pic:spPr>
                </pic:pic>
              </a:graphicData>
            </a:graphic>
          </wp:inline>
        </w:drawing>
      </w:r>
    </w:p>
    <w:p w:rsidR="00980B37" w:rsidRDefault="00980B37" w:rsidP="00980B37">
      <w:r w:rsidRPr="00F66705">
        <w:t>R = Read, W = Write, Z = Replace</w:t>
      </w:r>
      <w:r w:rsidRPr="00F66705">
        <w:br/>
        <w:t>i = local processor, j = other processor</w:t>
      </w:r>
    </w:p>
    <w:p w:rsidR="00980B37" w:rsidRDefault="00980B37" w:rsidP="00980B37">
      <w:r>
        <w:t>Figure 1 State machine for write through write invalidate cache coherence protocol</w:t>
      </w:r>
    </w:p>
    <w:p w:rsidR="00980B37" w:rsidRDefault="00980B37" w:rsidP="00980B37">
      <w:pPr>
        <w:autoSpaceDE w:val="0"/>
        <w:autoSpaceDN w:val="0"/>
        <w:adjustRightInd w:val="0"/>
        <w:rPr>
          <w:rFonts w:eastAsia="Batang"/>
          <w:sz w:val="20"/>
          <w:szCs w:val="20"/>
          <w:lang w:eastAsia="ko-KR"/>
        </w:rPr>
      </w:pPr>
    </w:p>
    <w:p w:rsidR="00980B37" w:rsidRDefault="00980B37" w:rsidP="00980B37">
      <w:pPr>
        <w:autoSpaceDE w:val="0"/>
        <w:autoSpaceDN w:val="0"/>
        <w:adjustRightInd w:val="0"/>
        <w:rPr>
          <w:rFonts w:eastAsia="Batang"/>
          <w:sz w:val="20"/>
          <w:szCs w:val="20"/>
          <w:lang w:eastAsia="ko-KR"/>
        </w:rPr>
      </w:pPr>
      <w:r>
        <w:rPr>
          <w:noProof/>
          <w:lang w:eastAsia="en-CA"/>
        </w:rPr>
        <w:drawing>
          <wp:inline distT="0" distB="0" distL="0" distR="0" wp14:anchorId="14B1BD6A" wp14:editId="01BC3DB7">
            <wp:extent cx="4800600" cy="2465070"/>
            <wp:effectExtent l="0" t="0" r="0" b="0"/>
            <wp:docPr id="9" name="Picture 9" descr="fig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715"/>
                    <pic:cNvPicPr>
                      <a:picLocks noChangeAspect="1" noChangeArrowheads="1"/>
                    </pic:cNvPicPr>
                  </pic:nvPicPr>
                  <pic:blipFill>
                    <a:blip r:embed="rId16" cstate="print">
                      <a:extLst>
                        <a:ext uri="{28A0092B-C50C-407E-A947-70E740481C1C}">
                          <a14:useLocalDpi xmlns:a14="http://schemas.microsoft.com/office/drawing/2010/main" val="0"/>
                        </a:ext>
                      </a:extLst>
                    </a:blip>
                    <a:srcRect t="34258" b="6046"/>
                    <a:stretch>
                      <a:fillRect/>
                    </a:stretch>
                  </pic:blipFill>
                  <pic:spPr bwMode="auto">
                    <a:xfrm>
                      <a:off x="0" y="0"/>
                      <a:ext cx="4800600" cy="2465070"/>
                    </a:xfrm>
                    <a:prstGeom prst="rect">
                      <a:avLst/>
                    </a:prstGeom>
                    <a:noFill/>
                  </pic:spPr>
                </pic:pic>
              </a:graphicData>
            </a:graphic>
          </wp:inline>
        </w:drawing>
      </w:r>
    </w:p>
    <w:p w:rsidR="00980B37" w:rsidRDefault="00980B37" w:rsidP="00980B37">
      <w:r>
        <w:t xml:space="preserve">Figure 2 State machine for </w:t>
      </w:r>
      <w:r>
        <w:rPr>
          <w:rFonts w:eastAsia="Batang"/>
          <w:lang w:eastAsia="ko-KR"/>
        </w:rPr>
        <w:t xml:space="preserve">write-back </w:t>
      </w:r>
      <w:r>
        <w:t>write invalidate (MSI) cache coherence protocol</w:t>
      </w:r>
    </w:p>
    <w:p w:rsidR="00980B37" w:rsidRDefault="00980B37" w:rsidP="00980B37">
      <w:pPr>
        <w:autoSpaceDE w:val="0"/>
        <w:autoSpaceDN w:val="0"/>
        <w:adjustRightInd w:val="0"/>
      </w:pPr>
    </w:p>
    <w:p w:rsidR="002D6C63" w:rsidRDefault="002D6C63" w:rsidP="002D6C63">
      <w:pPr>
        <w:spacing w:after="0" w:line="240" w:lineRule="auto"/>
      </w:pPr>
    </w:p>
    <w:p w:rsidR="002A5F01" w:rsidRDefault="002A5F01" w:rsidP="002A5F01">
      <w:r>
        <w:t xml:space="preserve">Q. A four-processor shared-memory system implements the MESI protocol for the cache coherence. For the following sequence of memory references, show the state and the content of the line containing the variable </w:t>
      </w:r>
      <w:r>
        <w:rPr>
          <w:b/>
        </w:rPr>
        <w:t>a</w:t>
      </w:r>
      <w:r>
        <w:t xml:space="preserve"> in each processor’s cache after each reference is resolved. Each processors start out with the line containing </w:t>
      </w:r>
      <w:proofErr w:type="spellStart"/>
      <w:proofErr w:type="gramStart"/>
      <w:r>
        <w:rPr>
          <w:b/>
        </w:rPr>
        <w:t>a</w:t>
      </w:r>
      <w:proofErr w:type="spellEnd"/>
      <w:proofErr w:type="gramEnd"/>
      <w:r>
        <w:rPr>
          <w:i/>
        </w:rPr>
        <w:t xml:space="preserve"> </w:t>
      </w:r>
      <w:r>
        <w:t>invalid in their cache. Originally a=3.</w:t>
      </w:r>
    </w:p>
    <w:tbl>
      <w:tblPr>
        <w:tblW w:w="0" w:type="auto"/>
        <w:tblInd w:w="-12" w:type="dxa"/>
        <w:tblLayout w:type="fixed"/>
        <w:tblLook w:val="0000" w:firstRow="0" w:lastRow="0" w:firstColumn="0" w:lastColumn="0" w:noHBand="0" w:noVBand="0"/>
      </w:tblPr>
      <w:tblGrid>
        <w:gridCol w:w="950"/>
        <w:gridCol w:w="952"/>
        <w:gridCol w:w="952"/>
        <w:gridCol w:w="952"/>
        <w:gridCol w:w="952"/>
        <w:gridCol w:w="952"/>
        <w:gridCol w:w="952"/>
        <w:gridCol w:w="952"/>
        <w:gridCol w:w="944"/>
        <w:gridCol w:w="942"/>
        <w:gridCol w:w="940"/>
      </w:tblGrid>
      <w:tr w:rsidR="004A1F70" w:rsidTr="008E629A">
        <w:tc>
          <w:tcPr>
            <w:tcW w:w="950" w:type="dxa"/>
            <w:tcBorders>
              <w:top w:val="single" w:sz="4" w:space="0" w:color="000000"/>
              <w:left w:val="single" w:sz="4" w:space="0" w:color="000000"/>
              <w:bottom w:val="single" w:sz="4" w:space="0" w:color="000000"/>
            </w:tcBorders>
          </w:tcPr>
          <w:p w:rsidR="004A1F70" w:rsidRDefault="004A1F70" w:rsidP="008E629A">
            <w:pPr>
              <w:snapToGrid w:val="0"/>
              <w:rPr>
                <w:sz w:val="18"/>
                <w:szCs w:val="18"/>
              </w:rPr>
            </w:pPr>
          </w:p>
        </w:tc>
        <w:tc>
          <w:tcPr>
            <w:tcW w:w="952" w:type="dxa"/>
            <w:tcBorders>
              <w:top w:val="single" w:sz="4" w:space="0" w:color="000000"/>
              <w:left w:val="single" w:sz="4" w:space="0" w:color="000000"/>
              <w:bottom w:val="single" w:sz="4" w:space="0" w:color="000000"/>
            </w:tcBorders>
          </w:tcPr>
          <w:p w:rsidR="004A1F70" w:rsidRDefault="004A1F70" w:rsidP="008E629A">
            <w:pPr>
              <w:snapToGrid w:val="0"/>
              <w:rPr>
                <w:sz w:val="18"/>
                <w:szCs w:val="18"/>
              </w:rPr>
            </w:pPr>
            <w:r>
              <w:rPr>
                <w:sz w:val="18"/>
                <w:szCs w:val="18"/>
              </w:rPr>
              <w:t xml:space="preserve">State of </w:t>
            </w:r>
            <w:smartTag w:uri="urn:schemas-microsoft-com:office:smarttags" w:element="State">
              <w:smartTag w:uri="urn:schemas-microsoft-com:office:smarttags" w:element="place">
                <w:r>
                  <w:rPr>
                    <w:sz w:val="18"/>
                    <w:szCs w:val="18"/>
                  </w:rPr>
                  <w:t>P0</w:t>
                </w:r>
              </w:smartTag>
            </w:smartTag>
            <w:r>
              <w:rPr>
                <w:sz w:val="18"/>
                <w:szCs w:val="18"/>
              </w:rPr>
              <w:t>’s cache</w:t>
            </w:r>
          </w:p>
        </w:tc>
        <w:tc>
          <w:tcPr>
            <w:tcW w:w="952" w:type="dxa"/>
            <w:tcBorders>
              <w:top w:val="single" w:sz="4" w:space="0" w:color="000000"/>
              <w:left w:val="single" w:sz="4" w:space="0" w:color="000000"/>
              <w:bottom w:val="single" w:sz="4" w:space="0" w:color="000000"/>
            </w:tcBorders>
          </w:tcPr>
          <w:p w:rsidR="004A1F70" w:rsidRDefault="004A1F70" w:rsidP="008E629A">
            <w:pPr>
              <w:snapToGrid w:val="0"/>
              <w:rPr>
                <w:sz w:val="18"/>
                <w:szCs w:val="18"/>
              </w:rPr>
            </w:pPr>
            <w:r>
              <w:rPr>
                <w:sz w:val="18"/>
                <w:szCs w:val="18"/>
              </w:rPr>
              <w:t xml:space="preserve">Content of </w:t>
            </w:r>
            <w:r w:rsidRPr="000A01E4">
              <w:rPr>
                <w:i/>
                <w:sz w:val="18"/>
                <w:szCs w:val="18"/>
              </w:rPr>
              <w:t>a</w:t>
            </w:r>
            <w:r>
              <w:rPr>
                <w:sz w:val="18"/>
                <w:szCs w:val="18"/>
              </w:rPr>
              <w:t xml:space="preserve"> in P0’s cache</w:t>
            </w:r>
          </w:p>
        </w:tc>
        <w:tc>
          <w:tcPr>
            <w:tcW w:w="952" w:type="dxa"/>
            <w:tcBorders>
              <w:top w:val="single" w:sz="4" w:space="0" w:color="000000"/>
              <w:left w:val="single" w:sz="4" w:space="0" w:color="000000"/>
              <w:bottom w:val="single" w:sz="4" w:space="0" w:color="000000"/>
            </w:tcBorders>
          </w:tcPr>
          <w:p w:rsidR="004A1F70" w:rsidRDefault="004A1F70" w:rsidP="008E629A">
            <w:pPr>
              <w:snapToGrid w:val="0"/>
              <w:rPr>
                <w:sz w:val="18"/>
                <w:szCs w:val="18"/>
              </w:rPr>
            </w:pPr>
            <w:r>
              <w:rPr>
                <w:sz w:val="18"/>
                <w:szCs w:val="18"/>
              </w:rPr>
              <w:t xml:space="preserve">State of </w:t>
            </w:r>
            <w:smartTag w:uri="urn:schemas-microsoft-com:office:smarttags" w:element="State">
              <w:smartTag w:uri="urn:schemas-microsoft-com:office:smarttags" w:element="place">
                <w:r>
                  <w:rPr>
                    <w:sz w:val="18"/>
                    <w:szCs w:val="18"/>
                  </w:rPr>
                  <w:t>P1</w:t>
                </w:r>
              </w:smartTag>
            </w:smartTag>
            <w:r>
              <w:rPr>
                <w:sz w:val="18"/>
                <w:szCs w:val="18"/>
              </w:rPr>
              <w:t>’s cache</w:t>
            </w:r>
          </w:p>
        </w:tc>
        <w:tc>
          <w:tcPr>
            <w:tcW w:w="952" w:type="dxa"/>
            <w:tcBorders>
              <w:top w:val="single" w:sz="4" w:space="0" w:color="000000"/>
              <w:left w:val="single" w:sz="4" w:space="0" w:color="000000"/>
              <w:bottom w:val="single" w:sz="4" w:space="0" w:color="000000"/>
            </w:tcBorders>
          </w:tcPr>
          <w:p w:rsidR="004A1F70" w:rsidRDefault="004A1F70" w:rsidP="008E629A">
            <w:pPr>
              <w:snapToGrid w:val="0"/>
              <w:rPr>
                <w:sz w:val="18"/>
                <w:szCs w:val="18"/>
              </w:rPr>
            </w:pPr>
            <w:r>
              <w:rPr>
                <w:sz w:val="18"/>
                <w:szCs w:val="18"/>
              </w:rPr>
              <w:t xml:space="preserve">Content of </w:t>
            </w:r>
            <w:r w:rsidRPr="000A01E4">
              <w:rPr>
                <w:i/>
                <w:sz w:val="18"/>
                <w:szCs w:val="18"/>
              </w:rPr>
              <w:t>a</w:t>
            </w:r>
            <w:r>
              <w:rPr>
                <w:sz w:val="18"/>
                <w:szCs w:val="18"/>
              </w:rPr>
              <w:t xml:space="preserve"> in P1’s cache</w:t>
            </w:r>
          </w:p>
        </w:tc>
        <w:tc>
          <w:tcPr>
            <w:tcW w:w="952" w:type="dxa"/>
            <w:tcBorders>
              <w:top w:val="single" w:sz="4" w:space="0" w:color="000000"/>
              <w:left w:val="single" w:sz="4" w:space="0" w:color="000000"/>
              <w:bottom w:val="single" w:sz="4" w:space="0" w:color="000000"/>
            </w:tcBorders>
          </w:tcPr>
          <w:p w:rsidR="004A1F70" w:rsidRDefault="004A1F70" w:rsidP="008E629A">
            <w:pPr>
              <w:snapToGrid w:val="0"/>
              <w:rPr>
                <w:sz w:val="18"/>
                <w:szCs w:val="18"/>
              </w:rPr>
            </w:pPr>
            <w:r>
              <w:rPr>
                <w:sz w:val="18"/>
                <w:szCs w:val="18"/>
              </w:rPr>
              <w:t xml:space="preserve">State of </w:t>
            </w:r>
            <w:smartTag w:uri="urn:schemas-microsoft-com:office:smarttags" w:element="State">
              <w:smartTag w:uri="urn:schemas-microsoft-com:office:smarttags" w:element="place">
                <w:r>
                  <w:rPr>
                    <w:sz w:val="18"/>
                    <w:szCs w:val="18"/>
                  </w:rPr>
                  <w:t>P2</w:t>
                </w:r>
              </w:smartTag>
            </w:smartTag>
            <w:r>
              <w:rPr>
                <w:sz w:val="18"/>
                <w:szCs w:val="18"/>
              </w:rPr>
              <w:t>’s cache</w:t>
            </w:r>
          </w:p>
        </w:tc>
        <w:tc>
          <w:tcPr>
            <w:tcW w:w="952" w:type="dxa"/>
            <w:tcBorders>
              <w:top w:val="single" w:sz="4" w:space="0" w:color="000000"/>
              <w:left w:val="single" w:sz="4" w:space="0" w:color="000000"/>
              <w:bottom w:val="single" w:sz="4" w:space="0" w:color="000000"/>
            </w:tcBorders>
          </w:tcPr>
          <w:p w:rsidR="004A1F70" w:rsidRDefault="004A1F70" w:rsidP="008E629A">
            <w:pPr>
              <w:snapToGrid w:val="0"/>
              <w:rPr>
                <w:sz w:val="18"/>
                <w:szCs w:val="18"/>
              </w:rPr>
            </w:pPr>
            <w:r>
              <w:rPr>
                <w:sz w:val="18"/>
                <w:szCs w:val="18"/>
              </w:rPr>
              <w:t xml:space="preserve">Content of </w:t>
            </w:r>
            <w:r w:rsidRPr="000A01E4">
              <w:rPr>
                <w:i/>
                <w:sz w:val="18"/>
                <w:szCs w:val="18"/>
              </w:rPr>
              <w:t>a</w:t>
            </w:r>
            <w:r>
              <w:rPr>
                <w:sz w:val="18"/>
                <w:szCs w:val="18"/>
              </w:rPr>
              <w:t xml:space="preserve"> in P2’s cache</w:t>
            </w:r>
          </w:p>
        </w:tc>
        <w:tc>
          <w:tcPr>
            <w:tcW w:w="952" w:type="dxa"/>
            <w:tcBorders>
              <w:top w:val="single" w:sz="4" w:space="0" w:color="000000"/>
              <w:left w:val="single" w:sz="4" w:space="0" w:color="000000"/>
              <w:bottom w:val="single" w:sz="4" w:space="0" w:color="000000"/>
            </w:tcBorders>
          </w:tcPr>
          <w:p w:rsidR="004A1F70" w:rsidRDefault="004A1F70" w:rsidP="008E629A">
            <w:pPr>
              <w:snapToGrid w:val="0"/>
              <w:rPr>
                <w:sz w:val="18"/>
                <w:szCs w:val="18"/>
              </w:rPr>
            </w:pPr>
            <w:r>
              <w:rPr>
                <w:sz w:val="18"/>
                <w:szCs w:val="18"/>
              </w:rPr>
              <w:t xml:space="preserve">State of </w:t>
            </w:r>
            <w:smartTag w:uri="urn:schemas-microsoft-com:office:smarttags" w:element="State">
              <w:smartTag w:uri="urn:schemas-microsoft-com:office:smarttags" w:element="place">
                <w:r>
                  <w:rPr>
                    <w:sz w:val="18"/>
                    <w:szCs w:val="18"/>
                  </w:rPr>
                  <w:t>P3</w:t>
                </w:r>
              </w:smartTag>
            </w:smartTag>
            <w:r>
              <w:rPr>
                <w:sz w:val="18"/>
                <w:szCs w:val="18"/>
              </w:rPr>
              <w:t>’s cache</w:t>
            </w:r>
          </w:p>
        </w:tc>
        <w:tc>
          <w:tcPr>
            <w:tcW w:w="944" w:type="dxa"/>
            <w:tcBorders>
              <w:top w:val="single" w:sz="4" w:space="0" w:color="000000"/>
              <w:left w:val="single" w:sz="4" w:space="0" w:color="000000"/>
              <w:bottom w:val="single" w:sz="4" w:space="0" w:color="000000"/>
            </w:tcBorders>
          </w:tcPr>
          <w:p w:rsidR="004A1F70" w:rsidRDefault="004A1F70" w:rsidP="008E629A">
            <w:pPr>
              <w:snapToGrid w:val="0"/>
              <w:rPr>
                <w:sz w:val="18"/>
                <w:szCs w:val="18"/>
              </w:rPr>
            </w:pPr>
            <w:r>
              <w:rPr>
                <w:sz w:val="18"/>
                <w:szCs w:val="18"/>
              </w:rPr>
              <w:t xml:space="preserve">Content of </w:t>
            </w:r>
            <w:r w:rsidRPr="000A01E4">
              <w:rPr>
                <w:i/>
                <w:sz w:val="18"/>
                <w:szCs w:val="18"/>
              </w:rPr>
              <w:t>a</w:t>
            </w:r>
            <w:r>
              <w:rPr>
                <w:sz w:val="18"/>
                <w:szCs w:val="18"/>
              </w:rPr>
              <w:t xml:space="preserve"> in P3’s cache</w:t>
            </w:r>
          </w:p>
        </w:tc>
        <w:tc>
          <w:tcPr>
            <w:tcW w:w="942" w:type="dxa"/>
            <w:tcBorders>
              <w:top w:val="single" w:sz="4" w:space="0" w:color="000000"/>
              <w:left w:val="single" w:sz="4" w:space="0" w:color="000000"/>
              <w:bottom w:val="single" w:sz="4" w:space="0" w:color="000000"/>
            </w:tcBorders>
          </w:tcPr>
          <w:p w:rsidR="004A1F70" w:rsidRDefault="004A1F70" w:rsidP="008E629A">
            <w:pPr>
              <w:snapToGrid w:val="0"/>
              <w:rPr>
                <w:sz w:val="18"/>
                <w:szCs w:val="18"/>
              </w:rPr>
            </w:pPr>
            <w:r>
              <w:rPr>
                <w:sz w:val="18"/>
                <w:szCs w:val="18"/>
              </w:rPr>
              <w:t xml:space="preserve">Content of memory location </w:t>
            </w:r>
            <w:r w:rsidRPr="000A01E4">
              <w:rPr>
                <w:i/>
                <w:sz w:val="18"/>
                <w:szCs w:val="18"/>
              </w:rPr>
              <w:t>a</w:t>
            </w:r>
          </w:p>
        </w:tc>
        <w:tc>
          <w:tcPr>
            <w:tcW w:w="940" w:type="dxa"/>
            <w:tcBorders>
              <w:left w:val="single" w:sz="4" w:space="0" w:color="000000"/>
            </w:tcBorders>
          </w:tcPr>
          <w:p w:rsidR="004A1F70" w:rsidRDefault="004A1F70" w:rsidP="008E629A">
            <w:pPr>
              <w:snapToGrid w:val="0"/>
              <w:rPr>
                <w:i/>
              </w:rPr>
            </w:pPr>
          </w:p>
        </w:tc>
      </w:tr>
      <w:tr w:rsidR="004A1F70" w:rsidTr="008E629A">
        <w:tc>
          <w:tcPr>
            <w:tcW w:w="950" w:type="dxa"/>
            <w:tcBorders>
              <w:left w:val="single" w:sz="4" w:space="0" w:color="000000"/>
              <w:bottom w:val="single" w:sz="4" w:space="0" w:color="000000"/>
            </w:tcBorders>
          </w:tcPr>
          <w:p w:rsidR="004A1F70" w:rsidRDefault="004A1F70" w:rsidP="008E629A">
            <w:pPr>
              <w:snapToGrid w:val="0"/>
              <w:rPr>
                <w:sz w:val="18"/>
                <w:szCs w:val="18"/>
              </w:rPr>
            </w:pPr>
            <w:r>
              <w:rPr>
                <w:sz w:val="18"/>
                <w:szCs w:val="18"/>
              </w:rPr>
              <w:t>P0 reads a</w:t>
            </w: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44" w:type="dxa"/>
            <w:tcBorders>
              <w:left w:val="single" w:sz="4" w:space="0" w:color="000000"/>
              <w:bottom w:val="single" w:sz="4" w:space="0" w:color="000000"/>
            </w:tcBorders>
          </w:tcPr>
          <w:p w:rsidR="004A1F70" w:rsidRDefault="004A1F70" w:rsidP="008E629A">
            <w:pPr>
              <w:snapToGrid w:val="0"/>
              <w:rPr>
                <w:sz w:val="18"/>
                <w:szCs w:val="18"/>
              </w:rPr>
            </w:pPr>
          </w:p>
        </w:tc>
        <w:tc>
          <w:tcPr>
            <w:tcW w:w="942" w:type="dxa"/>
            <w:tcBorders>
              <w:left w:val="single" w:sz="4" w:space="0" w:color="000000"/>
              <w:bottom w:val="single" w:sz="4" w:space="0" w:color="000000"/>
            </w:tcBorders>
          </w:tcPr>
          <w:p w:rsidR="004A1F70" w:rsidRDefault="004A1F70" w:rsidP="008E629A">
            <w:pPr>
              <w:snapToGrid w:val="0"/>
              <w:rPr>
                <w:sz w:val="18"/>
                <w:szCs w:val="18"/>
              </w:rPr>
            </w:pPr>
            <w:r>
              <w:rPr>
                <w:sz w:val="18"/>
                <w:szCs w:val="18"/>
              </w:rPr>
              <w:t>3</w:t>
            </w:r>
          </w:p>
        </w:tc>
        <w:tc>
          <w:tcPr>
            <w:tcW w:w="940" w:type="dxa"/>
            <w:tcBorders>
              <w:left w:val="single" w:sz="4" w:space="0" w:color="000000"/>
            </w:tcBorders>
          </w:tcPr>
          <w:p w:rsidR="004A1F70" w:rsidRDefault="004A1F70" w:rsidP="008E629A">
            <w:pPr>
              <w:snapToGrid w:val="0"/>
              <w:rPr>
                <w:i/>
              </w:rPr>
            </w:pPr>
            <w:r>
              <w:rPr>
                <w:i/>
              </w:rPr>
              <w:t>(4pt)</w:t>
            </w:r>
          </w:p>
        </w:tc>
      </w:tr>
      <w:tr w:rsidR="004A1F70" w:rsidTr="008E629A">
        <w:tc>
          <w:tcPr>
            <w:tcW w:w="950" w:type="dxa"/>
            <w:tcBorders>
              <w:left w:val="single" w:sz="4" w:space="0" w:color="000000"/>
              <w:bottom w:val="single" w:sz="4" w:space="0" w:color="000000"/>
            </w:tcBorders>
          </w:tcPr>
          <w:p w:rsidR="004A1F70" w:rsidRDefault="004A1F70" w:rsidP="008E629A">
            <w:pPr>
              <w:snapToGrid w:val="0"/>
              <w:rPr>
                <w:sz w:val="18"/>
                <w:szCs w:val="18"/>
              </w:rPr>
            </w:pPr>
            <w:r>
              <w:rPr>
                <w:sz w:val="18"/>
                <w:szCs w:val="18"/>
              </w:rPr>
              <w:t xml:space="preserve"> P1 reads </w:t>
            </w:r>
            <w:r>
              <w:rPr>
                <w:sz w:val="18"/>
                <w:szCs w:val="18"/>
              </w:rPr>
              <w:lastRenderedPageBreak/>
              <w:t>a</w:t>
            </w: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44" w:type="dxa"/>
            <w:tcBorders>
              <w:left w:val="single" w:sz="4" w:space="0" w:color="000000"/>
              <w:bottom w:val="single" w:sz="4" w:space="0" w:color="000000"/>
            </w:tcBorders>
          </w:tcPr>
          <w:p w:rsidR="004A1F70" w:rsidRDefault="004A1F70" w:rsidP="008E629A">
            <w:pPr>
              <w:snapToGrid w:val="0"/>
              <w:rPr>
                <w:sz w:val="18"/>
                <w:szCs w:val="18"/>
              </w:rPr>
            </w:pPr>
          </w:p>
        </w:tc>
        <w:tc>
          <w:tcPr>
            <w:tcW w:w="942" w:type="dxa"/>
            <w:tcBorders>
              <w:left w:val="single" w:sz="4" w:space="0" w:color="000000"/>
              <w:bottom w:val="single" w:sz="4" w:space="0" w:color="000000"/>
            </w:tcBorders>
          </w:tcPr>
          <w:p w:rsidR="004A1F70" w:rsidRDefault="004A1F70" w:rsidP="008E629A">
            <w:pPr>
              <w:snapToGrid w:val="0"/>
              <w:rPr>
                <w:sz w:val="18"/>
                <w:szCs w:val="18"/>
              </w:rPr>
            </w:pPr>
          </w:p>
        </w:tc>
        <w:tc>
          <w:tcPr>
            <w:tcW w:w="940" w:type="dxa"/>
            <w:tcBorders>
              <w:left w:val="single" w:sz="4" w:space="0" w:color="000000"/>
            </w:tcBorders>
          </w:tcPr>
          <w:p w:rsidR="004A1F70" w:rsidRDefault="004A1F70" w:rsidP="008E629A">
            <w:pPr>
              <w:snapToGrid w:val="0"/>
              <w:rPr>
                <w:i/>
              </w:rPr>
            </w:pPr>
            <w:r>
              <w:rPr>
                <w:i/>
              </w:rPr>
              <w:t>(4pt)</w:t>
            </w:r>
          </w:p>
        </w:tc>
      </w:tr>
      <w:tr w:rsidR="004A1F70" w:rsidTr="008E629A">
        <w:tc>
          <w:tcPr>
            <w:tcW w:w="950" w:type="dxa"/>
            <w:tcBorders>
              <w:left w:val="single" w:sz="4" w:space="0" w:color="000000"/>
              <w:bottom w:val="single" w:sz="4" w:space="0" w:color="000000"/>
            </w:tcBorders>
          </w:tcPr>
          <w:p w:rsidR="004A1F70" w:rsidRDefault="004A1F70" w:rsidP="008E629A">
            <w:pPr>
              <w:snapToGrid w:val="0"/>
              <w:rPr>
                <w:sz w:val="18"/>
                <w:szCs w:val="18"/>
              </w:rPr>
            </w:pPr>
            <w:r>
              <w:rPr>
                <w:sz w:val="18"/>
                <w:szCs w:val="18"/>
              </w:rPr>
              <w:lastRenderedPageBreak/>
              <w:t>P2 reads a</w:t>
            </w: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44" w:type="dxa"/>
            <w:tcBorders>
              <w:left w:val="single" w:sz="4" w:space="0" w:color="000000"/>
              <w:bottom w:val="single" w:sz="4" w:space="0" w:color="000000"/>
            </w:tcBorders>
          </w:tcPr>
          <w:p w:rsidR="004A1F70" w:rsidRDefault="004A1F70" w:rsidP="008E629A">
            <w:pPr>
              <w:snapToGrid w:val="0"/>
              <w:rPr>
                <w:sz w:val="18"/>
                <w:szCs w:val="18"/>
              </w:rPr>
            </w:pPr>
          </w:p>
        </w:tc>
        <w:tc>
          <w:tcPr>
            <w:tcW w:w="942" w:type="dxa"/>
            <w:tcBorders>
              <w:left w:val="single" w:sz="4" w:space="0" w:color="000000"/>
              <w:bottom w:val="single" w:sz="4" w:space="0" w:color="000000"/>
            </w:tcBorders>
          </w:tcPr>
          <w:p w:rsidR="004A1F70" w:rsidRDefault="004A1F70" w:rsidP="008E629A">
            <w:pPr>
              <w:snapToGrid w:val="0"/>
              <w:rPr>
                <w:sz w:val="18"/>
                <w:szCs w:val="18"/>
              </w:rPr>
            </w:pPr>
          </w:p>
        </w:tc>
        <w:tc>
          <w:tcPr>
            <w:tcW w:w="940" w:type="dxa"/>
            <w:tcBorders>
              <w:left w:val="single" w:sz="4" w:space="0" w:color="000000"/>
            </w:tcBorders>
          </w:tcPr>
          <w:p w:rsidR="004A1F70" w:rsidRDefault="004A1F70" w:rsidP="008E629A">
            <w:pPr>
              <w:snapToGrid w:val="0"/>
              <w:rPr>
                <w:i/>
              </w:rPr>
            </w:pPr>
            <w:r>
              <w:rPr>
                <w:i/>
              </w:rPr>
              <w:t>(4pt)</w:t>
            </w:r>
          </w:p>
        </w:tc>
      </w:tr>
      <w:tr w:rsidR="004A1F70" w:rsidTr="008E629A">
        <w:tc>
          <w:tcPr>
            <w:tcW w:w="950" w:type="dxa"/>
            <w:tcBorders>
              <w:left w:val="single" w:sz="4" w:space="0" w:color="000000"/>
              <w:bottom w:val="single" w:sz="4" w:space="0" w:color="000000"/>
            </w:tcBorders>
          </w:tcPr>
          <w:p w:rsidR="004A1F70" w:rsidRPr="000A01E4" w:rsidRDefault="004A1F70" w:rsidP="008E629A">
            <w:pPr>
              <w:snapToGrid w:val="0"/>
              <w:rPr>
                <w:sz w:val="18"/>
                <w:szCs w:val="18"/>
              </w:rPr>
            </w:pPr>
            <w:r w:rsidRPr="000A01E4">
              <w:rPr>
                <w:sz w:val="18"/>
                <w:szCs w:val="18"/>
              </w:rPr>
              <w:t>P3 performs a=a+1</w:t>
            </w: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52" w:type="dxa"/>
            <w:tcBorders>
              <w:left w:val="single" w:sz="4" w:space="0" w:color="000000"/>
              <w:bottom w:val="single" w:sz="4" w:space="0" w:color="000000"/>
            </w:tcBorders>
          </w:tcPr>
          <w:p w:rsidR="004A1F70" w:rsidRDefault="004A1F70" w:rsidP="008E629A">
            <w:pPr>
              <w:snapToGrid w:val="0"/>
              <w:rPr>
                <w:sz w:val="18"/>
                <w:szCs w:val="18"/>
              </w:rPr>
            </w:pPr>
          </w:p>
        </w:tc>
        <w:tc>
          <w:tcPr>
            <w:tcW w:w="944" w:type="dxa"/>
            <w:tcBorders>
              <w:left w:val="single" w:sz="4" w:space="0" w:color="000000"/>
              <w:bottom w:val="single" w:sz="4" w:space="0" w:color="000000"/>
            </w:tcBorders>
          </w:tcPr>
          <w:p w:rsidR="004A1F70" w:rsidRDefault="004A1F70" w:rsidP="008E629A">
            <w:pPr>
              <w:snapToGrid w:val="0"/>
              <w:rPr>
                <w:sz w:val="18"/>
                <w:szCs w:val="18"/>
              </w:rPr>
            </w:pPr>
          </w:p>
        </w:tc>
        <w:tc>
          <w:tcPr>
            <w:tcW w:w="942" w:type="dxa"/>
            <w:tcBorders>
              <w:left w:val="single" w:sz="4" w:space="0" w:color="000000"/>
              <w:bottom w:val="single" w:sz="4" w:space="0" w:color="000000"/>
            </w:tcBorders>
          </w:tcPr>
          <w:p w:rsidR="004A1F70" w:rsidRDefault="004A1F70" w:rsidP="008E629A">
            <w:pPr>
              <w:snapToGrid w:val="0"/>
              <w:rPr>
                <w:sz w:val="18"/>
                <w:szCs w:val="18"/>
              </w:rPr>
            </w:pPr>
          </w:p>
        </w:tc>
        <w:tc>
          <w:tcPr>
            <w:tcW w:w="940" w:type="dxa"/>
            <w:tcBorders>
              <w:left w:val="single" w:sz="4" w:space="0" w:color="000000"/>
            </w:tcBorders>
          </w:tcPr>
          <w:p w:rsidR="004A1F70" w:rsidRDefault="004A1F70" w:rsidP="008E629A">
            <w:pPr>
              <w:snapToGrid w:val="0"/>
              <w:rPr>
                <w:i/>
              </w:rPr>
            </w:pPr>
            <w:r>
              <w:rPr>
                <w:i/>
              </w:rPr>
              <w:t>(4pt)</w:t>
            </w:r>
          </w:p>
        </w:tc>
      </w:tr>
      <w:tr w:rsidR="004A1F70" w:rsidTr="008E629A">
        <w:tc>
          <w:tcPr>
            <w:tcW w:w="950" w:type="dxa"/>
            <w:tcBorders>
              <w:left w:val="single" w:sz="4" w:space="0" w:color="000000"/>
              <w:bottom w:val="single" w:sz="4" w:space="0" w:color="000000"/>
            </w:tcBorders>
          </w:tcPr>
          <w:p w:rsidR="004A1F70" w:rsidRPr="000A01E4" w:rsidRDefault="004A1F70" w:rsidP="008E629A">
            <w:pPr>
              <w:snapToGrid w:val="0"/>
              <w:rPr>
                <w:sz w:val="18"/>
                <w:szCs w:val="18"/>
              </w:rPr>
            </w:pPr>
            <w:r w:rsidRPr="000A01E4">
              <w:rPr>
                <w:sz w:val="18"/>
                <w:szCs w:val="18"/>
              </w:rPr>
              <w:t>P0 reads a</w:t>
            </w:r>
          </w:p>
        </w:tc>
        <w:tc>
          <w:tcPr>
            <w:tcW w:w="952" w:type="dxa"/>
            <w:tcBorders>
              <w:left w:val="single" w:sz="4" w:space="0" w:color="000000"/>
              <w:bottom w:val="single" w:sz="4" w:space="0" w:color="000000"/>
            </w:tcBorders>
          </w:tcPr>
          <w:p w:rsidR="004A1F70" w:rsidRDefault="004A1F70" w:rsidP="008E629A">
            <w:pPr>
              <w:snapToGrid w:val="0"/>
              <w:rPr>
                <w:i/>
                <w:sz w:val="18"/>
                <w:szCs w:val="18"/>
              </w:rPr>
            </w:pPr>
          </w:p>
        </w:tc>
        <w:tc>
          <w:tcPr>
            <w:tcW w:w="952" w:type="dxa"/>
            <w:tcBorders>
              <w:left w:val="single" w:sz="4" w:space="0" w:color="000000"/>
              <w:bottom w:val="single" w:sz="4" w:space="0" w:color="000000"/>
            </w:tcBorders>
          </w:tcPr>
          <w:p w:rsidR="004A1F70" w:rsidRDefault="004A1F70" w:rsidP="008E629A">
            <w:pPr>
              <w:snapToGrid w:val="0"/>
              <w:rPr>
                <w:i/>
                <w:sz w:val="18"/>
                <w:szCs w:val="18"/>
              </w:rPr>
            </w:pPr>
          </w:p>
        </w:tc>
        <w:tc>
          <w:tcPr>
            <w:tcW w:w="952" w:type="dxa"/>
            <w:tcBorders>
              <w:left w:val="single" w:sz="4" w:space="0" w:color="000000"/>
              <w:bottom w:val="single" w:sz="4" w:space="0" w:color="000000"/>
            </w:tcBorders>
          </w:tcPr>
          <w:p w:rsidR="004A1F70" w:rsidRDefault="004A1F70" w:rsidP="008E629A">
            <w:pPr>
              <w:snapToGrid w:val="0"/>
              <w:rPr>
                <w:i/>
                <w:sz w:val="18"/>
                <w:szCs w:val="18"/>
              </w:rPr>
            </w:pPr>
          </w:p>
        </w:tc>
        <w:tc>
          <w:tcPr>
            <w:tcW w:w="952" w:type="dxa"/>
            <w:tcBorders>
              <w:left w:val="single" w:sz="4" w:space="0" w:color="000000"/>
              <w:bottom w:val="single" w:sz="4" w:space="0" w:color="000000"/>
            </w:tcBorders>
          </w:tcPr>
          <w:p w:rsidR="004A1F70" w:rsidRDefault="004A1F70" w:rsidP="008E629A">
            <w:pPr>
              <w:snapToGrid w:val="0"/>
              <w:rPr>
                <w:i/>
                <w:sz w:val="18"/>
                <w:szCs w:val="18"/>
              </w:rPr>
            </w:pPr>
          </w:p>
        </w:tc>
        <w:tc>
          <w:tcPr>
            <w:tcW w:w="952" w:type="dxa"/>
            <w:tcBorders>
              <w:left w:val="single" w:sz="4" w:space="0" w:color="000000"/>
              <w:bottom w:val="single" w:sz="4" w:space="0" w:color="000000"/>
            </w:tcBorders>
          </w:tcPr>
          <w:p w:rsidR="004A1F70" w:rsidRDefault="004A1F70" w:rsidP="008E629A">
            <w:pPr>
              <w:snapToGrid w:val="0"/>
              <w:rPr>
                <w:i/>
                <w:sz w:val="18"/>
                <w:szCs w:val="18"/>
              </w:rPr>
            </w:pPr>
          </w:p>
        </w:tc>
        <w:tc>
          <w:tcPr>
            <w:tcW w:w="952" w:type="dxa"/>
            <w:tcBorders>
              <w:left w:val="single" w:sz="4" w:space="0" w:color="000000"/>
              <w:bottom w:val="single" w:sz="4" w:space="0" w:color="000000"/>
            </w:tcBorders>
          </w:tcPr>
          <w:p w:rsidR="004A1F70" w:rsidRDefault="004A1F70" w:rsidP="008E629A">
            <w:pPr>
              <w:snapToGrid w:val="0"/>
              <w:rPr>
                <w:i/>
                <w:sz w:val="18"/>
                <w:szCs w:val="18"/>
              </w:rPr>
            </w:pPr>
          </w:p>
        </w:tc>
        <w:tc>
          <w:tcPr>
            <w:tcW w:w="952" w:type="dxa"/>
            <w:tcBorders>
              <w:left w:val="single" w:sz="4" w:space="0" w:color="000000"/>
              <w:bottom w:val="single" w:sz="4" w:space="0" w:color="000000"/>
            </w:tcBorders>
          </w:tcPr>
          <w:p w:rsidR="004A1F70" w:rsidRDefault="004A1F70" w:rsidP="008E629A">
            <w:pPr>
              <w:snapToGrid w:val="0"/>
              <w:rPr>
                <w:i/>
                <w:sz w:val="18"/>
                <w:szCs w:val="18"/>
              </w:rPr>
            </w:pPr>
          </w:p>
        </w:tc>
        <w:tc>
          <w:tcPr>
            <w:tcW w:w="944" w:type="dxa"/>
            <w:tcBorders>
              <w:left w:val="single" w:sz="4" w:space="0" w:color="000000"/>
              <w:bottom w:val="single" w:sz="4" w:space="0" w:color="000000"/>
            </w:tcBorders>
          </w:tcPr>
          <w:p w:rsidR="004A1F70" w:rsidRDefault="004A1F70" w:rsidP="008E629A">
            <w:pPr>
              <w:snapToGrid w:val="0"/>
              <w:rPr>
                <w:i/>
                <w:sz w:val="18"/>
                <w:szCs w:val="18"/>
              </w:rPr>
            </w:pPr>
          </w:p>
        </w:tc>
        <w:tc>
          <w:tcPr>
            <w:tcW w:w="942" w:type="dxa"/>
            <w:tcBorders>
              <w:left w:val="single" w:sz="4" w:space="0" w:color="000000"/>
              <w:bottom w:val="single" w:sz="4" w:space="0" w:color="000000"/>
            </w:tcBorders>
          </w:tcPr>
          <w:p w:rsidR="004A1F70" w:rsidRDefault="004A1F70" w:rsidP="008E629A">
            <w:pPr>
              <w:snapToGrid w:val="0"/>
              <w:rPr>
                <w:i/>
                <w:sz w:val="18"/>
                <w:szCs w:val="18"/>
              </w:rPr>
            </w:pPr>
          </w:p>
        </w:tc>
        <w:tc>
          <w:tcPr>
            <w:tcW w:w="940" w:type="dxa"/>
            <w:tcBorders>
              <w:left w:val="single" w:sz="4" w:space="0" w:color="000000"/>
            </w:tcBorders>
          </w:tcPr>
          <w:p w:rsidR="004A1F70" w:rsidRDefault="004A1F70" w:rsidP="008E629A">
            <w:pPr>
              <w:snapToGrid w:val="0"/>
              <w:rPr>
                <w:i/>
              </w:rPr>
            </w:pPr>
            <w:r>
              <w:rPr>
                <w:i/>
              </w:rPr>
              <w:t>(4pt)</w:t>
            </w:r>
          </w:p>
        </w:tc>
      </w:tr>
    </w:tbl>
    <w:p w:rsidR="002D6C63" w:rsidRDefault="002D6C63" w:rsidP="002D6C63">
      <w:pPr>
        <w:spacing w:after="0" w:line="240" w:lineRule="auto"/>
      </w:pPr>
    </w:p>
    <w:p w:rsidR="004A1F70" w:rsidRDefault="004A1F70" w:rsidP="002D6C63">
      <w:pPr>
        <w:spacing w:after="0" w:line="240" w:lineRule="auto"/>
      </w:pPr>
    </w:p>
    <w:p w:rsidR="004A1F70" w:rsidRDefault="004A1F70" w:rsidP="002D6C63">
      <w:pPr>
        <w:spacing w:after="0" w:line="240" w:lineRule="auto"/>
      </w:pPr>
      <w:r>
        <w:rPr>
          <w:noProof/>
          <w:lang w:eastAsia="en-CA"/>
        </w:rPr>
        <w:drawing>
          <wp:inline distT="0" distB="0" distL="0" distR="0" wp14:anchorId="71B21A13" wp14:editId="589F4974">
            <wp:extent cx="3540979" cy="2933700"/>
            <wp:effectExtent l="0" t="0" r="2540" b="0"/>
            <wp:docPr id="2435" name="Picture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8163" cy="2939652"/>
                    </a:xfrm>
                    <a:prstGeom prst="rect">
                      <a:avLst/>
                    </a:prstGeom>
                    <a:solidFill>
                      <a:srgbClr val="FFFFFF"/>
                    </a:solidFill>
                    <a:ln>
                      <a:noFill/>
                    </a:ln>
                  </pic:spPr>
                </pic:pic>
              </a:graphicData>
            </a:graphic>
          </wp:inline>
        </w:drawing>
      </w:r>
    </w:p>
    <w:p w:rsidR="004A1F70" w:rsidRPr="004A1F70" w:rsidRDefault="004A1F70" w:rsidP="004A1F70">
      <w:pPr>
        <w:rPr>
          <w:i/>
        </w:rPr>
      </w:pPr>
      <w:r>
        <w:rPr>
          <w:i/>
        </w:rPr>
        <w:t>MESI cache coherence protocol</w:t>
      </w:r>
    </w:p>
    <w:p w:rsidR="004A1F70" w:rsidRDefault="004A1F70" w:rsidP="004A1F70">
      <w:pPr>
        <w:rPr>
          <w:i/>
        </w:rPr>
      </w:pPr>
    </w:p>
    <w:p w:rsidR="0026014D" w:rsidRDefault="0026014D" w:rsidP="0026014D">
      <w:pPr>
        <w:tabs>
          <w:tab w:val="left" w:pos="0"/>
          <w:tab w:val="left" w:pos="5040"/>
          <w:tab w:val="left" w:pos="6480"/>
        </w:tabs>
        <w:spacing w:before="80"/>
      </w:pPr>
      <w:r>
        <w:t xml:space="preserve">Q. Consider a multiprocessor system with two processors (P1 and P2) and each processor has a cache. Also, consider the fo1lowing sequence of requests. Initially, there is no copy of variable X in any of the caches and X=10. </w:t>
      </w:r>
    </w:p>
    <w:p w:rsidR="0026014D" w:rsidRDefault="0026014D" w:rsidP="0026014D">
      <w:pPr>
        <w:tabs>
          <w:tab w:val="left" w:pos="0"/>
          <w:tab w:val="left" w:pos="5040"/>
          <w:tab w:val="left" w:pos="6480"/>
        </w:tabs>
        <w:spacing w:before="80"/>
      </w:pPr>
      <w:r>
        <w:t xml:space="preserve">At time t1: processor P1 reads variable X. </w:t>
      </w:r>
    </w:p>
    <w:p w:rsidR="0026014D" w:rsidRDefault="0026014D" w:rsidP="0026014D">
      <w:pPr>
        <w:tabs>
          <w:tab w:val="left" w:pos="0"/>
          <w:tab w:val="left" w:pos="5040"/>
          <w:tab w:val="left" w:pos="6480"/>
        </w:tabs>
        <w:spacing w:before="80"/>
      </w:pPr>
      <w:r>
        <w:t xml:space="preserve">At time t2: processor P2 reads variable X. </w:t>
      </w:r>
    </w:p>
    <w:p w:rsidR="0026014D" w:rsidRDefault="0026014D" w:rsidP="0026014D">
      <w:pPr>
        <w:tabs>
          <w:tab w:val="left" w:pos="0"/>
          <w:tab w:val="left" w:pos="5040"/>
          <w:tab w:val="left" w:pos="6480"/>
        </w:tabs>
        <w:spacing w:before="80"/>
      </w:pPr>
      <w:r>
        <w:t xml:space="preserve">At time t3: processor P2 updates X; X = X + 2. </w:t>
      </w:r>
    </w:p>
    <w:p w:rsidR="0026014D" w:rsidRDefault="0026014D" w:rsidP="0026014D">
      <w:pPr>
        <w:tabs>
          <w:tab w:val="left" w:pos="0"/>
          <w:tab w:val="left" w:pos="5040"/>
          <w:tab w:val="left" w:pos="6480"/>
        </w:tabs>
        <w:spacing w:before="80"/>
      </w:pPr>
      <w:r>
        <w:t xml:space="preserve">At time t4: processor P1 updates X; X = X*2. </w:t>
      </w:r>
    </w:p>
    <w:p w:rsidR="0026014D" w:rsidRDefault="0026014D" w:rsidP="0026014D">
      <w:pPr>
        <w:tabs>
          <w:tab w:val="left" w:pos="0"/>
          <w:tab w:val="left" w:pos="5040"/>
          <w:tab w:val="left" w:pos="6480"/>
        </w:tabs>
        <w:spacing w:before="80"/>
      </w:pPr>
      <w:r>
        <w:t xml:space="preserve">At time t5: processor P2 reads variable X. </w:t>
      </w:r>
    </w:p>
    <w:p w:rsidR="0026014D" w:rsidRDefault="0026014D" w:rsidP="0026014D">
      <w:pPr>
        <w:tabs>
          <w:tab w:val="left" w:pos="0"/>
          <w:tab w:val="left" w:pos="5040"/>
          <w:tab w:val="left" w:pos="6480"/>
        </w:tabs>
        <w:spacing w:before="80"/>
      </w:pPr>
      <w:r>
        <w:rPr>
          <w:rStyle w:val="PageNumber"/>
        </w:rPr>
        <w:t>t5</w:t>
      </w:r>
      <w:r>
        <w:t>&gt;t4&gt;t3&gt;t2&gt;t1</w:t>
      </w:r>
    </w:p>
    <w:p w:rsidR="0026014D" w:rsidRDefault="0026014D" w:rsidP="0026014D">
      <w:pPr>
        <w:tabs>
          <w:tab w:val="left" w:pos="0"/>
          <w:tab w:val="left" w:pos="5040"/>
          <w:tab w:val="left" w:pos="6480"/>
        </w:tabs>
        <w:spacing w:before="80"/>
      </w:pPr>
      <w:r>
        <w:lastRenderedPageBreak/>
        <w:t xml:space="preserve">Show the state and the content of variable X in caches and memory after each of the preceding statements is executed for the following protocols: </w:t>
      </w:r>
    </w:p>
    <w:p w:rsidR="0026014D" w:rsidRDefault="0026014D" w:rsidP="0026014D">
      <w:pPr>
        <w:autoSpaceDE w:val="0"/>
        <w:autoSpaceDN w:val="0"/>
        <w:adjustRightInd w:val="0"/>
        <w:rPr>
          <w:rFonts w:eastAsia="Batang"/>
          <w:lang w:eastAsia="ko-KR"/>
        </w:rPr>
      </w:pPr>
      <w:r>
        <w:rPr>
          <w:rFonts w:eastAsia="Batang"/>
          <w:lang w:eastAsia="ko-KR"/>
        </w:rPr>
        <w:t>(</w:t>
      </w:r>
      <w:proofErr w:type="gramStart"/>
      <w:r>
        <w:rPr>
          <w:rFonts w:eastAsia="Batang"/>
          <w:lang w:eastAsia="ko-KR"/>
        </w:rPr>
        <w:t>a</w:t>
      </w:r>
      <w:proofErr w:type="gramEnd"/>
      <w:r>
        <w:rPr>
          <w:rFonts w:eastAsia="Batang"/>
          <w:lang w:eastAsia="ko-KR"/>
        </w:rPr>
        <w:t>) Two-state write-through write invalidate protocol (Figure 1).</w:t>
      </w:r>
    </w:p>
    <w:p w:rsidR="0026014D" w:rsidRDefault="0026014D" w:rsidP="0026014D">
      <w:pPr>
        <w:autoSpaceDE w:val="0"/>
        <w:autoSpaceDN w:val="0"/>
        <w:adjustRightInd w:val="0"/>
        <w:rPr>
          <w:rFonts w:eastAsia="Batang"/>
          <w:sz w:val="20"/>
          <w:szCs w:val="20"/>
          <w:lang w:eastAsia="ko-KR"/>
        </w:rPr>
      </w:pPr>
      <w:r>
        <w:rPr>
          <w:rFonts w:eastAsia="Batang"/>
          <w:lang w:eastAsia="ko-KR"/>
        </w:rPr>
        <w:t>(b) Basic MSI write-back invalidation protocol (Figure 2).</w:t>
      </w:r>
    </w:p>
    <w:p w:rsidR="004A1F70" w:rsidRDefault="004A1F70" w:rsidP="004A1F70"/>
    <w:tbl>
      <w:tblPr>
        <w:tblW w:w="4879"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750"/>
        <w:gridCol w:w="1520"/>
        <w:gridCol w:w="1519"/>
        <w:gridCol w:w="1519"/>
        <w:gridCol w:w="1519"/>
        <w:gridCol w:w="1517"/>
      </w:tblGrid>
      <w:tr w:rsidR="0026014D" w:rsidTr="008E629A">
        <w:trPr>
          <w:trHeight w:val="656"/>
        </w:trPr>
        <w:tc>
          <w:tcPr>
            <w:tcW w:w="936" w:type="pct"/>
          </w:tcPr>
          <w:p w:rsidR="0026014D" w:rsidRDefault="0026014D" w:rsidP="008E629A">
            <w:pPr>
              <w:rPr>
                <w:sz w:val="20"/>
                <w:szCs w:val="20"/>
              </w:rPr>
            </w:pPr>
            <w:r>
              <w:rPr>
                <w:sz w:val="20"/>
                <w:szCs w:val="20"/>
              </w:rPr>
              <w:t>a)</w:t>
            </w:r>
          </w:p>
        </w:tc>
        <w:tc>
          <w:tcPr>
            <w:tcW w:w="813" w:type="pct"/>
          </w:tcPr>
          <w:p w:rsidR="0026014D" w:rsidRDefault="0026014D" w:rsidP="008E629A">
            <w:pPr>
              <w:rPr>
                <w:sz w:val="20"/>
                <w:szCs w:val="20"/>
              </w:rPr>
            </w:pPr>
            <w:r>
              <w:rPr>
                <w:sz w:val="20"/>
                <w:szCs w:val="20"/>
              </w:rPr>
              <w:t xml:space="preserve">State of </w:t>
            </w:r>
            <w:smartTag w:uri="urn:schemas-microsoft-com:office:smarttags" w:element="place">
              <w:smartTag w:uri="urn:schemas-microsoft-com:office:smarttags" w:element="State">
                <w:r>
                  <w:rPr>
                    <w:sz w:val="20"/>
                    <w:szCs w:val="20"/>
                  </w:rPr>
                  <w:t>P1</w:t>
                </w:r>
              </w:smartTag>
            </w:smartTag>
            <w:r>
              <w:rPr>
                <w:sz w:val="20"/>
                <w:szCs w:val="20"/>
              </w:rPr>
              <w:t>’s cache</w:t>
            </w:r>
          </w:p>
        </w:tc>
        <w:tc>
          <w:tcPr>
            <w:tcW w:w="813" w:type="pct"/>
          </w:tcPr>
          <w:p w:rsidR="0026014D" w:rsidRDefault="0026014D" w:rsidP="008E629A">
            <w:pPr>
              <w:rPr>
                <w:sz w:val="20"/>
                <w:szCs w:val="20"/>
              </w:rPr>
            </w:pPr>
            <w:r>
              <w:rPr>
                <w:sz w:val="20"/>
                <w:szCs w:val="20"/>
              </w:rPr>
              <w:t>Content of x in P1’s cache</w:t>
            </w:r>
          </w:p>
        </w:tc>
        <w:tc>
          <w:tcPr>
            <w:tcW w:w="813" w:type="pct"/>
          </w:tcPr>
          <w:p w:rsidR="0026014D" w:rsidRDefault="0026014D" w:rsidP="008E629A">
            <w:pPr>
              <w:rPr>
                <w:sz w:val="20"/>
                <w:szCs w:val="20"/>
              </w:rPr>
            </w:pPr>
            <w:r>
              <w:rPr>
                <w:sz w:val="20"/>
                <w:szCs w:val="20"/>
              </w:rPr>
              <w:t xml:space="preserve">State of </w:t>
            </w:r>
            <w:smartTag w:uri="urn:schemas-microsoft-com:office:smarttags" w:element="place">
              <w:smartTag w:uri="urn:schemas-microsoft-com:office:smarttags" w:element="State">
                <w:r>
                  <w:rPr>
                    <w:sz w:val="20"/>
                    <w:szCs w:val="20"/>
                  </w:rPr>
                  <w:t>P2</w:t>
                </w:r>
              </w:smartTag>
            </w:smartTag>
            <w:r>
              <w:rPr>
                <w:sz w:val="20"/>
                <w:szCs w:val="20"/>
              </w:rPr>
              <w:t>’s cache</w:t>
            </w:r>
          </w:p>
        </w:tc>
        <w:tc>
          <w:tcPr>
            <w:tcW w:w="813" w:type="pct"/>
          </w:tcPr>
          <w:p w:rsidR="0026014D" w:rsidRDefault="0026014D" w:rsidP="008E629A">
            <w:pPr>
              <w:rPr>
                <w:i/>
                <w:sz w:val="20"/>
                <w:szCs w:val="20"/>
              </w:rPr>
            </w:pPr>
            <w:r>
              <w:rPr>
                <w:sz w:val="20"/>
                <w:szCs w:val="20"/>
              </w:rPr>
              <w:t>Content of x in P2’s cache</w:t>
            </w:r>
          </w:p>
        </w:tc>
        <w:tc>
          <w:tcPr>
            <w:tcW w:w="813" w:type="pct"/>
          </w:tcPr>
          <w:p w:rsidR="0026014D" w:rsidRPr="00E3640D" w:rsidRDefault="0026014D" w:rsidP="008E629A">
            <w:pPr>
              <w:rPr>
                <w:sz w:val="20"/>
                <w:szCs w:val="20"/>
              </w:rPr>
            </w:pPr>
            <w:r w:rsidRPr="00E3640D">
              <w:rPr>
                <w:sz w:val="20"/>
                <w:szCs w:val="20"/>
              </w:rPr>
              <w:t>Content of memory location X</w:t>
            </w:r>
          </w:p>
        </w:tc>
      </w:tr>
      <w:tr w:rsidR="0026014D" w:rsidTr="008E629A">
        <w:trPr>
          <w:trHeight w:val="428"/>
        </w:trPr>
        <w:tc>
          <w:tcPr>
            <w:tcW w:w="936" w:type="pct"/>
          </w:tcPr>
          <w:p w:rsidR="0026014D" w:rsidRPr="00AF1CCE" w:rsidRDefault="0026014D" w:rsidP="008E629A">
            <w:pPr>
              <w:autoSpaceDE w:val="0"/>
              <w:autoSpaceDN w:val="0"/>
              <w:adjustRightInd w:val="0"/>
              <w:rPr>
                <w:sz w:val="20"/>
                <w:szCs w:val="20"/>
              </w:rPr>
            </w:pPr>
            <w:r w:rsidRPr="00AF1CCE">
              <w:rPr>
                <w:rFonts w:eastAsia="Batang"/>
                <w:sz w:val="20"/>
                <w:szCs w:val="20"/>
                <w:lang w:eastAsia="ko-KR"/>
              </w:rPr>
              <w:t>1. Processor P1 reads variable X</w:t>
            </w: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r>
      <w:tr w:rsidR="0026014D" w:rsidTr="008E629A">
        <w:trPr>
          <w:trHeight w:val="656"/>
        </w:trPr>
        <w:tc>
          <w:tcPr>
            <w:tcW w:w="936" w:type="pct"/>
          </w:tcPr>
          <w:p w:rsidR="0026014D" w:rsidRPr="00AF1CCE" w:rsidRDefault="0026014D" w:rsidP="008E629A">
            <w:pPr>
              <w:autoSpaceDE w:val="0"/>
              <w:autoSpaceDN w:val="0"/>
              <w:adjustRightInd w:val="0"/>
              <w:rPr>
                <w:sz w:val="20"/>
                <w:szCs w:val="20"/>
              </w:rPr>
            </w:pPr>
            <w:r w:rsidRPr="00AF1CCE">
              <w:rPr>
                <w:rFonts w:eastAsia="Batang"/>
                <w:sz w:val="20"/>
                <w:szCs w:val="20"/>
                <w:lang w:eastAsia="ko-KR"/>
              </w:rPr>
              <w:t xml:space="preserve">2. </w:t>
            </w:r>
            <w:r w:rsidRPr="00AF1CCE">
              <w:rPr>
                <w:rFonts w:eastAsia="Batang"/>
                <w:iCs/>
                <w:sz w:val="20"/>
                <w:szCs w:val="20"/>
                <w:lang w:eastAsia="ko-KR"/>
              </w:rPr>
              <w:t>P</w:t>
            </w:r>
            <w:r w:rsidRPr="00AF1CCE">
              <w:rPr>
                <w:rFonts w:eastAsia="Batang"/>
                <w:sz w:val="20"/>
                <w:szCs w:val="20"/>
                <w:lang w:eastAsia="ko-KR"/>
              </w:rPr>
              <w:t>2 reads X</w:t>
            </w: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r>
      <w:tr w:rsidR="0026014D" w:rsidTr="008E629A">
        <w:trPr>
          <w:trHeight w:val="442"/>
        </w:trPr>
        <w:tc>
          <w:tcPr>
            <w:tcW w:w="936" w:type="pct"/>
          </w:tcPr>
          <w:p w:rsidR="0026014D" w:rsidRPr="00AF1CCE" w:rsidRDefault="0026014D" w:rsidP="008E629A">
            <w:pPr>
              <w:autoSpaceDE w:val="0"/>
              <w:autoSpaceDN w:val="0"/>
              <w:adjustRightInd w:val="0"/>
              <w:rPr>
                <w:sz w:val="20"/>
                <w:szCs w:val="20"/>
              </w:rPr>
            </w:pPr>
            <w:r w:rsidRPr="00AF1CCE">
              <w:rPr>
                <w:rFonts w:eastAsia="Batang"/>
                <w:sz w:val="20"/>
                <w:szCs w:val="20"/>
                <w:lang w:eastAsia="ko-KR"/>
              </w:rPr>
              <w:t>3. P2 performs operation X=X+2</w:t>
            </w: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r>
      <w:tr w:rsidR="0026014D" w:rsidTr="008E629A">
        <w:trPr>
          <w:trHeight w:val="442"/>
        </w:trPr>
        <w:tc>
          <w:tcPr>
            <w:tcW w:w="936" w:type="pct"/>
          </w:tcPr>
          <w:p w:rsidR="0026014D" w:rsidRPr="00AF1CCE" w:rsidRDefault="0026014D" w:rsidP="008E629A">
            <w:pPr>
              <w:autoSpaceDE w:val="0"/>
              <w:autoSpaceDN w:val="0"/>
              <w:adjustRightInd w:val="0"/>
              <w:rPr>
                <w:sz w:val="20"/>
                <w:szCs w:val="20"/>
              </w:rPr>
            </w:pPr>
            <w:r w:rsidRPr="00AF1CCE">
              <w:rPr>
                <w:rFonts w:eastAsia="Batang"/>
                <w:sz w:val="20"/>
                <w:szCs w:val="20"/>
                <w:lang w:eastAsia="ko-KR"/>
              </w:rPr>
              <w:t xml:space="preserve">4. </w:t>
            </w:r>
            <w:r w:rsidRPr="00AF1CCE">
              <w:rPr>
                <w:rFonts w:eastAsia="Batang"/>
                <w:iCs/>
                <w:sz w:val="20"/>
                <w:szCs w:val="20"/>
                <w:lang w:eastAsia="ko-KR"/>
              </w:rPr>
              <w:t>P1 performs the operation X=X*2</w:t>
            </w: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r>
      <w:tr w:rsidR="0026014D" w:rsidTr="008E629A">
        <w:trPr>
          <w:trHeight w:val="336"/>
        </w:trPr>
        <w:tc>
          <w:tcPr>
            <w:tcW w:w="936" w:type="pct"/>
          </w:tcPr>
          <w:p w:rsidR="0026014D" w:rsidRPr="00AF1CCE" w:rsidRDefault="0026014D" w:rsidP="008E629A">
            <w:pPr>
              <w:autoSpaceDE w:val="0"/>
              <w:autoSpaceDN w:val="0"/>
              <w:adjustRightInd w:val="0"/>
              <w:rPr>
                <w:sz w:val="20"/>
                <w:szCs w:val="20"/>
              </w:rPr>
            </w:pPr>
            <w:r w:rsidRPr="00AF1CCE">
              <w:rPr>
                <w:rFonts w:eastAsia="Batang"/>
                <w:sz w:val="20"/>
                <w:szCs w:val="20"/>
                <w:lang w:eastAsia="ko-KR"/>
              </w:rPr>
              <w:t xml:space="preserve">5. </w:t>
            </w:r>
            <w:r w:rsidRPr="00AF1CCE">
              <w:rPr>
                <w:rFonts w:eastAsia="Batang"/>
                <w:iCs/>
                <w:sz w:val="20"/>
                <w:szCs w:val="20"/>
                <w:lang w:eastAsia="ko-KR"/>
              </w:rPr>
              <w:t>P</w:t>
            </w:r>
            <w:r>
              <w:rPr>
                <w:rFonts w:eastAsia="Batang"/>
                <w:iCs/>
                <w:sz w:val="20"/>
                <w:szCs w:val="20"/>
                <w:lang w:eastAsia="ko-KR"/>
              </w:rPr>
              <w:t>2</w:t>
            </w:r>
            <w:r w:rsidRPr="00AF1CCE">
              <w:rPr>
                <w:rFonts w:eastAsia="Batang"/>
                <w:iCs/>
                <w:sz w:val="20"/>
                <w:szCs w:val="20"/>
                <w:lang w:eastAsia="ko-KR"/>
              </w:rPr>
              <w:t xml:space="preserve"> reads X</w:t>
            </w: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r>
    </w:tbl>
    <w:p w:rsidR="0026014D" w:rsidRDefault="0026014D" w:rsidP="004A1F70"/>
    <w:p w:rsidR="0026014D" w:rsidRDefault="0026014D" w:rsidP="004A1F70">
      <w:r>
        <w:rPr>
          <w:noProof/>
          <w:lang w:eastAsia="en-CA"/>
        </w:rPr>
        <w:drawing>
          <wp:inline distT="0" distB="0" distL="0" distR="0" wp14:anchorId="71D1DF66" wp14:editId="1B743A5A">
            <wp:extent cx="2857500" cy="1252855"/>
            <wp:effectExtent l="0" t="0" r="0" b="4445"/>
            <wp:docPr id="2436" name="Picture 2436" descr="fig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fig715"/>
                    <pic:cNvPicPr>
                      <a:picLocks noChangeAspect="1" noChangeArrowheads="1"/>
                    </pic:cNvPicPr>
                  </pic:nvPicPr>
                  <pic:blipFill>
                    <a:blip r:embed="rId21" cstate="print">
                      <a:extLst>
                        <a:ext uri="{28A0092B-C50C-407E-A947-70E740481C1C}">
                          <a14:useLocalDpi xmlns:a14="http://schemas.microsoft.com/office/drawing/2010/main" val="0"/>
                        </a:ext>
                      </a:extLst>
                    </a:blip>
                    <a:srcRect l="25119" r="19315" b="71690"/>
                    <a:stretch>
                      <a:fillRect/>
                    </a:stretch>
                  </pic:blipFill>
                  <pic:spPr bwMode="auto">
                    <a:xfrm>
                      <a:off x="0" y="0"/>
                      <a:ext cx="2857500" cy="1252855"/>
                    </a:xfrm>
                    <a:prstGeom prst="rect">
                      <a:avLst/>
                    </a:prstGeom>
                    <a:noFill/>
                  </pic:spPr>
                </pic:pic>
              </a:graphicData>
            </a:graphic>
          </wp:inline>
        </w:drawing>
      </w:r>
    </w:p>
    <w:p w:rsidR="0026014D" w:rsidRDefault="0026014D" w:rsidP="0026014D">
      <w:r>
        <w:t>R = Read, W = Write, Z = Replace</w:t>
      </w:r>
      <w:r>
        <w:br/>
        <w:t>i = local processor, j = other processor</w:t>
      </w:r>
    </w:p>
    <w:p w:rsidR="0026014D" w:rsidRDefault="0026014D" w:rsidP="0026014D">
      <w:r>
        <w:t>Figure 1 State machine for write through write invalidate cache coherence protocol</w:t>
      </w:r>
    </w:p>
    <w:p w:rsidR="0026014D" w:rsidRDefault="0026014D" w:rsidP="004A1F70"/>
    <w:tbl>
      <w:tblPr>
        <w:tblW w:w="4879"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750"/>
        <w:gridCol w:w="1520"/>
        <w:gridCol w:w="1519"/>
        <w:gridCol w:w="1519"/>
        <w:gridCol w:w="1519"/>
        <w:gridCol w:w="1517"/>
      </w:tblGrid>
      <w:tr w:rsidR="0026014D" w:rsidTr="008E629A">
        <w:trPr>
          <w:trHeight w:val="656"/>
        </w:trPr>
        <w:tc>
          <w:tcPr>
            <w:tcW w:w="936" w:type="pct"/>
          </w:tcPr>
          <w:p w:rsidR="0026014D" w:rsidRDefault="0026014D" w:rsidP="008E629A">
            <w:pPr>
              <w:rPr>
                <w:sz w:val="20"/>
                <w:szCs w:val="20"/>
              </w:rPr>
            </w:pPr>
            <w:r>
              <w:rPr>
                <w:sz w:val="20"/>
                <w:szCs w:val="20"/>
              </w:rPr>
              <w:t>b)</w:t>
            </w:r>
          </w:p>
        </w:tc>
        <w:tc>
          <w:tcPr>
            <w:tcW w:w="813" w:type="pct"/>
          </w:tcPr>
          <w:p w:rsidR="0026014D" w:rsidRDefault="0026014D" w:rsidP="008E629A">
            <w:pPr>
              <w:rPr>
                <w:sz w:val="20"/>
                <w:szCs w:val="20"/>
              </w:rPr>
            </w:pPr>
            <w:r>
              <w:rPr>
                <w:sz w:val="20"/>
                <w:szCs w:val="20"/>
              </w:rPr>
              <w:t xml:space="preserve">State of </w:t>
            </w:r>
            <w:smartTag w:uri="urn:schemas-microsoft-com:office:smarttags" w:element="place">
              <w:smartTag w:uri="urn:schemas-microsoft-com:office:smarttags" w:element="State">
                <w:r>
                  <w:rPr>
                    <w:sz w:val="20"/>
                    <w:szCs w:val="20"/>
                  </w:rPr>
                  <w:t>P1</w:t>
                </w:r>
              </w:smartTag>
            </w:smartTag>
            <w:r>
              <w:rPr>
                <w:sz w:val="20"/>
                <w:szCs w:val="20"/>
              </w:rPr>
              <w:t>’s cache</w:t>
            </w:r>
          </w:p>
        </w:tc>
        <w:tc>
          <w:tcPr>
            <w:tcW w:w="813" w:type="pct"/>
          </w:tcPr>
          <w:p w:rsidR="0026014D" w:rsidRDefault="0026014D" w:rsidP="008E629A">
            <w:pPr>
              <w:rPr>
                <w:sz w:val="20"/>
                <w:szCs w:val="20"/>
              </w:rPr>
            </w:pPr>
            <w:r>
              <w:rPr>
                <w:sz w:val="20"/>
                <w:szCs w:val="20"/>
              </w:rPr>
              <w:t>Content of x in P1’s cache</w:t>
            </w:r>
          </w:p>
        </w:tc>
        <w:tc>
          <w:tcPr>
            <w:tcW w:w="813" w:type="pct"/>
          </w:tcPr>
          <w:p w:rsidR="0026014D" w:rsidRDefault="0026014D" w:rsidP="008E629A">
            <w:pPr>
              <w:rPr>
                <w:sz w:val="20"/>
                <w:szCs w:val="20"/>
              </w:rPr>
            </w:pPr>
            <w:r>
              <w:rPr>
                <w:sz w:val="20"/>
                <w:szCs w:val="20"/>
              </w:rPr>
              <w:t xml:space="preserve">State of </w:t>
            </w:r>
            <w:smartTag w:uri="urn:schemas-microsoft-com:office:smarttags" w:element="place">
              <w:smartTag w:uri="urn:schemas-microsoft-com:office:smarttags" w:element="State">
                <w:r>
                  <w:rPr>
                    <w:sz w:val="20"/>
                    <w:szCs w:val="20"/>
                  </w:rPr>
                  <w:t>P2</w:t>
                </w:r>
              </w:smartTag>
            </w:smartTag>
            <w:r>
              <w:rPr>
                <w:sz w:val="20"/>
                <w:szCs w:val="20"/>
              </w:rPr>
              <w:t>’s cache</w:t>
            </w:r>
          </w:p>
        </w:tc>
        <w:tc>
          <w:tcPr>
            <w:tcW w:w="813" w:type="pct"/>
          </w:tcPr>
          <w:p w:rsidR="0026014D" w:rsidRDefault="0026014D" w:rsidP="008E629A">
            <w:pPr>
              <w:rPr>
                <w:i/>
                <w:sz w:val="20"/>
                <w:szCs w:val="20"/>
              </w:rPr>
            </w:pPr>
            <w:r>
              <w:rPr>
                <w:sz w:val="20"/>
                <w:szCs w:val="20"/>
              </w:rPr>
              <w:t>Content of x in P2’s cache</w:t>
            </w:r>
          </w:p>
        </w:tc>
        <w:tc>
          <w:tcPr>
            <w:tcW w:w="813" w:type="pct"/>
          </w:tcPr>
          <w:p w:rsidR="0026014D" w:rsidRPr="00E3640D" w:rsidRDefault="0026014D" w:rsidP="008E629A">
            <w:pPr>
              <w:rPr>
                <w:sz w:val="20"/>
                <w:szCs w:val="20"/>
              </w:rPr>
            </w:pPr>
            <w:r w:rsidRPr="00E3640D">
              <w:rPr>
                <w:sz w:val="20"/>
                <w:szCs w:val="20"/>
              </w:rPr>
              <w:t>Content of memory location X</w:t>
            </w:r>
          </w:p>
        </w:tc>
      </w:tr>
      <w:tr w:rsidR="0026014D" w:rsidTr="008E629A">
        <w:trPr>
          <w:trHeight w:val="428"/>
        </w:trPr>
        <w:tc>
          <w:tcPr>
            <w:tcW w:w="936" w:type="pct"/>
          </w:tcPr>
          <w:p w:rsidR="0026014D" w:rsidRPr="00AF1CCE" w:rsidRDefault="0026014D" w:rsidP="008E629A">
            <w:pPr>
              <w:autoSpaceDE w:val="0"/>
              <w:autoSpaceDN w:val="0"/>
              <w:adjustRightInd w:val="0"/>
              <w:rPr>
                <w:sz w:val="20"/>
                <w:szCs w:val="20"/>
              </w:rPr>
            </w:pPr>
            <w:r w:rsidRPr="00AF1CCE">
              <w:rPr>
                <w:rFonts w:eastAsia="Batang"/>
                <w:sz w:val="20"/>
                <w:szCs w:val="20"/>
                <w:lang w:eastAsia="ko-KR"/>
              </w:rPr>
              <w:t>1. Processor P1 reads variable X</w:t>
            </w: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r>
      <w:tr w:rsidR="0026014D" w:rsidTr="008E629A">
        <w:trPr>
          <w:trHeight w:val="656"/>
        </w:trPr>
        <w:tc>
          <w:tcPr>
            <w:tcW w:w="936" w:type="pct"/>
          </w:tcPr>
          <w:p w:rsidR="0026014D" w:rsidRPr="00AF1CCE" w:rsidRDefault="0026014D" w:rsidP="008E629A">
            <w:pPr>
              <w:autoSpaceDE w:val="0"/>
              <w:autoSpaceDN w:val="0"/>
              <w:adjustRightInd w:val="0"/>
              <w:rPr>
                <w:sz w:val="20"/>
                <w:szCs w:val="20"/>
              </w:rPr>
            </w:pPr>
            <w:r w:rsidRPr="00AF1CCE">
              <w:rPr>
                <w:rFonts w:eastAsia="Batang"/>
                <w:sz w:val="20"/>
                <w:szCs w:val="20"/>
                <w:lang w:eastAsia="ko-KR"/>
              </w:rPr>
              <w:lastRenderedPageBreak/>
              <w:t xml:space="preserve">2. </w:t>
            </w:r>
            <w:r w:rsidRPr="00AF1CCE">
              <w:rPr>
                <w:rFonts w:eastAsia="Batang"/>
                <w:iCs/>
                <w:sz w:val="20"/>
                <w:szCs w:val="20"/>
                <w:lang w:eastAsia="ko-KR"/>
              </w:rPr>
              <w:t>P</w:t>
            </w:r>
            <w:r w:rsidRPr="00AF1CCE">
              <w:rPr>
                <w:rFonts w:eastAsia="Batang"/>
                <w:sz w:val="20"/>
                <w:szCs w:val="20"/>
                <w:lang w:eastAsia="ko-KR"/>
              </w:rPr>
              <w:t>2 reads X</w:t>
            </w: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r>
      <w:tr w:rsidR="0026014D" w:rsidTr="008E629A">
        <w:trPr>
          <w:trHeight w:val="442"/>
        </w:trPr>
        <w:tc>
          <w:tcPr>
            <w:tcW w:w="936" w:type="pct"/>
          </w:tcPr>
          <w:p w:rsidR="0026014D" w:rsidRPr="00AF1CCE" w:rsidRDefault="0026014D" w:rsidP="008E629A">
            <w:pPr>
              <w:autoSpaceDE w:val="0"/>
              <w:autoSpaceDN w:val="0"/>
              <w:adjustRightInd w:val="0"/>
              <w:rPr>
                <w:sz w:val="20"/>
                <w:szCs w:val="20"/>
              </w:rPr>
            </w:pPr>
            <w:r w:rsidRPr="00AF1CCE">
              <w:rPr>
                <w:rFonts w:eastAsia="Batang"/>
                <w:sz w:val="20"/>
                <w:szCs w:val="20"/>
                <w:lang w:eastAsia="ko-KR"/>
              </w:rPr>
              <w:t>3. P2 performs operation X=X+2</w:t>
            </w: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r>
      <w:tr w:rsidR="0026014D" w:rsidTr="008E629A">
        <w:trPr>
          <w:trHeight w:val="442"/>
        </w:trPr>
        <w:tc>
          <w:tcPr>
            <w:tcW w:w="936" w:type="pct"/>
          </w:tcPr>
          <w:p w:rsidR="0026014D" w:rsidRPr="00AF1CCE" w:rsidRDefault="0026014D" w:rsidP="008E629A">
            <w:pPr>
              <w:autoSpaceDE w:val="0"/>
              <w:autoSpaceDN w:val="0"/>
              <w:adjustRightInd w:val="0"/>
              <w:rPr>
                <w:sz w:val="20"/>
                <w:szCs w:val="20"/>
              </w:rPr>
            </w:pPr>
            <w:r w:rsidRPr="00AF1CCE">
              <w:rPr>
                <w:rFonts w:eastAsia="Batang"/>
                <w:sz w:val="20"/>
                <w:szCs w:val="20"/>
                <w:lang w:eastAsia="ko-KR"/>
              </w:rPr>
              <w:t xml:space="preserve">4. </w:t>
            </w:r>
            <w:r w:rsidRPr="00AF1CCE">
              <w:rPr>
                <w:rFonts w:eastAsia="Batang"/>
                <w:iCs/>
                <w:sz w:val="20"/>
                <w:szCs w:val="20"/>
                <w:lang w:eastAsia="ko-KR"/>
              </w:rPr>
              <w:t>P1 performs the operation X=X*2</w:t>
            </w: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r>
      <w:tr w:rsidR="0026014D" w:rsidTr="008E629A">
        <w:trPr>
          <w:trHeight w:val="336"/>
        </w:trPr>
        <w:tc>
          <w:tcPr>
            <w:tcW w:w="936" w:type="pct"/>
          </w:tcPr>
          <w:p w:rsidR="0026014D" w:rsidRPr="00AF1CCE" w:rsidRDefault="0026014D" w:rsidP="008E629A">
            <w:pPr>
              <w:autoSpaceDE w:val="0"/>
              <w:autoSpaceDN w:val="0"/>
              <w:adjustRightInd w:val="0"/>
              <w:rPr>
                <w:sz w:val="20"/>
                <w:szCs w:val="20"/>
              </w:rPr>
            </w:pPr>
            <w:r w:rsidRPr="00AF1CCE">
              <w:rPr>
                <w:rFonts w:eastAsia="Batang"/>
                <w:sz w:val="20"/>
                <w:szCs w:val="20"/>
                <w:lang w:eastAsia="ko-KR"/>
              </w:rPr>
              <w:t xml:space="preserve">5. </w:t>
            </w:r>
            <w:r w:rsidRPr="00AF1CCE">
              <w:rPr>
                <w:rFonts w:eastAsia="Batang"/>
                <w:iCs/>
                <w:sz w:val="20"/>
                <w:szCs w:val="20"/>
                <w:lang w:eastAsia="ko-KR"/>
              </w:rPr>
              <w:t>P</w:t>
            </w:r>
            <w:r>
              <w:rPr>
                <w:rFonts w:eastAsia="Batang"/>
                <w:iCs/>
                <w:sz w:val="20"/>
                <w:szCs w:val="20"/>
                <w:lang w:eastAsia="ko-KR"/>
              </w:rPr>
              <w:t>2</w:t>
            </w:r>
            <w:r w:rsidRPr="00AF1CCE">
              <w:rPr>
                <w:rFonts w:eastAsia="Batang"/>
                <w:iCs/>
                <w:sz w:val="20"/>
                <w:szCs w:val="20"/>
                <w:lang w:eastAsia="ko-KR"/>
              </w:rPr>
              <w:t xml:space="preserve"> reads X</w:t>
            </w: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c>
          <w:tcPr>
            <w:tcW w:w="813" w:type="pct"/>
          </w:tcPr>
          <w:p w:rsidR="0026014D" w:rsidRDefault="0026014D" w:rsidP="008E629A">
            <w:pPr>
              <w:rPr>
                <w:i/>
                <w:sz w:val="20"/>
                <w:szCs w:val="20"/>
              </w:rPr>
            </w:pPr>
          </w:p>
        </w:tc>
      </w:tr>
    </w:tbl>
    <w:p w:rsidR="004A1F70" w:rsidRDefault="004A1F70" w:rsidP="002D6C63">
      <w:pPr>
        <w:spacing w:after="0" w:line="240" w:lineRule="auto"/>
      </w:pPr>
    </w:p>
    <w:p w:rsidR="0026014D" w:rsidRDefault="0026014D" w:rsidP="002D6C63">
      <w:pPr>
        <w:spacing w:after="0" w:line="240" w:lineRule="auto"/>
      </w:pPr>
    </w:p>
    <w:p w:rsidR="0026014D" w:rsidRDefault="0026014D" w:rsidP="002D6C63">
      <w:pPr>
        <w:spacing w:after="0" w:line="240" w:lineRule="auto"/>
      </w:pPr>
      <w:r>
        <w:rPr>
          <w:noProof/>
          <w:lang w:eastAsia="en-CA"/>
        </w:rPr>
        <w:drawing>
          <wp:inline distT="0" distB="0" distL="0" distR="0" wp14:anchorId="54EF508E" wp14:editId="7BF24AD3">
            <wp:extent cx="4800600" cy="2465070"/>
            <wp:effectExtent l="0" t="0" r="0" b="0"/>
            <wp:docPr id="2437" name="Picture 2437" descr="fig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fig715"/>
                    <pic:cNvPicPr>
                      <a:picLocks noChangeAspect="1" noChangeArrowheads="1"/>
                    </pic:cNvPicPr>
                  </pic:nvPicPr>
                  <pic:blipFill>
                    <a:blip r:embed="rId16" cstate="print">
                      <a:extLst>
                        <a:ext uri="{28A0092B-C50C-407E-A947-70E740481C1C}">
                          <a14:useLocalDpi xmlns:a14="http://schemas.microsoft.com/office/drawing/2010/main" val="0"/>
                        </a:ext>
                      </a:extLst>
                    </a:blip>
                    <a:srcRect t="34258" b="6046"/>
                    <a:stretch>
                      <a:fillRect/>
                    </a:stretch>
                  </pic:blipFill>
                  <pic:spPr bwMode="auto">
                    <a:xfrm>
                      <a:off x="0" y="0"/>
                      <a:ext cx="4800600" cy="2465070"/>
                    </a:xfrm>
                    <a:prstGeom prst="rect">
                      <a:avLst/>
                    </a:prstGeom>
                    <a:noFill/>
                  </pic:spPr>
                </pic:pic>
              </a:graphicData>
            </a:graphic>
          </wp:inline>
        </w:drawing>
      </w:r>
    </w:p>
    <w:p w:rsidR="0026014D" w:rsidRDefault="0026014D" w:rsidP="0026014D">
      <w:r>
        <w:t xml:space="preserve">Figure 2 State machine for </w:t>
      </w:r>
      <w:r>
        <w:rPr>
          <w:rFonts w:eastAsia="Batang"/>
          <w:lang w:eastAsia="ko-KR"/>
        </w:rPr>
        <w:t xml:space="preserve">write-back </w:t>
      </w:r>
      <w:r>
        <w:t>write invalidate cache coherence protocol</w:t>
      </w:r>
    </w:p>
    <w:p w:rsidR="00CA3016" w:rsidRDefault="00CA3016" w:rsidP="0026014D"/>
    <w:p w:rsidR="00CA3016" w:rsidRDefault="00CA3016" w:rsidP="00B94844">
      <w:pPr>
        <w:rPr>
          <w:rFonts w:eastAsia="Batang"/>
          <w:lang w:eastAsia="ko-KR"/>
        </w:rPr>
      </w:pPr>
      <w:r>
        <w:t xml:space="preserve">Q. </w:t>
      </w:r>
      <w:r w:rsidR="00A91D33">
        <w:rPr>
          <w:rFonts w:eastAsia="Batang"/>
          <w:lang w:eastAsia="ko-KR"/>
        </w:rPr>
        <w:t>Consider a</w:t>
      </w:r>
      <w:r>
        <w:rPr>
          <w:rFonts w:eastAsia="Batang"/>
          <w:lang w:eastAsia="ko-KR"/>
        </w:rPr>
        <w:t xml:space="preserve"> multiprocessor system with 2 processors (A and B</w:t>
      </w:r>
      <w:r w:rsidR="00A91D33">
        <w:rPr>
          <w:rFonts w:eastAsia="Batang"/>
          <w:lang w:eastAsia="ko-KR"/>
        </w:rPr>
        <w:t xml:space="preserve">) </w:t>
      </w:r>
      <w:r w:rsidR="00A91D33">
        <w:rPr>
          <w:rFonts w:ascii="CMR8" w:eastAsia="Batang" w:hAnsi="CMR8" w:cs="CMR8"/>
          <w:sz w:val="16"/>
          <w:szCs w:val="16"/>
          <w:lang w:eastAsia="ko-KR"/>
        </w:rPr>
        <w:t>with</w:t>
      </w:r>
      <w:r>
        <w:rPr>
          <w:rFonts w:eastAsia="Batang"/>
          <w:lang w:eastAsia="ko-KR"/>
        </w:rPr>
        <w:t xml:space="preserve"> their individual caches that are connected via a bus with a shared memory. Variable x is originally x=3. Given is the following sequence of operations:</w:t>
      </w:r>
    </w:p>
    <w:p w:rsidR="00CA3016" w:rsidRPr="00105FC6" w:rsidRDefault="00CA3016" w:rsidP="003F0767">
      <w:pPr>
        <w:numPr>
          <w:ilvl w:val="0"/>
          <w:numId w:val="90"/>
        </w:numPr>
        <w:autoSpaceDE w:val="0"/>
        <w:autoSpaceDN w:val="0"/>
        <w:adjustRightInd w:val="0"/>
        <w:spacing w:after="0" w:line="240" w:lineRule="auto"/>
        <w:rPr>
          <w:rFonts w:eastAsia="Batang"/>
          <w:lang w:eastAsia="ko-KR"/>
        </w:rPr>
      </w:pPr>
      <w:r w:rsidRPr="00105FC6">
        <w:rPr>
          <w:rFonts w:eastAsia="Batang"/>
          <w:iCs/>
          <w:lang w:eastAsia="ko-KR"/>
        </w:rPr>
        <w:t xml:space="preserve">A </w:t>
      </w:r>
      <w:r w:rsidRPr="00105FC6">
        <w:rPr>
          <w:rFonts w:eastAsia="Batang"/>
          <w:lang w:eastAsia="ko-KR"/>
        </w:rPr>
        <w:t xml:space="preserve">reads variable </w:t>
      </w:r>
      <w:r w:rsidRPr="00105FC6">
        <w:rPr>
          <w:rFonts w:eastAsia="Batang"/>
          <w:iCs/>
          <w:lang w:eastAsia="ko-KR"/>
        </w:rPr>
        <w:t>x</w:t>
      </w:r>
    </w:p>
    <w:p w:rsidR="00CA3016" w:rsidRPr="00105FC6" w:rsidRDefault="00CA3016" w:rsidP="003F0767">
      <w:pPr>
        <w:numPr>
          <w:ilvl w:val="0"/>
          <w:numId w:val="90"/>
        </w:numPr>
        <w:autoSpaceDE w:val="0"/>
        <w:autoSpaceDN w:val="0"/>
        <w:adjustRightInd w:val="0"/>
        <w:spacing w:after="0" w:line="240" w:lineRule="auto"/>
        <w:rPr>
          <w:rFonts w:eastAsia="Batang"/>
          <w:lang w:eastAsia="ko-KR"/>
        </w:rPr>
      </w:pPr>
      <w:r w:rsidRPr="00105FC6">
        <w:rPr>
          <w:rFonts w:eastAsia="Batang"/>
          <w:lang w:eastAsia="ko-KR"/>
        </w:rPr>
        <w:t xml:space="preserve">B reads variable  </w:t>
      </w:r>
      <w:r w:rsidRPr="00105FC6">
        <w:rPr>
          <w:rFonts w:eastAsia="Batang"/>
          <w:iCs/>
          <w:lang w:eastAsia="ko-KR"/>
        </w:rPr>
        <w:t>x</w:t>
      </w:r>
    </w:p>
    <w:p w:rsidR="00CA3016" w:rsidRPr="00105FC6" w:rsidRDefault="00CA3016" w:rsidP="003F0767">
      <w:pPr>
        <w:numPr>
          <w:ilvl w:val="0"/>
          <w:numId w:val="90"/>
        </w:numPr>
        <w:autoSpaceDE w:val="0"/>
        <w:autoSpaceDN w:val="0"/>
        <w:adjustRightInd w:val="0"/>
        <w:spacing w:after="0" w:line="240" w:lineRule="auto"/>
        <w:rPr>
          <w:rFonts w:eastAsia="Batang"/>
          <w:lang w:eastAsia="ko-KR"/>
        </w:rPr>
      </w:pPr>
      <w:r w:rsidRPr="00105FC6">
        <w:rPr>
          <w:rFonts w:eastAsia="Batang"/>
          <w:iCs/>
          <w:lang w:eastAsia="ko-KR"/>
        </w:rPr>
        <w:t>B updates x so that x=x+2</w:t>
      </w:r>
    </w:p>
    <w:p w:rsidR="00CA3016" w:rsidRPr="00105FC6" w:rsidRDefault="00CA3016" w:rsidP="003F0767">
      <w:pPr>
        <w:numPr>
          <w:ilvl w:val="0"/>
          <w:numId w:val="90"/>
        </w:numPr>
        <w:autoSpaceDE w:val="0"/>
        <w:autoSpaceDN w:val="0"/>
        <w:adjustRightInd w:val="0"/>
        <w:spacing w:after="0" w:line="240" w:lineRule="auto"/>
        <w:rPr>
          <w:rFonts w:eastAsia="Batang"/>
          <w:lang w:eastAsia="ko-KR"/>
        </w:rPr>
      </w:pPr>
      <w:r w:rsidRPr="00105FC6">
        <w:rPr>
          <w:rFonts w:eastAsia="Batang"/>
          <w:iCs/>
          <w:lang w:eastAsia="ko-KR"/>
        </w:rPr>
        <w:t>A updates</w:t>
      </w:r>
      <w:r w:rsidRPr="00105FC6">
        <w:rPr>
          <w:rFonts w:eastAsia="Batang"/>
          <w:lang w:eastAsia="ko-KR"/>
        </w:rPr>
        <w:t xml:space="preserve"> </w:t>
      </w:r>
      <w:r w:rsidRPr="00105FC6">
        <w:rPr>
          <w:rFonts w:eastAsia="Batang"/>
          <w:iCs/>
          <w:lang w:eastAsia="ko-KR"/>
        </w:rPr>
        <w:t>x so that x=x*2</w:t>
      </w:r>
    </w:p>
    <w:p w:rsidR="00CA3016" w:rsidRPr="00105FC6" w:rsidRDefault="00CA3016" w:rsidP="003F0767">
      <w:pPr>
        <w:numPr>
          <w:ilvl w:val="0"/>
          <w:numId w:val="90"/>
        </w:numPr>
        <w:autoSpaceDE w:val="0"/>
        <w:autoSpaceDN w:val="0"/>
        <w:adjustRightInd w:val="0"/>
        <w:spacing w:after="0" w:line="240" w:lineRule="auto"/>
        <w:rPr>
          <w:rFonts w:eastAsia="Batang"/>
          <w:lang w:eastAsia="ko-KR"/>
        </w:rPr>
      </w:pPr>
      <w:r w:rsidRPr="00105FC6">
        <w:rPr>
          <w:rFonts w:eastAsia="Batang"/>
          <w:iCs/>
          <w:lang w:eastAsia="ko-KR"/>
        </w:rPr>
        <w:t>B reads variable</w:t>
      </w:r>
      <w:r w:rsidRPr="00105FC6">
        <w:rPr>
          <w:rFonts w:eastAsia="Batang"/>
          <w:lang w:eastAsia="ko-KR"/>
        </w:rPr>
        <w:t xml:space="preserve"> </w:t>
      </w:r>
      <w:r w:rsidRPr="00105FC6">
        <w:rPr>
          <w:rFonts w:eastAsia="Batang"/>
          <w:iCs/>
          <w:lang w:eastAsia="ko-KR"/>
        </w:rPr>
        <w:t>x</w:t>
      </w:r>
    </w:p>
    <w:p w:rsidR="00CA3016" w:rsidRDefault="00CA3016" w:rsidP="00CA3016">
      <w:pPr>
        <w:autoSpaceDE w:val="0"/>
        <w:autoSpaceDN w:val="0"/>
        <w:adjustRightInd w:val="0"/>
        <w:rPr>
          <w:rFonts w:eastAsia="Batang"/>
          <w:lang w:eastAsia="ko-KR"/>
        </w:rPr>
      </w:pPr>
      <w:r>
        <w:rPr>
          <w:rFonts w:eastAsia="Batang"/>
          <w:lang w:eastAsia="ko-KR"/>
        </w:rPr>
        <w:t>Give the state of the cache controller and the contents of the caches and the memory (</w:t>
      </w:r>
      <w:r>
        <w:rPr>
          <w:rFonts w:ascii="CMMI10" w:eastAsia="Batang" w:hAnsi="CMMI10" w:cs="CMMI10"/>
          <w:i/>
          <w:iCs/>
          <w:lang w:eastAsia="ko-KR"/>
        </w:rPr>
        <w:t>x</w:t>
      </w:r>
      <w:r>
        <w:rPr>
          <w:rFonts w:eastAsia="Batang"/>
          <w:lang w:eastAsia="ko-KR"/>
        </w:rPr>
        <w:t>) after each step, if</w:t>
      </w:r>
    </w:p>
    <w:p w:rsidR="00CA3016" w:rsidRDefault="00CA3016" w:rsidP="00CA3016">
      <w:pPr>
        <w:autoSpaceDE w:val="0"/>
        <w:autoSpaceDN w:val="0"/>
        <w:adjustRightInd w:val="0"/>
        <w:rPr>
          <w:rFonts w:eastAsia="Batang"/>
          <w:lang w:eastAsia="ko-KR"/>
        </w:rPr>
      </w:pPr>
      <w:r>
        <w:rPr>
          <w:rFonts w:eastAsia="Batang"/>
          <w:lang w:eastAsia="ko-KR"/>
        </w:rPr>
        <w:t>(</w:t>
      </w:r>
      <w:proofErr w:type="gramStart"/>
      <w:r>
        <w:rPr>
          <w:rFonts w:eastAsia="Batang"/>
          <w:lang w:eastAsia="ko-KR"/>
        </w:rPr>
        <w:t>a</w:t>
      </w:r>
      <w:proofErr w:type="gramEnd"/>
      <w:r>
        <w:rPr>
          <w:rFonts w:eastAsia="Batang"/>
          <w:lang w:eastAsia="ko-KR"/>
        </w:rPr>
        <w:t>) two-state write-through write invalidate protocol is used (Figure 1).</w:t>
      </w:r>
    </w:p>
    <w:p w:rsidR="00CA3016" w:rsidRDefault="00CA3016" w:rsidP="00CA3016">
      <w:pPr>
        <w:autoSpaceDE w:val="0"/>
        <w:autoSpaceDN w:val="0"/>
        <w:adjustRightInd w:val="0"/>
        <w:rPr>
          <w:rFonts w:eastAsia="Batang"/>
          <w:lang w:eastAsia="ko-KR"/>
        </w:rPr>
      </w:pPr>
      <w:r>
        <w:rPr>
          <w:rFonts w:eastAsia="Batang"/>
          <w:lang w:eastAsia="ko-KR"/>
        </w:rPr>
        <w:t xml:space="preserve">(b) </w:t>
      </w:r>
      <w:proofErr w:type="gramStart"/>
      <w:r>
        <w:rPr>
          <w:rFonts w:eastAsia="Batang"/>
          <w:lang w:eastAsia="ko-KR"/>
        </w:rPr>
        <w:t>basic</w:t>
      </w:r>
      <w:proofErr w:type="gramEnd"/>
      <w:r>
        <w:rPr>
          <w:rFonts w:eastAsia="Batang"/>
          <w:lang w:eastAsia="ko-KR"/>
        </w:rPr>
        <w:t xml:space="preserve"> MSI write-back invalidation protocol is used (Figure 2).</w:t>
      </w:r>
    </w:p>
    <w:p w:rsidR="00CA3016" w:rsidRDefault="00CA3016" w:rsidP="00CA3016">
      <w:pPr>
        <w:autoSpaceDE w:val="0"/>
        <w:autoSpaceDN w:val="0"/>
        <w:adjustRightInd w:val="0"/>
        <w:rPr>
          <w:rFonts w:eastAsia="Batang"/>
          <w:sz w:val="20"/>
          <w:szCs w:val="20"/>
          <w:lang w:eastAsia="ko-KR"/>
        </w:rPr>
      </w:pPr>
      <w:r>
        <w:rPr>
          <w:rFonts w:eastAsia="Batang"/>
          <w:lang w:eastAsia="ko-KR"/>
        </w:rPr>
        <w:t>(c) Full-mapped Centralized directory protocol</w:t>
      </w:r>
    </w:p>
    <w:p w:rsidR="00CA3016" w:rsidRDefault="00CA3016" w:rsidP="00CA3016">
      <w:pPr>
        <w:rPr>
          <w:sz w:val="20"/>
          <w:szCs w:val="2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926"/>
        <w:gridCol w:w="1239"/>
        <w:gridCol w:w="1654"/>
        <w:gridCol w:w="1237"/>
        <w:gridCol w:w="1652"/>
        <w:gridCol w:w="1868"/>
      </w:tblGrid>
      <w:tr w:rsidR="00CA3016" w:rsidTr="008E629A">
        <w:trPr>
          <w:trHeight w:val="768"/>
        </w:trPr>
        <w:tc>
          <w:tcPr>
            <w:tcW w:w="0" w:type="auto"/>
          </w:tcPr>
          <w:p w:rsidR="00CA3016" w:rsidRDefault="00CA3016" w:rsidP="008E629A">
            <w:pPr>
              <w:rPr>
                <w:sz w:val="20"/>
                <w:szCs w:val="20"/>
              </w:rPr>
            </w:pPr>
            <w:r>
              <w:rPr>
                <w:sz w:val="20"/>
                <w:szCs w:val="20"/>
              </w:rPr>
              <w:lastRenderedPageBreak/>
              <w:t>a)</w:t>
            </w:r>
          </w:p>
        </w:tc>
        <w:tc>
          <w:tcPr>
            <w:tcW w:w="0" w:type="auto"/>
          </w:tcPr>
          <w:p w:rsidR="00CA3016" w:rsidRDefault="00CA3016" w:rsidP="008E629A">
            <w:pPr>
              <w:rPr>
                <w:sz w:val="20"/>
                <w:szCs w:val="20"/>
              </w:rPr>
            </w:pPr>
            <w:r>
              <w:rPr>
                <w:sz w:val="20"/>
                <w:szCs w:val="20"/>
              </w:rPr>
              <w:t>State of A’s cache</w:t>
            </w:r>
          </w:p>
        </w:tc>
        <w:tc>
          <w:tcPr>
            <w:tcW w:w="0" w:type="auto"/>
          </w:tcPr>
          <w:p w:rsidR="00CA3016" w:rsidRDefault="00CA3016" w:rsidP="008E629A">
            <w:pPr>
              <w:rPr>
                <w:sz w:val="20"/>
                <w:szCs w:val="20"/>
              </w:rPr>
            </w:pPr>
            <w:r>
              <w:rPr>
                <w:sz w:val="20"/>
                <w:szCs w:val="20"/>
              </w:rPr>
              <w:t>Content of x in A’s cache</w:t>
            </w:r>
          </w:p>
        </w:tc>
        <w:tc>
          <w:tcPr>
            <w:tcW w:w="0" w:type="auto"/>
          </w:tcPr>
          <w:p w:rsidR="00CA3016" w:rsidRDefault="00CA3016" w:rsidP="008E629A">
            <w:pPr>
              <w:rPr>
                <w:sz w:val="20"/>
                <w:szCs w:val="20"/>
              </w:rPr>
            </w:pPr>
            <w:r>
              <w:rPr>
                <w:sz w:val="20"/>
                <w:szCs w:val="20"/>
              </w:rPr>
              <w:t>State of B’s cache</w:t>
            </w:r>
          </w:p>
        </w:tc>
        <w:tc>
          <w:tcPr>
            <w:tcW w:w="0" w:type="auto"/>
          </w:tcPr>
          <w:p w:rsidR="00CA3016" w:rsidRDefault="00CA3016" w:rsidP="008E629A">
            <w:pPr>
              <w:rPr>
                <w:i/>
                <w:sz w:val="20"/>
                <w:szCs w:val="20"/>
              </w:rPr>
            </w:pPr>
            <w:r>
              <w:rPr>
                <w:sz w:val="20"/>
                <w:szCs w:val="20"/>
              </w:rPr>
              <w:t>Content of x in B’s cache</w:t>
            </w:r>
          </w:p>
        </w:tc>
        <w:tc>
          <w:tcPr>
            <w:tcW w:w="0" w:type="auto"/>
          </w:tcPr>
          <w:p w:rsidR="00CA3016" w:rsidRDefault="00CA3016" w:rsidP="008E629A">
            <w:pPr>
              <w:rPr>
                <w:i/>
                <w:sz w:val="20"/>
                <w:szCs w:val="20"/>
              </w:rPr>
            </w:pPr>
            <w:r>
              <w:rPr>
                <w:i/>
                <w:sz w:val="20"/>
                <w:szCs w:val="20"/>
              </w:rPr>
              <w:t>Content of memory location x</w:t>
            </w:r>
          </w:p>
        </w:tc>
      </w:tr>
      <w:tr w:rsidR="00CA3016" w:rsidTr="008E629A">
        <w:trPr>
          <w:trHeight w:val="412"/>
        </w:trPr>
        <w:tc>
          <w:tcPr>
            <w:tcW w:w="0" w:type="auto"/>
          </w:tcPr>
          <w:p w:rsidR="00CA3016" w:rsidRPr="006C0A06" w:rsidRDefault="00CA3016" w:rsidP="003F0767">
            <w:pPr>
              <w:numPr>
                <w:ilvl w:val="0"/>
                <w:numId w:val="91"/>
              </w:numPr>
              <w:autoSpaceDE w:val="0"/>
              <w:autoSpaceDN w:val="0"/>
              <w:adjustRightInd w:val="0"/>
              <w:spacing w:after="0" w:line="240" w:lineRule="auto"/>
              <w:rPr>
                <w:rFonts w:eastAsia="Batang"/>
                <w:sz w:val="20"/>
                <w:szCs w:val="20"/>
                <w:lang w:eastAsia="ko-KR"/>
              </w:rPr>
            </w:pPr>
            <w:r w:rsidRPr="006C0A06">
              <w:rPr>
                <w:rFonts w:eastAsia="Batang"/>
                <w:iCs/>
                <w:sz w:val="20"/>
                <w:szCs w:val="20"/>
                <w:lang w:eastAsia="ko-KR"/>
              </w:rPr>
              <w:t xml:space="preserve">A </w:t>
            </w:r>
            <w:r w:rsidRPr="006C0A06">
              <w:rPr>
                <w:rFonts w:eastAsia="Batang"/>
                <w:sz w:val="20"/>
                <w:szCs w:val="20"/>
                <w:lang w:eastAsia="ko-KR"/>
              </w:rPr>
              <w:t xml:space="preserve">reads variable </w:t>
            </w:r>
            <w:r w:rsidRPr="006C0A06">
              <w:rPr>
                <w:rFonts w:eastAsia="Batang"/>
                <w:iCs/>
                <w:sz w:val="20"/>
                <w:szCs w:val="20"/>
                <w:lang w:eastAsia="ko-KR"/>
              </w:rPr>
              <w:t>x</w:t>
            </w: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r w:rsidR="00CA3016" w:rsidTr="008E629A">
        <w:trPr>
          <w:trHeight w:val="611"/>
        </w:trPr>
        <w:tc>
          <w:tcPr>
            <w:tcW w:w="0" w:type="auto"/>
          </w:tcPr>
          <w:p w:rsidR="00CA3016" w:rsidRPr="006C0A06" w:rsidRDefault="00CA3016" w:rsidP="003F0767">
            <w:pPr>
              <w:numPr>
                <w:ilvl w:val="0"/>
                <w:numId w:val="91"/>
              </w:numPr>
              <w:autoSpaceDE w:val="0"/>
              <w:autoSpaceDN w:val="0"/>
              <w:adjustRightInd w:val="0"/>
              <w:spacing w:after="0" w:line="240" w:lineRule="auto"/>
              <w:rPr>
                <w:rFonts w:eastAsia="Batang"/>
                <w:sz w:val="20"/>
                <w:szCs w:val="20"/>
                <w:lang w:eastAsia="ko-KR"/>
              </w:rPr>
            </w:pPr>
            <w:r w:rsidRPr="006C0A06">
              <w:rPr>
                <w:rFonts w:eastAsia="Batang"/>
                <w:sz w:val="20"/>
                <w:szCs w:val="20"/>
                <w:lang w:eastAsia="ko-KR"/>
              </w:rPr>
              <w:t xml:space="preserve">B reads variable  </w:t>
            </w:r>
            <w:r w:rsidRPr="006C0A06">
              <w:rPr>
                <w:rFonts w:eastAsia="Batang"/>
                <w:iCs/>
                <w:sz w:val="20"/>
                <w:szCs w:val="20"/>
                <w:lang w:eastAsia="ko-KR"/>
              </w:rPr>
              <w:t>x</w:t>
            </w: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r w:rsidR="00CA3016" w:rsidTr="008E629A">
        <w:trPr>
          <w:trHeight w:val="412"/>
        </w:trPr>
        <w:tc>
          <w:tcPr>
            <w:tcW w:w="0" w:type="auto"/>
          </w:tcPr>
          <w:p w:rsidR="00CA3016" w:rsidRPr="006C0A06" w:rsidRDefault="00CA3016" w:rsidP="003F0767">
            <w:pPr>
              <w:numPr>
                <w:ilvl w:val="0"/>
                <w:numId w:val="91"/>
              </w:numPr>
              <w:autoSpaceDE w:val="0"/>
              <w:autoSpaceDN w:val="0"/>
              <w:adjustRightInd w:val="0"/>
              <w:spacing w:after="0" w:line="240" w:lineRule="auto"/>
              <w:rPr>
                <w:rFonts w:eastAsia="Batang"/>
                <w:sz w:val="20"/>
                <w:szCs w:val="20"/>
                <w:lang w:eastAsia="ko-KR"/>
              </w:rPr>
            </w:pPr>
            <w:r w:rsidRPr="006C0A06">
              <w:rPr>
                <w:rFonts w:eastAsia="Batang"/>
                <w:iCs/>
                <w:sz w:val="20"/>
                <w:szCs w:val="20"/>
                <w:lang w:eastAsia="ko-KR"/>
              </w:rPr>
              <w:t>B updates x so that x=x+2</w:t>
            </w: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r w:rsidR="00CA3016" w:rsidTr="008E629A">
        <w:trPr>
          <w:trHeight w:val="398"/>
        </w:trPr>
        <w:tc>
          <w:tcPr>
            <w:tcW w:w="0" w:type="auto"/>
          </w:tcPr>
          <w:p w:rsidR="00CA3016" w:rsidRPr="006C0A06" w:rsidRDefault="00CA3016" w:rsidP="003F0767">
            <w:pPr>
              <w:numPr>
                <w:ilvl w:val="0"/>
                <w:numId w:val="91"/>
              </w:numPr>
              <w:autoSpaceDE w:val="0"/>
              <w:autoSpaceDN w:val="0"/>
              <w:adjustRightInd w:val="0"/>
              <w:spacing w:after="0" w:line="240" w:lineRule="auto"/>
              <w:rPr>
                <w:rFonts w:eastAsia="Batang"/>
                <w:sz w:val="20"/>
                <w:szCs w:val="20"/>
                <w:lang w:eastAsia="ko-KR"/>
              </w:rPr>
            </w:pPr>
            <w:r w:rsidRPr="006C0A06">
              <w:rPr>
                <w:rFonts w:eastAsia="Batang"/>
                <w:iCs/>
                <w:sz w:val="20"/>
                <w:szCs w:val="20"/>
                <w:lang w:eastAsia="ko-KR"/>
              </w:rPr>
              <w:t>A updates</w:t>
            </w:r>
            <w:r w:rsidRPr="006C0A06">
              <w:rPr>
                <w:rFonts w:eastAsia="Batang"/>
                <w:sz w:val="20"/>
                <w:szCs w:val="20"/>
                <w:lang w:eastAsia="ko-KR"/>
              </w:rPr>
              <w:t xml:space="preserve"> </w:t>
            </w:r>
            <w:r w:rsidRPr="006C0A06">
              <w:rPr>
                <w:rFonts w:eastAsia="Batang"/>
                <w:iCs/>
                <w:sz w:val="20"/>
                <w:szCs w:val="20"/>
                <w:lang w:eastAsia="ko-KR"/>
              </w:rPr>
              <w:t>x so that x=x*2</w:t>
            </w: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r w:rsidR="00CA3016" w:rsidTr="008E629A">
        <w:trPr>
          <w:trHeight w:val="611"/>
        </w:trPr>
        <w:tc>
          <w:tcPr>
            <w:tcW w:w="0" w:type="auto"/>
          </w:tcPr>
          <w:p w:rsidR="00CA3016" w:rsidRPr="006C0A06" w:rsidRDefault="00CA3016" w:rsidP="003F0767">
            <w:pPr>
              <w:numPr>
                <w:ilvl w:val="0"/>
                <w:numId w:val="91"/>
              </w:numPr>
              <w:autoSpaceDE w:val="0"/>
              <w:autoSpaceDN w:val="0"/>
              <w:adjustRightInd w:val="0"/>
              <w:spacing w:after="0" w:line="240" w:lineRule="auto"/>
              <w:rPr>
                <w:rFonts w:eastAsia="Batang"/>
                <w:sz w:val="20"/>
                <w:szCs w:val="20"/>
                <w:lang w:eastAsia="ko-KR"/>
              </w:rPr>
            </w:pPr>
            <w:r w:rsidRPr="006C0A06">
              <w:rPr>
                <w:rFonts w:eastAsia="Batang"/>
                <w:iCs/>
                <w:sz w:val="20"/>
                <w:szCs w:val="20"/>
                <w:lang w:eastAsia="ko-KR"/>
              </w:rPr>
              <w:t>B reads variable</w:t>
            </w:r>
            <w:r w:rsidRPr="006C0A06">
              <w:rPr>
                <w:rFonts w:eastAsia="Batang"/>
                <w:sz w:val="20"/>
                <w:szCs w:val="20"/>
                <w:lang w:eastAsia="ko-KR"/>
              </w:rPr>
              <w:t xml:space="preserve"> </w:t>
            </w:r>
            <w:r w:rsidRPr="006C0A06">
              <w:rPr>
                <w:rFonts w:eastAsia="Batang"/>
                <w:iCs/>
                <w:sz w:val="20"/>
                <w:szCs w:val="20"/>
                <w:lang w:eastAsia="ko-KR"/>
              </w:rPr>
              <w:t>x</w:t>
            </w: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bl>
    <w:p w:rsidR="0026014D" w:rsidRDefault="0026014D" w:rsidP="002D6C63">
      <w:pPr>
        <w:spacing w:after="0" w:line="240" w:lineRule="auto"/>
      </w:pPr>
    </w:p>
    <w:p w:rsidR="00CA3016" w:rsidRDefault="00CA3016" w:rsidP="002D6C63">
      <w:pPr>
        <w:spacing w:after="0" w:line="240" w:lineRule="auto"/>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926"/>
        <w:gridCol w:w="1239"/>
        <w:gridCol w:w="1654"/>
        <w:gridCol w:w="1237"/>
        <w:gridCol w:w="1652"/>
        <w:gridCol w:w="1868"/>
      </w:tblGrid>
      <w:tr w:rsidR="00CA3016" w:rsidTr="008E629A">
        <w:trPr>
          <w:trHeight w:val="656"/>
        </w:trPr>
        <w:tc>
          <w:tcPr>
            <w:tcW w:w="0" w:type="auto"/>
          </w:tcPr>
          <w:p w:rsidR="00CA3016" w:rsidRDefault="00CA3016" w:rsidP="008E629A">
            <w:pPr>
              <w:rPr>
                <w:sz w:val="20"/>
                <w:szCs w:val="20"/>
              </w:rPr>
            </w:pPr>
            <w:r>
              <w:rPr>
                <w:sz w:val="20"/>
                <w:szCs w:val="20"/>
              </w:rPr>
              <w:t>b)</w:t>
            </w:r>
          </w:p>
        </w:tc>
        <w:tc>
          <w:tcPr>
            <w:tcW w:w="0" w:type="auto"/>
          </w:tcPr>
          <w:p w:rsidR="00CA3016" w:rsidRDefault="00CA3016" w:rsidP="008E629A">
            <w:pPr>
              <w:rPr>
                <w:sz w:val="20"/>
                <w:szCs w:val="20"/>
              </w:rPr>
            </w:pPr>
            <w:r>
              <w:rPr>
                <w:sz w:val="20"/>
                <w:szCs w:val="20"/>
              </w:rPr>
              <w:t>State of A’s cache</w:t>
            </w:r>
          </w:p>
        </w:tc>
        <w:tc>
          <w:tcPr>
            <w:tcW w:w="0" w:type="auto"/>
          </w:tcPr>
          <w:p w:rsidR="00CA3016" w:rsidRDefault="00CA3016" w:rsidP="008E629A">
            <w:pPr>
              <w:rPr>
                <w:sz w:val="20"/>
                <w:szCs w:val="20"/>
              </w:rPr>
            </w:pPr>
            <w:r>
              <w:rPr>
                <w:sz w:val="20"/>
                <w:szCs w:val="20"/>
              </w:rPr>
              <w:t>Content of x in A’s cache</w:t>
            </w:r>
          </w:p>
        </w:tc>
        <w:tc>
          <w:tcPr>
            <w:tcW w:w="0" w:type="auto"/>
          </w:tcPr>
          <w:p w:rsidR="00CA3016" w:rsidRDefault="00CA3016" w:rsidP="008E629A">
            <w:pPr>
              <w:rPr>
                <w:sz w:val="20"/>
                <w:szCs w:val="20"/>
              </w:rPr>
            </w:pPr>
            <w:r>
              <w:rPr>
                <w:sz w:val="20"/>
                <w:szCs w:val="20"/>
              </w:rPr>
              <w:t>State of B’s cache</w:t>
            </w:r>
          </w:p>
        </w:tc>
        <w:tc>
          <w:tcPr>
            <w:tcW w:w="0" w:type="auto"/>
          </w:tcPr>
          <w:p w:rsidR="00CA3016" w:rsidRDefault="00CA3016" w:rsidP="008E629A">
            <w:pPr>
              <w:rPr>
                <w:i/>
                <w:sz w:val="20"/>
                <w:szCs w:val="20"/>
              </w:rPr>
            </w:pPr>
            <w:r>
              <w:rPr>
                <w:sz w:val="20"/>
                <w:szCs w:val="20"/>
              </w:rPr>
              <w:t>Content of x in B’s cache</w:t>
            </w:r>
          </w:p>
        </w:tc>
        <w:tc>
          <w:tcPr>
            <w:tcW w:w="0" w:type="auto"/>
          </w:tcPr>
          <w:p w:rsidR="00CA3016" w:rsidRDefault="00CA3016" w:rsidP="008E629A">
            <w:pPr>
              <w:rPr>
                <w:i/>
                <w:sz w:val="20"/>
                <w:szCs w:val="20"/>
              </w:rPr>
            </w:pPr>
            <w:r>
              <w:rPr>
                <w:i/>
                <w:sz w:val="20"/>
                <w:szCs w:val="20"/>
              </w:rPr>
              <w:t>Content of memory location x</w:t>
            </w:r>
          </w:p>
        </w:tc>
      </w:tr>
      <w:tr w:rsidR="00CA3016" w:rsidTr="008E629A">
        <w:trPr>
          <w:trHeight w:val="428"/>
        </w:trPr>
        <w:tc>
          <w:tcPr>
            <w:tcW w:w="0" w:type="auto"/>
          </w:tcPr>
          <w:p w:rsidR="00CA3016" w:rsidRPr="006C0A06" w:rsidRDefault="00CA3016" w:rsidP="003F0767">
            <w:pPr>
              <w:numPr>
                <w:ilvl w:val="0"/>
                <w:numId w:val="92"/>
              </w:numPr>
              <w:autoSpaceDE w:val="0"/>
              <w:autoSpaceDN w:val="0"/>
              <w:adjustRightInd w:val="0"/>
              <w:spacing w:after="0" w:line="240" w:lineRule="auto"/>
              <w:rPr>
                <w:rFonts w:eastAsia="Batang"/>
                <w:sz w:val="20"/>
                <w:szCs w:val="20"/>
                <w:lang w:eastAsia="ko-KR"/>
              </w:rPr>
            </w:pPr>
            <w:r w:rsidRPr="006C0A06">
              <w:rPr>
                <w:rFonts w:eastAsia="Batang"/>
                <w:iCs/>
                <w:sz w:val="20"/>
                <w:szCs w:val="20"/>
                <w:lang w:eastAsia="ko-KR"/>
              </w:rPr>
              <w:t xml:space="preserve">A </w:t>
            </w:r>
            <w:r w:rsidRPr="006C0A06">
              <w:rPr>
                <w:rFonts w:eastAsia="Batang"/>
                <w:sz w:val="20"/>
                <w:szCs w:val="20"/>
                <w:lang w:eastAsia="ko-KR"/>
              </w:rPr>
              <w:t xml:space="preserve">reads variable </w:t>
            </w:r>
            <w:r w:rsidRPr="006C0A06">
              <w:rPr>
                <w:rFonts w:eastAsia="Batang"/>
                <w:iCs/>
                <w:sz w:val="20"/>
                <w:szCs w:val="20"/>
                <w:lang w:eastAsia="ko-KR"/>
              </w:rPr>
              <w:t>x</w:t>
            </w: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r w:rsidR="00CA3016" w:rsidTr="008E629A">
        <w:trPr>
          <w:trHeight w:val="656"/>
        </w:trPr>
        <w:tc>
          <w:tcPr>
            <w:tcW w:w="0" w:type="auto"/>
          </w:tcPr>
          <w:p w:rsidR="00CA3016" w:rsidRPr="006C0A06" w:rsidRDefault="00CA3016" w:rsidP="003F0767">
            <w:pPr>
              <w:numPr>
                <w:ilvl w:val="0"/>
                <w:numId w:val="92"/>
              </w:numPr>
              <w:autoSpaceDE w:val="0"/>
              <w:autoSpaceDN w:val="0"/>
              <w:adjustRightInd w:val="0"/>
              <w:spacing w:after="0" w:line="240" w:lineRule="auto"/>
              <w:rPr>
                <w:rFonts w:eastAsia="Batang"/>
                <w:sz w:val="20"/>
                <w:szCs w:val="20"/>
                <w:lang w:eastAsia="ko-KR"/>
              </w:rPr>
            </w:pPr>
            <w:r w:rsidRPr="006C0A06">
              <w:rPr>
                <w:rFonts w:eastAsia="Batang"/>
                <w:sz w:val="20"/>
                <w:szCs w:val="20"/>
                <w:lang w:eastAsia="ko-KR"/>
              </w:rPr>
              <w:t xml:space="preserve">B reads variable  </w:t>
            </w:r>
            <w:r w:rsidRPr="006C0A06">
              <w:rPr>
                <w:rFonts w:eastAsia="Batang"/>
                <w:iCs/>
                <w:sz w:val="20"/>
                <w:szCs w:val="20"/>
                <w:lang w:eastAsia="ko-KR"/>
              </w:rPr>
              <w:t>x</w:t>
            </w: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r w:rsidR="00CA3016" w:rsidTr="008E629A">
        <w:trPr>
          <w:trHeight w:val="442"/>
        </w:trPr>
        <w:tc>
          <w:tcPr>
            <w:tcW w:w="0" w:type="auto"/>
          </w:tcPr>
          <w:p w:rsidR="00CA3016" w:rsidRPr="006C0A06" w:rsidRDefault="00CA3016" w:rsidP="003F0767">
            <w:pPr>
              <w:numPr>
                <w:ilvl w:val="0"/>
                <w:numId w:val="92"/>
              </w:numPr>
              <w:autoSpaceDE w:val="0"/>
              <w:autoSpaceDN w:val="0"/>
              <w:adjustRightInd w:val="0"/>
              <w:spacing w:after="0" w:line="240" w:lineRule="auto"/>
              <w:rPr>
                <w:rFonts w:eastAsia="Batang"/>
                <w:sz w:val="20"/>
                <w:szCs w:val="20"/>
                <w:lang w:eastAsia="ko-KR"/>
              </w:rPr>
            </w:pPr>
            <w:r w:rsidRPr="006C0A06">
              <w:rPr>
                <w:rFonts w:eastAsia="Batang"/>
                <w:iCs/>
                <w:sz w:val="20"/>
                <w:szCs w:val="20"/>
                <w:lang w:eastAsia="ko-KR"/>
              </w:rPr>
              <w:t>B updates x so that x=x+2</w:t>
            </w: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r w:rsidR="00CA3016" w:rsidTr="008E629A">
        <w:trPr>
          <w:trHeight w:val="442"/>
        </w:trPr>
        <w:tc>
          <w:tcPr>
            <w:tcW w:w="0" w:type="auto"/>
          </w:tcPr>
          <w:p w:rsidR="00CA3016" w:rsidRPr="006C0A06" w:rsidRDefault="00CA3016" w:rsidP="003F0767">
            <w:pPr>
              <w:numPr>
                <w:ilvl w:val="0"/>
                <w:numId w:val="92"/>
              </w:numPr>
              <w:autoSpaceDE w:val="0"/>
              <w:autoSpaceDN w:val="0"/>
              <w:adjustRightInd w:val="0"/>
              <w:spacing w:after="0" w:line="240" w:lineRule="auto"/>
              <w:rPr>
                <w:rFonts w:eastAsia="Batang"/>
                <w:sz w:val="20"/>
                <w:szCs w:val="20"/>
                <w:lang w:eastAsia="ko-KR"/>
              </w:rPr>
            </w:pPr>
            <w:r w:rsidRPr="006C0A06">
              <w:rPr>
                <w:rFonts w:eastAsia="Batang"/>
                <w:iCs/>
                <w:sz w:val="20"/>
                <w:szCs w:val="20"/>
                <w:lang w:eastAsia="ko-KR"/>
              </w:rPr>
              <w:t>A updates</w:t>
            </w:r>
            <w:r w:rsidRPr="006C0A06">
              <w:rPr>
                <w:rFonts w:eastAsia="Batang"/>
                <w:sz w:val="20"/>
                <w:szCs w:val="20"/>
                <w:lang w:eastAsia="ko-KR"/>
              </w:rPr>
              <w:t xml:space="preserve"> </w:t>
            </w:r>
            <w:r w:rsidRPr="006C0A06">
              <w:rPr>
                <w:rFonts w:eastAsia="Batang"/>
                <w:iCs/>
                <w:sz w:val="20"/>
                <w:szCs w:val="20"/>
                <w:lang w:eastAsia="ko-KR"/>
              </w:rPr>
              <w:t>x so that x=x*2</w:t>
            </w: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r w:rsidR="00CA3016" w:rsidTr="008E629A">
        <w:trPr>
          <w:trHeight w:val="336"/>
        </w:trPr>
        <w:tc>
          <w:tcPr>
            <w:tcW w:w="0" w:type="auto"/>
          </w:tcPr>
          <w:p w:rsidR="00CA3016" w:rsidRPr="006C0A06" w:rsidRDefault="00CA3016" w:rsidP="003F0767">
            <w:pPr>
              <w:numPr>
                <w:ilvl w:val="0"/>
                <w:numId w:val="92"/>
              </w:numPr>
              <w:autoSpaceDE w:val="0"/>
              <w:autoSpaceDN w:val="0"/>
              <w:adjustRightInd w:val="0"/>
              <w:spacing w:after="0" w:line="240" w:lineRule="auto"/>
              <w:rPr>
                <w:rFonts w:eastAsia="Batang"/>
                <w:sz w:val="20"/>
                <w:szCs w:val="20"/>
                <w:lang w:eastAsia="ko-KR"/>
              </w:rPr>
            </w:pPr>
            <w:r w:rsidRPr="006C0A06">
              <w:rPr>
                <w:rFonts w:eastAsia="Batang"/>
                <w:iCs/>
                <w:sz w:val="20"/>
                <w:szCs w:val="20"/>
                <w:lang w:eastAsia="ko-KR"/>
              </w:rPr>
              <w:t>B reads variable</w:t>
            </w:r>
            <w:r w:rsidRPr="006C0A06">
              <w:rPr>
                <w:rFonts w:eastAsia="Batang"/>
                <w:sz w:val="20"/>
                <w:szCs w:val="20"/>
                <w:lang w:eastAsia="ko-KR"/>
              </w:rPr>
              <w:t xml:space="preserve"> </w:t>
            </w:r>
            <w:r w:rsidRPr="006C0A06">
              <w:rPr>
                <w:rFonts w:eastAsia="Batang"/>
                <w:iCs/>
                <w:sz w:val="20"/>
                <w:szCs w:val="20"/>
                <w:lang w:eastAsia="ko-KR"/>
              </w:rPr>
              <w:t>x</w:t>
            </w: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bl>
    <w:p w:rsidR="00CA3016" w:rsidRDefault="00CA3016" w:rsidP="002D6C63">
      <w:pPr>
        <w:spacing w:after="0" w:line="240" w:lineRule="auto"/>
      </w:pPr>
    </w:p>
    <w:p w:rsidR="00CA3016" w:rsidRDefault="00CA3016" w:rsidP="002D6C63">
      <w:pPr>
        <w:spacing w:after="0" w:line="240" w:lineRule="auto"/>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38"/>
        <w:gridCol w:w="1828"/>
        <w:gridCol w:w="1826"/>
        <w:gridCol w:w="2088"/>
        <w:gridCol w:w="1796"/>
      </w:tblGrid>
      <w:tr w:rsidR="00CA3016" w:rsidTr="008E629A">
        <w:tc>
          <w:tcPr>
            <w:tcW w:w="0" w:type="auto"/>
          </w:tcPr>
          <w:p w:rsidR="00CA3016" w:rsidRDefault="00CA3016" w:rsidP="008E629A">
            <w:pPr>
              <w:rPr>
                <w:sz w:val="20"/>
                <w:szCs w:val="20"/>
              </w:rPr>
            </w:pPr>
            <w:r>
              <w:rPr>
                <w:sz w:val="20"/>
                <w:szCs w:val="20"/>
              </w:rPr>
              <w:t>c)</w:t>
            </w:r>
          </w:p>
        </w:tc>
        <w:tc>
          <w:tcPr>
            <w:tcW w:w="0" w:type="auto"/>
          </w:tcPr>
          <w:p w:rsidR="00CA3016" w:rsidRDefault="00CA3016" w:rsidP="008E629A">
            <w:pPr>
              <w:rPr>
                <w:sz w:val="20"/>
                <w:szCs w:val="20"/>
              </w:rPr>
            </w:pPr>
            <w:r>
              <w:rPr>
                <w:sz w:val="20"/>
                <w:szCs w:val="20"/>
              </w:rPr>
              <w:t>Content of x in A’s cache</w:t>
            </w:r>
          </w:p>
        </w:tc>
        <w:tc>
          <w:tcPr>
            <w:tcW w:w="0" w:type="auto"/>
          </w:tcPr>
          <w:p w:rsidR="00CA3016" w:rsidRDefault="00CA3016" w:rsidP="008E629A">
            <w:pPr>
              <w:rPr>
                <w:i/>
                <w:sz w:val="20"/>
                <w:szCs w:val="20"/>
              </w:rPr>
            </w:pPr>
            <w:r>
              <w:rPr>
                <w:sz w:val="20"/>
                <w:szCs w:val="20"/>
              </w:rPr>
              <w:t>Content of x in B’s cache</w:t>
            </w:r>
          </w:p>
        </w:tc>
        <w:tc>
          <w:tcPr>
            <w:tcW w:w="0" w:type="auto"/>
          </w:tcPr>
          <w:p w:rsidR="00CA3016" w:rsidRDefault="00CA3016" w:rsidP="008E629A">
            <w:pPr>
              <w:rPr>
                <w:sz w:val="20"/>
                <w:szCs w:val="20"/>
              </w:rPr>
            </w:pPr>
            <w:r>
              <w:rPr>
                <w:i/>
                <w:sz w:val="20"/>
                <w:szCs w:val="20"/>
              </w:rPr>
              <w:t>Content of memory location x</w:t>
            </w:r>
          </w:p>
        </w:tc>
        <w:tc>
          <w:tcPr>
            <w:tcW w:w="0" w:type="auto"/>
          </w:tcPr>
          <w:p w:rsidR="00CA3016" w:rsidRDefault="00CA3016" w:rsidP="008E629A">
            <w:pPr>
              <w:rPr>
                <w:i/>
                <w:sz w:val="20"/>
                <w:szCs w:val="20"/>
              </w:rPr>
            </w:pPr>
            <w:r>
              <w:rPr>
                <w:i/>
                <w:sz w:val="20"/>
                <w:szCs w:val="20"/>
              </w:rPr>
              <w:t>Content of the directory</w:t>
            </w:r>
          </w:p>
        </w:tc>
      </w:tr>
      <w:tr w:rsidR="00CA3016" w:rsidTr="008E629A">
        <w:tc>
          <w:tcPr>
            <w:tcW w:w="0" w:type="auto"/>
          </w:tcPr>
          <w:p w:rsidR="00CA3016" w:rsidRPr="006C0A06" w:rsidRDefault="00CA3016" w:rsidP="003F0767">
            <w:pPr>
              <w:numPr>
                <w:ilvl w:val="0"/>
                <w:numId w:val="93"/>
              </w:numPr>
              <w:autoSpaceDE w:val="0"/>
              <w:autoSpaceDN w:val="0"/>
              <w:adjustRightInd w:val="0"/>
              <w:spacing w:after="0" w:line="240" w:lineRule="auto"/>
              <w:ind w:left="288"/>
              <w:rPr>
                <w:rFonts w:eastAsia="Batang"/>
                <w:sz w:val="20"/>
                <w:szCs w:val="20"/>
                <w:lang w:eastAsia="ko-KR"/>
              </w:rPr>
            </w:pPr>
            <w:r w:rsidRPr="006C0A06">
              <w:rPr>
                <w:rFonts w:eastAsia="Batang"/>
                <w:iCs/>
                <w:sz w:val="20"/>
                <w:szCs w:val="20"/>
                <w:lang w:eastAsia="ko-KR"/>
              </w:rPr>
              <w:t xml:space="preserve">A </w:t>
            </w:r>
            <w:r w:rsidRPr="006C0A06">
              <w:rPr>
                <w:rFonts w:eastAsia="Batang"/>
                <w:sz w:val="20"/>
                <w:szCs w:val="20"/>
                <w:lang w:eastAsia="ko-KR"/>
              </w:rPr>
              <w:t xml:space="preserve">reads variable </w:t>
            </w:r>
            <w:r w:rsidRPr="006C0A06">
              <w:rPr>
                <w:rFonts w:eastAsia="Batang"/>
                <w:iCs/>
                <w:sz w:val="20"/>
                <w:szCs w:val="20"/>
                <w:lang w:eastAsia="ko-KR"/>
              </w:rPr>
              <w:t>x</w:t>
            </w:r>
          </w:p>
        </w:tc>
        <w:tc>
          <w:tcPr>
            <w:tcW w:w="0" w:type="auto"/>
          </w:tcPr>
          <w:p w:rsidR="00CA3016" w:rsidRDefault="00CA3016" w:rsidP="008E629A">
            <w:pPr>
              <w:rPr>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r w:rsidR="00CA3016" w:rsidTr="008E629A">
        <w:tc>
          <w:tcPr>
            <w:tcW w:w="0" w:type="auto"/>
          </w:tcPr>
          <w:p w:rsidR="00CA3016" w:rsidRPr="006C0A06" w:rsidRDefault="00CA3016" w:rsidP="003F0767">
            <w:pPr>
              <w:numPr>
                <w:ilvl w:val="0"/>
                <w:numId w:val="93"/>
              </w:numPr>
              <w:autoSpaceDE w:val="0"/>
              <w:autoSpaceDN w:val="0"/>
              <w:adjustRightInd w:val="0"/>
              <w:spacing w:after="0" w:line="240" w:lineRule="auto"/>
              <w:ind w:left="288"/>
              <w:rPr>
                <w:rFonts w:eastAsia="Batang"/>
                <w:sz w:val="20"/>
                <w:szCs w:val="20"/>
                <w:lang w:eastAsia="ko-KR"/>
              </w:rPr>
            </w:pPr>
            <w:r w:rsidRPr="006C0A06">
              <w:rPr>
                <w:rFonts w:eastAsia="Batang"/>
                <w:sz w:val="20"/>
                <w:szCs w:val="20"/>
                <w:lang w:eastAsia="ko-KR"/>
              </w:rPr>
              <w:t xml:space="preserve">B reads variable  </w:t>
            </w:r>
            <w:r w:rsidRPr="006C0A06">
              <w:rPr>
                <w:rFonts w:eastAsia="Batang"/>
                <w:iCs/>
                <w:sz w:val="20"/>
                <w:szCs w:val="20"/>
                <w:lang w:eastAsia="ko-KR"/>
              </w:rPr>
              <w:t>x</w:t>
            </w:r>
          </w:p>
        </w:tc>
        <w:tc>
          <w:tcPr>
            <w:tcW w:w="0" w:type="auto"/>
          </w:tcPr>
          <w:p w:rsidR="00CA3016" w:rsidRDefault="00CA3016" w:rsidP="008E629A">
            <w:pPr>
              <w:rPr>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r w:rsidR="00CA3016" w:rsidTr="008E629A">
        <w:tc>
          <w:tcPr>
            <w:tcW w:w="0" w:type="auto"/>
          </w:tcPr>
          <w:p w:rsidR="00CA3016" w:rsidRPr="006C0A06" w:rsidRDefault="00CA3016" w:rsidP="003F0767">
            <w:pPr>
              <w:numPr>
                <w:ilvl w:val="0"/>
                <w:numId w:val="93"/>
              </w:numPr>
              <w:autoSpaceDE w:val="0"/>
              <w:autoSpaceDN w:val="0"/>
              <w:adjustRightInd w:val="0"/>
              <w:spacing w:after="0" w:line="240" w:lineRule="auto"/>
              <w:ind w:left="288"/>
              <w:rPr>
                <w:rFonts w:eastAsia="Batang"/>
                <w:sz w:val="20"/>
                <w:szCs w:val="20"/>
                <w:lang w:eastAsia="ko-KR"/>
              </w:rPr>
            </w:pPr>
            <w:r w:rsidRPr="006C0A06">
              <w:rPr>
                <w:rFonts w:eastAsia="Batang"/>
                <w:iCs/>
                <w:sz w:val="20"/>
                <w:szCs w:val="20"/>
                <w:lang w:eastAsia="ko-KR"/>
              </w:rPr>
              <w:t>B updates x so that x=x+2</w:t>
            </w:r>
          </w:p>
        </w:tc>
        <w:tc>
          <w:tcPr>
            <w:tcW w:w="0" w:type="auto"/>
          </w:tcPr>
          <w:p w:rsidR="00CA3016" w:rsidRDefault="00CA3016" w:rsidP="008E629A">
            <w:pPr>
              <w:rPr>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r w:rsidR="00CA3016" w:rsidTr="008E629A">
        <w:tc>
          <w:tcPr>
            <w:tcW w:w="0" w:type="auto"/>
          </w:tcPr>
          <w:p w:rsidR="00CA3016" w:rsidRPr="006C0A06" w:rsidRDefault="00CA3016" w:rsidP="003F0767">
            <w:pPr>
              <w:numPr>
                <w:ilvl w:val="0"/>
                <w:numId w:val="93"/>
              </w:numPr>
              <w:autoSpaceDE w:val="0"/>
              <w:autoSpaceDN w:val="0"/>
              <w:adjustRightInd w:val="0"/>
              <w:spacing w:after="0" w:line="240" w:lineRule="auto"/>
              <w:ind w:left="288"/>
              <w:rPr>
                <w:rFonts w:eastAsia="Batang"/>
                <w:sz w:val="20"/>
                <w:szCs w:val="20"/>
                <w:lang w:eastAsia="ko-KR"/>
              </w:rPr>
            </w:pPr>
            <w:r w:rsidRPr="006C0A06">
              <w:rPr>
                <w:rFonts w:eastAsia="Batang"/>
                <w:iCs/>
                <w:sz w:val="20"/>
                <w:szCs w:val="20"/>
                <w:lang w:eastAsia="ko-KR"/>
              </w:rPr>
              <w:t>A updates</w:t>
            </w:r>
            <w:r w:rsidRPr="006C0A06">
              <w:rPr>
                <w:rFonts w:eastAsia="Batang"/>
                <w:sz w:val="20"/>
                <w:szCs w:val="20"/>
                <w:lang w:eastAsia="ko-KR"/>
              </w:rPr>
              <w:t xml:space="preserve"> </w:t>
            </w:r>
            <w:r w:rsidRPr="006C0A06">
              <w:rPr>
                <w:rFonts w:eastAsia="Batang"/>
                <w:iCs/>
                <w:sz w:val="20"/>
                <w:szCs w:val="20"/>
                <w:lang w:eastAsia="ko-KR"/>
              </w:rPr>
              <w:t>x so that x=x*2</w:t>
            </w:r>
          </w:p>
        </w:tc>
        <w:tc>
          <w:tcPr>
            <w:tcW w:w="0" w:type="auto"/>
          </w:tcPr>
          <w:p w:rsidR="00CA3016" w:rsidRDefault="00CA3016" w:rsidP="008E629A">
            <w:pPr>
              <w:rPr>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r w:rsidR="00CA3016" w:rsidTr="008E629A">
        <w:tc>
          <w:tcPr>
            <w:tcW w:w="0" w:type="auto"/>
          </w:tcPr>
          <w:p w:rsidR="00CA3016" w:rsidRPr="006C0A06" w:rsidRDefault="00CA3016" w:rsidP="003F0767">
            <w:pPr>
              <w:numPr>
                <w:ilvl w:val="0"/>
                <w:numId w:val="93"/>
              </w:numPr>
              <w:autoSpaceDE w:val="0"/>
              <w:autoSpaceDN w:val="0"/>
              <w:adjustRightInd w:val="0"/>
              <w:spacing w:after="0" w:line="240" w:lineRule="auto"/>
              <w:ind w:left="288"/>
              <w:rPr>
                <w:rFonts w:eastAsia="Batang"/>
                <w:sz w:val="20"/>
                <w:szCs w:val="20"/>
                <w:lang w:eastAsia="ko-KR"/>
              </w:rPr>
            </w:pPr>
            <w:r w:rsidRPr="006C0A06">
              <w:rPr>
                <w:rFonts w:eastAsia="Batang"/>
                <w:iCs/>
                <w:sz w:val="20"/>
                <w:szCs w:val="20"/>
                <w:lang w:eastAsia="ko-KR"/>
              </w:rPr>
              <w:t>B reads variable</w:t>
            </w:r>
            <w:r w:rsidRPr="006C0A06">
              <w:rPr>
                <w:rFonts w:eastAsia="Batang"/>
                <w:sz w:val="20"/>
                <w:szCs w:val="20"/>
                <w:lang w:eastAsia="ko-KR"/>
              </w:rPr>
              <w:t xml:space="preserve"> </w:t>
            </w:r>
            <w:r w:rsidRPr="006C0A06">
              <w:rPr>
                <w:rFonts w:eastAsia="Batang"/>
                <w:iCs/>
                <w:sz w:val="20"/>
                <w:szCs w:val="20"/>
                <w:lang w:eastAsia="ko-KR"/>
              </w:rPr>
              <w:t>x</w:t>
            </w: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c>
          <w:tcPr>
            <w:tcW w:w="0" w:type="auto"/>
          </w:tcPr>
          <w:p w:rsidR="00CA3016" w:rsidRDefault="00CA3016" w:rsidP="008E629A">
            <w:pPr>
              <w:rPr>
                <w:i/>
                <w:sz w:val="20"/>
                <w:szCs w:val="20"/>
              </w:rPr>
            </w:pPr>
          </w:p>
        </w:tc>
      </w:tr>
    </w:tbl>
    <w:p w:rsidR="00CA3016" w:rsidRDefault="00CA3016" w:rsidP="002D6C63">
      <w:pPr>
        <w:spacing w:after="0" w:line="240" w:lineRule="auto"/>
      </w:pPr>
    </w:p>
    <w:p w:rsidR="00CA3016" w:rsidRDefault="00CA3016" w:rsidP="002D6C63">
      <w:pPr>
        <w:spacing w:after="0" w:line="240" w:lineRule="auto"/>
      </w:pPr>
      <w:r>
        <w:rPr>
          <w:noProof/>
          <w:lang w:eastAsia="en-CA"/>
        </w:rPr>
        <w:lastRenderedPageBreak/>
        <w:drawing>
          <wp:inline distT="0" distB="0" distL="0" distR="0" wp14:anchorId="192D686E" wp14:editId="7E0C0D76">
            <wp:extent cx="2857500" cy="1252855"/>
            <wp:effectExtent l="0" t="0" r="0" b="4445"/>
            <wp:docPr id="2583" name="Picture 2583" descr="fig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fig715"/>
                    <pic:cNvPicPr>
                      <a:picLocks noChangeAspect="1" noChangeArrowheads="1"/>
                    </pic:cNvPicPr>
                  </pic:nvPicPr>
                  <pic:blipFill>
                    <a:blip r:embed="rId21" cstate="print">
                      <a:extLst>
                        <a:ext uri="{28A0092B-C50C-407E-A947-70E740481C1C}">
                          <a14:useLocalDpi xmlns:a14="http://schemas.microsoft.com/office/drawing/2010/main" val="0"/>
                        </a:ext>
                      </a:extLst>
                    </a:blip>
                    <a:srcRect l="25119" r="19315" b="71690"/>
                    <a:stretch>
                      <a:fillRect/>
                    </a:stretch>
                  </pic:blipFill>
                  <pic:spPr bwMode="auto">
                    <a:xfrm>
                      <a:off x="0" y="0"/>
                      <a:ext cx="2857500" cy="1252855"/>
                    </a:xfrm>
                    <a:prstGeom prst="rect">
                      <a:avLst/>
                    </a:prstGeom>
                    <a:noFill/>
                  </pic:spPr>
                </pic:pic>
              </a:graphicData>
            </a:graphic>
          </wp:inline>
        </w:drawing>
      </w:r>
    </w:p>
    <w:p w:rsidR="00CA3016" w:rsidRDefault="00CA3016" w:rsidP="00CA3016">
      <w:r>
        <w:t>R = Read, W = Write, Z = Replace</w:t>
      </w:r>
      <w:r>
        <w:br/>
        <w:t>i = local processor, j = other processor</w:t>
      </w:r>
    </w:p>
    <w:p w:rsidR="00CA3016" w:rsidRDefault="00CA3016" w:rsidP="00CA3016">
      <w:r>
        <w:t>Figure 1 State machine for write through write invalidate cache coherence protocol</w:t>
      </w:r>
    </w:p>
    <w:p w:rsidR="00CA3016" w:rsidRDefault="00CA3016" w:rsidP="002D6C63">
      <w:pPr>
        <w:spacing w:after="0" w:line="240" w:lineRule="auto"/>
      </w:pPr>
      <w:r>
        <w:rPr>
          <w:noProof/>
          <w:lang w:eastAsia="en-CA"/>
        </w:rPr>
        <w:drawing>
          <wp:inline distT="0" distB="0" distL="0" distR="0" wp14:anchorId="2F6D6F57" wp14:editId="14551FAB">
            <wp:extent cx="4800600" cy="2465070"/>
            <wp:effectExtent l="0" t="0" r="0" b="0"/>
            <wp:docPr id="2584" name="Picture 2584" descr="fig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fig715"/>
                    <pic:cNvPicPr>
                      <a:picLocks noChangeAspect="1" noChangeArrowheads="1"/>
                    </pic:cNvPicPr>
                  </pic:nvPicPr>
                  <pic:blipFill>
                    <a:blip r:embed="rId16" cstate="print">
                      <a:extLst>
                        <a:ext uri="{28A0092B-C50C-407E-A947-70E740481C1C}">
                          <a14:useLocalDpi xmlns:a14="http://schemas.microsoft.com/office/drawing/2010/main" val="0"/>
                        </a:ext>
                      </a:extLst>
                    </a:blip>
                    <a:srcRect t="34258" b="6046"/>
                    <a:stretch>
                      <a:fillRect/>
                    </a:stretch>
                  </pic:blipFill>
                  <pic:spPr bwMode="auto">
                    <a:xfrm>
                      <a:off x="0" y="0"/>
                      <a:ext cx="4800600" cy="2465070"/>
                    </a:xfrm>
                    <a:prstGeom prst="rect">
                      <a:avLst/>
                    </a:prstGeom>
                    <a:noFill/>
                  </pic:spPr>
                </pic:pic>
              </a:graphicData>
            </a:graphic>
          </wp:inline>
        </w:drawing>
      </w:r>
    </w:p>
    <w:p w:rsidR="00CA3016" w:rsidRDefault="00CA3016" w:rsidP="00CA3016">
      <w:r>
        <w:t xml:space="preserve">Figure 2 State machine for </w:t>
      </w:r>
      <w:r>
        <w:rPr>
          <w:rFonts w:eastAsia="Batang"/>
          <w:lang w:eastAsia="ko-KR"/>
        </w:rPr>
        <w:t xml:space="preserve">write-back </w:t>
      </w:r>
      <w:r>
        <w:t>write invalidate cache coherence protocol</w:t>
      </w:r>
    </w:p>
    <w:p w:rsidR="00CA3016" w:rsidRDefault="00CA3016" w:rsidP="002D6C63">
      <w:pPr>
        <w:spacing w:after="0" w:line="240" w:lineRule="auto"/>
      </w:pPr>
    </w:p>
    <w:p w:rsidR="000A3B7A" w:rsidRDefault="000A3B7A" w:rsidP="002D6C63">
      <w:pPr>
        <w:spacing w:after="0" w:line="240" w:lineRule="auto"/>
      </w:pPr>
    </w:p>
    <w:p w:rsidR="00CA3016" w:rsidRDefault="000A3B7A" w:rsidP="002D6C63">
      <w:pPr>
        <w:spacing w:after="0" w:line="240" w:lineRule="auto"/>
      </w:pPr>
      <w:r>
        <w:t xml:space="preserve">Q. </w:t>
      </w:r>
    </w:p>
    <w:p w:rsidR="000A3B7A" w:rsidRDefault="000A3B7A" w:rsidP="002D6C63">
      <w:pPr>
        <w:spacing w:after="0" w:line="240" w:lineRule="auto"/>
      </w:pPr>
    </w:p>
    <w:p w:rsidR="000A3B7A" w:rsidRDefault="000A3B7A" w:rsidP="002D6C63">
      <w:pPr>
        <w:spacing w:after="0" w:line="240" w:lineRule="auto"/>
      </w:pPr>
      <w:r w:rsidRPr="00D73D1B">
        <w:t>Using   the   MSI   protocol,   show   the   state   transitions   and   bus   transactions   for   the scenario presented in the table below. Also, show what component (</w:t>
      </w:r>
      <w:proofErr w:type="gramStart"/>
      <w:r w:rsidRPr="00D73D1B">
        <w:t>memory, …)</w:t>
      </w:r>
      <w:proofErr w:type="gramEnd"/>
      <w:r w:rsidRPr="00D73D1B">
        <w:t xml:space="preserve"> provides the data in case of read or write miss.</w:t>
      </w:r>
    </w:p>
    <w:p w:rsidR="00CA3016" w:rsidRDefault="00CA3016" w:rsidP="002D6C63">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9"/>
        <w:gridCol w:w="1375"/>
        <w:gridCol w:w="1575"/>
        <w:gridCol w:w="1575"/>
        <w:gridCol w:w="1590"/>
        <w:gridCol w:w="1622"/>
      </w:tblGrid>
      <w:tr w:rsidR="000A3B7A" w:rsidRPr="00D73D1B" w:rsidTr="00007BB5">
        <w:tc>
          <w:tcPr>
            <w:tcW w:w="1951" w:type="dxa"/>
          </w:tcPr>
          <w:p w:rsidR="000A3B7A" w:rsidRPr="00D73D1B" w:rsidRDefault="000A3B7A" w:rsidP="00007BB5">
            <w:r w:rsidRPr="00D73D1B">
              <w:t>Processor action</w:t>
            </w:r>
          </w:p>
        </w:tc>
        <w:tc>
          <w:tcPr>
            <w:tcW w:w="1487" w:type="dxa"/>
          </w:tcPr>
          <w:p w:rsidR="000A3B7A" w:rsidRPr="00D73D1B" w:rsidRDefault="000A3B7A" w:rsidP="00007BB5">
            <w:r w:rsidRPr="00D73D1B">
              <w:t>State in P1</w:t>
            </w:r>
          </w:p>
        </w:tc>
        <w:tc>
          <w:tcPr>
            <w:tcW w:w="1719" w:type="dxa"/>
          </w:tcPr>
          <w:p w:rsidR="000A3B7A" w:rsidRPr="00D73D1B" w:rsidRDefault="000A3B7A" w:rsidP="00007BB5">
            <w:r w:rsidRPr="00D73D1B">
              <w:t>State in P2</w:t>
            </w:r>
          </w:p>
        </w:tc>
        <w:tc>
          <w:tcPr>
            <w:tcW w:w="1719" w:type="dxa"/>
          </w:tcPr>
          <w:p w:rsidR="000A3B7A" w:rsidRPr="00D73D1B" w:rsidRDefault="000A3B7A" w:rsidP="00007BB5">
            <w:r w:rsidRPr="00D73D1B">
              <w:t>State in P3</w:t>
            </w:r>
          </w:p>
        </w:tc>
        <w:tc>
          <w:tcPr>
            <w:tcW w:w="1719" w:type="dxa"/>
          </w:tcPr>
          <w:p w:rsidR="000A3B7A" w:rsidRPr="00D73D1B" w:rsidRDefault="000A3B7A" w:rsidP="00007BB5">
            <w:r w:rsidRPr="00D73D1B">
              <w:t>Bus action</w:t>
            </w:r>
          </w:p>
        </w:tc>
        <w:tc>
          <w:tcPr>
            <w:tcW w:w="1719" w:type="dxa"/>
          </w:tcPr>
          <w:p w:rsidR="000A3B7A" w:rsidRPr="00D73D1B" w:rsidRDefault="000A3B7A" w:rsidP="00007BB5">
            <w:r w:rsidRPr="00D73D1B">
              <w:t>Data supplied by</w:t>
            </w:r>
          </w:p>
        </w:tc>
      </w:tr>
      <w:tr w:rsidR="000A3B7A" w:rsidRPr="00D73D1B" w:rsidTr="00007BB5">
        <w:tc>
          <w:tcPr>
            <w:tcW w:w="1951" w:type="dxa"/>
          </w:tcPr>
          <w:p w:rsidR="000A3B7A" w:rsidRPr="00D73D1B" w:rsidRDefault="000A3B7A" w:rsidP="00007BB5">
            <w:r w:rsidRPr="00D73D1B">
              <w:t>1. P1 reads u</w:t>
            </w:r>
          </w:p>
        </w:tc>
        <w:tc>
          <w:tcPr>
            <w:tcW w:w="1487" w:type="dxa"/>
          </w:tcPr>
          <w:p w:rsidR="000A3B7A" w:rsidRPr="00D73D1B" w:rsidRDefault="000A3B7A" w:rsidP="00007BB5"/>
        </w:tc>
        <w:tc>
          <w:tcPr>
            <w:tcW w:w="1719" w:type="dxa"/>
          </w:tcPr>
          <w:p w:rsidR="000A3B7A" w:rsidRPr="00D73D1B" w:rsidRDefault="000A3B7A" w:rsidP="00007BB5">
            <w:r w:rsidRPr="00D73D1B">
              <w:t>-</w:t>
            </w:r>
          </w:p>
        </w:tc>
        <w:tc>
          <w:tcPr>
            <w:tcW w:w="1719" w:type="dxa"/>
          </w:tcPr>
          <w:p w:rsidR="000A3B7A" w:rsidRPr="00D73D1B" w:rsidRDefault="000A3B7A" w:rsidP="00007BB5">
            <w:r w:rsidRPr="00D73D1B">
              <w:t>-</w:t>
            </w:r>
          </w:p>
        </w:tc>
        <w:tc>
          <w:tcPr>
            <w:tcW w:w="1719" w:type="dxa"/>
          </w:tcPr>
          <w:p w:rsidR="000A3B7A" w:rsidRPr="00D73D1B" w:rsidRDefault="000A3B7A" w:rsidP="00007BB5"/>
        </w:tc>
        <w:tc>
          <w:tcPr>
            <w:tcW w:w="1719" w:type="dxa"/>
          </w:tcPr>
          <w:p w:rsidR="000A3B7A" w:rsidRPr="00D73D1B" w:rsidRDefault="000A3B7A" w:rsidP="00007BB5"/>
        </w:tc>
      </w:tr>
      <w:tr w:rsidR="000A3B7A" w:rsidRPr="00D73D1B" w:rsidTr="00007BB5">
        <w:tc>
          <w:tcPr>
            <w:tcW w:w="1951" w:type="dxa"/>
          </w:tcPr>
          <w:p w:rsidR="000A3B7A" w:rsidRPr="00D73D1B" w:rsidRDefault="000A3B7A" w:rsidP="00007BB5">
            <w:r w:rsidRPr="00D73D1B">
              <w:t>2. P2 reads u</w:t>
            </w:r>
          </w:p>
        </w:tc>
        <w:tc>
          <w:tcPr>
            <w:tcW w:w="1487"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r>
      <w:tr w:rsidR="000A3B7A" w:rsidRPr="00D73D1B" w:rsidTr="00007BB5">
        <w:tc>
          <w:tcPr>
            <w:tcW w:w="1951" w:type="dxa"/>
          </w:tcPr>
          <w:p w:rsidR="000A3B7A" w:rsidRPr="00D73D1B" w:rsidRDefault="000A3B7A" w:rsidP="00007BB5">
            <w:r w:rsidRPr="00D73D1B">
              <w:t>3. P3 writes u</w:t>
            </w:r>
          </w:p>
        </w:tc>
        <w:tc>
          <w:tcPr>
            <w:tcW w:w="1487"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r>
      <w:tr w:rsidR="000A3B7A" w:rsidRPr="00D73D1B" w:rsidTr="00007BB5">
        <w:tc>
          <w:tcPr>
            <w:tcW w:w="1951" w:type="dxa"/>
          </w:tcPr>
          <w:p w:rsidR="000A3B7A" w:rsidRPr="00D73D1B" w:rsidRDefault="000A3B7A" w:rsidP="00007BB5">
            <w:r w:rsidRPr="00D73D1B">
              <w:t>4. P1 reads u</w:t>
            </w:r>
          </w:p>
        </w:tc>
        <w:tc>
          <w:tcPr>
            <w:tcW w:w="1487"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r>
      <w:tr w:rsidR="000A3B7A" w:rsidRPr="00D73D1B" w:rsidTr="00007BB5">
        <w:tc>
          <w:tcPr>
            <w:tcW w:w="1951" w:type="dxa"/>
          </w:tcPr>
          <w:p w:rsidR="000A3B7A" w:rsidRPr="00D73D1B" w:rsidRDefault="000A3B7A" w:rsidP="00007BB5">
            <w:r w:rsidRPr="00D73D1B">
              <w:t>5. P2 reads u</w:t>
            </w:r>
          </w:p>
        </w:tc>
        <w:tc>
          <w:tcPr>
            <w:tcW w:w="1487"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r>
      <w:tr w:rsidR="000A3B7A" w:rsidRPr="00D73D1B" w:rsidTr="00007BB5">
        <w:tc>
          <w:tcPr>
            <w:tcW w:w="1951" w:type="dxa"/>
          </w:tcPr>
          <w:p w:rsidR="000A3B7A" w:rsidRPr="00D73D1B" w:rsidRDefault="000A3B7A" w:rsidP="00007BB5"/>
        </w:tc>
        <w:tc>
          <w:tcPr>
            <w:tcW w:w="1487"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c>
          <w:tcPr>
            <w:tcW w:w="1719" w:type="dxa"/>
          </w:tcPr>
          <w:p w:rsidR="000A3B7A" w:rsidRPr="00D73D1B" w:rsidRDefault="000A3B7A" w:rsidP="00007BB5"/>
        </w:tc>
      </w:tr>
    </w:tbl>
    <w:p w:rsidR="00CA3016" w:rsidRDefault="00CA3016" w:rsidP="002D6C63">
      <w:pPr>
        <w:spacing w:after="0" w:line="240" w:lineRule="auto"/>
      </w:pPr>
    </w:p>
    <w:p w:rsidR="000A3B7A" w:rsidRPr="00D73D1B" w:rsidRDefault="000A3B7A" w:rsidP="000A3B7A">
      <w:pPr>
        <w:autoSpaceDE w:val="0"/>
        <w:autoSpaceDN w:val="0"/>
        <w:adjustRightInd w:val="0"/>
      </w:pPr>
      <w:r w:rsidRPr="00D73D1B">
        <w:t>MSI protocol state diagram is presented below:</w:t>
      </w:r>
    </w:p>
    <w:p w:rsidR="000A3B7A" w:rsidRDefault="000A3B7A" w:rsidP="002D6C63">
      <w:pPr>
        <w:spacing w:after="0" w:line="240" w:lineRule="auto"/>
      </w:pPr>
      <w:r w:rsidRPr="00523C9C">
        <w:rPr>
          <w:noProof/>
          <w:lang w:eastAsia="en-CA"/>
        </w:rPr>
        <w:drawing>
          <wp:inline distT="0" distB="0" distL="0" distR="0" wp14:anchorId="20ACAC67" wp14:editId="1B5EB79F">
            <wp:extent cx="5939790" cy="3816350"/>
            <wp:effectExtent l="0" t="0" r="3810" b="0"/>
            <wp:docPr id="200849" name="Picture 20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16350"/>
                    </a:xfrm>
                    <a:prstGeom prst="rect">
                      <a:avLst/>
                    </a:prstGeom>
                    <a:noFill/>
                    <a:ln>
                      <a:noFill/>
                    </a:ln>
                  </pic:spPr>
                </pic:pic>
              </a:graphicData>
            </a:graphic>
          </wp:inline>
        </w:drawing>
      </w:r>
    </w:p>
    <w:p w:rsidR="000A3B7A" w:rsidRDefault="000A3B7A" w:rsidP="002D6C63">
      <w:pPr>
        <w:spacing w:after="0" w:line="240" w:lineRule="auto"/>
      </w:pPr>
    </w:p>
    <w:p w:rsidR="000A3B7A" w:rsidRDefault="000A3B7A" w:rsidP="002D6C63">
      <w:pPr>
        <w:spacing w:after="0" w:line="240" w:lineRule="auto"/>
      </w:pPr>
    </w:p>
    <w:p w:rsidR="0026014D" w:rsidRDefault="005162A7" w:rsidP="002D6C63">
      <w:pPr>
        <w:spacing w:after="0" w:line="240" w:lineRule="auto"/>
      </w:pPr>
      <w:r>
        <w:t>Q.</w:t>
      </w:r>
    </w:p>
    <w:p w:rsidR="005162A7" w:rsidRDefault="005162A7" w:rsidP="002D6C63">
      <w:pPr>
        <w:spacing w:after="0" w:line="240" w:lineRule="auto"/>
      </w:pPr>
    </w:p>
    <w:p w:rsidR="005162A7" w:rsidRDefault="005162A7" w:rsidP="005162A7">
      <w:pPr>
        <w:autoSpaceDE w:val="0"/>
        <w:autoSpaceDN w:val="0"/>
        <w:adjustRightInd w:val="0"/>
        <w:rPr>
          <w:rFonts w:eastAsia="Batang"/>
          <w:lang w:eastAsia="ko-KR"/>
        </w:rPr>
      </w:pPr>
      <w:r>
        <w:rPr>
          <w:rFonts w:eastAsia="Batang"/>
          <w:lang w:eastAsia="ko-KR"/>
        </w:rPr>
        <w:t xml:space="preserve">Consider a shared memory system with two processors A and B. Each processor has a cache that is direct-mapped and has 64 blocks with block size of 16 bytes. The cache is initialized with all zeros. </w:t>
      </w:r>
    </w:p>
    <w:p w:rsidR="005162A7" w:rsidRDefault="005162A7" w:rsidP="005162A7">
      <w:pPr>
        <w:autoSpaceDE w:val="0"/>
        <w:autoSpaceDN w:val="0"/>
        <w:adjustRightInd w:val="0"/>
        <w:rPr>
          <w:rFonts w:eastAsia="Batang"/>
          <w:lang w:eastAsia="ko-KR"/>
        </w:rPr>
      </w:pPr>
      <w:r>
        <w:rPr>
          <w:rFonts w:eastAsia="Batang"/>
          <w:lang w:eastAsia="ko-KR"/>
        </w:rPr>
        <w:t>The following sequence is executed</w:t>
      </w:r>
    </w:p>
    <w:p w:rsidR="005162A7" w:rsidRPr="00C60EAA" w:rsidRDefault="005162A7" w:rsidP="003F0767">
      <w:pPr>
        <w:numPr>
          <w:ilvl w:val="0"/>
          <w:numId w:val="110"/>
        </w:numPr>
        <w:autoSpaceDE w:val="0"/>
        <w:autoSpaceDN w:val="0"/>
        <w:adjustRightInd w:val="0"/>
        <w:spacing w:after="0" w:line="240" w:lineRule="auto"/>
        <w:rPr>
          <w:rFonts w:eastAsia="Batang"/>
          <w:lang w:eastAsia="ko-KR"/>
        </w:rPr>
      </w:pPr>
      <w:r>
        <w:rPr>
          <w:rFonts w:eastAsia="Batang"/>
          <w:iCs/>
          <w:lang w:eastAsia="ko-KR"/>
        </w:rPr>
        <w:t xml:space="preserve">Processor </w:t>
      </w:r>
      <w:r w:rsidRPr="00105FC6">
        <w:rPr>
          <w:rFonts w:eastAsia="Batang"/>
          <w:iCs/>
          <w:lang w:eastAsia="ko-KR"/>
        </w:rPr>
        <w:t xml:space="preserve">A </w:t>
      </w:r>
      <w:r>
        <w:rPr>
          <w:rFonts w:eastAsia="Batang"/>
          <w:lang w:eastAsia="ko-KR"/>
        </w:rPr>
        <w:t>writes a word 11 to the address 1200</w:t>
      </w:r>
    </w:p>
    <w:p w:rsidR="005162A7" w:rsidRDefault="005162A7" w:rsidP="003F0767">
      <w:pPr>
        <w:numPr>
          <w:ilvl w:val="0"/>
          <w:numId w:val="110"/>
        </w:numPr>
        <w:autoSpaceDE w:val="0"/>
        <w:autoSpaceDN w:val="0"/>
        <w:adjustRightInd w:val="0"/>
        <w:spacing w:after="0" w:line="240" w:lineRule="auto"/>
        <w:rPr>
          <w:rFonts w:eastAsia="Batang"/>
          <w:lang w:eastAsia="ko-KR"/>
        </w:rPr>
      </w:pPr>
      <w:r>
        <w:rPr>
          <w:rFonts w:eastAsia="Batang"/>
          <w:lang w:eastAsia="ko-KR"/>
        </w:rPr>
        <w:t>Processor B reads a word from the address 1208</w:t>
      </w:r>
    </w:p>
    <w:p w:rsidR="005162A7" w:rsidRPr="00105FC6" w:rsidRDefault="005162A7" w:rsidP="003F0767">
      <w:pPr>
        <w:numPr>
          <w:ilvl w:val="0"/>
          <w:numId w:val="110"/>
        </w:numPr>
        <w:autoSpaceDE w:val="0"/>
        <w:autoSpaceDN w:val="0"/>
        <w:adjustRightInd w:val="0"/>
        <w:spacing w:after="0" w:line="240" w:lineRule="auto"/>
        <w:rPr>
          <w:rFonts w:eastAsia="Batang"/>
          <w:lang w:eastAsia="ko-KR"/>
        </w:rPr>
      </w:pPr>
      <w:r>
        <w:rPr>
          <w:rFonts w:eastAsia="Batang"/>
          <w:iCs/>
          <w:lang w:eastAsia="ko-KR"/>
        </w:rPr>
        <w:t xml:space="preserve">Processor </w:t>
      </w:r>
      <w:r w:rsidRPr="00105FC6">
        <w:rPr>
          <w:rFonts w:eastAsia="Batang"/>
          <w:iCs/>
          <w:lang w:eastAsia="ko-KR"/>
        </w:rPr>
        <w:t xml:space="preserve">A </w:t>
      </w:r>
      <w:r>
        <w:rPr>
          <w:rFonts w:eastAsia="Batang"/>
          <w:lang w:eastAsia="ko-KR"/>
        </w:rPr>
        <w:t>writes a word 33 to the address 1200</w:t>
      </w:r>
    </w:p>
    <w:p w:rsidR="005162A7" w:rsidRDefault="005162A7" w:rsidP="003F0767">
      <w:pPr>
        <w:numPr>
          <w:ilvl w:val="0"/>
          <w:numId w:val="110"/>
        </w:numPr>
        <w:autoSpaceDE w:val="0"/>
        <w:autoSpaceDN w:val="0"/>
        <w:adjustRightInd w:val="0"/>
        <w:spacing w:after="0" w:line="240" w:lineRule="auto"/>
        <w:rPr>
          <w:rFonts w:eastAsia="Batang"/>
          <w:lang w:eastAsia="ko-KR"/>
        </w:rPr>
      </w:pPr>
      <w:r>
        <w:rPr>
          <w:rFonts w:eastAsia="Batang"/>
          <w:lang w:eastAsia="ko-KR"/>
        </w:rPr>
        <w:t>Processor B writes a word 44 to the address 1208</w:t>
      </w:r>
    </w:p>
    <w:p w:rsidR="005162A7" w:rsidRDefault="005162A7" w:rsidP="003F0767">
      <w:pPr>
        <w:numPr>
          <w:ilvl w:val="0"/>
          <w:numId w:val="110"/>
        </w:numPr>
        <w:autoSpaceDE w:val="0"/>
        <w:autoSpaceDN w:val="0"/>
        <w:adjustRightInd w:val="0"/>
        <w:spacing w:after="0" w:line="240" w:lineRule="auto"/>
        <w:rPr>
          <w:rFonts w:eastAsia="Batang"/>
          <w:lang w:eastAsia="ko-KR"/>
        </w:rPr>
      </w:pPr>
      <w:r>
        <w:rPr>
          <w:rFonts w:eastAsia="Batang"/>
          <w:lang w:eastAsia="ko-KR"/>
        </w:rPr>
        <w:t>Processor A reads a word from the address 1208</w:t>
      </w:r>
    </w:p>
    <w:p w:rsidR="005162A7" w:rsidRPr="00105FC6" w:rsidRDefault="005162A7" w:rsidP="005162A7">
      <w:pPr>
        <w:autoSpaceDE w:val="0"/>
        <w:autoSpaceDN w:val="0"/>
        <w:adjustRightInd w:val="0"/>
        <w:ind w:left="720"/>
        <w:rPr>
          <w:rFonts w:eastAsia="Batang"/>
          <w:lang w:eastAsia="ko-KR"/>
        </w:rPr>
      </w:pPr>
    </w:p>
    <w:p w:rsidR="005162A7" w:rsidRDefault="005162A7" w:rsidP="005162A7">
      <w:pPr>
        <w:autoSpaceDE w:val="0"/>
        <w:autoSpaceDN w:val="0"/>
        <w:adjustRightInd w:val="0"/>
        <w:rPr>
          <w:rFonts w:eastAsia="Batang"/>
          <w:lang w:eastAsia="ko-KR"/>
        </w:rPr>
      </w:pPr>
      <w:r>
        <w:rPr>
          <w:rFonts w:eastAsia="Batang"/>
          <w:lang w:eastAsia="ko-KR"/>
        </w:rPr>
        <w:t>Give the state of the cache and the contents of the caches and the memory (</w:t>
      </w:r>
      <w:r>
        <w:rPr>
          <w:rFonts w:ascii="CMMI10" w:eastAsia="Batang" w:hAnsi="CMMI10" w:cs="CMMI10"/>
          <w:i/>
          <w:iCs/>
          <w:lang w:eastAsia="ko-KR"/>
        </w:rPr>
        <w:t>x</w:t>
      </w:r>
      <w:r>
        <w:rPr>
          <w:rFonts w:eastAsia="Batang"/>
          <w:lang w:eastAsia="ko-KR"/>
        </w:rPr>
        <w:t>) after each step, if</w:t>
      </w:r>
    </w:p>
    <w:p w:rsidR="005162A7" w:rsidRDefault="005162A7" w:rsidP="005162A7">
      <w:pPr>
        <w:autoSpaceDE w:val="0"/>
        <w:autoSpaceDN w:val="0"/>
        <w:adjustRightInd w:val="0"/>
        <w:rPr>
          <w:rFonts w:eastAsia="Batang"/>
          <w:lang w:eastAsia="ko-KR"/>
        </w:rPr>
      </w:pPr>
      <w:r>
        <w:rPr>
          <w:rFonts w:eastAsia="Batang"/>
          <w:lang w:eastAsia="ko-KR"/>
        </w:rPr>
        <w:t xml:space="preserve">(a) </w:t>
      </w:r>
      <w:proofErr w:type="gramStart"/>
      <w:r>
        <w:rPr>
          <w:rFonts w:eastAsia="Batang"/>
          <w:lang w:eastAsia="ko-KR"/>
        </w:rPr>
        <w:t>no</w:t>
      </w:r>
      <w:proofErr w:type="gramEnd"/>
      <w:r>
        <w:rPr>
          <w:rFonts w:eastAsia="Batang"/>
          <w:lang w:eastAsia="ko-KR"/>
        </w:rPr>
        <w:t xml:space="preserve"> cache coherence support is available</w:t>
      </w:r>
    </w:p>
    <w:p w:rsidR="005162A7" w:rsidRDefault="005162A7" w:rsidP="005162A7">
      <w:pPr>
        <w:spacing w:after="0" w:line="240" w:lineRule="auto"/>
        <w:rPr>
          <w:rFonts w:eastAsia="Batang"/>
          <w:lang w:eastAsia="ko-KR"/>
        </w:rPr>
      </w:pPr>
      <w:r>
        <w:rPr>
          <w:rFonts w:eastAsia="Batang"/>
          <w:lang w:eastAsia="ko-KR"/>
        </w:rPr>
        <w:t xml:space="preserve">(b) </w:t>
      </w:r>
      <w:proofErr w:type="gramStart"/>
      <w:r>
        <w:rPr>
          <w:rFonts w:eastAsia="Batang"/>
          <w:lang w:eastAsia="ko-KR"/>
        </w:rPr>
        <w:t>basic</w:t>
      </w:r>
      <w:proofErr w:type="gramEnd"/>
      <w:r>
        <w:rPr>
          <w:rFonts w:eastAsia="Batang"/>
          <w:lang w:eastAsia="ko-KR"/>
        </w:rPr>
        <w:t xml:space="preserve"> MSI write-back invalidation protocol is used (Figure 1).</w:t>
      </w:r>
    </w:p>
    <w:p w:rsidR="005162A7" w:rsidRDefault="005162A7" w:rsidP="005162A7">
      <w:pPr>
        <w:spacing w:after="0" w:line="240" w:lineRule="auto"/>
        <w:rPr>
          <w:rFonts w:eastAsia="Batang"/>
          <w:lang w:eastAsia="ko-KR"/>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3312"/>
        <w:gridCol w:w="982"/>
        <w:gridCol w:w="1292"/>
        <w:gridCol w:w="981"/>
        <w:gridCol w:w="1291"/>
        <w:gridCol w:w="1718"/>
      </w:tblGrid>
      <w:tr w:rsidR="005162A7" w:rsidTr="00007BB5">
        <w:trPr>
          <w:trHeight w:val="768"/>
        </w:trPr>
        <w:tc>
          <w:tcPr>
            <w:tcW w:w="0" w:type="auto"/>
          </w:tcPr>
          <w:p w:rsidR="005162A7" w:rsidRDefault="005162A7" w:rsidP="00007BB5">
            <w:pPr>
              <w:rPr>
                <w:sz w:val="20"/>
                <w:szCs w:val="20"/>
              </w:rPr>
            </w:pPr>
            <w:r>
              <w:rPr>
                <w:sz w:val="20"/>
                <w:szCs w:val="20"/>
              </w:rPr>
              <w:lastRenderedPageBreak/>
              <w:t>a)</w:t>
            </w:r>
          </w:p>
        </w:tc>
        <w:tc>
          <w:tcPr>
            <w:tcW w:w="0" w:type="auto"/>
          </w:tcPr>
          <w:p w:rsidR="005162A7" w:rsidRDefault="005162A7" w:rsidP="00007BB5">
            <w:pPr>
              <w:rPr>
                <w:sz w:val="20"/>
                <w:szCs w:val="20"/>
              </w:rPr>
            </w:pPr>
            <w:r>
              <w:rPr>
                <w:sz w:val="20"/>
                <w:szCs w:val="20"/>
              </w:rPr>
              <w:t>State of A’s cache</w:t>
            </w:r>
          </w:p>
        </w:tc>
        <w:tc>
          <w:tcPr>
            <w:tcW w:w="0" w:type="auto"/>
          </w:tcPr>
          <w:p w:rsidR="005162A7" w:rsidRDefault="005162A7" w:rsidP="00007BB5">
            <w:pPr>
              <w:rPr>
                <w:sz w:val="20"/>
                <w:szCs w:val="20"/>
              </w:rPr>
            </w:pPr>
            <w:r>
              <w:rPr>
                <w:sz w:val="20"/>
                <w:szCs w:val="20"/>
              </w:rPr>
              <w:t>Content of x in A’s cache</w:t>
            </w:r>
          </w:p>
        </w:tc>
        <w:tc>
          <w:tcPr>
            <w:tcW w:w="0" w:type="auto"/>
          </w:tcPr>
          <w:p w:rsidR="005162A7" w:rsidRDefault="005162A7" w:rsidP="00007BB5">
            <w:pPr>
              <w:rPr>
                <w:sz w:val="20"/>
                <w:szCs w:val="20"/>
              </w:rPr>
            </w:pPr>
            <w:r>
              <w:rPr>
                <w:sz w:val="20"/>
                <w:szCs w:val="20"/>
              </w:rPr>
              <w:t>State of B’s cache</w:t>
            </w:r>
          </w:p>
        </w:tc>
        <w:tc>
          <w:tcPr>
            <w:tcW w:w="0" w:type="auto"/>
          </w:tcPr>
          <w:p w:rsidR="005162A7" w:rsidRDefault="005162A7" w:rsidP="00007BB5">
            <w:pPr>
              <w:rPr>
                <w:i/>
                <w:sz w:val="20"/>
                <w:szCs w:val="20"/>
              </w:rPr>
            </w:pPr>
            <w:r>
              <w:rPr>
                <w:sz w:val="20"/>
                <w:szCs w:val="20"/>
              </w:rPr>
              <w:t>Content of x in B’s cache</w:t>
            </w:r>
          </w:p>
        </w:tc>
        <w:tc>
          <w:tcPr>
            <w:tcW w:w="0" w:type="auto"/>
          </w:tcPr>
          <w:p w:rsidR="005162A7" w:rsidRDefault="005162A7" w:rsidP="00007BB5">
            <w:pPr>
              <w:rPr>
                <w:i/>
                <w:sz w:val="20"/>
                <w:szCs w:val="20"/>
              </w:rPr>
            </w:pPr>
            <w:r>
              <w:rPr>
                <w:i/>
                <w:sz w:val="20"/>
                <w:szCs w:val="20"/>
              </w:rPr>
              <w:t>Content of memory locations 1200-1215</w:t>
            </w:r>
          </w:p>
        </w:tc>
      </w:tr>
      <w:tr w:rsidR="005162A7" w:rsidTr="00007BB5">
        <w:trPr>
          <w:trHeight w:val="412"/>
        </w:trPr>
        <w:tc>
          <w:tcPr>
            <w:tcW w:w="0" w:type="auto"/>
          </w:tcPr>
          <w:p w:rsidR="005162A7" w:rsidRPr="007E0A3F" w:rsidRDefault="005162A7" w:rsidP="003F0767">
            <w:pPr>
              <w:numPr>
                <w:ilvl w:val="0"/>
                <w:numId w:val="111"/>
              </w:numPr>
              <w:autoSpaceDE w:val="0"/>
              <w:autoSpaceDN w:val="0"/>
              <w:adjustRightInd w:val="0"/>
              <w:spacing w:after="0" w:line="240" w:lineRule="auto"/>
              <w:rPr>
                <w:rFonts w:eastAsia="Batang"/>
                <w:lang w:eastAsia="ko-KR"/>
              </w:rPr>
            </w:pPr>
            <w:r w:rsidRPr="007E0A3F">
              <w:rPr>
                <w:rFonts w:eastAsia="Batang"/>
                <w:iCs/>
                <w:lang w:eastAsia="ko-KR"/>
              </w:rPr>
              <w:t xml:space="preserve">Processor A </w:t>
            </w:r>
            <w:r w:rsidRPr="007E0A3F">
              <w:rPr>
                <w:rFonts w:eastAsia="Batang"/>
                <w:lang w:eastAsia="ko-KR"/>
              </w:rPr>
              <w:t>writes a word 11 to the address 1200</w:t>
            </w: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r>
      <w:tr w:rsidR="005162A7" w:rsidTr="00007BB5">
        <w:trPr>
          <w:trHeight w:val="611"/>
        </w:trPr>
        <w:tc>
          <w:tcPr>
            <w:tcW w:w="0" w:type="auto"/>
          </w:tcPr>
          <w:p w:rsidR="005162A7" w:rsidRPr="007E0A3F" w:rsidRDefault="005162A7" w:rsidP="003F0767">
            <w:pPr>
              <w:numPr>
                <w:ilvl w:val="0"/>
                <w:numId w:val="111"/>
              </w:numPr>
              <w:autoSpaceDE w:val="0"/>
              <w:autoSpaceDN w:val="0"/>
              <w:adjustRightInd w:val="0"/>
              <w:spacing w:after="0" w:line="240" w:lineRule="auto"/>
              <w:rPr>
                <w:rFonts w:eastAsia="Batang"/>
                <w:lang w:eastAsia="ko-KR"/>
              </w:rPr>
            </w:pPr>
            <w:r w:rsidRPr="007E0A3F">
              <w:rPr>
                <w:rFonts w:eastAsia="Batang"/>
                <w:lang w:eastAsia="ko-KR"/>
              </w:rPr>
              <w:t>Processor B reads a word from the address 1208</w:t>
            </w: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r>
      <w:tr w:rsidR="005162A7" w:rsidTr="00007BB5">
        <w:trPr>
          <w:trHeight w:val="412"/>
        </w:trPr>
        <w:tc>
          <w:tcPr>
            <w:tcW w:w="0" w:type="auto"/>
          </w:tcPr>
          <w:p w:rsidR="005162A7" w:rsidRPr="007E0A3F" w:rsidRDefault="005162A7" w:rsidP="003F0767">
            <w:pPr>
              <w:numPr>
                <w:ilvl w:val="0"/>
                <w:numId w:val="111"/>
              </w:numPr>
              <w:autoSpaceDE w:val="0"/>
              <w:autoSpaceDN w:val="0"/>
              <w:adjustRightInd w:val="0"/>
              <w:spacing w:after="0" w:line="240" w:lineRule="auto"/>
              <w:rPr>
                <w:rFonts w:eastAsia="Batang"/>
                <w:lang w:eastAsia="ko-KR"/>
              </w:rPr>
            </w:pPr>
            <w:r w:rsidRPr="007E0A3F">
              <w:rPr>
                <w:rFonts w:eastAsia="Batang"/>
                <w:iCs/>
                <w:lang w:eastAsia="ko-KR"/>
              </w:rPr>
              <w:t xml:space="preserve">Processor A </w:t>
            </w:r>
            <w:r w:rsidRPr="007E0A3F">
              <w:rPr>
                <w:rFonts w:eastAsia="Batang"/>
                <w:lang w:eastAsia="ko-KR"/>
              </w:rPr>
              <w:t>writes a word 33 to the address 1200</w:t>
            </w: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r>
      <w:tr w:rsidR="005162A7" w:rsidTr="00007BB5">
        <w:trPr>
          <w:trHeight w:val="398"/>
        </w:trPr>
        <w:tc>
          <w:tcPr>
            <w:tcW w:w="0" w:type="auto"/>
          </w:tcPr>
          <w:p w:rsidR="005162A7" w:rsidRPr="007E0A3F" w:rsidRDefault="005162A7" w:rsidP="003F0767">
            <w:pPr>
              <w:numPr>
                <w:ilvl w:val="0"/>
                <w:numId w:val="111"/>
              </w:numPr>
              <w:autoSpaceDE w:val="0"/>
              <w:autoSpaceDN w:val="0"/>
              <w:adjustRightInd w:val="0"/>
              <w:spacing w:after="0" w:line="240" w:lineRule="auto"/>
              <w:rPr>
                <w:rFonts w:eastAsia="Batang"/>
                <w:lang w:eastAsia="ko-KR"/>
              </w:rPr>
            </w:pPr>
            <w:r w:rsidRPr="007E0A3F">
              <w:rPr>
                <w:rFonts w:eastAsia="Batang"/>
                <w:lang w:eastAsia="ko-KR"/>
              </w:rPr>
              <w:t>Processor B writes a word 44 to the address 1208</w:t>
            </w: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r>
      <w:tr w:rsidR="005162A7" w:rsidTr="00007BB5">
        <w:trPr>
          <w:trHeight w:val="611"/>
        </w:trPr>
        <w:tc>
          <w:tcPr>
            <w:tcW w:w="0" w:type="auto"/>
          </w:tcPr>
          <w:p w:rsidR="005162A7" w:rsidRPr="007E0A3F" w:rsidRDefault="005162A7" w:rsidP="003F0767">
            <w:pPr>
              <w:numPr>
                <w:ilvl w:val="0"/>
                <w:numId w:val="111"/>
              </w:numPr>
              <w:autoSpaceDE w:val="0"/>
              <w:autoSpaceDN w:val="0"/>
              <w:adjustRightInd w:val="0"/>
              <w:spacing w:after="0" w:line="240" w:lineRule="auto"/>
              <w:rPr>
                <w:rFonts w:eastAsia="Batang"/>
                <w:lang w:eastAsia="ko-KR"/>
              </w:rPr>
            </w:pPr>
            <w:r w:rsidRPr="007E0A3F">
              <w:rPr>
                <w:rFonts w:eastAsia="Batang"/>
                <w:lang w:eastAsia="ko-KR"/>
              </w:rPr>
              <w:t>Processor A reads a word from the address 1208</w:t>
            </w: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r>
    </w:tbl>
    <w:p w:rsidR="005162A7" w:rsidRDefault="005162A7" w:rsidP="005162A7">
      <w:pPr>
        <w:spacing w:after="0" w:line="240" w:lineRule="auto"/>
      </w:pPr>
    </w:p>
    <w:p w:rsidR="005162A7" w:rsidRDefault="005162A7" w:rsidP="005162A7">
      <w:pPr>
        <w:spacing w:after="0" w:line="240" w:lineRule="auto"/>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3312"/>
        <w:gridCol w:w="982"/>
        <w:gridCol w:w="1292"/>
        <w:gridCol w:w="981"/>
        <w:gridCol w:w="1291"/>
        <w:gridCol w:w="1718"/>
      </w:tblGrid>
      <w:tr w:rsidR="005162A7" w:rsidTr="00007BB5">
        <w:trPr>
          <w:trHeight w:val="768"/>
        </w:trPr>
        <w:tc>
          <w:tcPr>
            <w:tcW w:w="0" w:type="auto"/>
          </w:tcPr>
          <w:p w:rsidR="005162A7" w:rsidRDefault="005162A7" w:rsidP="00007BB5">
            <w:pPr>
              <w:rPr>
                <w:sz w:val="20"/>
                <w:szCs w:val="20"/>
              </w:rPr>
            </w:pPr>
            <w:r>
              <w:rPr>
                <w:sz w:val="20"/>
                <w:szCs w:val="20"/>
              </w:rPr>
              <w:t>b)</w:t>
            </w:r>
          </w:p>
        </w:tc>
        <w:tc>
          <w:tcPr>
            <w:tcW w:w="0" w:type="auto"/>
          </w:tcPr>
          <w:p w:rsidR="005162A7" w:rsidRDefault="005162A7" w:rsidP="00007BB5">
            <w:pPr>
              <w:rPr>
                <w:sz w:val="20"/>
                <w:szCs w:val="20"/>
              </w:rPr>
            </w:pPr>
            <w:r>
              <w:rPr>
                <w:sz w:val="20"/>
                <w:szCs w:val="20"/>
              </w:rPr>
              <w:t>State of A’s cache</w:t>
            </w:r>
          </w:p>
        </w:tc>
        <w:tc>
          <w:tcPr>
            <w:tcW w:w="0" w:type="auto"/>
          </w:tcPr>
          <w:p w:rsidR="005162A7" w:rsidRDefault="005162A7" w:rsidP="00007BB5">
            <w:pPr>
              <w:rPr>
                <w:sz w:val="20"/>
                <w:szCs w:val="20"/>
              </w:rPr>
            </w:pPr>
            <w:r>
              <w:rPr>
                <w:sz w:val="20"/>
                <w:szCs w:val="20"/>
              </w:rPr>
              <w:t>Content of x in A’s cache</w:t>
            </w:r>
          </w:p>
        </w:tc>
        <w:tc>
          <w:tcPr>
            <w:tcW w:w="0" w:type="auto"/>
          </w:tcPr>
          <w:p w:rsidR="005162A7" w:rsidRDefault="005162A7" w:rsidP="00007BB5">
            <w:pPr>
              <w:rPr>
                <w:sz w:val="20"/>
                <w:szCs w:val="20"/>
              </w:rPr>
            </w:pPr>
            <w:r>
              <w:rPr>
                <w:sz w:val="20"/>
                <w:szCs w:val="20"/>
              </w:rPr>
              <w:t>State of B’s cache</w:t>
            </w:r>
          </w:p>
        </w:tc>
        <w:tc>
          <w:tcPr>
            <w:tcW w:w="0" w:type="auto"/>
          </w:tcPr>
          <w:p w:rsidR="005162A7" w:rsidRDefault="005162A7" w:rsidP="00007BB5">
            <w:pPr>
              <w:rPr>
                <w:i/>
                <w:sz w:val="20"/>
                <w:szCs w:val="20"/>
              </w:rPr>
            </w:pPr>
            <w:r>
              <w:rPr>
                <w:sz w:val="20"/>
                <w:szCs w:val="20"/>
              </w:rPr>
              <w:t>Content of x in B’s cache</w:t>
            </w:r>
          </w:p>
        </w:tc>
        <w:tc>
          <w:tcPr>
            <w:tcW w:w="0" w:type="auto"/>
          </w:tcPr>
          <w:p w:rsidR="005162A7" w:rsidRDefault="005162A7" w:rsidP="00007BB5">
            <w:pPr>
              <w:rPr>
                <w:i/>
                <w:sz w:val="20"/>
                <w:szCs w:val="20"/>
              </w:rPr>
            </w:pPr>
            <w:r>
              <w:rPr>
                <w:i/>
                <w:sz w:val="20"/>
                <w:szCs w:val="20"/>
              </w:rPr>
              <w:t>Content of memory locations 1200-1215</w:t>
            </w:r>
          </w:p>
        </w:tc>
      </w:tr>
      <w:tr w:rsidR="005162A7" w:rsidTr="00007BB5">
        <w:trPr>
          <w:trHeight w:val="412"/>
        </w:trPr>
        <w:tc>
          <w:tcPr>
            <w:tcW w:w="0" w:type="auto"/>
          </w:tcPr>
          <w:p w:rsidR="005162A7" w:rsidRPr="007E0A3F" w:rsidRDefault="005162A7" w:rsidP="003F0767">
            <w:pPr>
              <w:numPr>
                <w:ilvl w:val="0"/>
                <w:numId w:val="112"/>
              </w:numPr>
              <w:autoSpaceDE w:val="0"/>
              <w:autoSpaceDN w:val="0"/>
              <w:adjustRightInd w:val="0"/>
              <w:spacing w:after="0" w:line="240" w:lineRule="auto"/>
              <w:rPr>
                <w:rFonts w:eastAsia="Batang"/>
                <w:lang w:eastAsia="ko-KR"/>
              </w:rPr>
            </w:pPr>
            <w:r w:rsidRPr="007E0A3F">
              <w:rPr>
                <w:rFonts w:eastAsia="Batang"/>
                <w:iCs/>
                <w:lang w:eastAsia="ko-KR"/>
              </w:rPr>
              <w:t xml:space="preserve">Processor A </w:t>
            </w:r>
            <w:r w:rsidRPr="007E0A3F">
              <w:rPr>
                <w:rFonts w:eastAsia="Batang"/>
                <w:lang w:eastAsia="ko-KR"/>
              </w:rPr>
              <w:t>writes a word 11 to the address 1200</w:t>
            </w: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r>
      <w:tr w:rsidR="005162A7" w:rsidTr="00007BB5">
        <w:trPr>
          <w:trHeight w:val="611"/>
        </w:trPr>
        <w:tc>
          <w:tcPr>
            <w:tcW w:w="0" w:type="auto"/>
          </w:tcPr>
          <w:p w:rsidR="005162A7" w:rsidRPr="007E0A3F" w:rsidRDefault="005162A7" w:rsidP="003F0767">
            <w:pPr>
              <w:numPr>
                <w:ilvl w:val="0"/>
                <w:numId w:val="112"/>
              </w:numPr>
              <w:autoSpaceDE w:val="0"/>
              <w:autoSpaceDN w:val="0"/>
              <w:adjustRightInd w:val="0"/>
              <w:spacing w:after="0" w:line="240" w:lineRule="auto"/>
              <w:rPr>
                <w:rFonts w:eastAsia="Batang"/>
                <w:lang w:eastAsia="ko-KR"/>
              </w:rPr>
            </w:pPr>
            <w:r w:rsidRPr="007E0A3F">
              <w:rPr>
                <w:rFonts w:eastAsia="Batang"/>
                <w:lang w:eastAsia="ko-KR"/>
              </w:rPr>
              <w:t>Processor B reads a word from the address 1208</w:t>
            </w: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r>
      <w:tr w:rsidR="005162A7" w:rsidTr="00007BB5">
        <w:trPr>
          <w:trHeight w:val="412"/>
        </w:trPr>
        <w:tc>
          <w:tcPr>
            <w:tcW w:w="0" w:type="auto"/>
          </w:tcPr>
          <w:p w:rsidR="005162A7" w:rsidRPr="007E0A3F" w:rsidRDefault="005162A7" w:rsidP="003F0767">
            <w:pPr>
              <w:numPr>
                <w:ilvl w:val="0"/>
                <w:numId w:val="112"/>
              </w:numPr>
              <w:autoSpaceDE w:val="0"/>
              <w:autoSpaceDN w:val="0"/>
              <w:adjustRightInd w:val="0"/>
              <w:spacing w:after="0" w:line="240" w:lineRule="auto"/>
              <w:rPr>
                <w:rFonts w:eastAsia="Batang"/>
                <w:lang w:eastAsia="ko-KR"/>
              </w:rPr>
            </w:pPr>
            <w:r w:rsidRPr="007E0A3F">
              <w:rPr>
                <w:rFonts w:eastAsia="Batang"/>
                <w:iCs/>
                <w:lang w:eastAsia="ko-KR"/>
              </w:rPr>
              <w:t xml:space="preserve">Processor A </w:t>
            </w:r>
            <w:r w:rsidRPr="007E0A3F">
              <w:rPr>
                <w:rFonts w:eastAsia="Batang"/>
                <w:lang w:eastAsia="ko-KR"/>
              </w:rPr>
              <w:t>writes a word 33 to the address 1200</w:t>
            </w: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r>
      <w:tr w:rsidR="005162A7" w:rsidTr="00007BB5">
        <w:trPr>
          <w:trHeight w:val="398"/>
        </w:trPr>
        <w:tc>
          <w:tcPr>
            <w:tcW w:w="0" w:type="auto"/>
          </w:tcPr>
          <w:p w:rsidR="005162A7" w:rsidRPr="007E0A3F" w:rsidRDefault="005162A7" w:rsidP="003F0767">
            <w:pPr>
              <w:numPr>
                <w:ilvl w:val="0"/>
                <w:numId w:val="112"/>
              </w:numPr>
              <w:autoSpaceDE w:val="0"/>
              <w:autoSpaceDN w:val="0"/>
              <w:adjustRightInd w:val="0"/>
              <w:spacing w:after="0" w:line="240" w:lineRule="auto"/>
              <w:rPr>
                <w:rFonts w:eastAsia="Batang"/>
                <w:lang w:eastAsia="ko-KR"/>
              </w:rPr>
            </w:pPr>
            <w:r w:rsidRPr="007E0A3F">
              <w:rPr>
                <w:rFonts w:eastAsia="Batang"/>
                <w:lang w:eastAsia="ko-KR"/>
              </w:rPr>
              <w:t>Processor B writes a word 44 to the address 1208</w:t>
            </w: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r>
      <w:tr w:rsidR="005162A7" w:rsidTr="00007BB5">
        <w:trPr>
          <w:trHeight w:val="611"/>
        </w:trPr>
        <w:tc>
          <w:tcPr>
            <w:tcW w:w="0" w:type="auto"/>
          </w:tcPr>
          <w:p w:rsidR="005162A7" w:rsidRPr="007E0A3F" w:rsidRDefault="005162A7" w:rsidP="003F0767">
            <w:pPr>
              <w:numPr>
                <w:ilvl w:val="0"/>
                <w:numId w:val="112"/>
              </w:numPr>
              <w:autoSpaceDE w:val="0"/>
              <w:autoSpaceDN w:val="0"/>
              <w:adjustRightInd w:val="0"/>
              <w:spacing w:after="0" w:line="240" w:lineRule="auto"/>
              <w:rPr>
                <w:rFonts w:eastAsia="Batang"/>
                <w:lang w:eastAsia="ko-KR"/>
              </w:rPr>
            </w:pPr>
            <w:r w:rsidRPr="007E0A3F">
              <w:rPr>
                <w:rFonts w:eastAsia="Batang"/>
                <w:lang w:eastAsia="ko-KR"/>
              </w:rPr>
              <w:t>Processor A reads a word from the address 1208</w:t>
            </w: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c>
          <w:tcPr>
            <w:tcW w:w="0" w:type="auto"/>
          </w:tcPr>
          <w:p w:rsidR="005162A7" w:rsidRDefault="005162A7" w:rsidP="00007BB5">
            <w:pPr>
              <w:rPr>
                <w:i/>
                <w:sz w:val="20"/>
                <w:szCs w:val="20"/>
              </w:rPr>
            </w:pPr>
          </w:p>
        </w:tc>
      </w:tr>
    </w:tbl>
    <w:p w:rsidR="005162A7" w:rsidRDefault="005162A7" w:rsidP="005162A7">
      <w:pPr>
        <w:spacing w:after="0" w:line="240" w:lineRule="auto"/>
      </w:pPr>
    </w:p>
    <w:p w:rsidR="005162A7" w:rsidRDefault="005162A7" w:rsidP="005162A7">
      <w:pPr>
        <w:spacing w:after="0" w:line="240" w:lineRule="auto"/>
      </w:pPr>
    </w:p>
    <w:p w:rsidR="005162A7" w:rsidRDefault="005162A7" w:rsidP="005162A7">
      <w:pPr>
        <w:spacing w:after="0" w:line="240" w:lineRule="auto"/>
      </w:pPr>
      <w:r>
        <w:rPr>
          <w:noProof/>
          <w:lang w:eastAsia="en-CA"/>
        </w:rPr>
        <w:lastRenderedPageBreak/>
        <w:drawing>
          <wp:inline distT="0" distB="0" distL="0" distR="0" wp14:anchorId="1BB71E30" wp14:editId="5B0DDF98">
            <wp:extent cx="4800600" cy="2465070"/>
            <wp:effectExtent l="19050" t="0" r="0" b="0"/>
            <wp:docPr id="380" name="Picture 380" descr="fig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fig715"/>
                    <pic:cNvPicPr>
                      <a:picLocks noChangeAspect="1" noChangeArrowheads="1"/>
                    </pic:cNvPicPr>
                  </pic:nvPicPr>
                  <pic:blipFill>
                    <a:blip r:embed="rId23" cstate="print"/>
                    <a:srcRect t="34258" b="6046"/>
                    <a:stretch>
                      <a:fillRect/>
                    </a:stretch>
                  </pic:blipFill>
                  <pic:spPr bwMode="auto">
                    <a:xfrm>
                      <a:off x="0" y="0"/>
                      <a:ext cx="4800600" cy="2465070"/>
                    </a:xfrm>
                    <a:prstGeom prst="rect">
                      <a:avLst/>
                    </a:prstGeom>
                    <a:noFill/>
                  </pic:spPr>
                </pic:pic>
              </a:graphicData>
            </a:graphic>
          </wp:inline>
        </w:drawing>
      </w:r>
    </w:p>
    <w:p w:rsidR="005162A7" w:rsidRDefault="005162A7" w:rsidP="005162A7">
      <w:pPr>
        <w:spacing w:after="0" w:line="240" w:lineRule="auto"/>
      </w:pPr>
    </w:p>
    <w:p w:rsidR="005162A7" w:rsidRDefault="005162A7" w:rsidP="005162A7">
      <w:pPr>
        <w:spacing w:after="0" w:line="240" w:lineRule="auto"/>
      </w:pPr>
      <w:r>
        <w:rPr>
          <w:noProof/>
          <w:lang w:eastAsia="en-CA"/>
        </w:rPr>
        <w:drawing>
          <wp:inline distT="0" distB="0" distL="0" distR="0" wp14:anchorId="3E47A0FC" wp14:editId="5CF7CA6C">
            <wp:extent cx="4871085" cy="2268220"/>
            <wp:effectExtent l="0" t="0" r="5715" b="0"/>
            <wp:docPr id="200926" name="Picture 200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1085" cy="2268220"/>
                    </a:xfrm>
                    <a:prstGeom prst="rect">
                      <a:avLst/>
                    </a:prstGeom>
                    <a:noFill/>
                  </pic:spPr>
                </pic:pic>
              </a:graphicData>
            </a:graphic>
          </wp:inline>
        </w:drawing>
      </w:r>
    </w:p>
    <w:p w:rsidR="005162A7" w:rsidRDefault="005162A7" w:rsidP="005162A7">
      <w:pPr>
        <w:spacing w:after="0" w:line="240" w:lineRule="auto"/>
      </w:pPr>
      <w:r>
        <w:rPr>
          <w:noProof/>
          <w:lang w:eastAsia="en-CA"/>
        </w:rPr>
        <w:drawing>
          <wp:inline distT="0" distB="0" distL="0" distR="0" wp14:anchorId="291D7A23" wp14:editId="6AE34F94">
            <wp:extent cx="4871085" cy="2182495"/>
            <wp:effectExtent l="0" t="0" r="5715" b="825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1085" cy="2182495"/>
                    </a:xfrm>
                    <a:prstGeom prst="rect">
                      <a:avLst/>
                    </a:prstGeom>
                    <a:noFill/>
                  </pic:spPr>
                </pic:pic>
              </a:graphicData>
            </a:graphic>
          </wp:inline>
        </w:drawing>
      </w:r>
    </w:p>
    <w:p w:rsidR="005162A7" w:rsidRDefault="005162A7" w:rsidP="005162A7">
      <w:pPr>
        <w:spacing w:after="0" w:line="240" w:lineRule="auto"/>
      </w:pPr>
      <w:r>
        <w:t xml:space="preserve">Figure 1 State machine and the table for </w:t>
      </w:r>
      <w:r>
        <w:rPr>
          <w:rFonts w:eastAsia="Batang"/>
          <w:lang w:eastAsia="ko-KR"/>
        </w:rPr>
        <w:t xml:space="preserve">write-back </w:t>
      </w:r>
      <w:r>
        <w:t>write invalidate cache coherence protocol</w:t>
      </w:r>
    </w:p>
    <w:p w:rsidR="005162A7" w:rsidRDefault="005162A7" w:rsidP="005162A7">
      <w:pPr>
        <w:spacing w:after="0" w:line="240" w:lineRule="auto"/>
      </w:pPr>
    </w:p>
    <w:p w:rsidR="005162A7" w:rsidRDefault="005162A7" w:rsidP="005162A7">
      <w:pPr>
        <w:spacing w:after="0" w:line="240" w:lineRule="auto"/>
      </w:pPr>
    </w:p>
    <w:p w:rsidR="005162A7" w:rsidRDefault="005162A7" w:rsidP="005162A7">
      <w:pPr>
        <w:spacing w:after="0" w:line="240" w:lineRule="auto"/>
      </w:pPr>
    </w:p>
    <w:p w:rsidR="000C1294" w:rsidRDefault="000C1294" w:rsidP="005162A7">
      <w:pPr>
        <w:spacing w:after="0" w:line="240" w:lineRule="auto"/>
      </w:pPr>
    </w:p>
    <w:p w:rsidR="000C1294" w:rsidRPr="005162A7" w:rsidRDefault="000C1294" w:rsidP="005162A7">
      <w:pPr>
        <w:spacing w:after="0" w:line="240" w:lineRule="auto"/>
      </w:pPr>
    </w:p>
    <w:p w:rsidR="002D6C63" w:rsidRDefault="000C1294" w:rsidP="005D56B5">
      <w:pPr>
        <w:spacing w:after="0" w:line="240" w:lineRule="auto"/>
        <w:jc w:val="both"/>
      </w:pPr>
      <w:r>
        <w:lastRenderedPageBreak/>
        <w:t>Q.</w:t>
      </w:r>
    </w:p>
    <w:p w:rsidR="000C1294" w:rsidRDefault="000C1294" w:rsidP="000C1294">
      <w:pPr>
        <w:autoSpaceDE w:val="0"/>
        <w:autoSpaceDN w:val="0"/>
        <w:adjustRightInd w:val="0"/>
        <w:rPr>
          <w:rFonts w:eastAsia="Calibri"/>
        </w:rPr>
      </w:pPr>
      <w:r>
        <w:rPr>
          <w:rFonts w:eastAsia="Calibri"/>
        </w:rPr>
        <w:t xml:space="preserve">You are trying to decide what cache coherence protocol to use for a two processor SMP system. The two processors are connected together using a simple electrically shared bus that does not perform split-transactions. You have taken a trace of the reads and writes of a parallel program on the system, with the reads and writes listed in the order in which they occur. In particular, you are looking at four different cache lines: A, B, C, and D. Let’s at two different types of MSI protocol. In the first version, which we call MSI1, a read to a line that is in the modified state in the other processor makes the line go from modified to </w:t>
      </w:r>
      <w:proofErr w:type="gramStart"/>
      <w:r>
        <w:rPr>
          <w:rFonts w:eastAsia="Calibri"/>
        </w:rPr>
        <w:t>shared</w:t>
      </w:r>
      <w:proofErr w:type="gramEnd"/>
      <w:r>
        <w:rPr>
          <w:rFonts w:eastAsia="Calibri"/>
        </w:rPr>
        <w:t xml:space="preserve">. In the second version, called MSI2, the line goes from modified to invalid state. Specify the state of the cache lines after each read and write. Also specify the bus transaction that occurs for each read and write (the bus transactions are </w:t>
      </w:r>
      <w:proofErr w:type="spellStart"/>
      <w:r>
        <w:rPr>
          <w:rFonts w:eastAsia="Calibri"/>
        </w:rPr>
        <w:t>BusRd</w:t>
      </w:r>
      <w:proofErr w:type="spellEnd"/>
      <w:r>
        <w:rPr>
          <w:rFonts w:eastAsia="Calibri"/>
        </w:rPr>
        <w:t xml:space="preserve">, </w:t>
      </w:r>
      <w:proofErr w:type="spellStart"/>
      <w:r>
        <w:rPr>
          <w:rFonts w:eastAsia="Calibri"/>
        </w:rPr>
        <w:t>BusRdX</w:t>
      </w:r>
      <w:proofErr w:type="spellEnd"/>
      <w:r>
        <w:rPr>
          <w:rFonts w:eastAsia="Calibri"/>
        </w:rPr>
        <w:t xml:space="preserve">, </w:t>
      </w:r>
      <w:proofErr w:type="spellStart"/>
      <w:r>
        <w:rPr>
          <w:rFonts w:eastAsia="Calibri"/>
        </w:rPr>
        <w:t>BusUpgr</w:t>
      </w:r>
      <w:proofErr w:type="spellEnd"/>
      <w:r>
        <w:rPr>
          <w:rFonts w:eastAsia="Calibri"/>
        </w:rPr>
        <w:t xml:space="preserve">, and </w:t>
      </w:r>
      <w:proofErr w:type="spellStart"/>
      <w:r>
        <w:rPr>
          <w:rFonts w:eastAsia="Calibri"/>
        </w:rPr>
        <w:t>BusWB</w:t>
      </w:r>
      <w:proofErr w:type="spellEnd"/>
      <w:r>
        <w:rPr>
          <w:rFonts w:eastAsia="Calibri"/>
        </w:rPr>
        <w:t>).</w:t>
      </w:r>
    </w:p>
    <w:p w:rsidR="000C1294" w:rsidRDefault="000C1294" w:rsidP="000C1294">
      <w:pPr>
        <w:autoSpaceDE w:val="0"/>
        <w:autoSpaceDN w:val="0"/>
        <w:adjustRightInd w:val="0"/>
        <w:rPr>
          <w:rFonts w:eastAsia="Calibri"/>
        </w:rPr>
      </w:pPr>
      <w:r>
        <w:rPr>
          <w:noProof/>
          <w:lang w:eastAsia="en-CA"/>
        </w:rPr>
        <w:drawing>
          <wp:inline distT="0" distB="0" distL="0" distR="0" wp14:anchorId="2D70C9D1" wp14:editId="5AFB23E0">
            <wp:extent cx="5943600" cy="2981325"/>
            <wp:effectExtent l="0" t="0" r="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43600" cy="2981325"/>
                    </a:xfrm>
                    <a:prstGeom prst="rect">
                      <a:avLst/>
                    </a:prstGeom>
                    <a:noFill/>
                    <a:ln w="9525">
                      <a:noFill/>
                      <a:miter lim="800000"/>
                      <a:headEnd/>
                      <a:tailEnd/>
                    </a:ln>
                  </pic:spPr>
                </pic:pic>
              </a:graphicData>
            </a:graphic>
          </wp:inline>
        </w:drawing>
      </w:r>
    </w:p>
    <w:p w:rsidR="000C1294" w:rsidRDefault="000C1294" w:rsidP="000C1294">
      <w:pPr>
        <w:autoSpaceDE w:val="0"/>
        <w:autoSpaceDN w:val="0"/>
        <w:adjustRightInd w:val="0"/>
        <w:rPr>
          <w:rFonts w:eastAsia="Calibri"/>
        </w:rPr>
      </w:pPr>
    </w:p>
    <w:p w:rsidR="000C1294" w:rsidRDefault="000C1294" w:rsidP="000C1294">
      <w:pPr>
        <w:autoSpaceDE w:val="0"/>
        <w:autoSpaceDN w:val="0"/>
        <w:adjustRightInd w:val="0"/>
        <w:rPr>
          <w:rFonts w:eastAsia="Calibri"/>
        </w:rPr>
      </w:pPr>
      <w:r>
        <w:rPr>
          <w:noProof/>
          <w:lang w:eastAsia="en-CA"/>
        </w:rPr>
        <w:lastRenderedPageBreak/>
        <w:drawing>
          <wp:inline distT="0" distB="0" distL="0" distR="0" wp14:anchorId="6F9C371E" wp14:editId="56FB6592">
            <wp:extent cx="5943600" cy="3228975"/>
            <wp:effectExtent l="0" t="0" r="0"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943600" cy="3228975"/>
                    </a:xfrm>
                    <a:prstGeom prst="rect">
                      <a:avLst/>
                    </a:prstGeom>
                    <a:noFill/>
                    <a:ln w="9525">
                      <a:noFill/>
                      <a:miter lim="800000"/>
                      <a:headEnd/>
                      <a:tailEnd/>
                    </a:ln>
                  </pic:spPr>
                </pic:pic>
              </a:graphicData>
            </a:graphic>
          </wp:inline>
        </w:drawing>
      </w:r>
    </w:p>
    <w:p w:rsidR="000C1294" w:rsidRDefault="000C1294" w:rsidP="000C1294">
      <w:pPr>
        <w:autoSpaceDE w:val="0"/>
        <w:autoSpaceDN w:val="0"/>
        <w:adjustRightInd w:val="0"/>
        <w:rPr>
          <w:rFonts w:eastAsia="Calibri"/>
        </w:rPr>
      </w:pPr>
    </w:p>
    <w:p w:rsidR="000C1294" w:rsidRDefault="000C1294" w:rsidP="000C1294">
      <w:pPr>
        <w:autoSpaceDE w:val="0"/>
        <w:autoSpaceDN w:val="0"/>
        <w:adjustRightInd w:val="0"/>
      </w:pPr>
      <w:r>
        <w:t>MSI protocol from the text book is presented below:</w:t>
      </w:r>
    </w:p>
    <w:p w:rsidR="000C1294" w:rsidRDefault="000C1294" w:rsidP="000C1294">
      <w:pPr>
        <w:autoSpaceDE w:val="0"/>
        <w:autoSpaceDN w:val="0"/>
        <w:adjustRightInd w:val="0"/>
        <w:rPr>
          <w:rFonts w:eastAsia="Calibri"/>
        </w:rPr>
      </w:pPr>
      <w:r>
        <w:rPr>
          <w:noProof/>
          <w:lang w:eastAsia="en-CA"/>
        </w:rPr>
        <w:drawing>
          <wp:inline distT="0" distB="0" distL="0" distR="0" wp14:anchorId="05746CA2" wp14:editId="5E78271E">
            <wp:extent cx="5943600" cy="3819525"/>
            <wp:effectExtent l="0" t="0" r="0" b="9525"/>
            <wp:docPr id="200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943600" cy="3819525"/>
                    </a:xfrm>
                    <a:prstGeom prst="rect">
                      <a:avLst/>
                    </a:prstGeom>
                    <a:noFill/>
                    <a:ln w="9525">
                      <a:noFill/>
                      <a:miter lim="800000"/>
                      <a:headEnd/>
                      <a:tailEnd/>
                    </a:ln>
                  </pic:spPr>
                </pic:pic>
              </a:graphicData>
            </a:graphic>
          </wp:inline>
        </w:drawing>
      </w:r>
    </w:p>
    <w:p w:rsidR="00B56EC0" w:rsidRPr="003A751A" w:rsidRDefault="00B56EC0" w:rsidP="00C52AC5">
      <w:pPr>
        <w:pStyle w:val="Heading1"/>
        <w:rPr>
          <w:rFonts w:eastAsia="Times New Roman"/>
          <w:lang w:eastAsia="en-CA"/>
        </w:rPr>
      </w:pPr>
      <w:bookmarkStart w:id="17" w:name="_Toc373624404"/>
      <w:r w:rsidRPr="003A751A">
        <w:rPr>
          <w:rFonts w:eastAsia="Times New Roman"/>
          <w:lang w:eastAsia="en-CA"/>
        </w:rPr>
        <w:lastRenderedPageBreak/>
        <w:t>Directory based protocols</w:t>
      </w:r>
      <w:bookmarkEnd w:id="17"/>
    </w:p>
    <w:p w:rsidR="00B56EC0" w:rsidRPr="00B56EC0" w:rsidRDefault="00B56EC0" w:rsidP="00C52AC5">
      <w:pPr>
        <w:pStyle w:val="Heading2"/>
        <w:rPr>
          <w:rFonts w:eastAsia="Times New Roman"/>
          <w:lang w:eastAsia="en-CA"/>
        </w:rPr>
      </w:pPr>
      <w:bookmarkStart w:id="18" w:name="_Toc373624405"/>
      <w:r w:rsidRPr="00B56EC0">
        <w:rPr>
          <w:rFonts w:eastAsia="Times New Roman"/>
          <w:lang w:eastAsia="en-CA"/>
        </w:rPr>
        <w:t>Questions related to the lecture</w:t>
      </w:r>
      <w:bookmarkEnd w:id="18"/>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Give an example of coherence bandwidth requirements for snooping based systems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Why aren't snooping protocols scalable?</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xml:space="preserve">What are two main approaches in handling </w:t>
      </w:r>
      <w:proofErr w:type="gramStart"/>
      <w:r w:rsidRPr="003A751A">
        <w:rPr>
          <w:rFonts w:ascii="Calibri" w:eastAsia="Times New Roman" w:hAnsi="Calibri" w:cs="Times New Roman"/>
          <w:lang w:eastAsia="en-CA"/>
        </w:rPr>
        <w:t>scalability:</w:t>
      </w:r>
      <w:proofErr w:type="gramEnd"/>
    </w:p>
    <w:p w:rsidR="00B56EC0" w:rsidRPr="003A751A" w:rsidRDefault="00B56EC0" w:rsidP="00B56EC0">
      <w:pPr>
        <w:numPr>
          <w:ilvl w:val="0"/>
          <w:numId w:val="1"/>
        </w:numPr>
        <w:spacing w:after="0" w:line="240" w:lineRule="auto"/>
        <w:ind w:left="540"/>
        <w:textAlignment w:val="center"/>
        <w:rPr>
          <w:rFonts w:ascii="Times New Roman" w:eastAsia="Times New Roman" w:hAnsi="Times New Roman" w:cs="Times New Roman"/>
          <w:sz w:val="24"/>
          <w:szCs w:val="24"/>
          <w:lang w:eastAsia="en-CA"/>
        </w:rPr>
      </w:pPr>
      <w:r w:rsidRPr="003A751A">
        <w:rPr>
          <w:rFonts w:ascii="Calibri" w:eastAsia="Times New Roman" w:hAnsi="Calibri" w:cs="Times New Roman"/>
          <w:lang w:eastAsia="en-CA"/>
        </w:rPr>
        <w:t xml:space="preserve"> Replace   non-</w:t>
      </w:r>
      <w:r w:rsidRPr="003A751A">
        <w:rPr>
          <w:rFonts w:ascii="Calibri" w:eastAsia="Times New Roman" w:hAnsi="Calibri" w:cs="Times New Roman"/>
          <w:lang w:eastAsia="en-CA"/>
        </w:rPr>
        <w:softHyphen/>
        <w:t>‐scalable   bandwidth substrate   (bus) with   scalable  bandwidth network (point-</w:t>
      </w:r>
      <w:r w:rsidRPr="003A751A">
        <w:rPr>
          <w:rFonts w:ascii="Calibri" w:eastAsia="Times New Roman" w:hAnsi="Calibri" w:cs="Times New Roman"/>
          <w:lang w:eastAsia="en-CA"/>
        </w:rPr>
        <w:softHyphen/>
        <w:t>‐to-</w:t>
      </w:r>
      <w:r w:rsidRPr="003A751A">
        <w:rPr>
          <w:rFonts w:ascii="Calibri" w:eastAsia="Times New Roman" w:hAnsi="Calibri" w:cs="Times New Roman"/>
          <w:lang w:eastAsia="en-CA"/>
        </w:rPr>
        <w:softHyphen/>
        <w:t>‐point  network,  mesh)        </w:t>
      </w:r>
    </w:p>
    <w:p w:rsidR="00B56EC0" w:rsidRPr="003A751A" w:rsidRDefault="00B56EC0" w:rsidP="00B56EC0">
      <w:pPr>
        <w:numPr>
          <w:ilvl w:val="0"/>
          <w:numId w:val="1"/>
        </w:numPr>
        <w:spacing w:after="0" w:line="240" w:lineRule="auto"/>
        <w:ind w:left="540"/>
        <w:textAlignment w:val="center"/>
        <w:rPr>
          <w:rFonts w:ascii="Times New Roman" w:eastAsia="Times New Roman" w:hAnsi="Times New Roman" w:cs="Times New Roman"/>
          <w:sz w:val="24"/>
          <w:szCs w:val="24"/>
          <w:lang w:eastAsia="en-CA"/>
        </w:rPr>
      </w:pPr>
      <w:r w:rsidRPr="003A751A">
        <w:rPr>
          <w:rFonts w:ascii="Calibri" w:eastAsia="Times New Roman" w:hAnsi="Calibri" w:cs="Times New Roman"/>
          <w:lang w:eastAsia="en-CA"/>
        </w:rPr>
        <w:t xml:space="preserve"> Replace   non-</w:t>
      </w:r>
      <w:r w:rsidRPr="003A751A">
        <w:rPr>
          <w:rFonts w:ascii="Calibri" w:eastAsia="Times New Roman" w:hAnsi="Calibri" w:cs="Times New Roman"/>
          <w:lang w:eastAsia="en-CA"/>
        </w:rPr>
        <w:softHyphen/>
        <w:t>‐scalable   broadcast protocol (spam  everyone)  with scalable directory protocol (only communicate with processors that have desired cache copies)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Show how central directory protocol works.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xml:space="preserve">Describe directory protocol for a read-miss when there is another modified copy and for a write miss when there are other shared copies.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are the sizes of full mapped (baseline directory) and limited (limited-pointer) directories?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Be able to do the example where there is a small program with loads and stores and you will need to show the content of directories and caches during and after the execution of the program for different types of directory protocols. You will be given the state-transition diagram of the protocol.</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Describe actions that every cache coherence protocol has to perform</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xml:space="preserve">What are home directory, requester node, </w:t>
      </w:r>
      <w:proofErr w:type="gramStart"/>
      <w:r w:rsidRPr="003A751A">
        <w:rPr>
          <w:rFonts w:ascii="Calibri" w:eastAsia="Times New Roman" w:hAnsi="Calibri" w:cs="Times New Roman"/>
          <w:lang w:eastAsia="en-CA"/>
        </w:rPr>
        <w:t>dirty</w:t>
      </w:r>
      <w:proofErr w:type="gramEnd"/>
      <w:r w:rsidRPr="003A751A">
        <w:rPr>
          <w:rFonts w:ascii="Calibri" w:eastAsia="Times New Roman" w:hAnsi="Calibri" w:cs="Times New Roman"/>
          <w:lang w:eastAsia="en-CA"/>
        </w:rPr>
        <w:t xml:space="preserve"> node and shared node?</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Why the architecture with local memories scale better that the one with the shared memory?</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NUMA, cc-NUMA and COMA architectures? Draw organizations of these different architectures.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Classify full mapped, limited and chained directory protocols as memory centric or cache centric.</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If MSI protocol is executed in each cache in directory protocol, what will happe</w:t>
      </w:r>
      <w:r>
        <w:rPr>
          <w:rFonts w:ascii="Calibri" w:eastAsia="Times New Roman" w:hAnsi="Calibri" w:cs="Times New Roman"/>
          <w:lang w:eastAsia="en-CA"/>
        </w:rPr>
        <w:t>n</w:t>
      </w:r>
      <w:r w:rsidRPr="003A751A">
        <w:rPr>
          <w:rFonts w:ascii="Calibri" w:eastAsia="Times New Roman" w:hAnsi="Calibri" w:cs="Times New Roman"/>
          <w:lang w:eastAsia="en-CA"/>
        </w:rPr>
        <w:t xml:space="preserve"> whe</w:t>
      </w:r>
      <w:r>
        <w:rPr>
          <w:rFonts w:ascii="Calibri" w:eastAsia="Times New Roman" w:hAnsi="Calibri" w:cs="Times New Roman"/>
          <w:lang w:eastAsia="en-CA"/>
        </w:rPr>
        <w:t>n</w:t>
      </w:r>
      <w:r w:rsidRPr="003A751A">
        <w:rPr>
          <w:rFonts w:ascii="Calibri" w:eastAsia="Times New Roman" w:hAnsi="Calibri" w:cs="Times New Roman"/>
          <w:lang w:eastAsia="en-CA"/>
        </w:rPr>
        <w:t xml:space="preserve"> there is cache line replacement and that line is not dirty?</w:t>
      </w:r>
    </w:p>
    <w:p w:rsidR="00B56EC0" w:rsidRPr="003A751A" w:rsidRDefault="00B56EC0" w:rsidP="00B56EC0">
      <w:pPr>
        <w:spacing w:after="0" w:line="240" w:lineRule="auto"/>
        <w:ind w:left="540"/>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If MSI protocol is executed in each cache in directory protocol, what will happe</w:t>
      </w:r>
      <w:r>
        <w:rPr>
          <w:rFonts w:ascii="Calibri" w:eastAsia="Times New Roman" w:hAnsi="Calibri" w:cs="Times New Roman"/>
          <w:lang w:eastAsia="en-CA"/>
        </w:rPr>
        <w:t>n</w:t>
      </w:r>
      <w:r w:rsidRPr="003A751A">
        <w:rPr>
          <w:rFonts w:ascii="Calibri" w:eastAsia="Times New Roman" w:hAnsi="Calibri" w:cs="Times New Roman"/>
          <w:lang w:eastAsia="en-CA"/>
        </w:rPr>
        <w:t xml:space="preserve"> whe</w:t>
      </w:r>
      <w:r>
        <w:rPr>
          <w:rFonts w:ascii="Calibri" w:eastAsia="Times New Roman" w:hAnsi="Calibri" w:cs="Times New Roman"/>
          <w:lang w:eastAsia="en-CA"/>
        </w:rPr>
        <w:t>n</w:t>
      </w:r>
      <w:r w:rsidRPr="003A751A">
        <w:rPr>
          <w:rFonts w:ascii="Calibri" w:eastAsia="Times New Roman" w:hAnsi="Calibri" w:cs="Times New Roman"/>
          <w:lang w:eastAsia="en-CA"/>
        </w:rPr>
        <w:t xml:space="preserve"> there is cache line replacement and that line is dirty?</w:t>
      </w:r>
    </w:p>
    <w:p w:rsidR="00B56EC0" w:rsidRPr="003A751A" w:rsidRDefault="00B56EC0" w:rsidP="00B56EC0">
      <w:pPr>
        <w:spacing w:after="0" w:line="240" w:lineRule="auto"/>
        <w:textAlignment w:val="center"/>
        <w:rPr>
          <w:rFonts w:ascii="Times New Roman" w:eastAsia="Times New Roman" w:hAnsi="Times New Roman" w:cs="Times New Roman"/>
          <w:sz w:val="24"/>
          <w:szCs w:val="24"/>
          <w:lang w:eastAsia="en-CA"/>
        </w:rPr>
      </w:pP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Why do we need a busy bit or a lock bit at the home node?</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the number of network transactions in case of read miss for the baseline and for the Stanford Dash system? What has been done to reduce the number of transactions?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List advantages and disadvantages of chained directory protocols (cache centric directory protocols).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lastRenderedPageBreak/>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xml:space="preserve">List properties of </w:t>
      </w:r>
      <w:proofErr w:type="spellStart"/>
      <w:r w:rsidRPr="003A751A">
        <w:rPr>
          <w:rFonts w:ascii="Calibri" w:eastAsia="Times New Roman" w:hAnsi="Calibri" w:cs="Times New Roman"/>
          <w:lang w:eastAsia="en-CA"/>
        </w:rPr>
        <w:t>trhee</w:t>
      </w:r>
      <w:proofErr w:type="spellEnd"/>
      <w:r w:rsidRPr="003A751A">
        <w:rPr>
          <w:rFonts w:ascii="Calibri" w:eastAsia="Times New Roman" w:hAnsi="Calibri" w:cs="Times New Roman"/>
          <w:lang w:eastAsia="en-CA"/>
        </w:rPr>
        <w:t xml:space="preserve"> types of intra-inter cluster coherence solutions.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are the advantages of static and of dynamic page placement to cc-NUMA architectures? What are round-robin and first touch static placements?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When is it beneficial to perform page replication and when it is disadvantageous?</w:t>
      </w:r>
    </w:p>
    <w:p w:rsidR="0076280A" w:rsidRDefault="0076280A" w:rsidP="00B56EC0">
      <w:pPr>
        <w:spacing w:after="0" w:line="240" w:lineRule="auto"/>
        <w:rPr>
          <w:rFonts w:ascii="Calibri" w:eastAsia="Times New Roman" w:hAnsi="Calibri" w:cs="Times New Roman"/>
          <w:lang w:eastAsia="en-CA"/>
        </w:rPr>
      </w:pPr>
    </w:p>
    <w:p w:rsidR="0076280A" w:rsidRPr="003A751A" w:rsidRDefault="0076280A" w:rsidP="00B56EC0">
      <w:pPr>
        <w:spacing w:after="0" w:line="240" w:lineRule="auto"/>
        <w:rPr>
          <w:rFonts w:ascii="Calibri" w:eastAsia="Times New Roman" w:hAnsi="Calibri" w:cs="Times New Roman"/>
          <w:lang w:eastAsia="en-CA"/>
        </w:rPr>
      </w:pPr>
    </w:p>
    <w:p w:rsidR="00B56EC0"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B56EC0" w:rsidRDefault="00E927EC" w:rsidP="003930BB">
      <w:pPr>
        <w:pStyle w:val="Heading2"/>
        <w:rPr>
          <w:rFonts w:eastAsia="Times New Roman"/>
          <w:lang w:eastAsia="en-CA"/>
        </w:rPr>
      </w:pPr>
      <w:bookmarkStart w:id="19" w:name="_Toc373624406"/>
      <w:r>
        <w:rPr>
          <w:rFonts w:eastAsia="Times New Roman"/>
          <w:lang w:eastAsia="en-CA"/>
        </w:rPr>
        <w:t>Short questions</w:t>
      </w:r>
      <w:bookmarkEnd w:id="19"/>
    </w:p>
    <w:p w:rsidR="005543B0" w:rsidRDefault="005543B0" w:rsidP="005543B0">
      <w:r>
        <w:t xml:space="preserve">Q. </w:t>
      </w:r>
      <w:r w:rsidRPr="00B81CB3">
        <w:t>The full map (or baseline directory protocol) directory can cause significant memory overhead. For a fixed size of the main memory, the overhead of the directory will increase if we increase the size of cache blocks.</w:t>
      </w:r>
    </w:p>
    <w:p w:rsidR="005543B0" w:rsidRDefault="005543B0" w:rsidP="003F0767">
      <w:pPr>
        <w:pStyle w:val="ListParagraph"/>
        <w:numPr>
          <w:ilvl w:val="0"/>
          <w:numId w:val="20"/>
        </w:numPr>
        <w:spacing w:after="160" w:line="259" w:lineRule="auto"/>
      </w:pPr>
      <w:r>
        <w:t>True</w:t>
      </w:r>
    </w:p>
    <w:p w:rsidR="005543B0" w:rsidRDefault="005543B0" w:rsidP="003F0767">
      <w:pPr>
        <w:pStyle w:val="ListParagraph"/>
        <w:numPr>
          <w:ilvl w:val="0"/>
          <w:numId w:val="20"/>
        </w:numPr>
        <w:spacing w:after="160" w:line="259" w:lineRule="auto"/>
      </w:pPr>
      <w:r>
        <w:t>False</w:t>
      </w:r>
    </w:p>
    <w:p w:rsidR="000C5B94" w:rsidRPr="00B03173" w:rsidRDefault="00B03173" w:rsidP="00B03173">
      <w:r w:rsidRPr="00B03173">
        <w:t xml:space="preserve">Q. </w:t>
      </w:r>
      <w:r w:rsidR="00E3669C" w:rsidRPr="00B03173">
        <w:t>Consider a multiprocessing system with 8 processors that have their local caches and they are connected to the main memory:</w:t>
      </w:r>
      <w:r>
        <w:t xml:space="preserve"> </w:t>
      </w:r>
      <w:r w:rsidR="00E3669C" w:rsidRPr="00B03173">
        <w:t>If Full Map Directory cache coherence protocol is implemented, what is the number of bits per directory? Why?</w:t>
      </w:r>
    </w:p>
    <w:p w:rsidR="000C5B94" w:rsidRDefault="00E84A63" w:rsidP="00B03173">
      <w:r>
        <w:t>Q. Explain the difference among</w:t>
      </w:r>
      <w:r w:rsidRPr="00612DAB">
        <w:t xml:space="preserve"> the full-map, limited and chained directories in the directory protocols.</w:t>
      </w:r>
    </w:p>
    <w:p w:rsidR="00127539" w:rsidRDefault="00127539" w:rsidP="00127539">
      <w:r>
        <w:t>Q. In the multiprocessing system below, LM is the local memory and P is the processor. Is this UMA or NUMA system? Why?</w:t>
      </w:r>
    </w:p>
    <w:p w:rsidR="00127539" w:rsidRDefault="007C21C2" w:rsidP="00127539">
      <w:r>
        <w:rPr>
          <w:noProof/>
          <w:lang w:eastAsia="en-CA"/>
        </w:rPr>
        <w:drawing>
          <wp:inline distT="0" distB="0" distL="0" distR="0" wp14:anchorId="27D4785D" wp14:editId="1D1A52CA">
            <wp:extent cx="3295650" cy="1821815"/>
            <wp:effectExtent l="0" t="0" r="0" b="6985"/>
            <wp:docPr id="13" name="Picture 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5650" cy="1821815"/>
                    </a:xfrm>
                    <a:prstGeom prst="rect">
                      <a:avLst/>
                    </a:prstGeom>
                    <a:noFill/>
                    <a:ln>
                      <a:noFill/>
                    </a:ln>
                  </pic:spPr>
                </pic:pic>
              </a:graphicData>
            </a:graphic>
          </wp:inline>
        </w:drawing>
      </w:r>
    </w:p>
    <w:p w:rsidR="00127539" w:rsidRDefault="00127539" w:rsidP="00127539"/>
    <w:p w:rsidR="00AA479E" w:rsidRDefault="00AA479E" w:rsidP="00AA479E">
      <w:r>
        <w:t>Q. What is the difference between full-mapped and limited directories?</w:t>
      </w:r>
    </w:p>
    <w:p w:rsidR="00E84A63" w:rsidRDefault="00E84A63" w:rsidP="00B03173"/>
    <w:p w:rsidR="00D566CE" w:rsidRDefault="00D566CE" w:rsidP="00D566CE">
      <w:pPr>
        <w:suppressAutoHyphens/>
        <w:spacing w:after="0" w:line="240" w:lineRule="auto"/>
      </w:pPr>
      <w:r>
        <w:t>Q. What are advantages and disadvantages of chained directory protocols in shared memory systems? How does chained memory protocol work?</w:t>
      </w:r>
    </w:p>
    <w:p w:rsidR="00AA479E" w:rsidRDefault="00AA479E" w:rsidP="00B03173"/>
    <w:p w:rsidR="00E5558E" w:rsidRDefault="00E5558E" w:rsidP="00E5558E">
      <w:pPr>
        <w:spacing w:after="0" w:line="240" w:lineRule="auto"/>
        <w:rPr>
          <w:lang w:val="en-GB"/>
        </w:rPr>
      </w:pPr>
      <w:r>
        <w:t xml:space="preserve">Q. </w:t>
      </w:r>
      <w:r>
        <w:rPr>
          <w:lang w:val="en-GB"/>
        </w:rPr>
        <w:t>Propose a system and draw a block diagram of the shared memory system that will be able to perform the following</w:t>
      </w:r>
    </w:p>
    <w:p w:rsidR="00E5558E" w:rsidRDefault="00E5558E" w:rsidP="003F0767">
      <w:pPr>
        <w:numPr>
          <w:ilvl w:val="0"/>
          <w:numId w:val="101"/>
        </w:numPr>
        <w:spacing w:after="0" w:line="240" w:lineRule="auto"/>
        <w:rPr>
          <w:lang w:val="en-GB"/>
        </w:rPr>
      </w:pPr>
      <w:r>
        <w:rPr>
          <w:lang w:val="en-GB"/>
        </w:rPr>
        <w:t>Connect 8 processing elements with 8 memory blocks</w:t>
      </w:r>
    </w:p>
    <w:p w:rsidR="00E84A63" w:rsidRPr="00E5558E" w:rsidRDefault="00E5558E" w:rsidP="003F0767">
      <w:pPr>
        <w:pStyle w:val="ListParagraph"/>
        <w:numPr>
          <w:ilvl w:val="0"/>
          <w:numId w:val="101"/>
        </w:numPr>
      </w:pPr>
      <w:r w:rsidRPr="00E5558E">
        <w:rPr>
          <w:lang w:val="en-GB"/>
        </w:rPr>
        <w:t>Provide non-blocking communication in case each processing element communicates with the different memory blocks</w:t>
      </w:r>
    </w:p>
    <w:p w:rsidR="00E5558E" w:rsidRDefault="00E5558E" w:rsidP="00E5558E"/>
    <w:p w:rsidR="0003151D" w:rsidRDefault="0003151D" w:rsidP="00C351A9">
      <w:pPr>
        <w:suppressAutoHyphens/>
        <w:spacing w:after="0" w:line="240" w:lineRule="auto"/>
      </w:pPr>
      <w:r>
        <w:t xml:space="preserve">Q. </w:t>
      </w:r>
      <w:r w:rsidRPr="00C120E8">
        <w:t xml:space="preserve">The presence vectors shown below correspond to </w:t>
      </w:r>
      <w:r>
        <w:t xml:space="preserve">the full </w:t>
      </w:r>
      <w:r w:rsidRPr="00C120E8">
        <w:t>directory entries for some cache block using full-map directory protocol. Describe each step that happens in case of a write miss by cache 0.</w:t>
      </w:r>
    </w:p>
    <w:p w:rsidR="00D566CE" w:rsidRDefault="0003151D" w:rsidP="00B03173">
      <w:r w:rsidRPr="00C120E8">
        <w:rPr>
          <w:noProof/>
          <w:lang w:eastAsia="en-CA"/>
        </w:rPr>
        <w:drawing>
          <wp:inline distT="0" distB="0" distL="0" distR="0" wp14:anchorId="15E6E268" wp14:editId="55886D26">
            <wp:extent cx="2194560" cy="596265"/>
            <wp:effectExtent l="0" t="0" r="0" b="0"/>
            <wp:docPr id="200848" name="Picture 20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4560" cy="596265"/>
                    </a:xfrm>
                    <a:prstGeom prst="rect">
                      <a:avLst/>
                    </a:prstGeom>
                    <a:noFill/>
                    <a:ln>
                      <a:noFill/>
                    </a:ln>
                  </pic:spPr>
                </pic:pic>
              </a:graphicData>
            </a:graphic>
          </wp:inline>
        </w:drawing>
      </w:r>
    </w:p>
    <w:p w:rsidR="0003151D" w:rsidRDefault="0003151D" w:rsidP="00B03173"/>
    <w:p w:rsidR="00C351A9" w:rsidRPr="000F27BD" w:rsidRDefault="00C351A9" w:rsidP="00C351A9">
      <w:pPr>
        <w:tabs>
          <w:tab w:val="left" w:pos="3720"/>
        </w:tabs>
        <w:spacing w:after="0" w:line="240" w:lineRule="auto"/>
      </w:pPr>
      <w:r>
        <w:t xml:space="preserve">Q. </w:t>
      </w:r>
      <w:r w:rsidRPr="000F27BD">
        <w:t xml:space="preserve">What is the size of the centralized and limited directory in the system with 16 </w:t>
      </w:r>
      <w:proofErr w:type="gramStart"/>
      <w:r w:rsidRPr="000F27BD">
        <w:t>processors.</w:t>
      </w:r>
      <w:proofErr w:type="gramEnd"/>
      <w:r w:rsidRPr="000F27BD">
        <w:t xml:space="preserve"> Assume that 3 </w:t>
      </w:r>
      <w:r>
        <w:t>fields</w:t>
      </w:r>
      <w:r w:rsidRPr="000F27BD">
        <w:t xml:space="preserve"> are used for the </w:t>
      </w:r>
      <w:r>
        <w:t xml:space="preserve">limited </w:t>
      </w:r>
      <w:r w:rsidRPr="000F27BD">
        <w:t>directory</w:t>
      </w:r>
      <w:r>
        <w:t>.</w:t>
      </w:r>
    </w:p>
    <w:p w:rsidR="0003151D" w:rsidRDefault="0003151D" w:rsidP="00B03173"/>
    <w:p w:rsidR="00C351A9" w:rsidRDefault="00C351A9" w:rsidP="00B03173"/>
    <w:p w:rsidR="00C351A9" w:rsidRPr="00B03173" w:rsidRDefault="00C351A9" w:rsidP="00B03173"/>
    <w:p w:rsidR="00B56EC0" w:rsidRPr="00B56EC0" w:rsidRDefault="00B56EC0" w:rsidP="00C52AC5">
      <w:pPr>
        <w:pStyle w:val="Heading2"/>
        <w:rPr>
          <w:rFonts w:eastAsia="Times New Roman"/>
          <w:lang w:eastAsia="en-CA"/>
        </w:rPr>
      </w:pPr>
      <w:bookmarkStart w:id="20" w:name="_Toc373624407"/>
      <w:r w:rsidRPr="00B56EC0">
        <w:rPr>
          <w:rFonts w:eastAsia="Times New Roman"/>
          <w:lang w:eastAsia="en-CA"/>
        </w:rPr>
        <w:t>Problems</w:t>
      </w:r>
      <w:bookmarkEnd w:id="20"/>
      <w:r w:rsidRPr="003A751A">
        <w:rPr>
          <w:rFonts w:eastAsia="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p>
    <w:p w:rsidR="00B56EC0" w:rsidRDefault="004E6B5C" w:rsidP="00B03173">
      <w:pPr>
        <w:jc w:val="both"/>
      </w:pPr>
      <w:r w:rsidRPr="004E6B5C">
        <w:t>Q. Consider a cache-centric directory cache protocol according to the Figure below. We want to determine the time it takes to carry out an invalidation if N copies are maintained. Assume that a request and a response take K cycles. What would be the number of cycles under the same assumptions for a presence-flag-based cache protocol?</w:t>
      </w:r>
    </w:p>
    <w:p w:rsidR="004E6B5C" w:rsidRDefault="004E6B5C" w:rsidP="004E6B5C">
      <w:r w:rsidRPr="004E6B5C">
        <w:rPr>
          <w:noProof/>
          <w:lang w:eastAsia="en-CA"/>
        </w:rPr>
        <w:drawing>
          <wp:inline distT="0" distB="0" distL="0" distR="0" wp14:anchorId="6DD01B93" wp14:editId="63BECF43">
            <wp:extent cx="5562600" cy="1762125"/>
            <wp:effectExtent l="0" t="0" r="0" b="9525"/>
            <wp:docPr id="4"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pic:cNvPicPr>
                      <a:picLocks noChangeAspect="1" noChangeArrowheads="1"/>
                    </pic:cNvPicPr>
                  </pic:nvPicPr>
                  <pic:blipFill>
                    <a:blip r:embed="rId30"/>
                    <a:srcRect/>
                    <a:stretch>
                      <a:fillRect/>
                    </a:stretch>
                  </pic:blipFill>
                  <pic:spPr bwMode="auto">
                    <a:xfrm>
                      <a:off x="0" y="0"/>
                      <a:ext cx="5562600" cy="176212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4E6B5C" w:rsidRDefault="004E6B5C" w:rsidP="004E6B5C"/>
    <w:p w:rsidR="004E6B5C" w:rsidRPr="004E6B5C" w:rsidRDefault="004E6B5C" w:rsidP="004E6B5C"/>
    <w:p w:rsidR="000C5B94" w:rsidRDefault="00B03173" w:rsidP="00B03173">
      <w:pPr>
        <w:jc w:val="both"/>
      </w:pPr>
      <w:r>
        <w:lastRenderedPageBreak/>
        <w:t xml:space="preserve">Q. </w:t>
      </w:r>
      <w:r w:rsidR="00E3669C" w:rsidRPr="00B03173">
        <w:t>The presence vectors shown below correspond to the full directory entries for some cache block using full-map directory protocol. Describe each step that happens in case of a write miss by cache 0.</w:t>
      </w:r>
    </w:p>
    <w:p w:rsidR="00B03173" w:rsidRDefault="00B03173" w:rsidP="00B03173">
      <w:pPr>
        <w:jc w:val="both"/>
      </w:pPr>
      <w:r w:rsidRPr="00B03173">
        <w:rPr>
          <w:noProof/>
          <w:lang w:eastAsia="en-CA"/>
        </w:rPr>
        <w:drawing>
          <wp:inline distT="0" distB="0" distL="0" distR="0" wp14:anchorId="2A2216BB" wp14:editId="78CED228">
            <wp:extent cx="3176008" cy="869950"/>
            <wp:effectExtent l="0" t="0" r="5715"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7348" cy="878534"/>
                    </a:xfrm>
                    <a:prstGeom prst="rect">
                      <a:avLst/>
                    </a:prstGeom>
                    <a:noFill/>
                    <a:ln>
                      <a:noFill/>
                    </a:ln>
                    <a:extLst/>
                  </pic:spPr>
                </pic:pic>
              </a:graphicData>
            </a:graphic>
          </wp:inline>
        </w:drawing>
      </w:r>
    </w:p>
    <w:p w:rsidR="00B03173" w:rsidRDefault="00B03173" w:rsidP="00B03173">
      <w:pPr>
        <w:jc w:val="both"/>
      </w:pPr>
    </w:p>
    <w:p w:rsidR="005162A7" w:rsidRDefault="005162A7" w:rsidP="00B03173">
      <w:pPr>
        <w:jc w:val="both"/>
      </w:pPr>
      <w:r>
        <w:t>Q.</w:t>
      </w:r>
    </w:p>
    <w:p w:rsidR="005162A7" w:rsidRPr="00C60EAA" w:rsidRDefault="005162A7" w:rsidP="005162A7">
      <w:r w:rsidRPr="00C60EAA">
        <w:t xml:space="preserve">Let us consider the following directory-based cache coherence protocols: </w:t>
      </w:r>
    </w:p>
    <w:p w:rsidR="005162A7" w:rsidRPr="00C60EAA" w:rsidRDefault="005162A7" w:rsidP="005162A7">
      <w:r w:rsidRPr="00C60EAA">
        <w:t xml:space="preserve">i) Status bits (a dirty bit and n valid/present bits) are maintained in the directory for each block comprising the main memory. </w:t>
      </w:r>
    </w:p>
    <w:p w:rsidR="005162A7" w:rsidRPr="00C60EAA" w:rsidRDefault="005162A7" w:rsidP="005162A7">
      <w:r w:rsidRPr="00C60EAA">
        <w:t xml:space="preserve">ii) Same as previous system as far as central directory is concerned, but the individual caches have an extra bit of status information associated with each block – the single bit which indicates that this cache is the only one in the system which contains a copy of the block. </w:t>
      </w:r>
    </w:p>
    <w:p w:rsidR="005162A7" w:rsidRPr="00C60EAA" w:rsidRDefault="005162A7" w:rsidP="005162A7">
      <w:r w:rsidRPr="00C60EAA">
        <w:t xml:space="preserve">iii) Replacing each of n valid/present bits with 2 status bit representing four possible states – not cached, clean in exactly one cache, clean in more than one cache, dirty in exactly one cache. </w:t>
      </w:r>
    </w:p>
    <w:p w:rsidR="005162A7" w:rsidRDefault="005162A7" w:rsidP="005162A7">
      <w:r w:rsidRPr="00C60EAA">
        <w:t>Compare the advantages and disadvantages of these schemes with respect to the amount of storage required in the directory, and the speed of lookup</w:t>
      </w:r>
      <w:r>
        <w:t xml:space="preserve"> in case of write hit, write miss, read hit and read miss events</w:t>
      </w:r>
      <w:r w:rsidRPr="00C60EAA">
        <w:t>.</w:t>
      </w:r>
    </w:p>
    <w:p w:rsidR="00B94844" w:rsidRDefault="00B94844" w:rsidP="005162A7"/>
    <w:p w:rsidR="00B94844" w:rsidRPr="00B94844" w:rsidRDefault="00B94844" w:rsidP="00B94844">
      <w:pPr>
        <w:spacing w:after="0" w:line="240" w:lineRule="auto"/>
        <w:rPr>
          <w:rFonts w:eastAsia="Batang"/>
          <w:sz w:val="20"/>
          <w:szCs w:val="20"/>
          <w:lang w:eastAsia="ko-KR"/>
        </w:rPr>
      </w:pPr>
      <w:r>
        <w:rPr>
          <w:rFonts w:eastAsia="Batang"/>
          <w:sz w:val="20"/>
          <w:szCs w:val="20"/>
          <w:lang w:eastAsia="ko-KR"/>
        </w:rPr>
        <w:t xml:space="preserve">Q. </w:t>
      </w:r>
      <w:r>
        <w:t>Consider a multiprocessing system with 8 processors that have their local caches and they are connected to the main memory.</w:t>
      </w:r>
    </w:p>
    <w:p w:rsidR="00B94844" w:rsidRDefault="00B94844" w:rsidP="00B94844">
      <w:pPr>
        <w:numPr>
          <w:ilvl w:val="0"/>
          <w:numId w:val="65"/>
        </w:numPr>
        <w:tabs>
          <w:tab w:val="clear" w:pos="360"/>
          <w:tab w:val="num" w:pos="720"/>
        </w:tabs>
        <w:spacing w:after="0" w:line="240" w:lineRule="auto"/>
        <w:ind w:left="720"/>
      </w:pPr>
      <w:r>
        <w:t xml:space="preserve">If </w:t>
      </w:r>
      <w:r w:rsidRPr="00D76489">
        <w:rPr>
          <w:b/>
          <w:bCs/>
        </w:rPr>
        <w:t>Full Map Director</w:t>
      </w:r>
      <w:r>
        <w:rPr>
          <w:b/>
          <w:bCs/>
        </w:rPr>
        <w:t>y cache coherence protocol is implemented, w</w:t>
      </w:r>
      <w:r>
        <w:t>hat is the number of bits per directory? Why?</w:t>
      </w:r>
    </w:p>
    <w:p w:rsidR="00B94844" w:rsidRDefault="00B94844" w:rsidP="00B94844">
      <w:pPr>
        <w:ind w:left="360"/>
      </w:pPr>
    </w:p>
    <w:p w:rsidR="00B94844" w:rsidRDefault="00B94844" w:rsidP="00B94844">
      <w:pPr>
        <w:numPr>
          <w:ilvl w:val="0"/>
          <w:numId w:val="65"/>
        </w:numPr>
        <w:tabs>
          <w:tab w:val="clear" w:pos="360"/>
          <w:tab w:val="num" w:pos="720"/>
        </w:tabs>
        <w:spacing w:after="0" w:line="240" w:lineRule="auto"/>
        <w:ind w:left="720"/>
      </w:pPr>
      <w:r>
        <w:t xml:space="preserve">If </w:t>
      </w:r>
      <w:r>
        <w:rPr>
          <w:b/>
          <w:bCs/>
        </w:rPr>
        <w:t>Limited</w:t>
      </w:r>
      <w:r w:rsidRPr="00D76489">
        <w:rPr>
          <w:b/>
          <w:bCs/>
        </w:rPr>
        <w:t xml:space="preserve"> Director</w:t>
      </w:r>
      <w:r>
        <w:rPr>
          <w:b/>
          <w:bCs/>
        </w:rPr>
        <w:t>y cache coherence protocol with only two pointers is implemented, w</w:t>
      </w:r>
      <w:r>
        <w:t>hat is the number of bits per directory? Why?</w:t>
      </w:r>
    </w:p>
    <w:p w:rsidR="00B94844" w:rsidRDefault="00B94844" w:rsidP="00B94844">
      <w:pPr>
        <w:spacing w:after="0" w:line="240" w:lineRule="auto"/>
        <w:ind w:left="720"/>
      </w:pPr>
    </w:p>
    <w:p w:rsidR="00B94844" w:rsidRDefault="00B94844" w:rsidP="00B94844">
      <w:pPr>
        <w:spacing w:after="0" w:line="240" w:lineRule="auto"/>
        <w:ind w:left="720"/>
      </w:pPr>
    </w:p>
    <w:p w:rsidR="00B94844" w:rsidRDefault="00B94844" w:rsidP="00B94844">
      <w:pPr>
        <w:numPr>
          <w:ilvl w:val="0"/>
          <w:numId w:val="65"/>
        </w:numPr>
        <w:tabs>
          <w:tab w:val="clear" w:pos="360"/>
          <w:tab w:val="num" w:pos="720"/>
        </w:tabs>
        <w:spacing w:after="0" w:line="240" w:lineRule="auto"/>
        <w:ind w:left="720"/>
      </w:pPr>
      <w:r>
        <w:t xml:space="preserve">Assume that </w:t>
      </w:r>
      <w:r w:rsidRPr="002D6C63">
        <w:rPr>
          <w:b/>
          <w:bCs/>
        </w:rPr>
        <w:t xml:space="preserve">Full Map Directory cache coherence protocol with </w:t>
      </w:r>
      <w:r w:rsidRPr="002D6C63">
        <w:rPr>
          <w:b/>
        </w:rPr>
        <w:t>Centralized Directory Invalidate</w:t>
      </w:r>
      <w:r w:rsidRPr="002D6C63">
        <w:rPr>
          <w:b/>
          <w:bCs/>
        </w:rPr>
        <w:t xml:space="preserve"> is implemented. </w:t>
      </w:r>
      <w:r w:rsidRPr="002D6C63">
        <w:rPr>
          <w:bCs/>
        </w:rPr>
        <w:t xml:space="preserve">Assume that directory for address X contained all 0s at the beginning. </w:t>
      </w:r>
      <w:r>
        <w:t>Fill the following table for the following sequence of instructions:</w:t>
      </w:r>
    </w:p>
    <w:p w:rsidR="00B94844" w:rsidRDefault="00B94844" w:rsidP="00B94844">
      <w:pPr>
        <w:spacing w:after="0" w:line="240" w:lineRule="auto"/>
      </w:pPr>
    </w:p>
    <w:tbl>
      <w:tblPr>
        <w:tblStyle w:val="TableGrid1"/>
        <w:tblW w:w="4388" w:type="pct"/>
        <w:tblLook w:val="00A0" w:firstRow="1" w:lastRow="0" w:firstColumn="1" w:lastColumn="0" w:noHBand="0" w:noVBand="0"/>
      </w:tblPr>
      <w:tblGrid>
        <w:gridCol w:w="2394"/>
        <w:gridCol w:w="2642"/>
        <w:gridCol w:w="3368"/>
      </w:tblGrid>
      <w:tr w:rsidR="00B94844" w:rsidRPr="006E3540" w:rsidTr="00DC7E08">
        <w:tc>
          <w:tcPr>
            <w:tcW w:w="1424" w:type="pct"/>
          </w:tcPr>
          <w:p w:rsidR="00B94844" w:rsidRPr="006E3540" w:rsidRDefault="00B94844" w:rsidP="00DC7E08">
            <w:r w:rsidRPr="006E3540">
              <w:t>Time instant</w:t>
            </w:r>
          </w:p>
        </w:tc>
        <w:tc>
          <w:tcPr>
            <w:tcW w:w="1571" w:type="pct"/>
          </w:tcPr>
          <w:p w:rsidR="00B94844" w:rsidRPr="006E3540" w:rsidRDefault="00B94844" w:rsidP="00DC7E08">
            <w:r w:rsidRPr="006E3540">
              <w:t>Operation</w:t>
            </w:r>
          </w:p>
        </w:tc>
        <w:tc>
          <w:tcPr>
            <w:tcW w:w="2004" w:type="pct"/>
          </w:tcPr>
          <w:p w:rsidR="00B94844" w:rsidRPr="006E3540" w:rsidRDefault="00B94844" w:rsidP="00DC7E08">
            <w:r w:rsidRPr="006E3540">
              <w:t>Content of the directory for X</w:t>
            </w:r>
          </w:p>
        </w:tc>
      </w:tr>
      <w:tr w:rsidR="00B94844" w:rsidRPr="006E3540" w:rsidTr="00DC7E08">
        <w:tc>
          <w:tcPr>
            <w:tcW w:w="1424" w:type="pct"/>
          </w:tcPr>
          <w:p w:rsidR="00B94844" w:rsidRPr="006E3540" w:rsidRDefault="00B94844" w:rsidP="00DC7E08">
            <w:r w:rsidRPr="006E3540">
              <w:t>1</w:t>
            </w:r>
          </w:p>
        </w:tc>
        <w:tc>
          <w:tcPr>
            <w:tcW w:w="1571" w:type="pct"/>
          </w:tcPr>
          <w:p w:rsidR="00B94844" w:rsidRPr="006E3540" w:rsidRDefault="00B94844" w:rsidP="00DC7E08">
            <w:r w:rsidRPr="006E3540">
              <w:t xml:space="preserve">Processor </w:t>
            </w:r>
            <w:r>
              <w:t>0</w:t>
            </w:r>
            <w:r w:rsidRPr="006E3540">
              <w:t xml:space="preserve"> – read X</w:t>
            </w:r>
          </w:p>
        </w:tc>
        <w:tc>
          <w:tcPr>
            <w:tcW w:w="2004" w:type="pct"/>
          </w:tcPr>
          <w:p w:rsidR="00B94844" w:rsidRPr="006E3540" w:rsidRDefault="00B94844" w:rsidP="00DC7E08"/>
        </w:tc>
      </w:tr>
      <w:tr w:rsidR="00B94844" w:rsidRPr="006E3540" w:rsidTr="00DC7E08">
        <w:tc>
          <w:tcPr>
            <w:tcW w:w="1424" w:type="pct"/>
          </w:tcPr>
          <w:p w:rsidR="00B94844" w:rsidRPr="006E3540" w:rsidRDefault="00B94844" w:rsidP="00DC7E08">
            <w:r w:rsidRPr="006E3540">
              <w:t>2</w:t>
            </w:r>
          </w:p>
        </w:tc>
        <w:tc>
          <w:tcPr>
            <w:tcW w:w="1571" w:type="pct"/>
          </w:tcPr>
          <w:p w:rsidR="00B94844" w:rsidRPr="006E3540" w:rsidRDefault="00B94844" w:rsidP="00DC7E08">
            <w:r w:rsidRPr="006E3540">
              <w:t>Processor 5 – read X</w:t>
            </w:r>
          </w:p>
        </w:tc>
        <w:tc>
          <w:tcPr>
            <w:tcW w:w="2004" w:type="pct"/>
          </w:tcPr>
          <w:p w:rsidR="00B94844" w:rsidRPr="006E3540" w:rsidRDefault="00B94844" w:rsidP="00DC7E08"/>
        </w:tc>
      </w:tr>
      <w:tr w:rsidR="00B94844" w:rsidRPr="006E3540" w:rsidTr="00DC7E08">
        <w:tc>
          <w:tcPr>
            <w:tcW w:w="1424" w:type="pct"/>
          </w:tcPr>
          <w:p w:rsidR="00B94844" w:rsidRPr="006E3540" w:rsidRDefault="00B94844" w:rsidP="00DC7E08">
            <w:r w:rsidRPr="006E3540">
              <w:t>3</w:t>
            </w:r>
          </w:p>
        </w:tc>
        <w:tc>
          <w:tcPr>
            <w:tcW w:w="1571" w:type="pct"/>
          </w:tcPr>
          <w:p w:rsidR="00B94844" w:rsidRPr="006E3540" w:rsidRDefault="00B94844" w:rsidP="00DC7E08">
            <w:r w:rsidRPr="006E3540">
              <w:t xml:space="preserve">Processor </w:t>
            </w:r>
            <w:r>
              <w:t>0</w:t>
            </w:r>
            <w:r w:rsidRPr="006E3540">
              <w:t xml:space="preserve"> – writes to X</w:t>
            </w:r>
          </w:p>
        </w:tc>
        <w:tc>
          <w:tcPr>
            <w:tcW w:w="2004" w:type="pct"/>
          </w:tcPr>
          <w:p w:rsidR="00B94844" w:rsidRPr="006E3540" w:rsidRDefault="00B94844" w:rsidP="00DC7E08"/>
        </w:tc>
      </w:tr>
    </w:tbl>
    <w:p w:rsidR="00B94844" w:rsidRDefault="00B94844" w:rsidP="00B94844">
      <w:pPr>
        <w:spacing w:after="0" w:line="240" w:lineRule="auto"/>
      </w:pPr>
    </w:p>
    <w:p w:rsidR="00B94844" w:rsidRPr="00B81CB3" w:rsidRDefault="00B94844" w:rsidP="00B94844">
      <w:pPr>
        <w:rPr>
          <w:i/>
        </w:rPr>
      </w:pPr>
      <w:r w:rsidRPr="00B81CB3">
        <w:rPr>
          <w:i/>
        </w:rPr>
        <w:lastRenderedPageBreak/>
        <w:t>Centralized Directory I</w:t>
      </w:r>
      <w:r>
        <w:rPr>
          <w:i/>
        </w:rPr>
        <w:t>nvalidate protocol description:</w:t>
      </w:r>
    </w:p>
    <w:p w:rsidR="00B94844" w:rsidRDefault="00B94844" w:rsidP="00B94844">
      <w:pPr>
        <w:jc w:val="both"/>
        <w:rPr>
          <w:i/>
        </w:rPr>
      </w:pPr>
      <w:r w:rsidRPr="00B81CB3">
        <w:rPr>
          <w:i/>
        </w:rPr>
        <w:t>Invalidating signals and a pointer to the requesting processor are forwarded to all processors that have a copy of the block. Each invalidated cache sends an acknowledgment to the requesting processor.  After the invalidation is complete, only the writing processor will have a cache with a copy of the block.</w:t>
      </w:r>
    </w:p>
    <w:p w:rsidR="00B56EC0" w:rsidRPr="003A751A" w:rsidRDefault="00B56EC0" w:rsidP="00C52AC5">
      <w:pPr>
        <w:pStyle w:val="Heading1"/>
        <w:rPr>
          <w:rFonts w:eastAsia="Times New Roman"/>
          <w:lang w:eastAsia="en-CA"/>
        </w:rPr>
      </w:pPr>
      <w:bookmarkStart w:id="21" w:name="_Toc373624408"/>
      <w:r w:rsidRPr="003A751A">
        <w:rPr>
          <w:rFonts w:eastAsia="Times New Roman"/>
          <w:lang w:eastAsia="en-CA"/>
        </w:rPr>
        <w:t>Interconnection networks</w:t>
      </w:r>
      <w:bookmarkEnd w:id="21"/>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B56EC0" w:rsidRDefault="00B56EC0" w:rsidP="00C52AC5">
      <w:pPr>
        <w:pStyle w:val="Heading2"/>
        <w:rPr>
          <w:rFonts w:eastAsia="Times New Roman"/>
          <w:lang w:eastAsia="en-CA"/>
        </w:rPr>
      </w:pPr>
      <w:bookmarkStart w:id="22" w:name="_Toc373624409"/>
      <w:r w:rsidRPr="00B56EC0">
        <w:rPr>
          <w:rFonts w:eastAsia="Times New Roman"/>
          <w:lang w:eastAsia="en-CA"/>
        </w:rPr>
        <w:t>Questions related to the lecture</w:t>
      </w:r>
      <w:bookmarkEnd w:id="22"/>
    </w:p>
    <w:p w:rsidR="00B56EC0" w:rsidRDefault="00B56EC0" w:rsidP="00B56EC0">
      <w:pPr>
        <w:spacing w:after="0" w:line="240" w:lineRule="auto"/>
        <w:rPr>
          <w:rFonts w:ascii="Calibri" w:eastAsia="Times New Roman" w:hAnsi="Calibri" w:cs="Times New Roman"/>
          <w:lang w:eastAsia="en-CA"/>
        </w:rPr>
      </w:pP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the width of the link?</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the link bandwidth?</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the advantage of asynchronous communication?</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switch degree?</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the maximum degree of the switches in 4x4 mesh network?</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Distinguish between unicast, broadcast and multicast.</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Describe the packet? Why is the routing information stored in the header?</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Define and compare switching strategies.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routing, flow control and network topology?</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contributes to the end-to-end packet latency?</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xml:space="preserve">What are flit and </w:t>
      </w:r>
      <w:proofErr w:type="spellStart"/>
      <w:r w:rsidRPr="003A751A">
        <w:rPr>
          <w:rFonts w:ascii="Calibri" w:eastAsia="Times New Roman" w:hAnsi="Calibri" w:cs="Times New Roman"/>
          <w:lang w:eastAsia="en-CA"/>
        </w:rPr>
        <w:t>phit</w:t>
      </w:r>
      <w:proofErr w:type="spellEnd"/>
      <w:r w:rsidRPr="003A751A">
        <w:rPr>
          <w:rFonts w:ascii="Calibri" w:eastAsia="Times New Roman" w:hAnsi="Calibri" w:cs="Times New Roman"/>
          <w:lang w:eastAsia="en-CA"/>
        </w:rPr>
        <w:t>?</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Compute end-to-end delay for a given switching strategy.</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Define network diameter and average routing distance.</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the split-transaction bus? Why is it used? What changes in the system does one need to make in order to support split transaction buses?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xml:space="preserve">What is the burst mode of the bus?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the difference between synchronies and Asynchronous buses? What is hand-shaking in buses?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lastRenderedPageBreak/>
        <w:t>Calculate the transaction time and latency when buses are used.</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Understand the following topologies: crossbar switch, tree, multistage networks including omega and butterfly.</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Compute network parameters/characteristics of all types of networks including both direct and indirect networks.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xml:space="preserve">What are </w:t>
      </w:r>
      <w:proofErr w:type="spellStart"/>
      <w:r w:rsidRPr="003A751A">
        <w:rPr>
          <w:rFonts w:ascii="Calibri" w:eastAsia="Times New Roman" w:hAnsi="Calibri" w:cs="Times New Roman"/>
          <w:lang w:eastAsia="en-CA"/>
        </w:rPr>
        <w:t>hypercubes</w:t>
      </w:r>
      <w:proofErr w:type="spellEnd"/>
      <w:r w:rsidRPr="003A751A">
        <w:rPr>
          <w:rFonts w:ascii="Calibri" w:eastAsia="Times New Roman" w:hAnsi="Calibri" w:cs="Times New Roman"/>
          <w:lang w:eastAsia="en-CA"/>
        </w:rPr>
        <w:t xml:space="preserve"> and k-</w:t>
      </w:r>
      <w:proofErr w:type="spellStart"/>
      <w:r w:rsidRPr="003A751A">
        <w:rPr>
          <w:rFonts w:ascii="Calibri" w:eastAsia="Times New Roman" w:hAnsi="Calibri" w:cs="Times New Roman"/>
          <w:lang w:eastAsia="en-CA"/>
        </w:rPr>
        <w:t>ary</w:t>
      </w:r>
      <w:proofErr w:type="spellEnd"/>
      <w:r w:rsidRPr="003A751A">
        <w:rPr>
          <w:rFonts w:ascii="Calibri" w:eastAsia="Times New Roman" w:hAnsi="Calibri" w:cs="Times New Roman"/>
          <w:lang w:eastAsia="en-CA"/>
        </w:rPr>
        <w:t xml:space="preserve"> n-cubes?</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xml:space="preserve">How is routing performed in meshes, omega networks and </w:t>
      </w:r>
      <w:proofErr w:type="spellStart"/>
      <w:r w:rsidRPr="003A751A">
        <w:rPr>
          <w:rFonts w:ascii="Calibri" w:eastAsia="Times New Roman" w:hAnsi="Calibri" w:cs="Times New Roman"/>
          <w:lang w:eastAsia="en-CA"/>
        </w:rPr>
        <w:t>hypercubes</w:t>
      </w:r>
      <w:proofErr w:type="spellEnd"/>
      <w:r w:rsidRPr="003A751A">
        <w:rPr>
          <w:rFonts w:ascii="Calibri" w:eastAsia="Times New Roman" w:hAnsi="Calibri" w:cs="Times New Roman"/>
          <w:lang w:eastAsia="en-CA"/>
        </w:rPr>
        <w:t>? Give examples of deterministic routing?</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the difference between deterministic, oblivious and adaptive routing?</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are virtual channels? What are they used for?</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How can deadlock be avoided for deterministic routing and how for adaptive?</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xml:space="preserve">Draw the architecture of the switch. Explain its components.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flow control and how is it implemented in the switch.</w:t>
      </w:r>
    </w:p>
    <w:p w:rsidR="00FE0626" w:rsidRPr="003A751A" w:rsidRDefault="00FE0626" w:rsidP="00B56EC0">
      <w:pPr>
        <w:spacing w:after="0" w:line="240" w:lineRule="auto"/>
        <w:rPr>
          <w:rFonts w:ascii="Calibri" w:eastAsia="Times New Roman" w:hAnsi="Calibri" w:cs="Times New Roman"/>
          <w:lang w:eastAsia="en-CA"/>
        </w:rPr>
      </w:pPr>
    </w:p>
    <w:p w:rsidR="00B56EC0" w:rsidRDefault="00B56EC0" w:rsidP="00B56EC0">
      <w:pPr>
        <w:spacing w:after="0" w:line="240" w:lineRule="auto"/>
        <w:rPr>
          <w:rFonts w:ascii="Calibri" w:eastAsia="Times New Roman" w:hAnsi="Calibri" w:cs="Times New Roman"/>
          <w:lang w:eastAsia="en-CA"/>
        </w:rPr>
      </w:pPr>
    </w:p>
    <w:p w:rsidR="00B56EC0" w:rsidRPr="00B56EC0" w:rsidRDefault="00B56EC0" w:rsidP="00C52AC5">
      <w:pPr>
        <w:pStyle w:val="Heading2"/>
        <w:rPr>
          <w:rFonts w:eastAsia="Times New Roman"/>
          <w:lang w:eastAsia="en-CA"/>
        </w:rPr>
      </w:pPr>
      <w:r w:rsidRPr="003A751A">
        <w:rPr>
          <w:rFonts w:eastAsia="Times New Roman"/>
          <w:lang w:eastAsia="en-CA"/>
        </w:rPr>
        <w:t> </w:t>
      </w:r>
      <w:bookmarkStart w:id="23" w:name="_Toc373624410"/>
      <w:r w:rsidR="00E927EC">
        <w:rPr>
          <w:rFonts w:eastAsia="Times New Roman"/>
          <w:lang w:eastAsia="en-CA"/>
        </w:rPr>
        <w:t>Short questions</w:t>
      </w:r>
      <w:bookmarkEnd w:id="23"/>
    </w:p>
    <w:p w:rsidR="00CB38D8" w:rsidRDefault="00CB38D8" w:rsidP="00B56EC0">
      <w:pPr>
        <w:rPr>
          <w:lang w:eastAsia="en-CA"/>
        </w:rPr>
      </w:pPr>
    </w:p>
    <w:p w:rsidR="00CB38D8" w:rsidRDefault="00CB38D8" w:rsidP="00CB38D8">
      <w:pPr>
        <w:spacing w:line="276" w:lineRule="auto"/>
      </w:pPr>
      <w:r>
        <w:rPr>
          <w:rFonts w:eastAsia="Times New Roman"/>
          <w:lang w:eastAsia="en-CA"/>
        </w:rPr>
        <w:t xml:space="preserve">Q. </w:t>
      </w:r>
      <w:r>
        <w:t>Explain why virtual buffers are not fully utilized when dateline approach is used for deadlock prevention.</w:t>
      </w:r>
    </w:p>
    <w:p w:rsidR="00B56EC0" w:rsidRDefault="00B56EC0" w:rsidP="00B56EC0">
      <w:pPr>
        <w:rPr>
          <w:lang w:eastAsia="en-CA"/>
        </w:rPr>
      </w:pPr>
      <w:r>
        <w:rPr>
          <w:lang w:eastAsia="en-CA"/>
        </w:rPr>
        <w:t>Q. Select preferable routing choices for multiprocessor systems on a chip with 64 processors where reduction of power is one of main design goals</w:t>
      </w:r>
    </w:p>
    <w:p w:rsidR="00B56EC0" w:rsidRDefault="00B56EC0" w:rsidP="003F0767">
      <w:pPr>
        <w:pStyle w:val="ListParagraph"/>
        <w:numPr>
          <w:ilvl w:val="0"/>
          <w:numId w:val="12"/>
        </w:numPr>
        <w:rPr>
          <w:lang w:eastAsia="en-CA"/>
        </w:rPr>
      </w:pPr>
      <w:r>
        <w:rPr>
          <w:lang w:eastAsia="en-CA"/>
        </w:rPr>
        <w:t>Deterministic</w:t>
      </w:r>
    </w:p>
    <w:p w:rsidR="00B56EC0" w:rsidRDefault="00B56EC0" w:rsidP="003F0767">
      <w:pPr>
        <w:pStyle w:val="ListParagraph"/>
        <w:numPr>
          <w:ilvl w:val="0"/>
          <w:numId w:val="12"/>
        </w:numPr>
        <w:rPr>
          <w:lang w:eastAsia="en-CA"/>
        </w:rPr>
      </w:pPr>
      <w:r>
        <w:rPr>
          <w:lang w:eastAsia="en-CA"/>
        </w:rPr>
        <w:t>Oblivious</w:t>
      </w:r>
    </w:p>
    <w:p w:rsidR="00B56EC0" w:rsidRDefault="00B56EC0" w:rsidP="003F0767">
      <w:pPr>
        <w:pStyle w:val="ListParagraph"/>
        <w:numPr>
          <w:ilvl w:val="0"/>
          <w:numId w:val="12"/>
        </w:numPr>
        <w:rPr>
          <w:lang w:eastAsia="en-CA"/>
        </w:rPr>
      </w:pPr>
      <w:r>
        <w:rPr>
          <w:lang w:eastAsia="en-CA"/>
        </w:rPr>
        <w:t>Adaptive</w:t>
      </w:r>
    </w:p>
    <w:p w:rsidR="00B56EC0" w:rsidRDefault="00B56EC0" w:rsidP="00B56EC0">
      <w:pPr>
        <w:rPr>
          <w:lang w:eastAsia="en-CA"/>
        </w:rPr>
      </w:pPr>
      <w:r>
        <w:rPr>
          <w:lang w:eastAsia="en-CA"/>
        </w:rPr>
        <w:t>Q. Which of the following flow control strategies use buffer to store a packet being denied the channel and keep it stored until the channel is free?</w:t>
      </w:r>
    </w:p>
    <w:p w:rsidR="000705D3" w:rsidRDefault="00B56EC0" w:rsidP="003F0767">
      <w:pPr>
        <w:pStyle w:val="ListParagraph"/>
        <w:numPr>
          <w:ilvl w:val="0"/>
          <w:numId w:val="39"/>
        </w:numPr>
        <w:rPr>
          <w:lang w:eastAsia="en-CA"/>
        </w:rPr>
      </w:pPr>
      <w:r>
        <w:rPr>
          <w:lang w:eastAsia="en-CA"/>
        </w:rPr>
        <w:t xml:space="preserve">Blocking flow control </w:t>
      </w:r>
    </w:p>
    <w:p w:rsidR="000705D3" w:rsidRDefault="00B56EC0" w:rsidP="003F0767">
      <w:pPr>
        <w:pStyle w:val="ListParagraph"/>
        <w:numPr>
          <w:ilvl w:val="0"/>
          <w:numId w:val="39"/>
        </w:numPr>
        <w:rPr>
          <w:lang w:eastAsia="en-CA"/>
        </w:rPr>
      </w:pPr>
      <w:r>
        <w:rPr>
          <w:lang w:eastAsia="en-CA"/>
        </w:rPr>
        <w:t>Virtual cut-through routing</w:t>
      </w:r>
    </w:p>
    <w:p w:rsidR="00B56EC0" w:rsidRDefault="00B56EC0" w:rsidP="003F0767">
      <w:pPr>
        <w:pStyle w:val="ListParagraph"/>
        <w:numPr>
          <w:ilvl w:val="0"/>
          <w:numId w:val="39"/>
        </w:numPr>
        <w:rPr>
          <w:lang w:eastAsia="en-CA"/>
        </w:rPr>
      </w:pPr>
      <w:r>
        <w:rPr>
          <w:lang w:eastAsia="en-CA"/>
        </w:rPr>
        <w:t>Detour after being blocked</w:t>
      </w:r>
    </w:p>
    <w:p w:rsidR="00B56EC0" w:rsidRDefault="00B56EC0" w:rsidP="00B56EC0">
      <w:pPr>
        <w:rPr>
          <w:lang w:eastAsia="en-CA"/>
        </w:rPr>
      </w:pPr>
      <w:r>
        <w:rPr>
          <w:lang w:eastAsia="en-CA"/>
        </w:rPr>
        <w:t>Q. Is the number of physical channels the same as the number of virtual channels?</w:t>
      </w:r>
    </w:p>
    <w:p w:rsidR="00B56EC0" w:rsidRDefault="00B56EC0" w:rsidP="000705D3">
      <w:pPr>
        <w:rPr>
          <w:lang w:eastAsia="en-CA"/>
        </w:rPr>
      </w:pPr>
      <w:proofErr w:type="gramStart"/>
      <w:r>
        <w:rPr>
          <w:lang w:eastAsia="en-CA"/>
        </w:rPr>
        <w:t>a</w:t>
      </w:r>
      <w:proofErr w:type="gramEnd"/>
      <w:r>
        <w:rPr>
          <w:lang w:eastAsia="en-CA"/>
        </w:rPr>
        <w:t>. yes</w:t>
      </w:r>
    </w:p>
    <w:p w:rsidR="00B56EC0" w:rsidRDefault="00B56EC0" w:rsidP="000705D3">
      <w:pPr>
        <w:rPr>
          <w:lang w:eastAsia="en-CA"/>
        </w:rPr>
      </w:pPr>
      <w:proofErr w:type="gramStart"/>
      <w:r>
        <w:rPr>
          <w:lang w:eastAsia="en-CA"/>
        </w:rPr>
        <w:lastRenderedPageBreak/>
        <w:t>b</w:t>
      </w:r>
      <w:proofErr w:type="gramEnd"/>
      <w:r>
        <w:rPr>
          <w:lang w:eastAsia="en-CA"/>
        </w:rPr>
        <w:t>. no</w:t>
      </w:r>
    </w:p>
    <w:p w:rsidR="00B56EC0" w:rsidRDefault="00B56EC0" w:rsidP="00B56EC0">
      <w:pPr>
        <w:rPr>
          <w:lang w:eastAsia="en-CA"/>
        </w:rPr>
      </w:pPr>
      <w:r>
        <w:rPr>
          <w:lang w:eastAsia="en-CA"/>
        </w:rPr>
        <w:t xml:space="preserve">Q. If reducing the amount of memories and buffers in a system-on-a-chip is a main design goal, which switching technique would you </w:t>
      </w:r>
      <w:proofErr w:type="gramStart"/>
      <w:r>
        <w:rPr>
          <w:lang w:eastAsia="en-CA"/>
        </w:rPr>
        <w:t>use:</w:t>
      </w:r>
      <w:proofErr w:type="gramEnd"/>
    </w:p>
    <w:p w:rsidR="00B56EC0" w:rsidRDefault="00B56EC0" w:rsidP="00B56EC0">
      <w:pPr>
        <w:pStyle w:val="ListParagraph"/>
        <w:numPr>
          <w:ilvl w:val="0"/>
          <w:numId w:val="11"/>
        </w:numPr>
        <w:rPr>
          <w:lang w:eastAsia="en-CA"/>
        </w:rPr>
      </w:pPr>
      <w:r>
        <w:rPr>
          <w:lang w:eastAsia="en-CA"/>
        </w:rPr>
        <w:t>circuit switching</w:t>
      </w:r>
    </w:p>
    <w:p w:rsidR="00B56EC0" w:rsidRDefault="00B56EC0" w:rsidP="000705D3">
      <w:pPr>
        <w:pStyle w:val="ListParagraph"/>
        <w:numPr>
          <w:ilvl w:val="0"/>
          <w:numId w:val="11"/>
        </w:numPr>
        <w:rPr>
          <w:lang w:eastAsia="en-CA"/>
        </w:rPr>
      </w:pPr>
      <w:r>
        <w:rPr>
          <w:lang w:eastAsia="en-CA"/>
        </w:rPr>
        <w:t>virtual cut through</w:t>
      </w:r>
    </w:p>
    <w:p w:rsidR="00B56EC0" w:rsidRDefault="00B56EC0" w:rsidP="00B56EC0">
      <w:pPr>
        <w:pStyle w:val="ListParagraph"/>
        <w:numPr>
          <w:ilvl w:val="0"/>
          <w:numId w:val="11"/>
        </w:numPr>
        <w:rPr>
          <w:lang w:eastAsia="en-CA"/>
        </w:rPr>
      </w:pPr>
      <w:r>
        <w:rPr>
          <w:lang w:eastAsia="en-CA"/>
        </w:rPr>
        <w:t>wormhole</w:t>
      </w:r>
    </w:p>
    <w:p w:rsidR="00B56EC0" w:rsidRDefault="00B56EC0" w:rsidP="00B56EC0">
      <w:pPr>
        <w:rPr>
          <w:lang w:eastAsia="en-CA"/>
        </w:rPr>
      </w:pPr>
      <w:r>
        <w:rPr>
          <w:lang w:eastAsia="en-CA"/>
        </w:rPr>
        <w:t>Q. What is the bisection width of a star network with 33 processors (1 in the middle and 32 leaf processors)?</w:t>
      </w:r>
    </w:p>
    <w:p w:rsidR="00B56EC0" w:rsidRDefault="00B56EC0" w:rsidP="00B56EC0">
      <w:pPr>
        <w:rPr>
          <w:lang w:eastAsia="en-CA"/>
        </w:rPr>
      </w:pPr>
      <w:r>
        <w:rPr>
          <w:lang w:eastAsia="en-CA"/>
        </w:rPr>
        <w:t>Q. How many nodes are there is 4-ary tree (4-ary means that each intermediate node has 4 children) which height is 3 (3 levels of links and 4 levels of nodes)?</w:t>
      </w:r>
    </w:p>
    <w:p w:rsidR="00B56EC0" w:rsidRDefault="00B56EC0" w:rsidP="00B56EC0">
      <w:pPr>
        <w:rPr>
          <w:lang w:eastAsia="en-CA"/>
        </w:rPr>
      </w:pPr>
      <w:r>
        <w:rPr>
          <w:lang w:eastAsia="en-CA"/>
        </w:rPr>
        <w:t>Q. Consider simple comparison between 16x16 Omega network and 16x16 crossbar network. While the crossbar uses cross points, the Omega network is using 2x2 switching elements (SE). Assume that the cost of the SE is four times that of a cross point. How many times is crossbar network more expensive than Omega network if we assume that the cost of the Omega network is determined only by its switching elements and the cost of the crossbar network is determined only by its cross points.</w:t>
      </w:r>
    </w:p>
    <w:p w:rsidR="00B56EC0" w:rsidRDefault="00B56EC0" w:rsidP="00B56EC0">
      <w:pPr>
        <w:rPr>
          <w:lang w:eastAsia="en-CA"/>
        </w:rPr>
      </w:pPr>
      <w:r>
        <w:rPr>
          <w:lang w:eastAsia="en-CA"/>
        </w:rPr>
        <w:t xml:space="preserve">Q. Is it possible to use a crossbar switch for message passing </w:t>
      </w:r>
      <w:proofErr w:type="gramStart"/>
      <w:r>
        <w:rPr>
          <w:lang w:eastAsia="en-CA"/>
        </w:rPr>
        <w:t>networks.</w:t>
      </w:r>
      <w:proofErr w:type="gramEnd"/>
      <w:r>
        <w:rPr>
          <w:lang w:eastAsia="en-CA"/>
        </w:rPr>
        <w:t xml:space="preserve"> Please think about how you can connect different processors?</w:t>
      </w:r>
    </w:p>
    <w:p w:rsidR="00B56EC0" w:rsidRDefault="00B56EC0" w:rsidP="000705D3">
      <w:pPr>
        <w:pStyle w:val="ListParagraph"/>
        <w:ind w:left="0"/>
        <w:rPr>
          <w:lang w:eastAsia="en-CA"/>
        </w:rPr>
      </w:pPr>
      <w:proofErr w:type="gramStart"/>
      <w:r>
        <w:rPr>
          <w:lang w:eastAsia="en-CA"/>
        </w:rPr>
        <w:t>a</w:t>
      </w:r>
      <w:proofErr w:type="gramEnd"/>
      <w:r>
        <w:rPr>
          <w:lang w:eastAsia="en-CA"/>
        </w:rPr>
        <w:t>. yes</w:t>
      </w:r>
    </w:p>
    <w:p w:rsidR="00B56EC0" w:rsidRDefault="00B56EC0" w:rsidP="000705D3">
      <w:pPr>
        <w:pStyle w:val="ListParagraph"/>
        <w:ind w:left="0"/>
        <w:rPr>
          <w:lang w:eastAsia="en-CA"/>
        </w:rPr>
      </w:pPr>
      <w:proofErr w:type="gramStart"/>
      <w:r>
        <w:rPr>
          <w:lang w:eastAsia="en-CA"/>
        </w:rPr>
        <w:t>b</w:t>
      </w:r>
      <w:proofErr w:type="gramEnd"/>
      <w:r>
        <w:rPr>
          <w:lang w:eastAsia="en-CA"/>
        </w:rPr>
        <w:t>. no</w:t>
      </w:r>
    </w:p>
    <w:p w:rsidR="00B56EC0" w:rsidRDefault="00B56EC0" w:rsidP="00B56EC0">
      <w:pPr>
        <w:rPr>
          <w:lang w:eastAsia="en-CA"/>
        </w:rPr>
      </w:pPr>
      <w:r>
        <w:rPr>
          <w:lang w:eastAsia="en-CA"/>
        </w:rPr>
        <w:t>Q. How many stages of 4x4 switches are needed for 16x16 multistage network?</w:t>
      </w:r>
    </w:p>
    <w:p w:rsidR="00B56EC0" w:rsidRDefault="00B56EC0" w:rsidP="00B56EC0">
      <w:pPr>
        <w:rPr>
          <w:lang w:eastAsia="en-CA"/>
        </w:rPr>
      </w:pPr>
      <w:r>
        <w:rPr>
          <w:lang w:eastAsia="en-CA"/>
        </w:rPr>
        <w:t xml:space="preserve">Q. What bus allocation technique would end up in having empty slots if the master does not have data to </w:t>
      </w:r>
      <w:proofErr w:type="gramStart"/>
      <w:r>
        <w:rPr>
          <w:lang w:eastAsia="en-CA"/>
        </w:rPr>
        <w:t>send</w:t>
      </w:r>
      <w:proofErr w:type="gramEnd"/>
    </w:p>
    <w:p w:rsidR="00B56EC0" w:rsidRDefault="00B56EC0" w:rsidP="00B56EC0">
      <w:pPr>
        <w:pStyle w:val="ListParagraph"/>
        <w:numPr>
          <w:ilvl w:val="0"/>
          <w:numId w:val="5"/>
        </w:numPr>
        <w:rPr>
          <w:lang w:eastAsia="en-CA"/>
        </w:rPr>
      </w:pPr>
      <w:r>
        <w:rPr>
          <w:lang w:eastAsia="en-CA"/>
        </w:rPr>
        <w:t>TDMA</w:t>
      </w:r>
    </w:p>
    <w:p w:rsidR="00B56EC0" w:rsidRDefault="00B56EC0" w:rsidP="00B56EC0">
      <w:pPr>
        <w:pStyle w:val="ListParagraph"/>
        <w:numPr>
          <w:ilvl w:val="0"/>
          <w:numId w:val="5"/>
        </w:numPr>
        <w:rPr>
          <w:lang w:eastAsia="en-CA"/>
        </w:rPr>
      </w:pPr>
      <w:r>
        <w:rPr>
          <w:lang w:eastAsia="en-CA"/>
        </w:rPr>
        <w:t>Round-robin</w:t>
      </w:r>
    </w:p>
    <w:p w:rsidR="00B56EC0" w:rsidRDefault="00B56EC0" w:rsidP="00B56EC0">
      <w:pPr>
        <w:pStyle w:val="ListParagraph"/>
        <w:numPr>
          <w:ilvl w:val="0"/>
          <w:numId w:val="5"/>
        </w:numPr>
        <w:rPr>
          <w:lang w:eastAsia="en-CA"/>
        </w:rPr>
      </w:pPr>
      <w:r>
        <w:rPr>
          <w:lang w:eastAsia="en-CA"/>
        </w:rPr>
        <w:t>Unequal priority scheme</w:t>
      </w:r>
    </w:p>
    <w:p w:rsidR="00B56EC0" w:rsidRDefault="00B56EC0" w:rsidP="00B56EC0">
      <w:pPr>
        <w:rPr>
          <w:lang w:eastAsia="en-CA"/>
        </w:rPr>
      </w:pPr>
      <w:r>
        <w:rPr>
          <w:lang w:eastAsia="en-CA"/>
        </w:rPr>
        <w:t xml:space="preserve">Q. Why isn't daisy chain arbitration </w:t>
      </w:r>
      <w:proofErr w:type="gramStart"/>
      <w:r>
        <w:rPr>
          <w:lang w:eastAsia="en-CA"/>
        </w:rPr>
        <w:t>fair:</w:t>
      </w:r>
      <w:proofErr w:type="gramEnd"/>
    </w:p>
    <w:p w:rsidR="00B56EC0" w:rsidRDefault="00B56EC0" w:rsidP="00B56EC0">
      <w:pPr>
        <w:ind w:left="720"/>
        <w:rPr>
          <w:lang w:eastAsia="en-CA"/>
        </w:rPr>
      </w:pPr>
      <w:r>
        <w:rPr>
          <w:lang w:eastAsia="en-CA"/>
        </w:rPr>
        <w:t>a) It can starve the masters that are further from the arbiter in the chain if the devices that are closer have a lot of data to transfer.</w:t>
      </w:r>
    </w:p>
    <w:p w:rsidR="00B56EC0" w:rsidRDefault="00B56EC0" w:rsidP="00B56EC0">
      <w:pPr>
        <w:ind w:left="720"/>
        <w:rPr>
          <w:lang w:eastAsia="en-CA"/>
        </w:rPr>
      </w:pPr>
      <w:r>
        <w:rPr>
          <w:lang w:eastAsia="en-CA"/>
        </w:rPr>
        <w:t>b) When one device starts its sequence of transactions it does not stop until it is finished.</w:t>
      </w:r>
    </w:p>
    <w:p w:rsidR="00B56EC0" w:rsidRDefault="00B56EC0" w:rsidP="00B56EC0">
      <w:pPr>
        <w:rPr>
          <w:lang w:eastAsia="en-CA"/>
        </w:rPr>
      </w:pPr>
      <w:r>
        <w:rPr>
          <w:lang w:eastAsia="en-CA"/>
        </w:rPr>
        <w:t xml:space="preserve">Q. What bus allocation technique would work the best for systems where one master is more important than the </w:t>
      </w:r>
      <w:proofErr w:type="gramStart"/>
      <w:r>
        <w:rPr>
          <w:lang w:eastAsia="en-CA"/>
        </w:rPr>
        <w:t>others.</w:t>
      </w:r>
      <w:proofErr w:type="gramEnd"/>
    </w:p>
    <w:p w:rsidR="00B56EC0" w:rsidRDefault="00B56EC0" w:rsidP="00B56EC0">
      <w:pPr>
        <w:pStyle w:val="ListParagraph"/>
        <w:numPr>
          <w:ilvl w:val="0"/>
          <w:numId w:val="4"/>
        </w:numPr>
        <w:rPr>
          <w:lang w:eastAsia="en-CA"/>
        </w:rPr>
      </w:pPr>
      <w:r>
        <w:rPr>
          <w:lang w:eastAsia="en-CA"/>
        </w:rPr>
        <w:t>TDMA</w:t>
      </w:r>
    </w:p>
    <w:p w:rsidR="00B56EC0" w:rsidRDefault="00B56EC0" w:rsidP="00B56EC0">
      <w:pPr>
        <w:pStyle w:val="ListParagraph"/>
        <w:numPr>
          <w:ilvl w:val="0"/>
          <w:numId w:val="4"/>
        </w:numPr>
        <w:rPr>
          <w:lang w:eastAsia="en-CA"/>
        </w:rPr>
      </w:pPr>
      <w:r>
        <w:rPr>
          <w:lang w:eastAsia="en-CA"/>
        </w:rPr>
        <w:t>Round-robin</w:t>
      </w:r>
    </w:p>
    <w:p w:rsidR="00B56EC0" w:rsidRDefault="00B56EC0" w:rsidP="00B56EC0">
      <w:pPr>
        <w:pStyle w:val="ListParagraph"/>
        <w:numPr>
          <w:ilvl w:val="0"/>
          <w:numId w:val="4"/>
        </w:numPr>
        <w:rPr>
          <w:lang w:eastAsia="en-CA"/>
        </w:rPr>
      </w:pPr>
      <w:r>
        <w:rPr>
          <w:lang w:eastAsia="en-CA"/>
        </w:rPr>
        <w:t>Unequal priority scheme</w:t>
      </w:r>
    </w:p>
    <w:p w:rsidR="00B56EC0" w:rsidRDefault="00B56EC0" w:rsidP="00B56EC0">
      <w:pPr>
        <w:rPr>
          <w:lang w:eastAsia="en-CA"/>
        </w:rPr>
      </w:pPr>
      <w:r>
        <w:rPr>
          <w:lang w:eastAsia="en-CA"/>
        </w:rPr>
        <w:lastRenderedPageBreak/>
        <w:t>Q. What techniques/transactions can be used for the buses where fast and slow devices need to communicate? List at least 2.</w:t>
      </w:r>
    </w:p>
    <w:p w:rsidR="00B56EC0" w:rsidRDefault="00B56EC0" w:rsidP="00B56EC0">
      <w:pPr>
        <w:rPr>
          <w:lang w:eastAsia="en-CA"/>
        </w:rPr>
      </w:pPr>
      <w:r>
        <w:rPr>
          <w:lang w:eastAsia="en-CA"/>
        </w:rPr>
        <w:t xml:space="preserve">Q. Is it possible to have concurrent transfers in hierarchical </w:t>
      </w:r>
      <w:proofErr w:type="gramStart"/>
      <w:r>
        <w:rPr>
          <w:lang w:eastAsia="en-CA"/>
        </w:rPr>
        <w:t>busses</w:t>
      </w:r>
      <w:proofErr w:type="gramEnd"/>
    </w:p>
    <w:p w:rsidR="00B56EC0" w:rsidRDefault="00B56EC0" w:rsidP="00B56EC0">
      <w:pPr>
        <w:pStyle w:val="ListParagraph"/>
        <w:numPr>
          <w:ilvl w:val="0"/>
          <w:numId w:val="3"/>
        </w:numPr>
        <w:rPr>
          <w:lang w:eastAsia="en-CA"/>
        </w:rPr>
      </w:pPr>
      <w:r>
        <w:rPr>
          <w:lang w:eastAsia="en-CA"/>
        </w:rPr>
        <w:t>Yes</w:t>
      </w:r>
    </w:p>
    <w:p w:rsidR="00B56EC0" w:rsidRDefault="00B56EC0" w:rsidP="00B56EC0">
      <w:pPr>
        <w:pStyle w:val="ListParagraph"/>
        <w:numPr>
          <w:ilvl w:val="0"/>
          <w:numId w:val="3"/>
        </w:numPr>
        <w:rPr>
          <w:lang w:eastAsia="en-CA"/>
        </w:rPr>
      </w:pPr>
      <w:r>
        <w:rPr>
          <w:lang w:eastAsia="en-CA"/>
        </w:rPr>
        <w:t>No</w:t>
      </w:r>
    </w:p>
    <w:p w:rsidR="00B56EC0" w:rsidRDefault="00B56EC0" w:rsidP="00B56EC0">
      <w:pPr>
        <w:pStyle w:val="ListParagraph"/>
        <w:numPr>
          <w:ilvl w:val="0"/>
          <w:numId w:val="3"/>
        </w:numPr>
        <w:rPr>
          <w:lang w:eastAsia="en-CA"/>
        </w:rPr>
      </w:pPr>
      <w:r>
        <w:rPr>
          <w:lang w:eastAsia="en-CA"/>
        </w:rPr>
        <w:t>Only if the transfers do not go through bridges.</w:t>
      </w:r>
    </w:p>
    <w:p w:rsidR="00B56EC0" w:rsidRDefault="00B56EC0" w:rsidP="00B56EC0">
      <w:pPr>
        <w:spacing w:after="0" w:line="240" w:lineRule="auto"/>
        <w:rPr>
          <w:rFonts w:ascii="Calibri" w:eastAsia="Times New Roman" w:hAnsi="Calibri" w:cs="Times New Roman"/>
          <w:lang w:eastAsia="en-CA"/>
        </w:rPr>
      </w:pPr>
    </w:p>
    <w:p w:rsidR="00343AE1" w:rsidRDefault="00343AE1" w:rsidP="00343AE1">
      <w:r>
        <w:t xml:space="preserve">Q. </w:t>
      </w:r>
      <w:r w:rsidRPr="00685700">
        <w:t>What is the maximum degree of the switches in 4x4 mesh network?</w:t>
      </w:r>
    </w:p>
    <w:p w:rsidR="001340A2" w:rsidRDefault="001340A2" w:rsidP="00343AE1"/>
    <w:p w:rsidR="00CA2931" w:rsidRDefault="00CA2931" w:rsidP="00CA2931">
      <w:pPr>
        <w:jc w:val="both"/>
      </w:pPr>
      <w:r>
        <w:t xml:space="preserve">Q. </w:t>
      </w:r>
      <w:r w:rsidRPr="00242169">
        <w:t>Diameter of 4x4 2D mesh, where each node is also connected to additional 3 nodes in the form of a linear array, is:</w:t>
      </w:r>
    </w:p>
    <w:p w:rsidR="00F637B0" w:rsidRDefault="00F637B0" w:rsidP="00CA2931">
      <w:pPr>
        <w:jc w:val="both"/>
      </w:pPr>
    </w:p>
    <w:p w:rsidR="00F637B0" w:rsidRDefault="00F637B0" w:rsidP="00F637B0">
      <w:pPr>
        <w:jc w:val="both"/>
      </w:pPr>
      <w:r>
        <w:t xml:space="preserve">Q. </w:t>
      </w:r>
      <w:r w:rsidRPr="00242169">
        <w:t>What techniques/transactions in bus-based networks can be used where fast and slow devices need to communicate?</w:t>
      </w:r>
    </w:p>
    <w:p w:rsidR="00F637B0" w:rsidRDefault="00F637B0" w:rsidP="003F0767">
      <w:pPr>
        <w:pStyle w:val="ListParagraph"/>
        <w:numPr>
          <w:ilvl w:val="0"/>
          <w:numId w:val="26"/>
        </w:numPr>
        <w:spacing w:after="160" w:line="259" w:lineRule="auto"/>
        <w:jc w:val="both"/>
      </w:pPr>
      <w:r w:rsidRPr="005F30B0">
        <w:t>Pipelined</w:t>
      </w:r>
    </w:p>
    <w:p w:rsidR="00F637B0" w:rsidRDefault="00F637B0" w:rsidP="003F0767">
      <w:pPr>
        <w:pStyle w:val="ListParagraph"/>
        <w:numPr>
          <w:ilvl w:val="0"/>
          <w:numId w:val="26"/>
        </w:numPr>
        <w:spacing w:after="160" w:line="259" w:lineRule="auto"/>
        <w:jc w:val="both"/>
      </w:pPr>
      <w:r w:rsidRPr="005F30B0">
        <w:t>Split-transactions</w:t>
      </w:r>
    </w:p>
    <w:p w:rsidR="00F637B0" w:rsidRDefault="00F637B0" w:rsidP="003F0767">
      <w:pPr>
        <w:pStyle w:val="ListParagraph"/>
        <w:numPr>
          <w:ilvl w:val="0"/>
          <w:numId w:val="26"/>
        </w:numPr>
        <w:spacing w:after="160" w:line="259" w:lineRule="auto"/>
        <w:jc w:val="both"/>
      </w:pPr>
      <w:r w:rsidRPr="005F30B0">
        <w:t>Burst-mode</w:t>
      </w:r>
    </w:p>
    <w:p w:rsidR="00F637B0" w:rsidRDefault="00F637B0" w:rsidP="00CA2931">
      <w:pPr>
        <w:jc w:val="both"/>
      </w:pPr>
    </w:p>
    <w:p w:rsidR="00F637B0" w:rsidRDefault="00F637B0" w:rsidP="00F637B0">
      <w:pPr>
        <w:jc w:val="both"/>
      </w:pPr>
      <w:r>
        <w:t xml:space="preserve">Q. </w:t>
      </w:r>
      <w:r w:rsidRPr="00766CF2">
        <w:t xml:space="preserve">How many processor nodes </w:t>
      </w:r>
      <w:proofErr w:type="spellStart"/>
      <w:r w:rsidRPr="00766CF2">
        <w:t>Np</w:t>
      </w:r>
      <w:proofErr w:type="spellEnd"/>
      <w:r w:rsidRPr="00766CF2">
        <w:t xml:space="preserve"> and how many switches Ns are there is 4-ary tree (4-ary means that each intermediate node has 4 children) which height is 3 (3 levels of links and 4 levels of nodes)?</w:t>
      </w:r>
    </w:p>
    <w:p w:rsidR="00F637B0" w:rsidRDefault="00F637B0" w:rsidP="003F0767">
      <w:pPr>
        <w:pStyle w:val="ListParagraph"/>
        <w:numPr>
          <w:ilvl w:val="0"/>
          <w:numId w:val="27"/>
        </w:numPr>
        <w:spacing w:after="160" w:line="259" w:lineRule="auto"/>
      </w:pPr>
      <w:proofErr w:type="spellStart"/>
      <w:r>
        <w:t>Np</w:t>
      </w:r>
      <w:proofErr w:type="spellEnd"/>
      <w:r>
        <w:t>=64</w:t>
      </w:r>
    </w:p>
    <w:p w:rsidR="00F637B0" w:rsidRDefault="00F637B0" w:rsidP="00F637B0">
      <w:pPr>
        <w:pStyle w:val="ListParagraph"/>
        <w:ind w:left="360"/>
      </w:pPr>
      <w:r>
        <w:t>Ns=63</w:t>
      </w:r>
    </w:p>
    <w:p w:rsidR="00F637B0" w:rsidRDefault="00F637B0" w:rsidP="00F637B0">
      <w:pPr>
        <w:pStyle w:val="ListParagraph"/>
        <w:ind w:left="360"/>
      </w:pPr>
    </w:p>
    <w:p w:rsidR="00F637B0" w:rsidRDefault="00F637B0" w:rsidP="003F0767">
      <w:pPr>
        <w:pStyle w:val="ListParagraph"/>
        <w:numPr>
          <w:ilvl w:val="0"/>
          <w:numId w:val="27"/>
        </w:numPr>
        <w:spacing w:after="160" w:line="259" w:lineRule="auto"/>
      </w:pPr>
      <w:proofErr w:type="spellStart"/>
      <w:r>
        <w:t>Np</w:t>
      </w:r>
      <w:proofErr w:type="spellEnd"/>
      <w:r>
        <w:t>=64</w:t>
      </w:r>
    </w:p>
    <w:p w:rsidR="00F637B0" w:rsidRDefault="00F637B0" w:rsidP="00F637B0">
      <w:pPr>
        <w:pStyle w:val="ListParagraph"/>
        <w:ind w:left="360"/>
      </w:pPr>
      <w:r>
        <w:t>Ns=21</w:t>
      </w:r>
    </w:p>
    <w:p w:rsidR="00F637B0" w:rsidRDefault="00F637B0" w:rsidP="00F637B0">
      <w:pPr>
        <w:pStyle w:val="ListParagraph"/>
        <w:ind w:left="360"/>
      </w:pPr>
    </w:p>
    <w:p w:rsidR="00F637B0" w:rsidRDefault="00F637B0" w:rsidP="003F0767">
      <w:pPr>
        <w:pStyle w:val="ListParagraph"/>
        <w:numPr>
          <w:ilvl w:val="0"/>
          <w:numId w:val="27"/>
        </w:numPr>
        <w:spacing w:after="160" w:line="259" w:lineRule="auto"/>
      </w:pPr>
      <w:proofErr w:type="spellStart"/>
      <w:r>
        <w:t>Np</w:t>
      </w:r>
      <w:proofErr w:type="spellEnd"/>
      <w:r>
        <w:t>=8</w:t>
      </w:r>
    </w:p>
    <w:p w:rsidR="00F637B0" w:rsidRDefault="00F637B0" w:rsidP="00F637B0">
      <w:pPr>
        <w:pStyle w:val="ListParagraph"/>
        <w:ind w:left="360"/>
      </w:pPr>
      <w:r>
        <w:t>Ns=7</w:t>
      </w:r>
    </w:p>
    <w:p w:rsidR="00F637B0" w:rsidRDefault="00F637B0" w:rsidP="00F637B0">
      <w:pPr>
        <w:pStyle w:val="ListParagraph"/>
        <w:ind w:left="360"/>
      </w:pPr>
    </w:p>
    <w:p w:rsidR="00A33768" w:rsidRDefault="00F637B0" w:rsidP="003F0767">
      <w:pPr>
        <w:pStyle w:val="ListParagraph"/>
        <w:numPr>
          <w:ilvl w:val="0"/>
          <w:numId w:val="27"/>
        </w:numPr>
        <w:spacing w:after="160" w:line="259" w:lineRule="auto"/>
      </w:pPr>
      <w:proofErr w:type="spellStart"/>
      <w:r>
        <w:t>Np</w:t>
      </w:r>
      <w:proofErr w:type="spellEnd"/>
      <w:r>
        <w:t>=64</w:t>
      </w:r>
    </w:p>
    <w:p w:rsidR="00343AE1" w:rsidRDefault="00F637B0" w:rsidP="00A33768">
      <w:pPr>
        <w:pStyle w:val="ListParagraph"/>
        <w:spacing w:after="160" w:line="259" w:lineRule="auto"/>
        <w:ind w:left="360"/>
      </w:pPr>
      <w:r>
        <w:t>Ns=17</w:t>
      </w:r>
    </w:p>
    <w:p w:rsidR="000705D3" w:rsidRDefault="000705D3" w:rsidP="000705D3">
      <w:pPr>
        <w:spacing w:after="160" w:line="259" w:lineRule="auto"/>
      </w:pPr>
    </w:p>
    <w:p w:rsidR="000C5B94" w:rsidRPr="000705D3" w:rsidRDefault="000705D3" w:rsidP="000705D3">
      <w:pPr>
        <w:spacing w:after="160" w:line="259" w:lineRule="auto"/>
      </w:pPr>
      <w:r>
        <w:rPr>
          <w:lang w:val="en-US"/>
        </w:rPr>
        <w:t xml:space="preserve">Q. </w:t>
      </w:r>
      <w:r w:rsidR="00E3669C" w:rsidRPr="000705D3">
        <w:rPr>
          <w:lang w:val="en-US"/>
        </w:rPr>
        <w:t>The following network is asymmetric:</w:t>
      </w:r>
    </w:p>
    <w:p w:rsidR="000705D3" w:rsidRPr="000705D3" w:rsidRDefault="000705D3" w:rsidP="003F0767">
      <w:pPr>
        <w:pStyle w:val="ListParagraph"/>
        <w:numPr>
          <w:ilvl w:val="0"/>
          <w:numId w:val="40"/>
        </w:numPr>
        <w:spacing w:after="160" w:line="259" w:lineRule="auto"/>
      </w:pPr>
      <w:r w:rsidRPr="000705D3">
        <w:rPr>
          <w:lang w:val="en-US"/>
        </w:rPr>
        <w:t>Hypercube</w:t>
      </w:r>
    </w:p>
    <w:p w:rsidR="000705D3" w:rsidRPr="000705D3" w:rsidRDefault="000705D3" w:rsidP="003F0767">
      <w:pPr>
        <w:pStyle w:val="ListParagraph"/>
        <w:numPr>
          <w:ilvl w:val="0"/>
          <w:numId w:val="40"/>
        </w:numPr>
        <w:spacing w:after="160" w:line="259" w:lineRule="auto"/>
      </w:pPr>
      <w:r w:rsidRPr="000705D3">
        <w:rPr>
          <w:lang w:val="en-US"/>
        </w:rPr>
        <w:t>2D Mesh</w:t>
      </w:r>
    </w:p>
    <w:p w:rsidR="000705D3" w:rsidRPr="000705D3" w:rsidRDefault="000705D3" w:rsidP="003F0767">
      <w:pPr>
        <w:pStyle w:val="ListParagraph"/>
        <w:numPr>
          <w:ilvl w:val="0"/>
          <w:numId w:val="40"/>
        </w:numPr>
        <w:spacing w:after="160" w:line="259" w:lineRule="auto"/>
      </w:pPr>
      <w:r w:rsidRPr="000705D3">
        <w:rPr>
          <w:lang w:val="en-US"/>
        </w:rPr>
        <w:t>Ring</w:t>
      </w:r>
    </w:p>
    <w:p w:rsidR="000C5B94" w:rsidRPr="00C33208" w:rsidRDefault="00C33208" w:rsidP="00C33208">
      <w:pPr>
        <w:spacing w:after="160" w:line="259" w:lineRule="auto"/>
      </w:pPr>
      <w:r>
        <w:rPr>
          <w:lang w:val="en-US"/>
        </w:rPr>
        <w:lastRenderedPageBreak/>
        <w:t xml:space="preserve">Q. </w:t>
      </w:r>
      <w:r w:rsidR="00E3669C" w:rsidRPr="00C33208">
        <w:rPr>
          <w:lang w:val="en-US"/>
        </w:rPr>
        <w:t>If the main concern in the design of the interconnection network is configurability (ability to easily add more nodes), then which multistage network should be used:</w:t>
      </w:r>
    </w:p>
    <w:p w:rsidR="00C33208" w:rsidRPr="00C33208" w:rsidRDefault="00C33208" w:rsidP="003F0767">
      <w:pPr>
        <w:pStyle w:val="ListParagraph"/>
        <w:numPr>
          <w:ilvl w:val="0"/>
          <w:numId w:val="41"/>
        </w:numPr>
        <w:spacing w:after="160" w:line="259" w:lineRule="auto"/>
      </w:pPr>
      <w:r w:rsidRPr="00C33208">
        <w:rPr>
          <w:lang w:val="en-US"/>
        </w:rPr>
        <w:t>Bus</w:t>
      </w:r>
    </w:p>
    <w:p w:rsidR="00C33208" w:rsidRPr="00C33208" w:rsidRDefault="00C33208" w:rsidP="003F0767">
      <w:pPr>
        <w:pStyle w:val="ListParagraph"/>
        <w:numPr>
          <w:ilvl w:val="0"/>
          <w:numId w:val="41"/>
        </w:numPr>
        <w:spacing w:after="160" w:line="259" w:lineRule="auto"/>
      </w:pPr>
      <w:r w:rsidRPr="00C33208">
        <w:rPr>
          <w:lang w:val="en-US"/>
        </w:rPr>
        <w:t>Omega network</w:t>
      </w:r>
    </w:p>
    <w:p w:rsidR="00C33208" w:rsidRPr="00C33208" w:rsidRDefault="00C33208" w:rsidP="003F0767">
      <w:pPr>
        <w:pStyle w:val="ListParagraph"/>
        <w:numPr>
          <w:ilvl w:val="0"/>
          <w:numId w:val="41"/>
        </w:numPr>
        <w:spacing w:after="160" w:line="259" w:lineRule="auto"/>
      </w:pPr>
      <w:r w:rsidRPr="00C33208">
        <w:rPr>
          <w:lang w:val="en-US"/>
        </w:rPr>
        <w:t>Crossbar network</w:t>
      </w:r>
    </w:p>
    <w:p w:rsidR="000C5B94" w:rsidRPr="00C33208" w:rsidRDefault="00C33208" w:rsidP="00C33208">
      <w:pPr>
        <w:spacing w:after="160" w:line="259" w:lineRule="auto"/>
      </w:pPr>
      <w:r>
        <w:rPr>
          <w:lang w:val="en-US"/>
        </w:rPr>
        <w:t xml:space="preserve">Q. </w:t>
      </w:r>
      <w:r w:rsidR="00E3669C" w:rsidRPr="00C33208">
        <w:rPr>
          <w:lang w:val="en-US"/>
        </w:rPr>
        <w:t>In a single-bus system that uses split transactions:</w:t>
      </w:r>
    </w:p>
    <w:p w:rsidR="00C33208" w:rsidRPr="00C33208" w:rsidRDefault="00C33208" w:rsidP="003F0767">
      <w:pPr>
        <w:pStyle w:val="ListParagraph"/>
        <w:numPr>
          <w:ilvl w:val="0"/>
          <w:numId w:val="42"/>
        </w:numPr>
        <w:spacing w:after="160" w:line="259" w:lineRule="auto"/>
      </w:pPr>
      <w:r w:rsidRPr="00C33208">
        <w:rPr>
          <w:lang w:val="en-US"/>
        </w:rPr>
        <w:t>Both masters and slaves have to compete for the bus by arbitration</w:t>
      </w:r>
    </w:p>
    <w:p w:rsidR="00C33208" w:rsidRPr="00C33208" w:rsidRDefault="00C33208" w:rsidP="003F0767">
      <w:pPr>
        <w:pStyle w:val="ListParagraph"/>
        <w:numPr>
          <w:ilvl w:val="0"/>
          <w:numId w:val="42"/>
        </w:numPr>
        <w:spacing w:after="160" w:line="259" w:lineRule="auto"/>
      </w:pPr>
      <w:r w:rsidRPr="00C33208">
        <w:rPr>
          <w:lang w:val="en-US"/>
        </w:rPr>
        <w:t>Only the masters have to compete for the bus by arbitration</w:t>
      </w:r>
    </w:p>
    <w:p w:rsidR="00C33208" w:rsidRPr="00C33208" w:rsidRDefault="00C33208" w:rsidP="003F0767">
      <w:pPr>
        <w:pStyle w:val="ListParagraph"/>
        <w:numPr>
          <w:ilvl w:val="0"/>
          <w:numId w:val="42"/>
        </w:numPr>
        <w:spacing w:after="160" w:line="259" w:lineRule="auto"/>
      </w:pPr>
      <w:r w:rsidRPr="00C33208">
        <w:rPr>
          <w:lang w:val="en-US"/>
        </w:rPr>
        <w:t>No arbitration is necessary</w:t>
      </w:r>
    </w:p>
    <w:p w:rsidR="00C33208" w:rsidRDefault="00C33208" w:rsidP="00A33768">
      <w:pPr>
        <w:spacing w:after="160" w:line="259" w:lineRule="auto"/>
      </w:pPr>
    </w:p>
    <w:p w:rsidR="000C5B94" w:rsidRPr="006E0AC7" w:rsidRDefault="006E0AC7" w:rsidP="006E0AC7">
      <w:pPr>
        <w:spacing w:after="160" w:line="259" w:lineRule="auto"/>
      </w:pPr>
      <w:r>
        <w:rPr>
          <w:lang w:val="en-US"/>
        </w:rPr>
        <w:t xml:space="preserve">Q. </w:t>
      </w:r>
      <w:r w:rsidR="00E3669C" w:rsidRPr="006E0AC7">
        <w:rPr>
          <w:lang w:val="en-US"/>
        </w:rPr>
        <w:t>In a four-dimensional hypercube, what nodes connect to node 12?</w:t>
      </w:r>
    </w:p>
    <w:p w:rsidR="002C65DA" w:rsidRPr="002C65DA" w:rsidRDefault="002C65DA" w:rsidP="002C65DA">
      <w:pPr>
        <w:spacing w:after="160" w:line="259" w:lineRule="auto"/>
      </w:pPr>
      <w:r>
        <w:t xml:space="preserve">Q. </w:t>
      </w:r>
      <w:r w:rsidRPr="002C65DA">
        <w:t>Could adaptive routing affect memory consistency? How? If yes, how can this problem be addressed?</w:t>
      </w:r>
    </w:p>
    <w:p w:rsidR="00F54410" w:rsidRDefault="00F54410" w:rsidP="003F0767">
      <w:pPr>
        <w:pStyle w:val="ListParagraph"/>
        <w:numPr>
          <w:ilvl w:val="0"/>
          <w:numId w:val="50"/>
        </w:numPr>
        <w:spacing w:after="0" w:line="240" w:lineRule="auto"/>
      </w:pPr>
      <w:r>
        <w:t>Which of the following statements is false?</w:t>
      </w:r>
    </w:p>
    <w:p w:rsidR="00F54410" w:rsidRDefault="00F54410" w:rsidP="003F0767">
      <w:pPr>
        <w:numPr>
          <w:ilvl w:val="0"/>
          <w:numId w:val="49"/>
        </w:numPr>
        <w:spacing w:after="0" w:line="240" w:lineRule="auto"/>
      </w:pPr>
      <w:r>
        <w:t>Node duplication increases the overall number of operations in the system.</w:t>
      </w:r>
    </w:p>
    <w:p w:rsidR="00F54410" w:rsidRDefault="00F54410" w:rsidP="003F0767">
      <w:pPr>
        <w:numPr>
          <w:ilvl w:val="0"/>
          <w:numId w:val="49"/>
        </w:numPr>
        <w:spacing w:after="0" w:line="240" w:lineRule="auto"/>
      </w:pPr>
      <w:r>
        <w:t>Node duplication reduces communication delays.</w:t>
      </w:r>
    </w:p>
    <w:p w:rsidR="00F54410" w:rsidRDefault="00F54410" w:rsidP="003F0767">
      <w:pPr>
        <w:numPr>
          <w:ilvl w:val="0"/>
          <w:numId w:val="49"/>
        </w:numPr>
        <w:spacing w:after="0" w:line="240" w:lineRule="auto"/>
      </w:pPr>
      <w:r>
        <w:t>Node duplication creates coarse-grained nodes.</w:t>
      </w:r>
    </w:p>
    <w:p w:rsidR="00F54410" w:rsidRDefault="00F54410" w:rsidP="00F54410">
      <w:pPr>
        <w:spacing w:after="0" w:line="240" w:lineRule="auto"/>
      </w:pPr>
    </w:p>
    <w:p w:rsidR="00246A9A" w:rsidRDefault="00246A9A" w:rsidP="00246A9A">
      <w:pPr>
        <w:autoSpaceDE w:val="0"/>
        <w:autoSpaceDN w:val="0"/>
        <w:adjustRightInd w:val="0"/>
        <w:ind w:left="720" w:hanging="720"/>
        <w:rPr>
          <w:rFonts w:eastAsia="Batang"/>
          <w:lang w:eastAsia="ko-KR"/>
        </w:rPr>
      </w:pPr>
      <w:r>
        <w:rPr>
          <w:rFonts w:eastAsia="Batang"/>
          <w:lang w:eastAsia="ko-KR"/>
        </w:rPr>
        <w:t>Q. Which of the following flow control strategies use buffer to store a packet being denied the channel?</w:t>
      </w:r>
    </w:p>
    <w:p w:rsidR="00246A9A" w:rsidRDefault="00246A9A" w:rsidP="003F0767">
      <w:pPr>
        <w:numPr>
          <w:ilvl w:val="0"/>
          <w:numId w:val="51"/>
        </w:numPr>
        <w:autoSpaceDE w:val="0"/>
        <w:autoSpaceDN w:val="0"/>
        <w:adjustRightInd w:val="0"/>
        <w:spacing w:after="0" w:line="240" w:lineRule="auto"/>
        <w:rPr>
          <w:rFonts w:eastAsia="Batang"/>
          <w:lang w:eastAsia="ko-KR"/>
        </w:rPr>
      </w:pPr>
      <w:r>
        <w:rPr>
          <w:rFonts w:eastAsia="Batang"/>
          <w:lang w:eastAsia="ko-KR"/>
        </w:rPr>
        <w:t>Blocking flow control</w:t>
      </w:r>
    </w:p>
    <w:p w:rsidR="00246A9A" w:rsidRDefault="00246A9A" w:rsidP="003F0767">
      <w:pPr>
        <w:numPr>
          <w:ilvl w:val="0"/>
          <w:numId w:val="51"/>
        </w:numPr>
        <w:autoSpaceDE w:val="0"/>
        <w:autoSpaceDN w:val="0"/>
        <w:adjustRightInd w:val="0"/>
        <w:spacing w:after="0" w:line="240" w:lineRule="auto"/>
        <w:rPr>
          <w:rFonts w:eastAsia="Batang"/>
          <w:lang w:eastAsia="ko-KR"/>
        </w:rPr>
      </w:pPr>
      <w:r>
        <w:rPr>
          <w:rFonts w:eastAsia="Batang"/>
          <w:lang w:eastAsia="ko-KR"/>
        </w:rPr>
        <w:t>Virtual cut-through routing</w:t>
      </w:r>
    </w:p>
    <w:p w:rsidR="00246A9A" w:rsidRDefault="00246A9A" w:rsidP="003F0767">
      <w:pPr>
        <w:numPr>
          <w:ilvl w:val="0"/>
          <w:numId w:val="51"/>
        </w:numPr>
        <w:autoSpaceDE w:val="0"/>
        <w:autoSpaceDN w:val="0"/>
        <w:adjustRightInd w:val="0"/>
        <w:spacing w:after="0" w:line="240" w:lineRule="auto"/>
        <w:rPr>
          <w:rFonts w:eastAsia="Batang"/>
          <w:lang w:eastAsia="ko-KR"/>
        </w:rPr>
      </w:pPr>
      <w:r>
        <w:rPr>
          <w:rFonts w:eastAsia="Batang"/>
          <w:lang w:eastAsia="ko-KR"/>
        </w:rPr>
        <w:t>Detour after being blocked</w:t>
      </w:r>
    </w:p>
    <w:p w:rsidR="00F54410" w:rsidRDefault="00F54410" w:rsidP="00F54410">
      <w:pPr>
        <w:spacing w:after="0" w:line="240" w:lineRule="auto"/>
      </w:pPr>
    </w:p>
    <w:p w:rsidR="00246A9A" w:rsidRDefault="00246A9A" w:rsidP="00246A9A">
      <w:pPr>
        <w:autoSpaceDE w:val="0"/>
        <w:autoSpaceDN w:val="0"/>
        <w:adjustRightInd w:val="0"/>
        <w:rPr>
          <w:rFonts w:eastAsia="Batang"/>
          <w:lang w:eastAsia="ko-KR"/>
        </w:rPr>
      </w:pPr>
      <w:r>
        <w:rPr>
          <w:rFonts w:eastAsia="Batang"/>
          <w:lang w:eastAsia="ko-KR"/>
        </w:rPr>
        <w:t>Q. Which of the following routing mechanisms is not deterministic?</w:t>
      </w:r>
    </w:p>
    <w:p w:rsidR="00246A9A" w:rsidRDefault="00246A9A" w:rsidP="003F0767">
      <w:pPr>
        <w:numPr>
          <w:ilvl w:val="0"/>
          <w:numId w:val="52"/>
        </w:numPr>
        <w:autoSpaceDE w:val="0"/>
        <w:autoSpaceDN w:val="0"/>
        <w:adjustRightInd w:val="0"/>
        <w:spacing w:after="0" w:line="240" w:lineRule="auto"/>
        <w:rPr>
          <w:rFonts w:eastAsia="Batang"/>
          <w:lang w:eastAsia="ko-KR"/>
        </w:rPr>
      </w:pPr>
      <w:r>
        <w:rPr>
          <w:rFonts w:eastAsia="Batang"/>
          <w:lang w:eastAsia="ko-KR"/>
        </w:rPr>
        <w:t>E-routing on a hypercube</w:t>
      </w:r>
    </w:p>
    <w:p w:rsidR="00246A9A" w:rsidRDefault="00246A9A" w:rsidP="003F0767">
      <w:pPr>
        <w:numPr>
          <w:ilvl w:val="0"/>
          <w:numId w:val="52"/>
        </w:numPr>
        <w:autoSpaceDE w:val="0"/>
        <w:autoSpaceDN w:val="0"/>
        <w:adjustRightInd w:val="0"/>
        <w:spacing w:after="0" w:line="240" w:lineRule="auto"/>
        <w:rPr>
          <w:rFonts w:eastAsia="Batang"/>
          <w:lang w:eastAsia="ko-KR"/>
        </w:rPr>
      </w:pPr>
      <w:r>
        <w:rPr>
          <w:rFonts w:eastAsia="Batang"/>
          <w:lang w:eastAsia="ko-KR"/>
        </w:rPr>
        <w:t>X-Y routing on a 2D mesh</w:t>
      </w:r>
    </w:p>
    <w:p w:rsidR="00246A9A" w:rsidRDefault="00246A9A" w:rsidP="003F0767">
      <w:pPr>
        <w:numPr>
          <w:ilvl w:val="0"/>
          <w:numId w:val="52"/>
        </w:numPr>
        <w:autoSpaceDE w:val="0"/>
        <w:autoSpaceDN w:val="0"/>
        <w:adjustRightInd w:val="0"/>
        <w:spacing w:after="0" w:line="240" w:lineRule="auto"/>
        <w:rPr>
          <w:rFonts w:eastAsia="Batang"/>
          <w:lang w:eastAsia="ko-KR"/>
        </w:rPr>
      </w:pPr>
      <w:r>
        <w:rPr>
          <w:rFonts w:eastAsia="Batang"/>
          <w:lang w:eastAsia="ko-KR"/>
        </w:rPr>
        <w:t xml:space="preserve">Routing on the crossbar network </w:t>
      </w:r>
    </w:p>
    <w:p w:rsidR="00C33208" w:rsidRDefault="00C33208" w:rsidP="00A33768">
      <w:pPr>
        <w:spacing w:after="160" w:line="259" w:lineRule="auto"/>
      </w:pPr>
    </w:p>
    <w:p w:rsidR="00246A9A" w:rsidRDefault="00246A9A" w:rsidP="00246A9A">
      <w:r>
        <w:rPr>
          <w:rFonts w:eastAsia="MS Mincho"/>
        </w:rPr>
        <w:t>Q. The main problem with a crossbar switch is:</w:t>
      </w:r>
    </w:p>
    <w:p w:rsidR="00246A9A" w:rsidRDefault="00246A9A" w:rsidP="003F0767">
      <w:pPr>
        <w:numPr>
          <w:ilvl w:val="1"/>
          <w:numId w:val="53"/>
        </w:numPr>
        <w:spacing w:after="0" w:line="240" w:lineRule="auto"/>
        <w:rPr>
          <w:rFonts w:eastAsia="MS Mincho"/>
        </w:rPr>
      </w:pPr>
      <w:r>
        <w:rPr>
          <w:rFonts w:eastAsia="MS Mincho"/>
        </w:rPr>
        <w:t>We cannot connect all the processors to all the destinations all the time.</w:t>
      </w:r>
    </w:p>
    <w:p w:rsidR="00246A9A" w:rsidRDefault="00246A9A" w:rsidP="003F0767">
      <w:pPr>
        <w:numPr>
          <w:ilvl w:val="1"/>
          <w:numId w:val="53"/>
        </w:numPr>
        <w:spacing w:after="0" w:line="240" w:lineRule="auto"/>
        <w:rPr>
          <w:rFonts w:eastAsia="MS Mincho"/>
        </w:rPr>
      </w:pPr>
      <w:r>
        <w:rPr>
          <w:rFonts w:eastAsia="MS Mincho"/>
        </w:rPr>
        <w:t>The propagation delay in the network.</w:t>
      </w:r>
    </w:p>
    <w:p w:rsidR="00246A9A" w:rsidRDefault="00246A9A" w:rsidP="003F0767">
      <w:pPr>
        <w:numPr>
          <w:ilvl w:val="1"/>
          <w:numId w:val="53"/>
        </w:numPr>
        <w:spacing w:after="0" w:line="240" w:lineRule="auto"/>
        <w:rPr>
          <w:rFonts w:eastAsia="MS Mincho"/>
        </w:rPr>
      </w:pPr>
      <w:r>
        <w:rPr>
          <w:rFonts w:eastAsia="MS Mincho"/>
        </w:rPr>
        <w:t>It is expensive when we have lots of processors.</w:t>
      </w:r>
    </w:p>
    <w:p w:rsidR="00246A9A" w:rsidRDefault="00246A9A" w:rsidP="00A33768">
      <w:pPr>
        <w:spacing w:after="160" w:line="259" w:lineRule="auto"/>
      </w:pPr>
    </w:p>
    <w:p w:rsidR="00246A9A" w:rsidRDefault="00246A9A" w:rsidP="00246A9A">
      <w:pPr>
        <w:rPr>
          <w:rFonts w:eastAsia="MS Mincho"/>
        </w:rPr>
      </w:pPr>
      <w:r>
        <w:rPr>
          <w:rFonts w:eastAsia="MS Mincho"/>
        </w:rPr>
        <w:t>Q. In the PRAM model:</w:t>
      </w:r>
    </w:p>
    <w:p w:rsidR="00246A9A" w:rsidRDefault="00246A9A" w:rsidP="00246A9A">
      <w:pPr>
        <w:ind w:left="720"/>
        <w:rPr>
          <w:rFonts w:eastAsia="MS Mincho"/>
        </w:rPr>
      </w:pPr>
      <w:r>
        <w:rPr>
          <w:rFonts w:eastAsia="MS Mincho"/>
        </w:rPr>
        <w:t>a)</w:t>
      </w:r>
      <w:r>
        <w:rPr>
          <w:rFonts w:eastAsia="MS Mincho"/>
        </w:rPr>
        <w:tab/>
        <w:t xml:space="preserve">Processors have local private memory for inter-processor communication. </w:t>
      </w:r>
    </w:p>
    <w:p w:rsidR="00246A9A" w:rsidRDefault="00246A9A" w:rsidP="00246A9A">
      <w:pPr>
        <w:ind w:left="720"/>
        <w:rPr>
          <w:rFonts w:eastAsia="MS Mincho"/>
        </w:rPr>
      </w:pPr>
      <w:r>
        <w:rPr>
          <w:rFonts w:eastAsia="MS Mincho"/>
        </w:rPr>
        <w:t>b)</w:t>
      </w:r>
      <w:r>
        <w:rPr>
          <w:rFonts w:eastAsia="MS Mincho"/>
        </w:rPr>
        <w:tab/>
        <w:t>The CREW-PRAM subclass allows only one processor to read or write a memory location.</w:t>
      </w:r>
    </w:p>
    <w:p w:rsidR="00246A9A" w:rsidRDefault="00246A9A" w:rsidP="00246A9A">
      <w:pPr>
        <w:spacing w:after="160" w:line="259" w:lineRule="auto"/>
        <w:ind w:left="576"/>
        <w:rPr>
          <w:rFonts w:eastAsia="MS Mincho"/>
        </w:rPr>
      </w:pPr>
      <w:r>
        <w:rPr>
          <w:rFonts w:eastAsia="MS Mincho"/>
        </w:rPr>
        <w:lastRenderedPageBreak/>
        <w:t>c)</w:t>
      </w:r>
      <w:r>
        <w:rPr>
          <w:rFonts w:eastAsia="MS Mincho"/>
        </w:rPr>
        <w:tab/>
        <w:t>The conflicting “arbitrary” write policy chooses one value and ignores the others.</w:t>
      </w:r>
    </w:p>
    <w:p w:rsidR="00246A9A" w:rsidRDefault="00246A9A" w:rsidP="00246A9A">
      <w:pPr>
        <w:spacing w:after="160" w:line="259" w:lineRule="auto"/>
        <w:rPr>
          <w:rFonts w:eastAsia="MS Mincho"/>
        </w:rPr>
      </w:pPr>
    </w:p>
    <w:p w:rsidR="008C0851" w:rsidRDefault="008C0851" w:rsidP="008C0851">
      <w:pPr>
        <w:spacing w:after="0" w:line="240" w:lineRule="auto"/>
      </w:pPr>
      <w:r>
        <w:rPr>
          <w:rFonts w:eastAsia="MS Mincho"/>
        </w:rPr>
        <w:t xml:space="preserve">Q. </w:t>
      </w:r>
      <w:r>
        <w:t>What is a difference between the shared bus and the linear array?</w:t>
      </w:r>
    </w:p>
    <w:p w:rsidR="008C0851" w:rsidRDefault="008C0851" w:rsidP="00246A9A">
      <w:pPr>
        <w:spacing w:after="160" w:line="259" w:lineRule="auto"/>
        <w:rPr>
          <w:rFonts w:eastAsia="MS Mincho"/>
        </w:rPr>
      </w:pPr>
    </w:p>
    <w:p w:rsidR="00246A9A" w:rsidRDefault="00980B37" w:rsidP="00246A9A">
      <w:pPr>
        <w:spacing w:after="160" w:line="259" w:lineRule="auto"/>
      </w:pPr>
      <w:r>
        <w:t>Q. What is the difference between virtual cut through and wormhole routing?</w:t>
      </w:r>
    </w:p>
    <w:p w:rsidR="00E7150F" w:rsidRDefault="00E7150F" w:rsidP="00E7150F">
      <w:pPr>
        <w:spacing w:after="0" w:line="240" w:lineRule="auto"/>
      </w:pPr>
      <w:r>
        <w:t>Q. Compute the diameter and bisection width for 3D mesh with p=64 processors.</w:t>
      </w:r>
    </w:p>
    <w:p w:rsidR="00E7150F" w:rsidRDefault="00E7150F" w:rsidP="00E7150F">
      <w:pPr>
        <w:spacing w:after="0" w:line="240" w:lineRule="auto"/>
      </w:pPr>
    </w:p>
    <w:p w:rsidR="00E7150F" w:rsidRDefault="00E7150F" w:rsidP="00E7150F">
      <w:pPr>
        <w:spacing w:after="0" w:line="240" w:lineRule="auto"/>
      </w:pPr>
      <w:r>
        <w:t>Q. Compute the diameter and bisection width for 2D torus with p=64 processors (assume that routing is bidirectional).</w:t>
      </w:r>
    </w:p>
    <w:p w:rsidR="00E7150F" w:rsidRDefault="00E7150F" w:rsidP="00E7150F">
      <w:pPr>
        <w:spacing w:after="0" w:line="240" w:lineRule="auto"/>
      </w:pPr>
    </w:p>
    <w:p w:rsidR="00980B37" w:rsidRDefault="00980B37" w:rsidP="00246A9A">
      <w:pPr>
        <w:spacing w:after="160" w:line="259" w:lineRule="auto"/>
      </w:pPr>
    </w:p>
    <w:p w:rsidR="00E7150F" w:rsidRDefault="00615154" w:rsidP="00246A9A">
      <w:pPr>
        <w:spacing w:after="160" w:line="259" w:lineRule="auto"/>
      </w:pPr>
      <w:r>
        <w:t>Q.</w:t>
      </w:r>
    </w:p>
    <w:p w:rsidR="00615154" w:rsidRDefault="00615154" w:rsidP="003F0767">
      <w:pPr>
        <w:numPr>
          <w:ilvl w:val="0"/>
          <w:numId w:val="70"/>
        </w:numPr>
        <w:spacing w:after="0" w:line="240" w:lineRule="auto"/>
      </w:pPr>
      <w:r>
        <w:t xml:space="preserve">What is the </w:t>
      </w:r>
      <w:r>
        <w:rPr>
          <w:bCs/>
        </w:rPr>
        <w:t>u</w:t>
      </w:r>
      <w:r w:rsidRPr="00DC1F7D">
        <w:rPr>
          <w:bCs/>
        </w:rPr>
        <w:t>niform random routing</w:t>
      </w:r>
      <w:r w:rsidRPr="00DC1F7D">
        <w:t xml:space="preserve"> </w:t>
      </w:r>
      <w:r>
        <w:t xml:space="preserve">algorithm? </w:t>
      </w:r>
    </w:p>
    <w:p w:rsidR="00615154" w:rsidRDefault="00615154" w:rsidP="003F0767">
      <w:pPr>
        <w:numPr>
          <w:ilvl w:val="0"/>
          <w:numId w:val="70"/>
        </w:numPr>
        <w:spacing w:after="0" w:line="240" w:lineRule="auto"/>
      </w:pPr>
      <w:r>
        <w:t>Is this algorithm deterministic? Why?</w:t>
      </w:r>
    </w:p>
    <w:p w:rsidR="00615154" w:rsidRDefault="00615154" w:rsidP="00615154">
      <w:pPr>
        <w:spacing w:after="0" w:line="240" w:lineRule="auto"/>
      </w:pPr>
    </w:p>
    <w:p w:rsidR="00615154" w:rsidRDefault="00615154" w:rsidP="00615154">
      <w:pPr>
        <w:spacing w:after="0" w:line="240" w:lineRule="auto"/>
      </w:pPr>
      <w:r>
        <w:t>Q.</w:t>
      </w:r>
    </w:p>
    <w:p w:rsidR="00615154" w:rsidRDefault="00615154" w:rsidP="003F0767">
      <w:pPr>
        <w:numPr>
          <w:ilvl w:val="0"/>
          <w:numId w:val="71"/>
        </w:numPr>
        <w:autoSpaceDE w:val="0"/>
        <w:autoSpaceDN w:val="0"/>
        <w:adjustRightInd w:val="0"/>
        <w:spacing w:after="0" w:line="240" w:lineRule="auto"/>
        <w:rPr>
          <w:rFonts w:eastAsia="Batang"/>
          <w:lang w:eastAsia="ko-KR"/>
        </w:rPr>
      </w:pPr>
      <w:r>
        <w:t xml:space="preserve">What is the difference between virtual cut through and blocking </w:t>
      </w:r>
      <w:r>
        <w:rPr>
          <w:rFonts w:eastAsia="Batang"/>
          <w:lang w:eastAsia="ko-KR"/>
        </w:rPr>
        <w:t>flow control?</w:t>
      </w:r>
    </w:p>
    <w:p w:rsidR="00615154" w:rsidRDefault="00615154" w:rsidP="003F0767">
      <w:pPr>
        <w:numPr>
          <w:ilvl w:val="0"/>
          <w:numId w:val="71"/>
        </w:numPr>
        <w:spacing w:after="0" w:line="240" w:lineRule="auto"/>
      </w:pPr>
      <w:r>
        <w:t xml:space="preserve">Which flow control strategy is used for wormhole routing?  </w:t>
      </w:r>
    </w:p>
    <w:p w:rsidR="00615154" w:rsidRDefault="00615154" w:rsidP="00615154">
      <w:pPr>
        <w:spacing w:after="0" w:line="240" w:lineRule="auto"/>
      </w:pPr>
    </w:p>
    <w:p w:rsidR="00615154" w:rsidRDefault="00615154" w:rsidP="00615154">
      <w:r>
        <w:t>Q. How many nodes are there is 4-ary tree (4-ary means that each intermediate node has 4 children) which height is 3 (3 levels of links and 4 levels of nodes):</w:t>
      </w:r>
    </w:p>
    <w:p w:rsidR="00615154" w:rsidRDefault="00615154" w:rsidP="003F0767">
      <w:pPr>
        <w:numPr>
          <w:ilvl w:val="0"/>
          <w:numId w:val="74"/>
        </w:numPr>
        <w:tabs>
          <w:tab w:val="left" w:pos="1080"/>
        </w:tabs>
        <w:suppressAutoHyphens/>
        <w:spacing w:after="0" w:line="240" w:lineRule="auto"/>
      </w:pPr>
      <w:r>
        <w:t>85</w:t>
      </w:r>
    </w:p>
    <w:p w:rsidR="00615154" w:rsidRDefault="00615154" w:rsidP="003F0767">
      <w:pPr>
        <w:numPr>
          <w:ilvl w:val="0"/>
          <w:numId w:val="74"/>
        </w:numPr>
        <w:tabs>
          <w:tab w:val="left" w:pos="1080"/>
        </w:tabs>
        <w:suppressAutoHyphens/>
        <w:spacing w:after="0" w:line="240" w:lineRule="auto"/>
      </w:pPr>
      <w:r>
        <w:t>21</w:t>
      </w:r>
    </w:p>
    <w:p w:rsidR="00615154" w:rsidRDefault="00615154" w:rsidP="003F0767">
      <w:pPr>
        <w:numPr>
          <w:ilvl w:val="0"/>
          <w:numId w:val="74"/>
        </w:numPr>
        <w:tabs>
          <w:tab w:val="left" w:pos="1080"/>
        </w:tabs>
        <w:suppressAutoHyphens/>
        <w:spacing w:after="0" w:line="240" w:lineRule="auto"/>
      </w:pPr>
      <w:r>
        <w:t>15</w:t>
      </w:r>
    </w:p>
    <w:p w:rsidR="00615154" w:rsidRDefault="00615154" w:rsidP="00246A9A">
      <w:pPr>
        <w:spacing w:after="160" w:line="259" w:lineRule="auto"/>
      </w:pPr>
    </w:p>
    <w:p w:rsidR="00AA479E" w:rsidRDefault="00AA479E" w:rsidP="00AA479E">
      <w:pPr>
        <w:autoSpaceDE w:val="0"/>
        <w:ind w:left="720" w:hanging="720"/>
        <w:rPr>
          <w:rFonts w:eastAsia="Batang"/>
        </w:rPr>
      </w:pPr>
      <w:r>
        <w:t xml:space="preserve">Q. </w:t>
      </w:r>
      <w:r>
        <w:rPr>
          <w:rFonts w:eastAsia="Batang"/>
        </w:rPr>
        <w:t>Which of the following flow control strategies use buffer to store a packet being denied the channel?</w:t>
      </w:r>
    </w:p>
    <w:p w:rsidR="00AA479E" w:rsidRDefault="00AA479E" w:rsidP="003F0767">
      <w:pPr>
        <w:numPr>
          <w:ilvl w:val="0"/>
          <w:numId w:val="77"/>
        </w:numPr>
        <w:tabs>
          <w:tab w:val="left" w:pos="1080"/>
        </w:tabs>
        <w:suppressAutoHyphens/>
        <w:autoSpaceDE w:val="0"/>
        <w:spacing w:after="0" w:line="240" w:lineRule="auto"/>
        <w:rPr>
          <w:rFonts w:eastAsia="Batang"/>
        </w:rPr>
      </w:pPr>
      <w:r>
        <w:rPr>
          <w:rFonts w:eastAsia="Batang"/>
        </w:rPr>
        <w:t>Blocking flow control</w:t>
      </w:r>
    </w:p>
    <w:p w:rsidR="00AA479E" w:rsidRDefault="00AA479E" w:rsidP="003F0767">
      <w:pPr>
        <w:numPr>
          <w:ilvl w:val="0"/>
          <w:numId w:val="77"/>
        </w:numPr>
        <w:tabs>
          <w:tab w:val="left" w:pos="1080"/>
        </w:tabs>
        <w:suppressAutoHyphens/>
        <w:autoSpaceDE w:val="0"/>
        <w:spacing w:after="0" w:line="240" w:lineRule="auto"/>
        <w:rPr>
          <w:rFonts w:eastAsia="Batang"/>
        </w:rPr>
      </w:pPr>
      <w:r>
        <w:rPr>
          <w:rFonts w:eastAsia="Batang"/>
        </w:rPr>
        <w:t>Virtual cut-through routing</w:t>
      </w:r>
    </w:p>
    <w:p w:rsidR="00AA479E" w:rsidRDefault="00AA479E" w:rsidP="003F0767">
      <w:pPr>
        <w:numPr>
          <w:ilvl w:val="0"/>
          <w:numId w:val="77"/>
        </w:numPr>
        <w:tabs>
          <w:tab w:val="left" w:pos="1080"/>
        </w:tabs>
        <w:suppressAutoHyphens/>
        <w:autoSpaceDE w:val="0"/>
        <w:spacing w:after="0" w:line="240" w:lineRule="auto"/>
        <w:rPr>
          <w:rFonts w:eastAsia="Batang"/>
        </w:rPr>
      </w:pPr>
      <w:r>
        <w:rPr>
          <w:rFonts w:eastAsia="Batang"/>
        </w:rPr>
        <w:t>Detour after being blocked</w:t>
      </w:r>
    </w:p>
    <w:p w:rsidR="00AA479E" w:rsidRDefault="00AA479E" w:rsidP="00246A9A">
      <w:pPr>
        <w:spacing w:after="160" w:line="259" w:lineRule="auto"/>
      </w:pPr>
    </w:p>
    <w:p w:rsidR="00AA479E" w:rsidRDefault="00AA479E" w:rsidP="00AA479E">
      <w:pPr>
        <w:autoSpaceDE w:val="0"/>
        <w:rPr>
          <w:rFonts w:eastAsia="Batang"/>
        </w:rPr>
      </w:pPr>
      <w:r>
        <w:t xml:space="preserve">Q. </w:t>
      </w:r>
      <w:r>
        <w:rPr>
          <w:rFonts w:eastAsia="Batang"/>
        </w:rPr>
        <w:t>Which of the following routing mechanisms is not deterministic?</w:t>
      </w:r>
    </w:p>
    <w:p w:rsidR="00AA479E" w:rsidRDefault="00AA479E" w:rsidP="003F0767">
      <w:pPr>
        <w:numPr>
          <w:ilvl w:val="0"/>
          <w:numId w:val="78"/>
        </w:numPr>
        <w:tabs>
          <w:tab w:val="left" w:pos="1080"/>
        </w:tabs>
        <w:suppressAutoHyphens/>
        <w:autoSpaceDE w:val="0"/>
        <w:spacing w:after="0" w:line="240" w:lineRule="auto"/>
        <w:rPr>
          <w:rFonts w:eastAsia="Batang"/>
        </w:rPr>
      </w:pPr>
      <w:r>
        <w:rPr>
          <w:rFonts w:eastAsia="Batang"/>
        </w:rPr>
        <w:t>E-routing on a hypercube</w:t>
      </w:r>
    </w:p>
    <w:p w:rsidR="00AA479E" w:rsidRDefault="00AA479E" w:rsidP="003F0767">
      <w:pPr>
        <w:numPr>
          <w:ilvl w:val="0"/>
          <w:numId w:val="78"/>
        </w:numPr>
        <w:tabs>
          <w:tab w:val="left" w:pos="1080"/>
        </w:tabs>
        <w:suppressAutoHyphens/>
        <w:autoSpaceDE w:val="0"/>
        <w:spacing w:after="0" w:line="240" w:lineRule="auto"/>
        <w:rPr>
          <w:rFonts w:eastAsia="Batang"/>
        </w:rPr>
      </w:pPr>
      <w:r>
        <w:rPr>
          <w:rFonts w:eastAsia="Batang"/>
        </w:rPr>
        <w:t>X-Y routing on a 2D mesh</w:t>
      </w:r>
    </w:p>
    <w:p w:rsidR="00AA479E" w:rsidRDefault="00AA479E" w:rsidP="003F0767">
      <w:pPr>
        <w:numPr>
          <w:ilvl w:val="0"/>
          <w:numId w:val="78"/>
        </w:numPr>
        <w:tabs>
          <w:tab w:val="left" w:pos="1080"/>
        </w:tabs>
        <w:suppressAutoHyphens/>
        <w:autoSpaceDE w:val="0"/>
        <w:spacing w:after="0" w:line="240" w:lineRule="auto"/>
        <w:rPr>
          <w:rFonts w:eastAsia="Batang"/>
        </w:rPr>
      </w:pPr>
      <w:r>
        <w:rPr>
          <w:rFonts w:eastAsia="Batang"/>
        </w:rPr>
        <w:t xml:space="preserve">Routing on the crossbar network </w:t>
      </w:r>
    </w:p>
    <w:p w:rsidR="00AA479E" w:rsidRDefault="00AA479E" w:rsidP="00246A9A">
      <w:pPr>
        <w:spacing w:after="160" w:line="259" w:lineRule="auto"/>
      </w:pPr>
    </w:p>
    <w:p w:rsidR="00AA479E" w:rsidRDefault="00AA479E" w:rsidP="00AA479E">
      <w:r>
        <w:t>Q. In a single-bus system that uses split transactions</w:t>
      </w:r>
    </w:p>
    <w:p w:rsidR="00AA479E" w:rsidRDefault="00AA479E" w:rsidP="003F0767">
      <w:pPr>
        <w:numPr>
          <w:ilvl w:val="0"/>
          <w:numId w:val="79"/>
        </w:numPr>
        <w:tabs>
          <w:tab w:val="left" w:pos="1080"/>
        </w:tabs>
        <w:suppressAutoHyphens/>
        <w:spacing w:after="0" w:line="240" w:lineRule="auto"/>
      </w:pPr>
      <w:r>
        <w:t>Both masters and slaves have to compete for the bus by arbitration</w:t>
      </w:r>
    </w:p>
    <w:p w:rsidR="00AA479E" w:rsidRDefault="00AA479E" w:rsidP="003F0767">
      <w:pPr>
        <w:numPr>
          <w:ilvl w:val="0"/>
          <w:numId w:val="79"/>
        </w:numPr>
        <w:tabs>
          <w:tab w:val="left" w:pos="1080"/>
        </w:tabs>
        <w:suppressAutoHyphens/>
        <w:spacing w:after="0" w:line="240" w:lineRule="auto"/>
      </w:pPr>
      <w:r>
        <w:t>Only the masters have to compete for the bus by arbitration</w:t>
      </w:r>
    </w:p>
    <w:p w:rsidR="00AA479E" w:rsidRDefault="00AA479E" w:rsidP="003F0767">
      <w:pPr>
        <w:numPr>
          <w:ilvl w:val="0"/>
          <w:numId w:val="79"/>
        </w:numPr>
        <w:tabs>
          <w:tab w:val="left" w:pos="1080"/>
        </w:tabs>
        <w:suppressAutoHyphens/>
        <w:spacing w:after="0" w:line="240" w:lineRule="auto"/>
      </w:pPr>
      <w:r>
        <w:t>No arbitration is necessary</w:t>
      </w:r>
    </w:p>
    <w:p w:rsidR="00AA479E" w:rsidRDefault="00AA479E" w:rsidP="00246A9A">
      <w:pPr>
        <w:spacing w:after="160" w:line="259" w:lineRule="auto"/>
      </w:pPr>
    </w:p>
    <w:p w:rsidR="00AA479E" w:rsidRDefault="00AA479E" w:rsidP="00246A9A">
      <w:pPr>
        <w:spacing w:after="160" w:line="259" w:lineRule="auto"/>
      </w:pPr>
      <w:r>
        <w:t>Q. What type of routing is weighted random routing?</w:t>
      </w:r>
    </w:p>
    <w:p w:rsidR="00AA479E" w:rsidRDefault="00AA479E" w:rsidP="00246A9A">
      <w:pPr>
        <w:spacing w:after="160" w:line="259" w:lineRule="auto"/>
      </w:pPr>
      <w:r>
        <w:t>Q. What is the advantage of the wormhole routing?</w:t>
      </w:r>
    </w:p>
    <w:p w:rsidR="00AA479E" w:rsidRDefault="00AA479E" w:rsidP="00AA479E">
      <w:r>
        <w:t xml:space="preserve">Q. Order the following networks based on their tolerance from </w:t>
      </w:r>
      <w:proofErr w:type="gramStart"/>
      <w:r>
        <w:t>faults  (</w:t>
      </w:r>
      <w:proofErr w:type="gramEnd"/>
      <w:r>
        <w:t>in decreasing order)</w:t>
      </w:r>
    </w:p>
    <w:p w:rsidR="00AA479E" w:rsidRPr="0037233E" w:rsidRDefault="00AA479E" w:rsidP="00AA479E">
      <w:pPr>
        <w:rPr>
          <w:lang w:val="pt-BR"/>
        </w:rPr>
      </w:pPr>
      <w:r w:rsidRPr="0037233E">
        <w:rPr>
          <w:lang w:val="pt-BR"/>
        </w:rPr>
        <w:t>___ multi-bus (n buses)</w:t>
      </w:r>
    </w:p>
    <w:p w:rsidR="00AA479E" w:rsidRPr="0037233E" w:rsidRDefault="00AA479E" w:rsidP="00AA479E">
      <w:pPr>
        <w:rPr>
          <w:lang w:val="pt-BR"/>
        </w:rPr>
      </w:pPr>
      <w:r w:rsidRPr="0037233E">
        <w:rPr>
          <w:lang w:val="pt-BR"/>
        </w:rPr>
        <w:t>___ crossbar</w:t>
      </w:r>
    </w:p>
    <w:p w:rsidR="00AA479E" w:rsidRPr="0037233E" w:rsidRDefault="00AA479E" w:rsidP="00AA479E">
      <w:pPr>
        <w:rPr>
          <w:lang w:val="pt-BR"/>
        </w:rPr>
      </w:pPr>
      <w:r w:rsidRPr="0037233E">
        <w:rPr>
          <w:lang w:val="pt-BR"/>
        </w:rPr>
        <w:t>___ n-cube</w:t>
      </w:r>
    </w:p>
    <w:p w:rsidR="00AA479E" w:rsidRDefault="00AA479E" w:rsidP="00AA479E">
      <w:r>
        <w:t>___ k-</w:t>
      </w:r>
      <w:proofErr w:type="spellStart"/>
      <w:r>
        <w:t>ary</w:t>
      </w:r>
      <w:proofErr w:type="spellEnd"/>
      <w:r>
        <w:t xml:space="preserve"> n-cube</w:t>
      </w:r>
    </w:p>
    <w:p w:rsidR="00AA479E" w:rsidRDefault="00AA479E" w:rsidP="00246A9A">
      <w:pPr>
        <w:spacing w:after="160" w:line="259" w:lineRule="auto"/>
      </w:pPr>
    </w:p>
    <w:p w:rsidR="00AA479E" w:rsidRDefault="00DE069D" w:rsidP="00246A9A">
      <w:pPr>
        <w:spacing w:after="160" w:line="259" w:lineRule="auto"/>
      </w:pPr>
      <w:r>
        <w:t>Q. Describe routing procedure in Omega networks? What type of routing is used?</w:t>
      </w:r>
    </w:p>
    <w:p w:rsidR="00DE069D" w:rsidRDefault="00DE069D" w:rsidP="00246A9A">
      <w:pPr>
        <w:spacing w:after="160" w:line="259" w:lineRule="auto"/>
      </w:pPr>
    </w:p>
    <w:p w:rsidR="00DE069D" w:rsidRDefault="00DE069D" w:rsidP="00246A9A">
      <w:pPr>
        <w:spacing w:after="160" w:line="259" w:lineRule="auto"/>
      </w:pPr>
      <w:r>
        <w:t>Q. What are split transactions in buses?</w:t>
      </w:r>
    </w:p>
    <w:p w:rsidR="00DE069D" w:rsidRDefault="00DE069D" w:rsidP="00246A9A">
      <w:pPr>
        <w:spacing w:after="160" w:line="259" w:lineRule="auto"/>
      </w:pPr>
    </w:p>
    <w:p w:rsidR="00DE069D" w:rsidRPr="002441C7" w:rsidRDefault="00DE069D" w:rsidP="00DE069D">
      <w:pPr>
        <w:spacing w:after="160" w:line="259" w:lineRule="auto"/>
      </w:pPr>
      <w:r>
        <w:t xml:space="preserve">Q. </w:t>
      </w:r>
      <w:r w:rsidRPr="002441C7">
        <w:t xml:space="preserve">What is the diameter </w:t>
      </w:r>
      <w:proofErr w:type="gramStart"/>
      <w:r w:rsidRPr="002441C7">
        <w:t>of</w:t>
      </w:r>
      <w:proofErr w:type="gramEnd"/>
    </w:p>
    <w:p w:rsidR="00DE069D" w:rsidRPr="002441C7" w:rsidRDefault="00DE069D" w:rsidP="003F0767">
      <w:pPr>
        <w:numPr>
          <w:ilvl w:val="0"/>
          <w:numId w:val="83"/>
        </w:numPr>
        <w:tabs>
          <w:tab w:val="clear" w:pos="2880"/>
          <w:tab w:val="left" w:pos="0"/>
          <w:tab w:val="num" w:pos="1080"/>
          <w:tab w:val="left" w:pos="5040"/>
          <w:tab w:val="left" w:pos="6480"/>
        </w:tabs>
        <w:spacing w:before="80" w:after="0" w:line="240" w:lineRule="auto"/>
        <w:ind w:left="1080"/>
        <w:rPr>
          <w:u w:val="single"/>
        </w:rPr>
      </w:pPr>
      <w:r w:rsidRPr="002441C7">
        <w:t xml:space="preserve">A hypercube with 256 processors? </w:t>
      </w:r>
      <w:r w:rsidRPr="002441C7">
        <w:tab/>
      </w:r>
      <w:r w:rsidRPr="002441C7">
        <w:rPr>
          <w:u w:val="single"/>
        </w:rPr>
        <w:tab/>
      </w:r>
    </w:p>
    <w:p w:rsidR="00DE069D" w:rsidRPr="002441C7" w:rsidRDefault="00DE069D" w:rsidP="003F0767">
      <w:pPr>
        <w:numPr>
          <w:ilvl w:val="0"/>
          <w:numId w:val="83"/>
        </w:numPr>
        <w:tabs>
          <w:tab w:val="clear" w:pos="2880"/>
          <w:tab w:val="left" w:pos="0"/>
          <w:tab w:val="num" w:pos="1080"/>
          <w:tab w:val="left" w:pos="5040"/>
          <w:tab w:val="left" w:pos="6480"/>
        </w:tabs>
        <w:spacing w:before="80" w:after="0" w:line="240" w:lineRule="auto"/>
        <w:ind w:left="1080"/>
        <w:rPr>
          <w:u w:val="single"/>
        </w:rPr>
      </w:pPr>
      <w:r w:rsidRPr="002441C7">
        <w:t xml:space="preserve">A 2D mesh with 64 processors? </w:t>
      </w:r>
      <w:r w:rsidRPr="002441C7">
        <w:tab/>
      </w:r>
      <w:r w:rsidRPr="002441C7">
        <w:rPr>
          <w:u w:val="single"/>
        </w:rPr>
        <w:tab/>
      </w:r>
    </w:p>
    <w:p w:rsidR="00DE069D" w:rsidRPr="002441C7" w:rsidRDefault="00DE069D" w:rsidP="003F0767">
      <w:pPr>
        <w:numPr>
          <w:ilvl w:val="0"/>
          <w:numId w:val="83"/>
        </w:numPr>
        <w:tabs>
          <w:tab w:val="clear" w:pos="2880"/>
          <w:tab w:val="left" w:pos="0"/>
          <w:tab w:val="num" w:pos="1080"/>
          <w:tab w:val="left" w:pos="5040"/>
          <w:tab w:val="left" w:pos="6480"/>
        </w:tabs>
        <w:spacing w:before="80" w:after="0" w:line="240" w:lineRule="auto"/>
        <w:ind w:left="1080"/>
        <w:rPr>
          <w:u w:val="single"/>
        </w:rPr>
      </w:pPr>
      <w:r w:rsidRPr="002441C7">
        <w:t>A linear array with 32 processors?</w:t>
      </w:r>
      <w:r w:rsidRPr="002441C7">
        <w:tab/>
      </w:r>
      <w:r w:rsidRPr="002441C7">
        <w:rPr>
          <w:u w:val="single"/>
        </w:rPr>
        <w:tab/>
      </w:r>
    </w:p>
    <w:p w:rsidR="00DE069D" w:rsidRPr="002441C7" w:rsidRDefault="00DE069D" w:rsidP="003F0767">
      <w:pPr>
        <w:numPr>
          <w:ilvl w:val="0"/>
          <w:numId w:val="83"/>
        </w:numPr>
        <w:tabs>
          <w:tab w:val="clear" w:pos="2880"/>
          <w:tab w:val="left" w:pos="0"/>
          <w:tab w:val="num" w:pos="1080"/>
          <w:tab w:val="left" w:pos="5040"/>
          <w:tab w:val="left" w:pos="6480"/>
        </w:tabs>
        <w:spacing w:before="80" w:after="0" w:line="240" w:lineRule="auto"/>
        <w:ind w:left="1080"/>
        <w:rPr>
          <w:u w:val="single"/>
        </w:rPr>
      </w:pPr>
      <w:bookmarkStart w:id="24" w:name="OLE_LINK7"/>
      <w:bookmarkStart w:id="25" w:name="OLE_LINK8"/>
      <w:r w:rsidRPr="002441C7">
        <w:t>A star network with 1</w:t>
      </w:r>
      <w:r>
        <w:t>7</w:t>
      </w:r>
      <w:r w:rsidRPr="002441C7">
        <w:t xml:space="preserve"> processors</w:t>
      </w:r>
      <w:r>
        <w:t xml:space="preserve"> (1 in the middle and 16 leaf processors)</w:t>
      </w:r>
      <w:r w:rsidRPr="002441C7">
        <w:t xml:space="preserve">? </w:t>
      </w:r>
      <w:bookmarkEnd w:id="24"/>
      <w:bookmarkEnd w:id="25"/>
      <w:r w:rsidRPr="002441C7">
        <w:tab/>
      </w:r>
      <w:r w:rsidRPr="002441C7">
        <w:rPr>
          <w:u w:val="single"/>
        </w:rPr>
        <w:tab/>
      </w:r>
    </w:p>
    <w:p w:rsidR="00DE069D" w:rsidRDefault="00DE069D" w:rsidP="003F0767">
      <w:pPr>
        <w:numPr>
          <w:ilvl w:val="0"/>
          <w:numId w:val="83"/>
        </w:numPr>
        <w:tabs>
          <w:tab w:val="clear" w:pos="2880"/>
          <w:tab w:val="left" w:pos="0"/>
          <w:tab w:val="num" w:pos="1080"/>
          <w:tab w:val="left" w:pos="5040"/>
          <w:tab w:val="left" w:pos="6480"/>
        </w:tabs>
        <w:spacing w:before="80" w:after="0" w:line="240" w:lineRule="auto"/>
        <w:ind w:left="1080"/>
        <w:rPr>
          <w:u w:val="single"/>
        </w:rPr>
      </w:pPr>
      <w:r w:rsidRPr="002441C7">
        <w:t xml:space="preserve">A 2D torus with </w:t>
      </w:r>
      <w:r w:rsidRPr="00C047D1">
        <w:rPr>
          <w:i/>
        </w:rPr>
        <w:t>p</w:t>
      </w:r>
      <w:r w:rsidRPr="002441C7">
        <w:t xml:space="preserve"> processors (assume that routing is bidirectional)</w:t>
      </w:r>
      <w:r>
        <w:t xml:space="preserve"> </w:t>
      </w:r>
      <w:r w:rsidRPr="002441C7">
        <w:rPr>
          <w:u w:val="single"/>
        </w:rPr>
        <w:tab/>
      </w:r>
      <w:r>
        <w:rPr>
          <w:u w:val="single"/>
        </w:rPr>
        <w:t>_________</w:t>
      </w:r>
    </w:p>
    <w:p w:rsidR="00DE069D" w:rsidRDefault="00DE069D" w:rsidP="00246A9A">
      <w:pPr>
        <w:spacing w:after="160" w:line="259" w:lineRule="auto"/>
      </w:pPr>
    </w:p>
    <w:p w:rsidR="00DE069D" w:rsidRPr="002441C7" w:rsidRDefault="00DE069D" w:rsidP="00DE069D">
      <w:pPr>
        <w:spacing w:after="160" w:line="259" w:lineRule="auto"/>
      </w:pPr>
      <w:r>
        <w:t xml:space="preserve">Q. </w:t>
      </w:r>
      <w:r w:rsidRPr="002441C7">
        <w:t xml:space="preserve">What is the bisection width </w:t>
      </w:r>
      <w:proofErr w:type="gramStart"/>
      <w:r w:rsidRPr="002441C7">
        <w:t>of</w:t>
      </w:r>
      <w:proofErr w:type="gramEnd"/>
    </w:p>
    <w:p w:rsidR="00DE069D" w:rsidRPr="002441C7" w:rsidRDefault="00DE069D" w:rsidP="003F0767">
      <w:pPr>
        <w:numPr>
          <w:ilvl w:val="0"/>
          <w:numId w:val="84"/>
        </w:numPr>
        <w:tabs>
          <w:tab w:val="left" w:pos="0"/>
          <w:tab w:val="left" w:pos="5040"/>
          <w:tab w:val="left" w:pos="6480"/>
        </w:tabs>
        <w:spacing w:before="80" w:after="0" w:line="240" w:lineRule="auto"/>
        <w:rPr>
          <w:u w:val="single"/>
        </w:rPr>
      </w:pPr>
      <w:r w:rsidRPr="002441C7">
        <w:t xml:space="preserve">A hypercube with 256 processors? </w:t>
      </w:r>
      <w:r w:rsidRPr="002441C7">
        <w:tab/>
      </w:r>
      <w:r w:rsidRPr="002441C7">
        <w:rPr>
          <w:u w:val="single"/>
        </w:rPr>
        <w:tab/>
      </w:r>
    </w:p>
    <w:p w:rsidR="00DE069D" w:rsidRPr="002441C7" w:rsidRDefault="00DE069D" w:rsidP="003F0767">
      <w:pPr>
        <w:numPr>
          <w:ilvl w:val="0"/>
          <w:numId w:val="84"/>
        </w:numPr>
        <w:tabs>
          <w:tab w:val="left" w:pos="0"/>
          <w:tab w:val="left" w:pos="5040"/>
          <w:tab w:val="left" w:pos="6480"/>
        </w:tabs>
        <w:spacing w:before="80" w:after="0" w:line="240" w:lineRule="auto"/>
        <w:rPr>
          <w:u w:val="single"/>
        </w:rPr>
      </w:pPr>
      <w:r w:rsidRPr="002441C7">
        <w:t xml:space="preserve">A 2d mesh with 64 processors? </w:t>
      </w:r>
      <w:r w:rsidRPr="002441C7">
        <w:tab/>
      </w:r>
      <w:r w:rsidRPr="002441C7">
        <w:rPr>
          <w:u w:val="single"/>
        </w:rPr>
        <w:tab/>
      </w:r>
    </w:p>
    <w:p w:rsidR="00DE069D" w:rsidRPr="002441C7" w:rsidRDefault="00DE069D" w:rsidP="003F0767">
      <w:pPr>
        <w:numPr>
          <w:ilvl w:val="0"/>
          <w:numId w:val="84"/>
        </w:numPr>
        <w:tabs>
          <w:tab w:val="left" w:pos="0"/>
          <w:tab w:val="left" w:pos="5040"/>
          <w:tab w:val="left" w:pos="6480"/>
        </w:tabs>
        <w:spacing w:before="80" w:after="0" w:line="240" w:lineRule="auto"/>
        <w:rPr>
          <w:u w:val="single"/>
        </w:rPr>
      </w:pPr>
      <w:r w:rsidRPr="002441C7">
        <w:t>A linear array with 32 processors?</w:t>
      </w:r>
      <w:r w:rsidRPr="002441C7">
        <w:tab/>
      </w:r>
      <w:r w:rsidRPr="002441C7">
        <w:rPr>
          <w:u w:val="single"/>
        </w:rPr>
        <w:tab/>
      </w:r>
    </w:p>
    <w:p w:rsidR="00DE069D" w:rsidRPr="002441C7" w:rsidRDefault="00DE069D" w:rsidP="003F0767">
      <w:pPr>
        <w:numPr>
          <w:ilvl w:val="0"/>
          <w:numId w:val="84"/>
        </w:numPr>
        <w:tabs>
          <w:tab w:val="left" w:pos="0"/>
          <w:tab w:val="left" w:pos="5040"/>
          <w:tab w:val="left" w:pos="6480"/>
        </w:tabs>
        <w:spacing w:before="80" w:after="0" w:line="240" w:lineRule="auto"/>
        <w:rPr>
          <w:u w:val="single"/>
        </w:rPr>
      </w:pPr>
      <w:r w:rsidRPr="002441C7">
        <w:t>A star network with 1</w:t>
      </w:r>
      <w:r>
        <w:t>7</w:t>
      </w:r>
      <w:r w:rsidRPr="002441C7">
        <w:t xml:space="preserve"> processors</w:t>
      </w:r>
      <w:r>
        <w:t xml:space="preserve"> (1 in the middle and 16 leaf processors)</w:t>
      </w:r>
      <w:r w:rsidRPr="002441C7">
        <w:t xml:space="preserve">? </w:t>
      </w:r>
      <w:r w:rsidRPr="002441C7">
        <w:tab/>
      </w:r>
      <w:r w:rsidRPr="002441C7">
        <w:rPr>
          <w:u w:val="single"/>
        </w:rPr>
        <w:tab/>
      </w:r>
    </w:p>
    <w:p w:rsidR="00DE069D" w:rsidRDefault="00DE069D" w:rsidP="00246A9A">
      <w:pPr>
        <w:spacing w:after="160" w:line="259" w:lineRule="auto"/>
      </w:pPr>
    </w:p>
    <w:p w:rsidR="00DE069D" w:rsidRDefault="00DE069D" w:rsidP="00246A9A">
      <w:pPr>
        <w:spacing w:after="160" w:line="259" w:lineRule="auto"/>
      </w:pPr>
    </w:p>
    <w:p w:rsidR="007119E5" w:rsidRDefault="007119E5" w:rsidP="007119E5">
      <w:pPr>
        <w:spacing w:after="0" w:line="240" w:lineRule="auto"/>
      </w:pPr>
      <w:r>
        <w:t xml:space="preserve">Q. What is the difference between adaptive and oblivious routing? </w:t>
      </w:r>
    </w:p>
    <w:p w:rsidR="007119E5" w:rsidRDefault="007119E5" w:rsidP="007119E5">
      <w:pPr>
        <w:spacing w:after="0" w:line="240" w:lineRule="auto"/>
      </w:pPr>
    </w:p>
    <w:p w:rsidR="007119E5" w:rsidRDefault="007119E5" w:rsidP="007119E5">
      <w:pPr>
        <w:spacing w:after="0" w:line="240" w:lineRule="auto"/>
      </w:pPr>
    </w:p>
    <w:p w:rsidR="00DE069D" w:rsidRDefault="0026014D" w:rsidP="00246A9A">
      <w:pPr>
        <w:spacing w:after="160" w:line="259" w:lineRule="auto"/>
      </w:pPr>
      <w:r>
        <w:t>Q.</w:t>
      </w:r>
    </w:p>
    <w:p w:rsidR="0026014D" w:rsidRPr="00B94844" w:rsidRDefault="0026014D" w:rsidP="0026014D">
      <w:pPr>
        <w:pStyle w:val="Style"/>
        <w:spacing w:line="259" w:lineRule="exact"/>
        <w:ind w:right="4"/>
        <w:jc w:val="both"/>
        <w:rPr>
          <w:rFonts w:asciiTheme="minorHAnsi" w:hAnsiTheme="minorHAnsi"/>
          <w:sz w:val="22"/>
          <w:szCs w:val="22"/>
        </w:rPr>
      </w:pPr>
      <w:r w:rsidRPr="00B94844">
        <w:rPr>
          <w:rFonts w:asciiTheme="minorHAnsi" w:hAnsiTheme="minorHAnsi"/>
          <w:sz w:val="22"/>
          <w:szCs w:val="22"/>
        </w:rPr>
        <w:t xml:space="preserve">Explain the following terms: </w:t>
      </w:r>
    </w:p>
    <w:p w:rsidR="0026014D" w:rsidRPr="00B94844" w:rsidRDefault="0026014D" w:rsidP="003F0767">
      <w:pPr>
        <w:pStyle w:val="Style"/>
        <w:numPr>
          <w:ilvl w:val="0"/>
          <w:numId w:val="86"/>
        </w:numPr>
        <w:spacing w:line="264" w:lineRule="exact"/>
        <w:ind w:right="3504"/>
        <w:jc w:val="both"/>
        <w:rPr>
          <w:rFonts w:asciiTheme="minorHAnsi" w:hAnsiTheme="minorHAnsi"/>
          <w:sz w:val="22"/>
          <w:szCs w:val="22"/>
        </w:rPr>
      </w:pPr>
      <w:r w:rsidRPr="00B94844">
        <w:rPr>
          <w:rFonts w:asciiTheme="minorHAnsi" w:hAnsiTheme="minorHAnsi"/>
          <w:sz w:val="22"/>
          <w:szCs w:val="22"/>
        </w:rPr>
        <w:t xml:space="preserve">Virtual channels versus physical channels. </w:t>
      </w:r>
    </w:p>
    <w:p w:rsidR="0026014D" w:rsidRPr="00B94844" w:rsidRDefault="0026014D" w:rsidP="0026014D">
      <w:pPr>
        <w:pStyle w:val="Style"/>
        <w:spacing w:line="264" w:lineRule="exact"/>
        <w:ind w:left="360" w:right="3504"/>
        <w:jc w:val="both"/>
        <w:rPr>
          <w:rFonts w:asciiTheme="minorHAnsi" w:hAnsiTheme="minorHAnsi"/>
          <w:sz w:val="22"/>
          <w:szCs w:val="22"/>
        </w:rPr>
      </w:pPr>
    </w:p>
    <w:p w:rsidR="0026014D" w:rsidRPr="00B94844" w:rsidRDefault="0026014D" w:rsidP="0026014D">
      <w:pPr>
        <w:pStyle w:val="Style"/>
        <w:spacing w:line="264" w:lineRule="exact"/>
        <w:ind w:left="360" w:right="-36"/>
        <w:jc w:val="both"/>
        <w:rPr>
          <w:rFonts w:asciiTheme="minorHAnsi" w:hAnsiTheme="minorHAnsi"/>
          <w:sz w:val="22"/>
          <w:szCs w:val="22"/>
        </w:rPr>
      </w:pPr>
      <w:r w:rsidRPr="00B94844">
        <w:rPr>
          <w:rFonts w:asciiTheme="minorHAnsi" w:hAnsiTheme="minorHAnsi"/>
          <w:w w:val="106"/>
          <w:sz w:val="22"/>
          <w:szCs w:val="22"/>
        </w:rPr>
        <w:lastRenderedPageBreak/>
        <w:t xml:space="preserve"> A virtual channel is a logical link between two nodes. It is formed with a flit buffer in the source node, a physical channel between them, and a flit buffer in the receiver node. There are more than one virtual </w:t>
      </w:r>
      <w:proofErr w:type="gramStart"/>
      <w:r w:rsidRPr="00B94844">
        <w:rPr>
          <w:rFonts w:asciiTheme="minorHAnsi" w:hAnsiTheme="minorHAnsi"/>
          <w:w w:val="106"/>
          <w:sz w:val="22"/>
          <w:szCs w:val="22"/>
        </w:rPr>
        <w:t>channels</w:t>
      </w:r>
      <w:proofErr w:type="gramEnd"/>
      <w:r w:rsidRPr="00B94844">
        <w:rPr>
          <w:rFonts w:asciiTheme="minorHAnsi" w:hAnsiTheme="minorHAnsi"/>
          <w:w w:val="106"/>
          <w:sz w:val="22"/>
          <w:szCs w:val="22"/>
        </w:rPr>
        <w:t xml:space="preserve"> between two nodes. However, </w:t>
      </w:r>
      <w:proofErr w:type="gramStart"/>
      <w:r w:rsidRPr="00B94844">
        <w:rPr>
          <w:rFonts w:asciiTheme="minorHAnsi" w:hAnsiTheme="minorHAnsi"/>
          <w:w w:val="106"/>
          <w:sz w:val="22"/>
          <w:szCs w:val="22"/>
        </w:rPr>
        <w:t>fewer number</w:t>
      </w:r>
      <w:proofErr w:type="gramEnd"/>
      <w:r w:rsidRPr="00B94844">
        <w:rPr>
          <w:rFonts w:asciiTheme="minorHAnsi" w:hAnsiTheme="minorHAnsi"/>
          <w:w w:val="106"/>
          <w:sz w:val="22"/>
          <w:szCs w:val="22"/>
        </w:rPr>
        <w:t xml:space="preserve"> of physical channels are time-shared by all the virtual channels. </w:t>
      </w:r>
    </w:p>
    <w:p w:rsidR="0026014D" w:rsidRPr="00B94844" w:rsidRDefault="0026014D" w:rsidP="0026014D">
      <w:pPr>
        <w:pStyle w:val="Style"/>
        <w:spacing w:line="264" w:lineRule="exact"/>
        <w:ind w:left="360" w:right="3504"/>
        <w:jc w:val="both"/>
        <w:rPr>
          <w:rFonts w:asciiTheme="minorHAnsi" w:hAnsiTheme="minorHAnsi"/>
          <w:sz w:val="22"/>
          <w:szCs w:val="22"/>
        </w:rPr>
      </w:pPr>
    </w:p>
    <w:p w:rsidR="0026014D" w:rsidRPr="00B94844" w:rsidRDefault="0026014D" w:rsidP="003F0767">
      <w:pPr>
        <w:pStyle w:val="Style"/>
        <w:numPr>
          <w:ilvl w:val="0"/>
          <w:numId w:val="86"/>
        </w:numPr>
        <w:spacing w:line="259" w:lineRule="exact"/>
        <w:ind w:right="4"/>
        <w:jc w:val="both"/>
        <w:rPr>
          <w:rFonts w:asciiTheme="minorHAnsi" w:hAnsiTheme="minorHAnsi"/>
          <w:sz w:val="22"/>
          <w:szCs w:val="22"/>
        </w:rPr>
      </w:pPr>
      <w:r w:rsidRPr="00B94844">
        <w:rPr>
          <w:rFonts w:asciiTheme="minorHAnsi" w:hAnsiTheme="minorHAnsi"/>
          <w:sz w:val="22"/>
          <w:szCs w:val="22"/>
        </w:rPr>
        <w:t xml:space="preserve">Buffering flow control using virtual cut-through routing. </w:t>
      </w:r>
    </w:p>
    <w:p w:rsidR="0026014D" w:rsidRPr="00B94844" w:rsidRDefault="0026014D" w:rsidP="0026014D">
      <w:pPr>
        <w:pStyle w:val="Style"/>
        <w:spacing w:line="259" w:lineRule="exact"/>
        <w:ind w:right="4"/>
        <w:jc w:val="both"/>
        <w:rPr>
          <w:rFonts w:asciiTheme="minorHAnsi" w:hAnsiTheme="minorHAnsi"/>
          <w:sz w:val="22"/>
          <w:szCs w:val="22"/>
        </w:rPr>
      </w:pPr>
    </w:p>
    <w:p w:rsidR="0026014D" w:rsidRPr="00B94844" w:rsidRDefault="0026014D" w:rsidP="0026014D">
      <w:pPr>
        <w:pStyle w:val="Style"/>
        <w:spacing w:line="259" w:lineRule="exact"/>
        <w:ind w:left="360" w:right="4"/>
        <w:jc w:val="both"/>
        <w:rPr>
          <w:rFonts w:asciiTheme="minorHAnsi" w:hAnsiTheme="minorHAnsi"/>
          <w:sz w:val="22"/>
          <w:szCs w:val="22"/>
        </w:rPr>
      </w:pPr>
      <w:r w:rsidRPr="00B94844">
        <w:rPr>
          <w:rFonts w:asciiTheme="minorHAnsi" w:hAnsiTheme="minorHAnsi"/>
          <w:w w:val="106"/>
          <w:sz w:val="22"/>
          <w:szCs w:val="22"/>
        </w:rPr>
        <w:t>When two packets reach the same node and they request the same outgoing chan</w:t>
      </w:r>
      <w:r w:rsidRPr="00B94844">
        <w:rPr>
          <w:rFonts w:asciiTheme="minorHAnsi" w:hAnsiTheme="minorHAnsi"/>
          <w:w w:val="106"/>
          <w:sz w:val="22"/>
          <w:szCs w:val="22"/>
        </w:rPr>
        <w:softHyphen/>
        <w:t xml:space="preserve">nel, the cut-through routing scheme uses a packet buffer to temporarily store one of the received packets. When the channel becomes available later, the stored packet will be transmitted then. </w:t>
      </w:r>
    </w:p>
    <w:p w:rsidR="0026014D" w:rsidRPr="00B94844" w:rsidRDefault="0026014D" w:rsidP="0026014D">
      <w:pPr>
        <w:pStyle w:val="Style"/>
        <w:spacing w:line="259" w:lineRule="exact"/>
        <w:ind w:left="360" w:right="4"/>
        <w:jc w:val="both"/>
        <w:rPr>
          <w:rFonts w:asciiTheme="minorHAnsi" w:hAnsiTheme="minorHAnsi"/>
          <w:sz w:val="22"/>
          <w:szCs w:val="22"/>
        </w:rPr>
      </w:pPr>
    </w:p>
    <w:p w:rsidR="0026014D" w:rsidRPr="00B94844" w:rsidRDefault="0026014D" w:rsidP="003F0767">
      <w:pPr>
        <w:pStyle w:val="Style"/>
        <w:numPr>
          <w:ilvl w:val="0"/>
          <w:numId w:val="86"/>
        </w:numPr>
        <w:spacing w:line="259" w:lineRule="exact"/>
        <w:ind w:right="144"/>
        <w:jc w:val="both"/>
        <w:rPr>
          <w:rFonts w:asciiTheme="minorHAnsi" w:hAnsiTheme="minorHAnsi"/>
          <w:w w:val="106"/>
          <w:sz w:val="22"/>
          <w:szCs w:val="22"/>
        </w:rPr>
      </w:pPr>
      <w:r w:rsidRPr="00B94844">
        <w:rPr>
          <w:rFonts w:asciiTheme="minorHAnsi" w:hAnsiTheme="minorHAnsi"/>
          <w:w w:val="106"/>
          <w:sz w:val="22"/>
          <w:szCs w:val="22"/>
        </w:rPr>
        <w:t xml:space="preserve">How does one node in the message passing network know that the next node has the flit buffer full? </w:t>
      </w:r>
    </w:p>
    <w:p w:rsidR="0026014D" w:rsidRPr="00B94844" w:rsidRDefault="0026014D" w:rsidP="0026014D">
      <w:pPr>
        <w:pStyle w:val="Style"/>
        <w:spacing w:line="259" w:lineRule="exact"/>
        <w:ind w:right="144"/>
        <w:jc w:val="both"/>
        <w:rPr>
          <w:rFonts w:asciiTheme="minorHAnsi" w:hAnsiTheme="minorHAnsi"/>
          <w:w w:val="106"/>
          <w:sz w:val="22"/>
          <w:szCs w:val="22"/>
        </w:rPr>
      </w:pPr>
    </w:p>
    <w:p w:rsidR="0026014D" w:rsidRPr="00B94844" w:rsidRDefault="0026014D" w:rsidP="0026014D">
      <w:pPr>
        <w:pStyle w:val="Style"/>
        <w:spacing w:line="259" w:lineRule="exact"/>
        <w:ind w:right="144"/>
        <w:jc w:val="both"/>
        <w:rPr>
          <w:rFonts w:asciiTheme="minorHAnsi" w:hAnsiTheme="minorHAnsi"/>
          <w:w w:val="106"/>
          <w:sz w:val="22"/>
          <w:szCs w:val="22"/>
        </w:rPr>
      </w:pPr>
      <w:r w:rsidRPr="00B94844">
        <w:rPr>
          <w:rFonts w:asciiTheme="minorHAnsi" w:hAnsiTheme="minorHAnsi"/>
          <w:w w:val="106"/>
          <w:sz w:val="22"/>
          <w:szCs w:val="22"/>
        </w:rPr>
        <w:t>By using techniques called backpressure - inform the nodes to stop transmitting because all the flit buffers are full.</w:t>
      </w:r>
    </w:p>
    <w:p w:rsidR="0026014D" w:rsidRPr="00B94844" w:rsidRDefault="0026014D" w:rsidP="0026014D">
      <w:pPr>
        <w:ind w:left="360"/>
        <w:rPr>
          <w:rFonts w:asciiTheme="minorHAnsi" w:hAnsiTheme="minorHAnsi" w:cs="Times New Roman"/>
        </w:rPr>
      </w:pPr>
    </w:p>
    <w:p w:rsidR="0026014D" w:rsidRPr="00B94844" w:rsidRDefault="0026014D" w:rsidP="003F0767">
      <w:pPr>
        <w:numPr>
          <w:ilvl w:val="0"/>
          <w:numId w:val="86"/>
        </w:numPr>
        <w:spacing w:after="0" w:line="240" w:lineRule="auto"/>
        <w:rPr>
          <w:rFonts w:asciiTheme="minorHAnsi" w:hAnsiTheme="minorHAnsi" w:cs="Times New Roman"/>
        </w:rPr>
      </w:pPr>
      <w:r w:rsidRPr="00B94844">
        <w:rPr>
          <w:rFonts w:asciiTheme="minorHAnsi" w:hAnsiTheme="minorHAnsi" w:cs="Times New Roman"/>
        </w:rPr>
        <w:t xml:space="preserve">If we compare a program that deals with arrays written for the vector and for the scalar processor, we can see that the vector program has the smaller number of instructions and it also executes the smaller number of operations. Why? </w:t>
      </w:r>
    </w:p>
    <w:p w:rsidR="0026014D" w:rsidRDefault="0026014D" w:rsidP="0026014D"/>
    <w:p w:rsidR="0026014D" w:rsidRDefault="0026014D" w:rsidP="0026014D">
      <w:r>
        <w:t>Smaller number of instructions: One vector operation replaces the whole loop.</w:t>
      </w:r>
    </w:p>
    <w:p w:rsidR="0026014D" w:rsidRDefault="0026014D" w:rsidP="0026014D">
      <w:r>
        <w:t>Smaller number of operations: There is no loop overhead any more (increment of indexes and check if the loop is finished)</w:t>
      </w:r>
    </w:p>
    <w:p w:rsidR="0026014D" w:rsidRDefault="0026014D" w:rsidP="0026014D"/>
    <w:p w:rsidR="0026014D" w:rsidRDefault="0026014D" w:rsidP="003F0767">
      <w:pPr>
        <w:numPr>
          <w:ilvl w:val="0"/>
          <w:numId w:val="86"/>
        </w:numPr>
        <w:spacing w:after="0" w:line="240" w:lineRule="auto"/>
      </w:pPr>
      <w:r>
        <w:t>What does “stride” mean in vector processor terminology?</w:t>
      </w:r>
    </w:p>
    <w:p w:rsidR="0026014D" w:rsidRDefault="0026014D" w:rsidP="0026014D">
      <w:pPr>
        <w:ind w:left="360"/>
      </w:pPr>
    </w:p>
    <w:p w:rsidR="00DE069D" w:rsidRDefault="0026014D" w:rsidP="003F0767">
      <w:pPr>
        <w:numPr>
          <w:ilvl w:val="0"/>
          <w:numId w:val="86"/>
        </w:numPr>
        <w:spacing w:after="0" w:line="240" w:lineRule="auto"/>
      </w:pPr>
      <w:r>
        <w:t>What is node duplication and when is it used?</w:t>
      </w:r>
    </w:p>
    <w:p w:rsidR="00DE069D" w:rsidRDefault="00DE069D" w:rsidP="00246A9A">
      <w:pPr>
        <w:spacing w:after="160" w:line="259" w:lineRule="auto"/>
      </w:pPr>
    </w:p>
    <w:p w:rsidR="0026014D" w:rsidRDefault="0026014D" w:rsidP="0026014D">
      <w:pPr>
        <w:spacing w:after="0" w:line="240" w:lineRule="auto"/>
      </w:pPr>
      <w:r>
        <w:t xml:space="preserve">Q. </w:t>
      </w:r>
      <w:r w:rsidRPr="00805F0D">
        <w:t>What is the virtual channel and what is it used for?</w:t>
      </w:r>
      <w:r>
        <w:t xml:space="preserve"> Does the number of physical channels correspond to the number of virtual channels?</w:t>
      </w:r>
    </w:p>
    <w:p w:rsidR="0026014D" w:rsidRDefault="0026014D" w:rsidP="0026014D">
      <w:pPr>
        <w:spacing w:after="0" w:line="240" w:lineRule="auto"/>
        <w:ind w:left="360"/>
      </w:pPr>
    </w:p>
    <w:p w:rsidR="0026014D" w:rsidRDefault="0026014D" w:rsidP="0026014D">
      <w:pPr>
        <w:spacing w:after="0" w:line="240" w:lineRule="auto"/>
        <w:ind w:left="360"/>
      </w:pPr>
    </w:p>
    <w:p w:rsidR="00DE069D" w:rsidRDefault="0026014D" w:rsidP="00246A9A">
      <w:pPr>
        <w:spacing w:after="160" w:line="259" w:lineRule="auto"/>
      </w:pPr>
      <w:r>
        <w:t>Q. What are burst transactions in buses? Why are they used?</w:t>
      </w:r>
    </w:p>
    <w:p w:rsidR="0026014D" w:rsidRDefault="0026014D" w:rsidP="00246A9A">
      <w:pPr>
        <w:spacing w:after="160" w:line="259" w:lineRule="auto"/>
      </w:pPr>
    </w:p>
    <w:p w:rsidR="0026014D" w:rsidRDefault="0026014D" w:rsidP="00246A9A">
      <w:pPr>
        <w:spacing w:after="160" w:line="259" w:lineRule="auto"/>
      </w:pPr>
      <w:r>
        <w:t>Q. Describe the advantages of split transactions in buses?</w:t>
      </w:r>
    </w:p>
    <w:p w:rsidR="0026014D" w:rsidRDefault="0026014D" w:rsidP="00246A9A">
      <w:pPr>
        <w:spacing w:after="160" w:line="259" w:lineRule="auto"/>
      </w:pPr>
    </w:p>
    <w:p w:rsidR="00870777" w:rsidRDefault="0026014D" w:rsidP="00870777">
      <w:pPr>
        <w:spacing w:after="0" w:line="240" w:lineRule="auto"/>
      </w:pPr>
      <w:r>
        <w:t xml:space="preserve">Q. </w:t>
      </w:r>
      <w:r w:rsidR="00870777">
        <w:t xml:space="preserve">What is the diameter of a ring network with N nodes in </w:t>
      </w:r>
      <w:proofErr w:type="gramStart"/>
      <w:r w:rsidR="00870777">
        <w:t>case</w:t>
      </w:r>
      <w:proofErr w:type="gramEnd"/>
    </w:p>
    <w:p w:rsidR="00870777" w:rsidRPr="00A14F87" w:rsidRDefault="00870777" w:rsidP="003F0767">
      <w:pPr>
        <w:numPr>
          <w:ilvl w:val="0"/>
          <w:numId w:val="88"/>
        </w:numPr>
        <w:spacing w:after="0" w:line="240" w:lineRule="auto"/>
      </w:pPr>
      <w:r>
        <w:t>i</w:t>
      </w:r>
      <w:r w:rsidRPr="00A14F87">
        <w:t>t supports two-way communication</w:t>
      </w:r>
    </w:p>
    <w:p w:rsidR="00870777" w:rsidRDefault="00870777" w:rsidP="003F0767">
      <w:pPr>
        <w:numPr>
          <w:ilvl w:val="0"/>
          <w:numId w:val="88"/>
        </w:numPr>
        <w:spacing w:after="0" w:line="240" w:lineRule="auto"/>
      </w:pPr>
      <w:r>
        <w:t>i</w:t>
      </w:r>
      <w:r w:rsidRPr="00A14F87">
        <w:t>t supports only one-way communication</w:t>
      </w:r>
    </w:p>
    <w:p w:rsidR="00870777" w:rsidRDefault="00870777" w:rsidP="00870777">
      <w:pPr>
        <w:spacing w:after="0" w:line="240" w:lineRule="auto"/>
      </w:pPr>
    </w:p>
    <w:p w:rsidR="00870777" w:rsidRDefault="00CA3016" w:rsidP="00870777">
      <w:pPr>
        <w:spacing w:after="0" w:line="240" w:lineRule="auto"/>
      </w:pPr>
      <w:r>
        <w:lastRenderedPageBreak/>
        <w:t>Q.</w:t>
      </w:r>
    </w:p>
    <w:p w:rsidR="00CA3016" w:rsidRDefault="00CA3016" w:rsidP="00870777">
      <w:pPr>
        <w:spacing w:after="0" w:line="240" w:lineRule="auto"/>
      </w:pPr>
    </w:p>
    <w:p w:rsidR="00CA3016" w:rsidRPr="006603FE" w:rsidRDefault="00CA3016" w:rsidP="003F0767">
      <w:pPr>
        <w:numPr>
          <w:ilvl w:val="0"/>
          <w:numId w:val="95"/>
        </w:numPr>
        <w:tabs>
          <w:tab w:val="left" w:pos="720"/>
        </w:tabs>
        <w:spacing w:after="0" w:line="240" w:lineRule="auto"/>
      </w:pPr>
      <w:r>
        <w:t xml:space="preserve">Q. </w:t>
      </w:r>
      <w:r w:rsidRPr="006603FE">
        <w:t xml:space="preserve">What is the diameter of a 2D torus with </w:t>
      </w:r>
      <w:r w:rsidRPr="00B174BA">
        <w:rPr>
          <w:i/>
        </w:rPr>
        <w:t>p</w:t>
      </w:r>
      <w:r w:rsidRPr="006603FE">
        <w:t xml:space="preserve"> processors (assume that routing is bidirectional)?</w:t>
      </w:r>
    </w:p>
    <w:p w:rsidR="00CA3016" w:rsidRPr="006603FE" w:rsidRDefault="00CA3016" w:rsidP="00CA3016">
      <w:pPr>
        <w:tabs>
          <w:tab w:val="left" w:pos="3720"/>
        </w:tabs>
      </w:pPr>
    </w:p>
    <w:p w:rsidR="00CA3016" w:rsidRPr="00CA3016" w:rsidRDefault="00CA3016" w:rsidP="003F0767">
      <w:pPr>
        <w:numPr>
          <w:ilvl w:val="0"/>
          <w:numId w:val="95"/>
        </w:numPr>
        <w:tabs>
          <w:tab w:val="left" w:pos="720"/>
        </w:tabs>
        <w:spacing w:after="0" w:line="240" w:lineRule="auto"/>
      </w:pPr>
      <w:r w:rsidRPr="00CA3016">
        <w:t>What is the bisection width of a star network with 33 processors (1 in the middle and 32 leaf processors)?</w:t>
      </w:r>
    </w:p>
    <w:p w:rsidR="00CA3016" w:rsidRPr="006603FE" w:rsidRDefault="00CA3016" w:rsidP="00CA3016"/>
    <w:p w:rsidR="00CA3016" w:rsidRPr="006603FE" w:rsidRDefault="00CA3016" w:rsidP="003F0767">
      <w:pPr>
        <w:numPr>
          <w:ilvl w:val="0"/>
          <w:numId w:val="95"/>
        </w:numPr>
        <w:spacing w:after="0" w:line="240" w:lineRule="auto"/>
      </w:pPr>
      <w:r w:rsidRPr="006603FE">
        <w:t>How many nodes are there is 4-ary tree (4-ary means that each intermediate node has 4 children) which height is 3 (3 levels of links and 4 levels of nodes)?</w:t>
      </w:r>
    </w:p>
    <w:p w:rsidR="00CA3016" w:rsidRPr="006603FE" w:rsidRDefault="00CA3016" w:rsidP="00CA3016"/>
    <w:p w:rsidR="00CA3016" w:rsidRPr="006603FE" w:rsidRDefault="00CA3016" w:rsidP="003F0767">
      <w:pPr>
        <w:numPr>
          <w:ilvl w:val="0"/>
          <w:numId w:val="95"/>
        </w:numPr>
        <w:spacing w:after="0" w:line="240" w:lineRule="auto"/>
      </w:pPr>
      <w:r w:rsidRPr="006603FE">
        <w:t>Let’s consider a single-bus system that uses split transactions. Do both masters and slaves have to compete for the bus by arbitration? Why?</w:t>
      </w:r>
    </w:p>
    <w:p w:rsidR="00CA3016" w:rsidRPr="006603FE" w:rsidRDefault="00CA3016" w:rsidP="00CA3016"/>
    <w:p w:rsidR="00CA3016" w:rsidRPr="006603FE" w:rsidRDefault="00CA3016" w:rsidP="003F0767">
      <w:pPr>
        <w:numPr>
          <w:ilvl w:val="0"/>
          <w:numId w:val="95"/>
        </w:numPr>
        <w:spacing w:after="0" w:line="240" w:lineRule="auto"/>
      </w:pPr>
      <w:r w:rsidRPr="006603FE">
        <w:t>Explain different types of arbitration for buses.</w:t>
      </w:r>
    </w:p>
    <w:p w:rsidR="00CA3016" w:rsidRPr="006603FE" w:rsidRDefault="00CA3016" w:rsidP="00CA3016"/>
    <w:p w:rsidR="00CA3016" w:rsidRPr="006603FE" w:rsidRDefault="00CA3016" w:rsidP="003F0767">
      <w:pPr>
        <w:numPr>
          <w:ilvl w:val="0"/>
          <w:numId w:val="95"/>
        </w:numPr>
        <w:spacing w:after="0" w:line="240" w:lineRule="auto"/>
      </w:pPr>
      <w:r w:rsidRPr="006603FE">
        <w:t>Let’s consider sending a message between two network nodes. List all the sources of latency through the communication link.</w:t>
      </w:r>
    </w:p>
    <w:p w:rsidR="00CA3016" w:rsidRDefault="00CA3016" w:rsidP="00CA3016"/>
    <w:p w:rsidR="00D566CE" w:rsidRDefault="00D566CE" w:rsidP="00D566CE">
      <w:pPr>
        <w:spacing w:after="0" w:line="240" w:lineRule="auto"/>
      </w:pPr>
      <w:r>
        <w:t xml:space="preserve">Q. </w:t>
      </w:r>
      <w:r w:rsidRPr="00D566CE">
        <w:t>What is disadvantage of daisy chain arbitration?</w:t>
      </w:r>
    </w:p>
    <w:p w:rsidR="00D566CE" w:rsidRDefault="00D566CE" w:rsidP="00D566CE">
      <w:pPr>
        <w:spacing w:after="0" w:line="240" w:lineRule="auto"/>
      </w:pPr>
    </w:p>
    <w:p w:rsidR="00D566CE" w:rsidRDefault="00D566CE" w:rsidP="00D566CE">
      <w:pPr>
        <w:spacing w:after="0" w:line="240" w:lineRule="auto"/>
      </w:pPr>
      <w:r>
        <w:t>Q. In bus-based systems memory is usually implemented as a slave device? Which technique used to improve bus performance will require that memory is also implemented as a master? Why?</w:t>
      </w:r>
    </w:p>
    <w:p w:rsidR="00D566CE" w:rsidRDefault="00D566CE" w:rsidP="00D566CE">
      <w:pPr>
        <w:spacing w:after="0" w:line="240" w:lineRule="auto"/>
      </w:pPr>
    </w:p>
    <w:p w:rsidR="00D566CE" w:rsidRDefault="00D566CE" w:rsidP="00D566CE">
      <w:pPr>
        <w:spacing w:after="0" w:line="240" w:lineRule="auto"/>
      </w:pPr>
      <w:r>
        <w:t xml:space="preserve">Q. </w:t>
      </w:r>
      <w:r w:rsidRPr="006603FE">
        <w:t>Explain different types of arbitration for buses.</w:t>
      </w:r>
    </w:p>
    <w:p w:rsidR="00D566CE" w:rsidRDefault="00D566CE" w:rsidP="00D566CE">
      <w:pPr>
        <w:spacing w:after="0" w:line="240" w:lineRule="auto"/>
      </w:pPr>
    </w:p>
    <w:p w:rsidR="0003151D" w:rsidRDefault="0003151D" w:rsidP="0003151D">
      <w:pPr>
        <w:suppressAutoHyphens/>
        <w:spacing w:after="0" w:line="240" w:lineRule="auto"/>
      </w:pPr>
      <w:r>
        <w:t>Q. Select preferable choices for multiprocessor systems on a chip with 64 processors and explain why:</w:t>
      </w:r>
    </w:p>
    <w:p w:rsidR="0003151D" w:rsidRDefault="0003151D" w:rsidP="003F0767">
      <w:pPr>
        <w:numPr>
          <w:ilvl w:val="0"/>
          <w:numId w:val="104"/>
        </w:numPr>
        <w:suppressAutoHyphens/>
        <w:spacing w:after="0" w:line="240" w:lineRule="auto"/>
      </w:pPr>
      <w:r>
        <w:t>Deterministic, oblivious or adaptive routing.</w:t>
      </w:r>
    </w:p>
    <w:p w:rsidR="0003151D" w:rsidRDefault="0003151D" w:rsidP="003F0767">
      <w:pPr>
        <w:numPr>
          <w:ilvl w:val="0"/>
          <w:numId w:val="104"/>
        </w:numPr>
        <w:suppressAutoHyphens/>
        <w:spacing w:after="0" w:line="240" w:lineRule="auto"/>
      </w:pPr>
      <w:r>
        <w:t>Wormhole, or store and forward routing.</w:t>
      </w:r>
    </w:p>
    <w:p w:rsidR="0003151D" w:rsidRDefault="0003151D" w:rsidP="003F0767">
      <w:pPr>
        <w:numPr>
          <w:ilvl w:val="0"/>
          <w:numId w:val="104"/>
        </w:numPr>
        <w:suppressAutoHyphens/>
        <w:spacing w:after="0" w:line="240" w:lineRule="auto"/>
      </w:pPr>
      <w:r>
        <w:t>Bus-based or mesh type of interconnection network.</w:t>
      </w:r>
    </w:p>
    <w:p w:rsidR="0003151D" w:rsidRDefault="0003151D" w:rsidP="003F0767">
      <w:pPr>
        <w:numPr>
          <w:ilvl w:val="0"/>
          <w:numId w:val="104"/>
        </w:numPr>
        <w:suppressAutoHyphens/>
        <w:spacing w:after="0" w:line="240" w:lineRule="auto"/>
      </w:pPr>
      <w:r>
        <w:t>Snooping or directory based cache coherence.</w:t>
      </w:r>
    </w:p>
    <w:p w:rsidR="00D566CE" w:rsidRDefault="00D566CE" w:rsidP="00D566CE">
      <w:pPr>
        <w:spacing w:after="0" w:line="240" w:lineRule="auto"/>
      </w:pPr>
    </w:p>
    <w:p w:rsidR="0003151D" w:rsidRDefault="0003151D" w:rsidP="0003151D">
      <w:pPr>
        <w:suppressAutoHyphens/>
        <w:spacing w:after="0" w:line="240" w:lineRule="auto"/>
      </w:pPr>
      <w:r>
        <w:t xml:space="preserve">Q. </w:t>
      </w:r>
      <w:r w:rsidRPr="00447FE2">
        <w:t>Would you select circuit switching or packet switching network for the streaming data application?</w:t>
      </w:r>
    </w:p>
    <w:p w:rsidR="0003151D" w:rsidRDefault="0003151D" w:rsidP="00D566CE">
      <w:pPr>
        <w:spacing w:after="0" w:line="240" w:lineRule="auto"/>
      </w:pPr>
    </w:p>
    <w:p w:rsidR="0003151D" w:rsidRPr="00D566CE" w:rsidRDefault="0003151D" w:rsidP="00D566CE">
      <w:pPr>
        <w:spacing w:after="0" w:line="240" w:lineRule="auto"/>
      </w:pPr>
    </w:p>
    <w:p w:rsidR="0003151D" w:rsidRDefault="0003151D" w:rsidP="0003151D">
      <w:pPr>
        <w:suppressAutoHyphens/>
        <w:spacing w:after="0" w:line="240" w:lineRule="auto"/>
        <w:rPr>
          <w:noProof/>
          <w:lang w:eastAsia="en-CA"/>
        </w:rPr>
      </w:pPr>
      <w:r>
        <w:t xml:space="preserve">Q. </w:t>
      </w:r>
      <w:r>
        <w:rPr>
          <w:noProof/>
          <w:lang w:eastAsia="en-CA"/>
        </w:rPr>
        <w:t>What are the requirements for the bus system that implements burst transcactions? How can slave devices get access to the bus.</w:t>
      </w:r>
    </w:p>
    <w:p w:rsidR="0003151D" w:rsidRDefault="0003151D" w:rsidP="0003151D">
      <w:pPr>
        <w:suppressAutoHyphens/>
        <w:spacing w:after="0" w:line="240" w:lineRule="auto"/>
        <w:rPr>
          <w:noProof/>
          <w:lang w:eastAsia="en-CA"/>
        </w:rPr>
      </w:pPr>
    </w:p>
    <w:p w:rsidR="0003151D" w:rsidRDefault="0003151D" w:rsidP="0003151D">
      <w:pPr>
        <w:suppressAutoHyphens/>
        <w:spacing w:after="0" w:line="240" w:lineRule="auto"/>
        <w:rPr>
          <w:noProof/>
          <w:lang w:eastAsia="en-CA"/>
        </w:rPr>
      </w:pPr>
    </w:p>
    <w:p w:rsidR="0026014D" w:rsidRDefault="0026014D" w:rsidP="0026014D"/>
    <w:p w:rsidR="000A3B7A" w:rsidRDefault="000A3B7A" w:rsidP="000A3B7A">
      <w:pPr>
        <w:spacing w:after="0" w:line="240" w:lineRule="auto"/>
        <w:rPr>
          <w:bCs/>
        </w:rPr>
      </w:pPr>
      <w:r>
        <w:t xml:space="preserve">Q. </w:t>
      </w:r>
      <w:r>
        <w:rPr>
          <w:bCs/>
        </w:rPr>
        <w:t xml:space="preserve">Draw the block diagram of a router used in a </w:t>
      </w:r>
      <w:proofErr w:type="spellStart"/>
      <w:r>
        <w:rPr>
          <w:bCs/>
        </w:rPr>
        <w:t>manycore</w:t>
      </w:r>
      <w:proofErr w:type="spellEnd"/>
      <w:r>
        <w:rPr>
          <w:bCs/>
        </w:rPr>
        <w:t xml:space="preserve"> system based on a mesh network and explain functionality of all components of the router. Assume 2 virtual channels per input buffer. How many input buffers are needed?</w:t>
      </w:r>
    </w:p>
    <w:p w:rsidR="000A3B7A" w:rsidRDefault="000A3B7A" w:rsidP="000A3B7A">
      <w:pPr>
        <w:spacing w:after="0" w:line="240" w:lineRule="auto"/>
        <w:rPr>
          <w:bCs/>
        </w:rPr>
      </w:pPr>
    </w:p>
    <w:p w:rsidR="000A3B7A" w:rsidRDefault="000A3B7A" w:rsidP="000A3B7A">
      <w:pPr>
        <w:spacing w:after="0" w:line="240" w:lineRule="auto"/>
        <w:rPr>
          <w:bCs/>
        </w:rPr>
      </w:pPr>
      <w:r>
        <w:rPr>
          <w:bCs/>
        </w:rPr>
        <w:t>Q. Assume that there are five pipeline stages in the router. Explain each stage.</w:t>
      </w:r>
    </w:p>
    <w:p w:rsidR="000A3B7A" w:rsidRDefault="000A3B7A" w:rsidP="000A3B7A">
      <w:pPr>
        <w:spacing w:after="0" w:line="240" w:lineRule="auto"/>
        <w:rPr>
          <w:bCs/>
        </w:rPr>
      </w:pPr>
    </w:p>
    <w:p w:rsidR="000A3B7A" w:rsidRDefault="000A3B7A" w:rsidP="000A3B7A">
      <w:pPr>
        <w:spacing w:after="0" w:line="240" w:lineRule="auto"/>
        <w:rPr>
          <w:bCs/>
        </w:rPr>
      </w:pPr>
      <w:r>
        <w:rPr>
          <w:bCs/>
        </w:rPr>
        <w:t xml:space="preserve">Q. Let us consider 3x3 mesh network. How many cycles will take for </w:t>
      </w:r>
      <w:r w:rsidRPr="001D118B">
        <w:rPr>
          <w:bCs/>
        </w:rPr>
        <w:t xml:space="preserve">propagation of a packet containing a head flit, and </w:t>
      </w:r>
      <w:r>
        <w:rPr>
          <w:bCs/>
        </w:rPr>
        <w:t xml:space="preserve">4 body flits from the node in the bottom left </w:t>
      </w:r>
      <w:r w:rsidRPr="001D118B">
        <w:rPr>
          <w:bCs/>
        </w:rPr>
        <w:t xml:space="preserve">to </w:t>
      </w:r>
      <w:r>
        <w:rPr>
          <w:bCs/>
        </w:rPr>
        <w:t>the upper right node</w:t>
      </w:r>
      <w:r w:rsidRPr="001D118B">
        <w:rPr>
          <w:bCs/>
        </w:rPr>
        <w:t>?</w:t>
      </w:r>
      <w:r>
        <w:rPr>
          <w:bCs/>
        </w:rPr>
        <w:t xml:space="preserve"> Assume again that each router has 5 pipeline stages.</w:t>
      </w:r>
      <w:r w:rsidRPr="001D118B">
        <w:rPr>
          <w:bCs/>
        </w:rPr>
        <w:t xml:space="preserve"> </w:t>
      </w:r>
    </w:p>
    <w:p w:rsidR="000A3B7A" w:rsidRDefault="000A3B7A" w:rsidP="000A3B7A">
      <w:pPr>
        <w:spacing w:after="0" w:line="240" w:lineRule="auto"/>
        <w:rPr>
          <w:bCs/>
        </w:rPr>
      </w:pPr>
    </w:p>
    <w:p w:rsidR="000A3B7A" w:rsidRPr="00572103" w:rsidRDefault="000A3B7A" w:rsidP="000A3B7A">
      <w:pPr>
        <w:spacing w:after="0" w:line="240" w:lineRule="auto"/>
        <w:rPr>
          <w:bCs/>
        </w:rPr>
      </w:pPr>
      <w:r>
        <w:rPr>
          <w:bCs/>
        </w:rPr>
        <w:t>Q. Let’s assume that the cache hierarchy in a network is implemented using private L1 and L2 caches in each core. Show steps needed to be taken in case of L1 and L2 write miss.</w:t>
      </w:r>
    </w:p>
    <w:p w:rsidR="000A3B7A" w:rsidRDefault="000A3B7A" w:rsidP="000A3B7A">
      <w:pPr>
        <w:spacing w:after="0" w:line="240" w:lineRule="auto"/>
        <w:rPr>
          <w:bCs/>
        </w:rPr>
      </w:pPr>
    </w:p>
    <w:p w:rsidR="002A693D" w:rsidRDefault="002A693D" w:rsidP="00246A9A">
      <w:pPr>
        <w:spacing w:after="160" w:line="259" w:lineRule="auto"/>
      </w:pPr>
      <w:r>
        <w:t xml:space="preserve">Q. </w:t>
      </w:r>
      <w:r w:rsidRPr="00087518">
        <w:t>What is the maximum number of peripherals that can be connected to the USB bus?</w:t>
      </w:r>
    </w:p>
    <w:p w:rsidR="002A693D" w:rsidRDefault="002A693D" w:rsidP="002A693D">
      <w:pPr>
        <w:spacing w:after="0" w:line="240" w:lineRule="auto"/>
      </w:pPr>
      <w:r>
        <w:t xml:space="preserve">Q. Circle serial buses: RS232, USB, PCI, </w:t>
      </w:r>
      <w:proofErr w:type="gramStart"/>
      <w:r>
        <w:t>ISA</w:t>
      </w:r>
      <w:proofErr w:type="gramEnd"/>
      <w:r>
        <w:t>.</w:t>
      </w:r>
    </w:p>
    <w:p w:rsidR="002A693D" w:rsidRDefault="002A693D" w:rsidP="002A693D">
      <w:pPr>
        <w:spacing w:after="0" w:line="240" w:lineRule="auto"/>
      </w:pPr>
    </w:p>
    <w:p w:rsidR="002A693D" w:rsidRDefault="002A693D" w:rsidP="002A693D">
      <w:pPr>
        <w:spacing w:after="0" w:line="240" w:lineRule="auto"/>
      </w:pPr>
      <w:r>
        <w:t>Q. What are the problems with daisy chain arbitration?</w:t>
      </w:r>
    </w:p>
    <w:p w:rsidR="002A693D" w:rsidRDefault="002A693D" w:rsidP="002A693D">
      <w:pPr>
        <w:spacing w:after="0" w:line="240" w:lineRule="auto"/>
      </w:pPr>
    </w:p>
    <w:p w:rsidR="002A693D" w:rsidRDefault="002A693D" w:rsidP="002A693D">
      <w:pPr>
        <w:spacing w:after="0" w:line="240" w:lineRule="auto"/>
      </w:pPr>
      <w:r>
        <w:t xml:space="preserve">Q. </w:t>
      </w:r>
      <w:r w:rsidR="00342CE4">
        <w:t>Will split-transaction buses introduce additional problems related to arbitrations? What problems?</w:t>
      </w:r>
    </w:p>
    <w:p w:rsidR="00342CE4" w:rsidRDefault="00342CE4" w:rsidP="002A693D">
      <w:pPr>
        <w:spacing w:after="0" w:line="240" w:lineRule="auto"/>
      </w:pPr>
    </w:p>
    <w:p w:rsidR="00342CE4" w:rsidRDefault="00342CE4" w:rsidP="00342CE4">
      <w:pPr>
        <w:spacing w:after="0" w:line="240" w:lineRule="auto"/>
      </w:pPr>
      <w:r>
        <w:t>Q. What is the difference between static and dynamic interconnection networks?</w:t>
      </w:r>
    </w:p>
    <w:p w:rsidR="002A693D" w:rsidRDefault="002A693D" w:rsidP="00246A9A">
      <w:pPr>
        <w:spacing w:after="160" w:line="259" w:lineRule="auto"/>
      </w:pPr>
    </w:p>
    <w:p w:rsidR="00342CE4" w:rsidRDefault="00342CE4" w:rsidP="00342CE4">
      <w:pPr>
        <w:spacing w:after="0" w:line="240" w:lineRule="auto"/>
      </w:pPr>
      <w:r>
        <w:t xml:space="preserve">Q. </w:t>
      </w:r>
      <w:r w:rsidRPr="00342CE4">
        <w:t>What is the bisection width of a star network with 33 processors (1 in the middle and 32 leaf processors)?</w:t>
      </w:r>
    </w:p>
    <w:p w:rsidR="00342CE4" w:rsidRDefault="00342CE4" w:rsidP="00342CE4">
      <w:pPr>
        <w:spacing w:after="0" w:line="240" w:lineRule="auto"/>
      </w:pPr>
    </w:p>
    <w:p w:rsidR="00342CE4" w:rsidRDefault="00342CE4" w:rsidP="00342CE4">
      <w:pPr>
        <w:spacing w:after="0" w:line="240" w:lineRule="auto"/>
      </w:pPr>
      <w:r>
        <w:t xml:space="preserve">Q. </w:t>
      </w:r>
      <w:r w:rsidRPr="006603FE">
        <w:t xml:space="preserve">How many nodes are there is </w:t>
      </w:r>
      <w:r>
        <w:t>3</w:t>
      </w:r>
      <w:r w:rsidRPr="006603FE">
        <w:t xml:space="preserve">-ary </w:t>
      </w:r>
      <w:r>
        <w:t xml:space="preserve">fat </w:t>
      </w:r>
      <w:r w:rsidRPr="006603FE">
        <w:t>tree (</w:t>
      </w:r>
      <w:r>
        <w:t>3</w:t>
      </w:r>
      <w:r w:rsidRPr="006603FE">
        <w:t xml:space="preserve">-ary means that each intermediate node has </w:t>
      </w:r>
      <w:r>
        <w:t>3</w:t>
      </w:r>
      <w:r w:rsidRPr="006603FE">
        <w:t xml:space="preserve"> children) which height is 3 (3 levels of links and 4 levels of nodes)?</w:t>
      </w:r>
    </w:p>
    <w:p w:rsidR="00342CE4" w:rsidRDefault="00342CE4" w:rsidP="00342CE4">
      <w:pPr>
        <w:spacing w:after="0" w:line="240" w:lineRule="auto"/>
      </w:pPr>
    </w:p>
    <w:p w:rsidR="008A768E" w:rsidRDefault="00342CE4" w:rsidP="008A768E">
      <w:pPr>
        <w:pStyle w:val="BodyTextIndent3"/>
        <w:ind w:left="0"/>
        <w:rPr>
          <w:sz w:val="22"/>
        </w:rPr>
      </w:pPr>
      <w:r>
        <w:t xml:space="preserve">Q. </w:t>
      </w:r>
      <w:r w:rsidR="008A768E">
        <w:rPr>
          <w:sz w:val="22"/>
        </w:rPr>
        <w:t xml:space="preserve">What is the diameter of 5x7 torus network? What is the bisection width? What is the diameter of </w:t>
      </w:r>
      <w:proofErr w:type="spellStart"/>
      <w:r w:rsidR="008A768E" w:rsidRPr="001D1CF6">
        <w:rPr>
          <w:i/>
          <w:sz w:val="22"/>
        </w:rPr>
        <w:t>m</w:t>
      </w:r>
      <w:r w:rsidR="008A768E">
        <w:rPr>
          <w:sz w:val="22"/>
        </w:rPr>
        <w:t>x</w:t>
      </w:r>
      <w:r w:rsidR="008A768E" w:rsidRPr="001D1CF6">
        <w:rPr>
          <w:i/>
          <w:sz w:val="22"/>
        </w:rPr>
        <w:t>n</w:t>
      </w:r>
      <w:proofErr w:type="spellEnd"/>
      <w:r w:rsidR="008A768E">
        <w:rPr>
          <w:sz w:val="22"/>
        </w:rPr>
        <w:t xml:space="preserve"> torus network?</w:t>
      </w:r>
    </w:p>
    <w:p w:rsidR="00342CE4" w:rsidRDefault="00342CE4" w:rsidP="00342CE4">
      <w:pPr>
        <w:spacing w:after="0" w:line="240" w:lineRule="auto"/>
      </w:pPr>
    </w:p>
    <w:p w:rsidR="00C351A9" w:rsidRPr="00C351A9" w:rsidRDefault="00C351A9" w:rsidP="00C351A9">
      <w:pPr>
        <w:spacing w:after="0" w:line="240" w:lineRule="auto"/>
        <w:textAlignment w:val="center"/>
        <w:rPr>
          <w:rFonts w:eastAsia="Times New Roman"/>
          <w:lang w:eastAsia="en-CA"/>
        </w:rPr>
      </w:pPr>
      <w:r>
        <w:t xml:space="preserve">Q. </w:t>
      </w:r>
      <w:r w:rsidRPr="00C351A9">
        <w:rPr>
          <w:rFonts w:eastAsia="Times New Roman"/>
          <w:lang w:eastAsia="en-CA"/>
        </w:rPr>
        <w:t>What is the difference in the routing delay between store and forward and wormhole routing?</w:t>
      </w:r>
    </w:p>
    <w:p w:rsidR="008A768E" w:rsidRDefault="008A768E" w:rsidP="00342CE4">
      <w:pPr>
        <w:spacing w:after="0" w:line="240" w:lineRule="auto"/>
      </w:pPr>
    </w:p>
    <w:p w:rsidR="00C351A9" w:rsidRDefault="00C351A9" w:rsidP="00342CE4">
      <w:pPr>
        <w:spacing w:after="0" w:line="240" w:lineRule="auto"/>
      </w:pPr>
    </w:p>
    <w:p w:rsidR="00C351A9" w:rsidRPr="00C60EAA" w:rsidRDefault="00C351A9" w:rsidP="00C351A9">
      <w:pPr>
        <w:tabs>
          <w:tab w:val="left" w:pos="3720"/>
        </w:tabs>
        <w:spacing w:after="0" w:line="240" w:lineRule="auto"/>
        <w:jc w:val="both"/>
      </w:pPr>
      <w:r>
        <w:t>Q. Describe advantages and disadvantages of the following flow control mechanisms: buffering in virtual cut-through, blocking flow control, discard and retransmission, and detour after blocking.</w:t>
      </w:r>
    </w:p>
    <w:p w:rsidR="00342CE4" w:rsidRDefault="00342CE4" w:rsidP="00342CE4">
      <w:pPr>
        <w:spacing w:after="0" w:line="240" w:lineRule="auto"/>
      </w:pPr>
    </w:p>
    <w:p w:rsidR="00C351A9" w:rsidRDefault="00C351A9" w:rsidP="00342CE4">
      <w:pPr>
        <w:spacing w:after="0" w:line="240" w:lineRule="auto"/>
      </w:pPr>
    </w:p>
    <w:p w:rsidR="00342CE4" w:rsidRDefault="00FC7A35" w:rsidP="00342CE4">
      <w:pPr>
        <w:spacing w:after="0" w:line="240" w:lineRule="auto"/>
      </w:pPr>
      <w:r>
        <w:t xml:space="preserve">Q. </w:t>
      </w:r>
      <w:r w:rsidRPr="00E21B28">
        <w:t>What is credit based flow control? How is it different from on-off control?</w:t>
      </w:r>
    </w:p>
    <w:p w:rsidR="00FC7A35" w:rsidRDefault="00FC7A35" w:rsidP="00342CE4">
      <w:pPr>
        <w:spacing w:after="0" w:line="240" w:lineRule="auto"/>
      </w:pPr>
    </w:p>
    <w:p w:rsidR="00FC7A35" w:rsidRPr="00342CE4" w:rsidRDefault="00FC7A35" w:rsidP="00342CE4">
      <w:pPr>
        <w:spacing w:after="0" w:line="240" w:lineRule="auto"/>
      </w:pPr>
    </w:p>
    <w:p w:rsidR="00007BB5" w:rsidRDefault="00007BB5" w:rsidP="00007BB5">
      <w:pPr>
        <w:spacing w:before="120" w:after="120" w:line="240" w:lineRule="auto"/>
        <w:ind w:right="120"/>
        <w:rPr>
          <w:rFonts w:eastAsia="Times New Roman"/>
          <w:lang w:eastAsia="en-CA"/>
        </w:rPr>
      </w:pPr>
      <w:r>
        <w:t xml:space="preserve">Q. </w:t>
      </w:r>
      <w:r w:rsidRPr="00007BB5">
        <w:rPr>
          <w:rFonts w:eastAsia="Times New Roman"/>
          <w:lang w:eastAsia="en-CA"/>
        </w:rPr>
        <w:t xml:space="preserve">What is the diameter, degree and bisection width of 4x6 torus network with bidirectional traffic? </w:t>
      </w:r>
    </w:p>
    <w:p w:rsidR="00890673" w:rsidRPr="00007BB5" w:rsidRDefault="00890673" w:rsidP="00007BB5">
      <w:pPr>
        <w:spacing w:before="120" w:after="120" w:line="240" w:lineRule="auto"/>
        <w:ind w:right="120"/>
        <w:rPr>
          <w:rFonts w:eastAsia="Times New Roman"/>
          <w:lang w:eastAsia="en-CA"/>
        </w:rPr>
      </w:pPr>
    </w:p>
    <w:p w:rsidR="00890673" w:rsidRDefault="00890673" w:rsidP="00890673">
      <w:pPr>
        <w:spacing w:before="120" w:after="120" w:line="240" w:lineRule="auto"/>
        <w:ind w:right="120"/>
        <w:rPr>
          <w:rFonts w:eastAsia="Times New Roman"/>
          <w:lang w:eastAsia="en-CA"/>
        </w:rPr>
      </w:pPr>
      <w:r w:rsidRPr="00890673">
        <w:rPr>
          <w:rFonts w:eastAsia="Times New Roman"/>
          <w:lang w:eastAsia="en-CA"/>
        </w:rPr>
        <w:t>Q. Describe how crossbar slicing works. If we use 2 3x3 switches instead of 1 5x5 switch, how can this help in performing X-Y routing? Draw configuration of these 2 3x3 switches.</w:t>
      </w:r>
    </w:p>
    <w:p w:rsidR="00890673" w:rsidRDefault="00890673" w:rsidP="00890673">
      <w:pPr>
        <w:spacing w:before="120" w:after="120" w:line="240" w:lineRule="auto"/>
        <w:ind w:right="120"/>
        <w:rPr>
          <w:rFonts w:eastAsia="Times New Roman"/>
          <w:lang w:eastAsia="en-CA"/>
        </w:rPr>
      </w:pPr>
    </w:p>
    <w:p w:rsidR="00890673" w:rsidRDefault="00217CA0" w:rsidP="00890673">
      <w:pPr>
        <w:spacing w:before="120" w:after="120" w:line="240" w:lineRule="auto"/>
        <w:ind w:right="120"/>
        <w:rPr>
          <w:sz w:val="20"/>
          <w:szCs w:val="20"/>
        </w:rPr>
      </w:pPr>
      <w:r>
        <w:rPr>
          <w:rFonts w:eastAsia="Times New Roman"/>
          <w:lang w:eastAsia="en-CA"/>
        </w:rPr>
        <w:lastRenderedPageBreak/>
        <w:t xml:space="preserve">Q. </w:t>
      </w:r>
      <w:r w:rsidRPr="002B23AC">
        <w:rPr>
          <w:sz w:val="20"/>
          <w:szCs w:val="20"/>
        </w:rPr>
        <w:t>Why is operating system usually involved if communication is done through the shared memory and not to be involved if the communication is done through the direct communication</w:t>
      </w:r>
      <w:r>
        <w:rPr>
          <w:sz w:val="20"/>
          <w:szCs w:val="20"/>
        </w:rPr>
        <w:t>?</w:t>
      </w:r>
    </w:p>
    <w:p w:rsidR="00217CA0" w:rsidRDefault="00217CA0" w:rsidP="00890673">
      <w:pPr>
        <w:spacing w:before="120" w:after="120" w:line="240" w:lineRule="auto"/>
        <w:ind w:right="120"/>
        <w:rPr>
          <w:sz w:val="20"/>
          <w:szCs w:val="20"/>
        </w:rPr>
      </w:pPr>
    </w:p>
    <w:p w:rsidR="000C1294" w:rsidRDefault="000C1294" w:rsidP="000C1294">
      <w:pPr>
        <w:spacing w:after="0" w:line="240" w:lineRule="auto"/>
        <w:textAlignment w:val="center"/>
        <w:rPr>
          <w:rFonts w:eastAsia="Times New Roman"/>
          <w:lang w:eastAsia="en-CA"/>
        </w:rPr>
      </w:pPr>
      <w:r>
        <w:rPr>
          <w:rFonts w:eastAsia="Times New Roman"/>
          <w:lang w:eastAsia="en-CA"/>
        </w:rPr>
        <w:t xml:space="preserve">Q. </w:t>
      </w:r>
      <w:r w:rsidRPr="006D61CB">
        <w:rPr>
          <w:rFonts w:eastAsia="Times New Roman"/>
          <w:lang w:eastAsia="en-CA"/>
        </w:rPr>
        <w:t>How does hierarchical</w:t>
      </w:r>
      <w:r>
        <w:rPr>
          <w:rFonts w:eastAsia="Times New Roman"/>
          <w:lang w:eastAsia="en-CA"/>
        </w:rPr>
        <w:t xml:space="preserve"> bus increase</w:t>
      </w:r>
      <w:r w:rsidRPr="006D61CB">
        <w:rPr>
          <w:rFonts w:eastAsia="Times New Roman"/>
          <w:lang w:eastAsia="en-CA"/>
        </w:rPr>
        <w:t xml:space="preserve"> bandwidth?</w:t>
      </w:r>
    </w:p>
    <w:p w:rsidR="000C1294" w:rsidRDefault="000C1294" w:rsidP="000C1294">
      <w:pPr>
        <w:spacing w:after="0" w:line="240" w:lineRule="auto"/>
        <w:textAlignment w:val="center"/>
        <w:rPr>
          <w:rFonts w:eastAsia="Times New Roman"/>
          <w:lang w:eastAsia="en-CA"/>
        </w:rPr>
      </w:pPr>
    </w:p>
    <w:p w:rsidR="000C1294" w:rsidRDefault="000C1294" w:rsidP="000C1294">
      <w:pPr>
        <w:spacing w:after="0" w:line="240" w:lineRule="auto"/>
        <w:textAlignment w:val="center"/>
        <w:rPr>
          <w:rFonts w:eastAsia="Times New Roman"/>
          <w:lang w:eastAsia="en-CA"/>
        </w:rPr>
      </w:pPr>
    </w:p>
    <w:p w:rsidR="000C1294" w:rsidRDefault="000C1294" w:rsidP="000C1294">
      <w:pPr>
        <w:spacing w:after="0" w:line="240" w:lineRule="auto"/>
        <w:textAlignment w:val="center"/>
      </w:pPr>
      <w:r>
        <w:t xml:space="preserve">Q. </w:t>
      </w:r>
      <w:r w:rsidRPr="006D61CB">
        <w:t>Why does not the deadlock happen in case of X-Y routing?</w:t>
      </w:r>
    </w:p>
    <w:p w:rsidR="000C1294" w:rsidRDefault="000C1294" w:rsidP="000C1294">
      <w:pPr>
        <w:spacing w:after="0" w:line="240" w:lineRule="auto"/>
        <w:textAlignment w:val="center"/>
      </w:pPr>
    </w:p>
    <w:p w:rsidR="000C1294" w:rsidRPr="006D61CB" w:rsidRDefault="000C1294" w:rsidP="000C1294">
      <w:pPr>
        <w:spacing w:after="0" w:line="240" w:lineRule="auto"/>
        <w:textAlignment w:val="center"/>
        <w:rPr>
          <w:rFonts w:eastAsia="Times New Roman"/>
          <w:lang w:eastAsia="en-CA"/>
        </w:rPr>
      </w:pPr>
    </w:p>
    <w:p w:rsidR="00217CA0" w:rsidRPr="00890673" w:rsidRDefault="000C1294" w:rsidP="00890673">
      <w:pPr>
        <w:spacing w:before="120" w:after="120" w:line="240" w:lineRule="auto"/>
        <w:ind w:right="120"/>
        <w:rPr>
          <w:rFonts w:eastAsia="Times New Roman"/>
          <w:lang w:eastAsia="en-CA"/>
        </w:rPr>
      </w:pPr>
      <w:r>
        <w:rPr>
          <w:rFonts w:eastAsia="Times New Roman"/>
          <w:lang w:eastAsia="en-CA"/>
        </w:rPr>
        <w:t xml:space="preserve">Q. </w:t>
      </w:r>
      <w:r w:rsidRPr="006D61CB">
        <w:t>What is the difference in the routing delay between store and forward and wormhole routing?</w:t>
      </w:r>
    </w:p>
    <w:p w:rsidR="00615154" w:rsidRDefault="00615154" w:rsidP="00246A9A">
      <w:pPr>
        <w:spacing w:after="160" w:line="259" w:lineRule="auto"/>
      </w:pPr>
    </w:p>
    <w:p w:rsidR="000C1294" w:rsidRPr="00B94844" w:rsidRDefault="000C1294" w:rsidP="000C1294">
      <w:pPr>
        <w:pStyle w:val="NormalWeb"/>
        <w:spacing w:before="0" w:beforeAutospacing="0" w:after="0" w:afterAutospacing="0"/>
        <w:rPr>
          <w:sz w:val="22"/>
          <w:szCs w:val="22"/>
        </w:rPr>
      </w:pPr>
      <w:r w:rsidRPr="00B94844">
        <w:rPr>
          <w:sz w:val="22"/>
          <w:szCs w:val="22"/>
        </w:rPr>
        <w:t>Q. Why does T&amp;S synchronization generate significant bus traffic?</w:t>
      </w:r>
    </w:p>
    <w:p w:rsidR="000C1294" w:rsidRDefault="000C1294" w:rsidP="00246A9A">
      <w:pPr>
        <w:spacing w:after="160" w:line="259" w:lineRule="auto"/>
      </w:pPr>
    </w:p>
    <w:p w:rsidR="00007BB5" w:rsidRPr="00A33768" w:rsidRDefault="00007BB5" w:rsidP="00246A9A">
      <w:pPr>
        <w:spacing w:after="160" w:line="259" w:lineRule="auto"/>
      </w:pPr>
    </w:p>
    <w:p w:rsidR="00B56EC0" w:rsidRPr="00B56EC0" w:rsidRDefault="00B56EC0" w:rsidP="00C52AC5">
      <w:pPr>
        <w:pStyle w:val="Heading2"/>
        <w:rPr>
          <w:rFonts w:eastAsia="Times New Roman"/>
          <w:lang w:eastAsia="en-CA"/>
        </w:rPr>
      </w:pPr>
      <w:bookmarkStart w:id="26" w:name="_Toc373624411"/>
      <w:r w:rsidRPr="00B56EC0">
        <w:rPr>
          <w:rFonts w:eastAsia="Times New Roman"/>
          <w:lang w:eastAsia="en-CA"/>
        </w:rPr>
        <w:t>Problems</w:t>
      </w:r>
      <w:bookmarkEnd w:id="26"/>
      <w:r w:rsidRPr="003A751A">
        <w:rPr>
          <w:rFonts w:eastAsia="Times New Roman"/>
          <w:lang w:eastAsia="en-CA"/>
        </w:rPr>
        <w:t> </w:t>
      </w:r>
    </w:p>
    <w:p w:rsidR="00343AE1" w:rsidRDefault="00343AE1" w:rsidP="00343AE1">
      <w:pPr>
        <w:jc w:val="both"/>
      </w:pPr>
      <w:r>
        <w:t xml:space="preserve">Q. </w:t>
      </w:r>
      <w:r w:rsidRPr="00685700">
        <w:t xml:space="preserve">Consider 4x4 mesh network. Switching strategy is store-and-forward. The network clock frequency is 1 GHz and the </w:t>
      </w:r>
      <w:proofErr w:type="spellStart"/>
      <w:r w:rsidRPr="00685700">
        <w:t>phit</w:t>
      </w:r>
      <w:proofErr w:type="spellEnd"/>
      <w:r w:rsidRPr="00685700">
        <w:t xml:space="preserve"> size is 8 bits. The routing address occupies 2 </w:t>
      </w:r>
      <w:proofErr w:type="spellStart"/>
      <w:r w:rsidRPr="00685700">
        <w:t>phits</w:t>
      </w:r>
      <w:proofErr w:type="spellEnd"/>
      <w:r w:rsidRPr="00685700">
        <w:t xml:space="preserve"> (header of the packet), a payload of a packet is 128 bits. Assume that the sender and receiver overheads are zero and that wire delay is also zero. End-to-end network latency for sending a packet from the lower left to the upper right corner in nanoseconds is [1]. The minimum size buffer in each switch in bytes is [2].</w:t>
      </w:r>
    </w:p>
    <w:p w:rsidR="00CB38D8" w:rsidRPr="007C21C2" w:rsidRDefault="00CB38D8" w:rsidP="00CB38D8">
      <w:pPr>
        <w:spacing w:line="276" w:lineRule="auto"/>
        <w:jc w:val="both"/>
      </w:pPr>
      <w:r>
        <w:t xml:space="preserve">Q. </w:t>
      </w:r>
      <w:r w:rsidRPr="007C21C2">
        <w:t xml:space="preserve">The trade-off in on-chip network design is the amount of buffer space compared to wire bandwidth. In traditional off-chip networks, the wire bandwidth is at a premium, but on-chip buffering is relatively inexpensive. With on-chip networks, the wiring bandwidth is high, but the buffer space takes up silicon area, the critical resource.  Another aspect of on-chip networks that affects buffering is that they are more reliable than </w:t>
      </w:r>
      <w:proofErr w:type="spellStart"/>
      <w:r w:rsidRPr="007C21C2">
        <w:t>interchip</w:t>
      </w:r>
      <w:proofErr w:type="spellEnd"/>
      <w:r w:rsidRPr="007C21C2">
        <w:t xml:space="preserve"> networks. How are these facts used to decide about the type of switching and router design?</w:t>
      </w:r>
    </w:p>
    <w:p w:rsidR="00CB38D8" w:rsidRDefault="00CB38D8" w:rsidP="00CB38D8">
      <w:r>
        <w:t xml:space="preserve">Q. </w:t>
      </w:r>
    </w:p>
    <w:p w:rsidR="00CB38D8" w:rsidRDefault="00CB38D8" w:rsidP="00CB38D8">
      <w:pPr>
        <w:numPr>
          <w:ilvl w:val="0"/>
          <w:numId w:val="102"/>
        </w:numPr>
        <w:spacing w:after="0" w:line="240" w:lineRule="auto"/>
        <w:rPr>
          <w:lang w:val="en-GB"/>
        </w:rPr>
      </w:pPr>
      <w:r>
        <w:rPr>
          <w:lang w:val="en-GB"/>
        </w:rPr>
        <w:t>Propose a system and draw a block diagram of the shared memory system that will be able to perform the following</w:t>
      </w:r>
    </w:p>
    <w:p w:rsidR="00CB38D8" w:rsidRDefault="00CB38D8" w:rsidP="00CB38D8">
      <w:pPr>
        <w:numPr>
          <w:ilvl w:val="1"/>
          <w:numId w:val="102"/>
        </w:numPr>
        <w:spacing w:after="0" w:line="240" w:lineRule="auto"/>
        <w:ind w:left="1440"/>
        <w:rPr>
          <w:lang w:val="en-GB"/>
        </w:rPr>
      </w:pPr>
      <w:r>
        <w:rPr>
          <w:lang w:val="en-GB"/>
        </w:rPr>
        <w:t>Connect 8 processing elements with 8 memory blocks</w:t>
      </w:r>
    </w:p>
    <w:p w:rsidR="00CB38D8" w:rsidRDefault="00CB38D8" w:rsidP="00CB38D8">
      <w:pPr>
        <w:numPr>
          <w:ilvl w:val="1"/>
          <w:numId w:val="102"/>
        </w:numPr>
        <w:spacing w:after="0" w:line="240" w:lineRule="auto"/>
        <w:ind w:left="1440"/>
        <w:rPr>
          <w:lang w:val="en-GB"/>
        </w:rPr>
      </w:pPr>
      <w:r>
        <w:rPr>
          <w:lang w:val="en-GB"/>
        </w:rPr>
        <w:t>Provide non-blocking communication in case each processing element communicates with a different memory block</w:t>
      </w:r>
    </w:p>
    <w:p w:rsidR="00CB38D8" w:rsidRDefault="00CB38D8" w:rsidP="00CB38D8">
      <w:pPr>
        <w:numPr>
          <w:ilvl w:val="0"/>
          <w:numId w:val="102"/>
        </w:numPr>
        <w:spacing w:after="0" w:line="240" w:lineRule="auto"/>
        <w:rPr>
          <w:lang w:val="en-GB"/>
        </w:rPr>
      </w:pPr>
      <w:r>
        <w:rPr>
          <w:lang w:val="en-GB"/>
        </w:rPr>
        <w:t>Which of the following types of system cannot be implemented using two processors and one memory unit: SISD, SIMD, MIMD, MISD</w:t>
      </w:r>
    </w:p>
    <w:p w:rsidR="00343AE1" w:rsidRPr="00CB38D8" w:rsidRDefault="00343AE1" w:rsidP="00343AE1">
      <w:pPr>
        <w:jc w:val="both"/>
        <w:rPr>
          <w:lang w:val="en-GB"/>
        </w:rPr>
      </w:pPr>
    </w:p>
    <w:p w:rsidR="001340A2" w:rsidRDefault="001340A2" w:rsidP="001340A2">
      <w:pPr>
        <w:jc w:val="both"/>
      </w:pPr>
      <w:r>
        <w:t xml:space="preserve">Q. </w:t>
      </w:r>
      <w:r w:rsidRPr="00C726ED">
        <w:t xml:space="preserve">Consider simple comparison between 16x16 Omega network and 16x16 crossbar network. While the crossbar uses cross points, the Omega network is using 2x2 switching elements (SE). Assume that the cost of the SE is four times that of a cross point. How many times is crossbar network more </w:t>
      </w:r>
      <w:r w:rsidRPr="00C726ED">
        <w:lastRenderedPageBreak/>
        <w:t>expensive than Omega network if we assume that the cost of the Omega network is determined only by its switching elements and the cost of the crossbar network is determined only by its cross points.</w:t>
      </w:r>
    </w:p>
    <w:p w:rsidR="00B56EC0" w:rsidRPr="003A751A" w:rsidRDefault="00B56EC0" w:rsidP="00B56EC0">
      <w:pPr>
        <w:spacing w:after="0" w:line="240" w:lineRule="auto"/>
        <w:rPr>
          <w:rFonts w:ascii="Calibri" w:eastAsia="Times New Roman" w:hAnsi="Calibri" w:cs="Times New Roman"/>
          <w:lang w:eastAsia="en-CA"/>
        </w:rPr>
      </w:pPr>
    </w:p>
    <w:p w:rsidR="000C5B94" w:rsidRDefault="00CE6414" w:rsidP="00CE6414">
      <w:pPr>
        <w:jc w:val="both"/>
      </w:pPr>
      <w:r w:rsidRPr="00CE6414">
        <w:t xml:space="preserve">Q. </w:t>
      </w:r>
      <w:r w:rsidR="00E3669C" w:rsidRPr="00CE6414">
        <w:t>Construct an 8-input Omega network using 2 x 2 switch modules in multiple stages. Show the routing of the message from input 010 to output 110.</w:t>
      </w:r>
    </w:p>
    <w:p w:rsidR="00CE6414" w:rsidRDefault="00CE6414" w:rsidP="00CE6414">
      <w:pPr>
        <w:jc w:val="both"/>
      </w:pPr>
    </w:p>
    <w:p w:rsidR="000C5B94" w:rsidRPr="00CE6414" w:rsidRDefault="00CE6414" w:rsidP="00CE6414">
      <w:pPr>
        <w:jc w:val="both"/>
      </w:pPr>
      <w:r w:rsidRPr="00CE6414">
        <w:t xml:space="preserve">Q. </w:t>
      </w:r>
      <w:r w:rsidR="00E3669C" w:rsidRPr="00CE6414">
        <w:t>Consider the following 16x16 Omega network</w:t>
      </w:r>
    </w:p>
    <w:p w:rsidR="00CE6414" w:rsidRDefault="00CE6414" w:rsidP="00CE6414">
      <w:pPr>
        <w:jc w:val="both"/>
        <w:rPr>
          <w:rFonts w:ascii="Calibri" w:eastAsia="Times New Roman" w:hAnsi="Calibri" w:cs="Times New Roman"/>
          <w:lang w:eastAsia="en-CA"/>
        </w:rPr>
      </w:pPr>
      <w:r w:rsidRPr="00CE6414">
        <w:rPr>
          <w:rFonts w:ascii="Calibri" w:eastAsia="Times New Roman" w:hAnsi="Calibri" w:cs="Times New Roman"/>
          <w:noProof/>
          <w:lang w:eastAsia="en-CA"/>
        </w:rPr>
        <w:drawing>
          <wp:inline distT="0" distB="0" distL="0" distR="0" wp14:anchorId="0E26DBCA" wp14:editId="03CA9799">
            <wp:extent cx="2940050" cy="232142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4082" cy="2324612"/>
                    </a:xfrm>
                    <a:prstGeom prst="rect">
                      <a:avLst/>
                    </a:prstGeom>
                    <a:noFill/>
                    <a:ln>
                      <a:noFill/>
                    </a:ln>
                    <a:extLst/>
                  </pic:spPr>
                </pic:pic>
              </a:graphicData>
            </a:graphic>
          </wp:inline>
        </w:drawing>
      </w:r>
    </w:p>
    <w:p w:rsidR="00CE6414" w:rsidRDefault="00E3669C" w:rsidP="003F0767">
      <w:pPr>
        <w:pStyle w:val="ListParagraph"/>
        <w:numPr>
          <w:ilvl w:val="0"/>
          <w:numId w:val="43"/>
        </w:numPr>
        <w:spacing w:after="160" w:line="259" w:lineRule="auto"/>
        <w:rPr>
          <w:lang w:val="en-US"/>
        </w:rPr>
      </w:pPr>
      <w:r w:rsidRPr="00CE6414">
        <w:rPr>
          <w:lang w:val="en-US"/>
        </w:rPr>
        <w:t>Number of stages.</w:t>
      </w:r>
    </w:p>
    <w:p w:rsidR="00CE6414" w:rsidRDefault="00E3669C" w:rsidP="003F0767">
      <w:pPr>
        <w:pStyle w:val="ListParagraph"/>
        <w:numPr>
          <w:ilvl w:val="0"/>
          <w:numId w:val="43"/>
        </w:numPr>
        <w:spacing w:after="160" w:line="259" w:lineRule="auto"/>
        <w:rPr>
          <w:lang w:val="en-US"/>
        </w:rPr>
      </w:pPr>
      <w:r w:rsidRPr="00CE6414">
        <w:rPr>
          <w:lang w:val="en-US"/>
        </w:rPr>
        <w:t>Number of 2 x 2 switches needed to implement the network.</w:t>
      </w:r>
    </w:p>
    <w:p w:rsidR="00CE6414" w:rsidRDefault="00E3669C" w:rsidP="003F0767">
      <w:pPr>
        <w:pStyle w:val="ListParagraph"/>
        <w:numPr>
          <w:ilvl w:val="0"/>
          <w:numId w:val="43"/>
        </w:numPr>
        <w:spacing w:after="160" w:line="259" w:lineRule="auto"/>
        <w:rPr>
          <w:lang w:val="en-US"/>
        </w:rPr>
      </w:pPr>
      <w:r w:rsidRPr="00CE6414">
        <w:rPr>
          <w:lang w:val="en-US"/>
        </w:rPr>
        <w:t>Show switch settings for routing a message from node 1101 to node 0101 and from node 0111 to node 1001 simultaneously.</w:t>
      </w:r>
    </w:p>
    <w:p w:rsidR="000C5B94" w:rsidRPr="00CE6414" w:rsidRDefault="00E3669C" w:rsidP="003F0767">
      <w:pPr>
        <w:pStyle w:val="ListParagraph"/>
        <w:numPr>
          <w:ilvl w:val="0"/>
          <w:numId w:val="43"/>
        </w:numPr>
        <w:spacing w:after="160" w:line="259" w:lineRule="auto"/>
        <w:rPr>
          <w:lang w:val="en-US"/>
        </w:rPr>
      </w:pPr>
      <w:r w:rsidRPr="00CE6414">
        <w:rPr>
          <w:lang w:val="en-US"/>
        </w:rPr>
        <w:t xml:space="preserve">Does blocking exist in this case? </w:t>
      </w:r>
    </w:p>
    <w:p w:rsidR="00CE6414" w:rsidRDefault="00CE6414" w:rsidP="00CE6414">
      <w:pPr>
        <w:jc w:val="both"/>
        <w:rPr>
          <w:rFonts w:ascii="Calibri" w:eastAsia="Times New Roman" w:hAnsi="Calibri" w:cs="Times New Roman"/>
          <w:lang w:val="en-US" w:eastAsia="en-CA"/>
        </w:rPr>
      </w:pPr>
    </w:p>
    <w:p w:rsidR="00CE6414" w:rsidRPr="00CE6414" w:rsidRDefault="00CE6414" w:rsidP="00CE6414">
      <w:pPr>
        <w:jc w:val="both"/>
      </w:pPr>
      <w:r>
        <w:t xml:space="preserve">Q. </w:t>
      </w:r>
      <w:r w:rsidRPr="00CE6414">
        <w:t>Consider the following network. What is the diameter, node degree and bisection width? Each block is a node in the network.</w:t>
      </w:r>
    </w:p>
    <w:p w:rsidR="00CE6414" w:rsidRDefault="00CE6414" w:rsidP="00CE6414">
      <w:pPr>
        <w:jc w:val="both"/>
        <w:rPr>
          <w:rFonts w:ascii="Calibri" w:eastAsia="Times New Roman" w:hAnsi="Calibri" w:cs="Times New Roman"/>
          <w:lang w:eastAsia="en-CA"/>
        </w:rPr>
      </w:pPr>
      <w:r w:rsidRPr="00CE6414">
        <w:rPr>
          <w:rFonts w:ascii="Calibri" w:eastAsia="Times New Roman" w:hAnsi="Calibri" w:cs="Times New Roman"/>
          <w:noProof/>
          <w:lang w:eastAsia="en-CA"/>
        </w:rPr>
        <w:drawing>
          <wp:inline distT="0" distB="0" distL="0" distR="0" wp14:anchorId="0E267970" wp14:editId="750D81A5">
            <wp:extent cx="3352800" cy="1545590"/>
            <wp:effectExtent l="0" t="0" r="0" b="0"/>
            <wp:docPr id="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2" cstate="print"/>
                    <a:srcRect/>
                    <a:stretch>
                      <a:fillRect/>
                    </a:stretch>
                  </pic:blipFill>
                  <pic:spPr bwMode="auto">
                    <a:xfrm>
                      <a:off x="0" y="0"/>
                      <a:ext cx="3359247" cy="1548562"/>
                    </a:xfrm>
                    <a:prstGeom prst="rect">
                      <a:avLst/>
                    </a:prstGeom>
                    <a:noFill/>
                    <a:ln w="9525">
                      <a:noFill/>
                      <a:miter lim="800000"/>
                      <a:headEnd/>
                      <a:tailEnd/>
                    </a:ln>
                  </pic:spPr>
                </pic:pic>
              </a:graphicData>
            </a:graphic>
          </wp:inline>
        </w:drawing>
      </w:r>
    </w:p>
    <w:p w:rsidR="003F0767" w:rsidRDefault="003F0767" w:rsidP="00E84A63">
      <w:pPr>
        <w:spacing w:after="0" w:line="240" w:lineRule="auto"/>
      </w:pPr>
    </w:p>
    <w:p w:rsidR="003F0767" w:rsidRDefault="003F0767" w:rsidP="00E84A63">
      <w:pPr>
        <w:spacing w:after="0" w:line="240" w:lineRule="auto"/>
      </w:pPr>
    </w:p>
    <w:p w:rsidR="00E84A63" w:rsidRDefault="00E84A63" w:rsidP="00E84A63">
      <w:pPr>
        <w:spacing w:after="0" w:line="240" w:lineRule="auto"/>
      </w:pPr>
      <w:r w:rsidRPr="00E84A63">
        <w:lastRenderedPageBreak/>
        <w:t>Q.</w:t>
      </w:r>
    </w:p>
    <w:p w:rsidR="00E84A63" w:rsidRPr="00E84A63" w:rsidRDefault="00E84A63" w:rsidP="00E84A63">
      <w:pPr>
        <w:spacing w:after="0" w:line="240" w:lineRule="auto"/>
      </w:pPr>
    </w:p>
    <w:p w:rsidR="00E84A63" w:rsidRDefault="00E84A63" w:rsidP="003F0767">
      <w:pPr>
        <w:numPr>
          <w:ilvl w:val="0"/>
          <w:numId w:val="59"/>
        </w:numPr>
        <w:tabs>
          <w:tab w:val="clear" w:pos="720"/>
          <w:tab w:val="num" w:pos="360"/>
        </w:tabs>
        <w:spacing w:after="0" w:line="240" w:lineRule="auto"/>
        <w:ind w:left="360"/>
      </w:pPr>
      <w:r>
        <w:t>Consider a multiprocessor system with 3 processors P1, P2 and P3. Assume that they are connected either using a shared bus, linear array or a ring. At time instant 1, all three processors would like to send a message so that P1 should send to P2, P2</w:t>
      </w:r>
      <w:r w:rsidRPr="00890133">
        <w:t xml:space="preserve"> </w:t>
      </w:r>
      <w:r>
        <w:t xml:space="preserve">to P3, and P3 to P1. Assume that processors have input and output buffers so that they can receive and send data at the same time. In addition, </w:t>
      </w:r>
      <w:r w:rsidRPr="00FC5160">
        <w:t xml:space="preserve">assume every link of </w:t>
      </w:r>
      <w:proofErr w:type="gramStart"/>
      <w:r w:rsidRPr="00FC5160">
        <w:t>every interconnect</w:t>
      </w:r>
      <w:proofErr w:type="gramEnd"/>
      <w:r w:rsidRPr="00FC5160">
        <w:t xml:space="preserve"> is the same speed.</w:t>
      </w:r>
      <w:r>
        <w:t xml:space="preserve"> How long does this communication take and why? </w:t>
      </w:r>
    </w:p>
    <w:p w:rsidR="00E84A63" w:rsidRDefault="00E84A63" w:rsidP="003F0767">
      <w:pPr>
        <w:numPr>
          <w:ilvl w:val="0"/>
          <w:numId w:val="60"/>
        </w:numPr>
        <w:tabs>
          <w:tab w:val="clear" w:pos="720"/>
          <w:tab w:val="num" w:pos="1080"/>
        </w:tabs>
        <w:spacing w:after="0" w:line="240" w:lineRule="auto"/>
        <w:ind w:left="1080"/>
      </w:pPr>
      <w:r>
        <w:t>Bus</w:t>
      </w:r>
    </w:p>
    <w:p w:rsidR="00E84A63" w:rsidRDefault="00E84A63" w:rsidP="00E84A63">
      <w:pPr>
        <w:ind w:left="360"/>
      </w:pPr>
    </w:p>
    <w:p w:rsidR="00E84A63" w:rsidRDefault="00E84A63" w:rsidP="003F0767">
      <w:pPr>
        <w:numPr>
          <w:ilvl w:val="0"/>
          <w:numId w:val="60"/>
        </w:numPr>
        <w:tabs>
          <w:tab w:val="clear" w:pos="720"/>
          <w:tab w:val="num" w:pos="1080"/>
        </w:tabs>
        <w:spacing w:after="0" w:line="240" w:lineRule="auto"/>
        <w:ind w:left="1080"/>
      </w:pPr>
      <w:r>
        <w:t>Ring</w:t>
      </w:r>
    </w:p>
    <w:p w:rsidR="00E84A63" w:rsidRDefault="00E84A63" w:rsidP="00E84A63">
      <w:pPr>
        <w:ind w:left="360"/>
      </w:pPr>
    </w:p>
    <w:p w:rsidR="00E84A63" w:rsidRDefault="00E84A63" w:rsidP="003F0767">
      <w:pPr>
        <w:numPr>
          <w:ilvl w:val="0"/>
          <w:numId w:val="60"/>
        </w:numPr>
        <w:tabs>
          <w:tab w:val="clear" w:pos="720"/>
          <w:tab w:val="num" w:pos="1080"/>
        </w:tabs>
        <w:spacing w:after="0" w:line="240" w:lineRule="auto"/>
        <w:ind w:left="1080"/>
      </w:pPr>
      <w:r>
        <w:t>Linear array</w:t>
      </w:r>
    </w:p>
    <w:p w:rsidR="00E84A63" w:rsidRDefault="00E84A63" w:rsidP="00E84A63"/>
    <w:p w:rsidR="00E84A63" w:rsidRPr="005F7A36" w:rsidRDefault="00E84A63" w:rsidP="003F0767">
      <w:pPr>
        <w:numPr>
          <w:ilvl w:val="0"/>
          <w:numId w:val="62"/>
        </w:numPr>
        <w:spacing w:after="0" w:line="240" w:lineRule="auto"/>
      </w:pPr>
      <w:r w:rsidRPr="005F7A36">
        <w:t>Answer the following questions:</w:t>
      </w:r>
    </w:p>
    <w:p w:rsidR="00E84A63" w:rsidRPr="006E3540" w:rsidRDefault="00E84A63" w:rsidP="003F0767">
      <w:pPr>
        <w:numPr>
          <w:ilvl w:val="0"/>
          <w:numId w:val="61"/>
        </w:numPr>
        <w:tabs>
          <w:tab w:val="clear" w:pos="720"/>
          <w:tab w:val="left" w:pos="0"/>
          <w:tab w:val="num" w:pos="1080"/>
          <w:tab w:val="left" w:pos="5040"/>
          <w:tab w:val="left" w:pos="6480"/>
        </w:tabs>
        <w:spacing w:before="80" w:after="0" w:line="240" w:lineRule="auto"/>
        <w:ind w:left="1080"/>
        <w:rPr>
          <w:u w:val="single"/>
        </w:rPr>
      </w:pPr>
      <w:r w:rsidRPr="005F7A36">
        <w:t xml:space="preserve">What is the diameter of a star network with 16 processors? </w:t>
      </w:r>
      <w:r w:rsidRPr="005F7A36">
        <w:tab/>
      </w:r>
    </w:p>
    <w:p w:rsidR="00E84A63" w:rsidRPr="005F7A36" w:rsidRDefault="00E84A63" w:rsidP="00E84A63">
      <w:pPr>
        <w:tabs>
          <w:tab w:val="left" w:pos="0"/>
          <w:tab w:val="left" w:pos="5040"/>
          <w:tab w:val="left" w:pos="6480"/>
        </w:tabs>
        <w:spacing w:before="80"/>
        <w:ind w:left="1004"/>
        <w:rPr>
          <w:u w:val="single"/>
        </w:rPr>
      </w:pPr>
    </w:p>
    <w:p w:rsidR="00E84A63" w:rsidRDefault="00E84A63" w:rsidP="003F0767">
      <w:pPr>
        <w:numPr>
          <w:ilvl w:val="0"/>
          <w:numId w:val="61"/>
        </w:numPr>
        <w:tabs>
          <w:tab w:val="clear" w:pos="720"/>
          <w:tab w:val="left" w:pos="0"/>
          <w:tab w:val="num" w:pos="1080"/>
          <w:tab w:val="left" w:pos="5040"/>
          <w:tab w:val="left" w:pos="6480"/>
        </w:tabs>
        <w:spacing w:before="80" w:after="0" w:line="240" w:lineRule="auto"/>
        <w:ind w:left="1080"/>
        <w:rPr>
          <w:b/>
        </w:rPr>
      </w:pPr>
      <w:r w:rsidRPr="00E84A63">
        <w:t>What is the bisection width of a linear array with 32 processors?</w:t>
      </w:r>
      <w:r w:rsidRPr="005F7A36">
        <w:rPr>
          <w:b/>
        </w:rPr>
        <w:tab/>
      </w:r>
    </w:p>
    <w:p w:rsidR="00E84A63" w:rsidRDefault="00E84A63" w:rsidP="00E84A63">
      <w:pPr>
        <w:ind w:left="1364"/>
        <w:rPr>
          <w:lang w:eastAsia="ko-KR"/>
        </w:rPr>
      </w:pPr>
    </w:p>
    <w:p w:rsidR="00E84A63" w:rsidRPr="006E3540" w:rsidRDefault="00E84A63" w:rsidP="003F0767">
      <w:pPr>
        <w:numPr>
          <w:ilvl w:val="0"/>
          <w:numId w:val="61"/>
        </w:numPr>
        <w:tabs>
          <w:tab w:val="clear" w:pos="720"/>
          <w:tab w:val="num" w:pos="1080"/>
        </w:tabs>
        <w:spacing w:after="0" w:line="240" w:lineRule="auto"/>
        <w:ind w:left="1080"/>
        <w:rPr>
          <w:lang w:eastAsia="ko-KR"/>
        </w:rPr>
      </w:pPr>
      <w:r>
        <w:rPr>
          <w:lang w:eastAsia="ko-KR"/>
        </w:rPr>
        <w:t>What is the number of 2x2 switches in a 16x16 baseline multistage network?</w:t>
      </w:r>
    </w:p>
    <w:p w:rsidR="00E84A63" w:rsidRDefault="00E84A63" w:rsidP="00E84A63">
      <w:pPr>
        <w:tabs>
          <w:tab w:val="left" w:pos="0"/>
          <w:tab w:val="num" w:pos="1080"/>
          <w:tab w:val="left" w:pos="5040"/>
          <w:tab w:val="left" w:pos="6480"/>
        </w:tabs>
        <w:spacing w:before="80"/>
        <w:ind w:left="1080"/>
        <w:rPr>
          <w:sz w:val="20"/>
        </w:rPr>
      </w:pPr>
    </w:p>
    <w:p w:rsidR="00E84A63" w:rsidRDefault="00E84A63" w:rsidP="00CE6414">
      <w:pPr>
        <w:jc w:val="both"/>
        <w:rPr>
          <w:rFonts w:ascii="Calibri" w:eastAsia="Times New Roman" w:hAnsi="Calibri" w:cs="Times New Roman"/>
          <w:lang w:eastAsia="en-CA"/>
        </w:rPr>
      </w:pPr>
    </w:p>
    <w:p w:rsidR="00E84A63" w:rsidRDefault="002D6C63" w:rsidP="00CE6414">
      <w:pPr>
        <w:jc w:val="both"/>
        <w:rPr>
          <w:rFonts w:ascii="Calibri" w:eastAsia="Times New Roman" w:hAnsi="Calibri" w:cs="Times New Roman"/>
          <w:lang w:eastAsia="en-CA"/>
        </w:rPr>
      </w:pPr>
      <w:r>
        <w:rPr>
          <w:rFonts w:ascii="Calibri" w:eastAsia="Times New Roman" w:hAnsi="Calibri" w:cs="Times New Roman"/>
          <w:lang w:eastAsia="en-CA"/>
        </w:rPr>
        <w:t>Q.</w:t>
      </w:r>
    </w:p>
    <w:p w:rsidR="002D6C63" w:rsidRDefault="002D6C63" w:rsidP="002D6C63">
      <w:r>
        <w:t>a) Draw a 16-input Omega network using 2 x 2 switches as building blocks.</w:t>
      </w:r>
    </w:p>
    <w:p w:rsidR="002D6C63" w:rsidRDefault="002D6C63" w:rsidP="002D6C63"/>
    <w:p w:rsidR="002D6C63" w:rsidRDefault="002D6C63" w:rsidP="002D6C63">
      <w:pPr>
        <w:rPr>
          <w:b/>
          <w:bCs/>
          <w:sz w:val="32"/>
        </w:rPr>
      </w:pPr>
    </w:p>
    <w:p w:rsidR="002D6C63" w:rsidRDefault="002D6C63" w:rsidP="002D6C63">
      <w:pPr>
        <w:rPr>
          <w:b/>
          <w:bCs/>
        </w:rPr>
      </w:pPr>
      <w:r>
        <w:rPr>
          <w:b/>
          <w:bCs/>
        </w:rPr>
        <w:t xml:space="preserve">          </w:t>
      </w:r>
    </w:p>
    <w:p w:rsidR="002D6C63" w:rsidRDefault="002D6C63" w:rsidP="002D6C63">
      <w:pPr>
        <w:pStyle w:val="BodyTextIndent3"/>
        <w:ind w:left="0"/>
        <w:rPr>
          <w:sz w:val="22"/>
        </w:rPr>
      </w:pPr>
      <w:r>
        <w:t xml:space="preserve">b) </w:t>
      </w:r>
      <w:r>
        <w:rPr>
          <w:sz w:val="22"/>
        </w:rPr>
        <w:t>Show the switch settings for routing a message from node 1011 to node 0101 and from node 0111 to node 1001 simultaneously. Does blocking exist in this case?</w:t>
      </w:r>
    </w:p>
    <w:p w:rsidR="002D6C63" w:rsidRDefault="002D6C63" w:rsidP="002D6C63">
      <w:pPr>
        <w:pStyle w:val="BodyTextIndent3"/>
        <w:ind w:left="0"/>
        <w:rPr>
          <w:sz w:val="22"/>
        </w:rPr>
      </w:pPr>
    </w:p>
    <w:p w:rsidR="002D6C63" w:rsidRDefault="002D6C63" w:rsidP="002D6C63">
      <w:pPr>
        <w:pStyle w:val="BodyTextIndent3"/>
        <w:ind w:left="0"/>
        <w:rPr>
          <w:sz w:val="22"/>
        </w:rPr>
      </w:pPr>
    </w:p>
    <w:p w:rsidR="002D6C63" w:rsidRDefault="002D6C63" w:rsidP="002D6C63">
      <w:pPr>
        <w:pStyle w:val="BodyTextIndent3"/>
        <w:ind w:left="0"/>
        <w:rPr>
          <w:sz w:val="22"/>
        </w:rPr>
      </w:pPr>
    </w:p>
    <w:p w:rsidR="002D6C63" w:rsidRDefault="002D6C63" w:rsidP="002D6C63">
      <w:pPr>
        <w:pStyle w:val="BodyTextIndent3"/>
        <w:ind w:left="0"/>
        <w:rPr>
          <w:sz w:val="22"/>
        </w:rPr>
      </w:pPr>
      <w:r>
        <w:rPr>
          <w:sz w:val="22"/>
        </w:rPr>
        <w:t xml:space="preserve">c) Consider simple comparison between 16x16 Omega network and 16x16 crossbar network. While the crossbar uses cross points, the Omega network is using 2x2 switching elements (SE). Assume that the cost of the SE is four times that of a cross point. Which network is more expensive and how many times if we assume that the cost of the Omega network is determined only by its switching elements and the cost of the crossbar network is determined only by its cross points. </w:t>
      </w:r>
    </w:p>
    <w:p w:rsidR="002D6C63" w:rsidRDefault="002D6C63" w:rsidP="00CE6414">
      <w:pPr>
        <w:jc w:val="both"/>
        <w:rPr>
          <w:rFonts w:ascii="Calibri" w:eastAsia="Times New Roman" w:hAnsi="Calibri" w:cs="Times New Roman"/>
          <w:lang w:eastAsia="en-CA"/>
        </w:rPr>
      </w:pPr>
    </w:p>
    <w:p w:rsidR="00615154" w:rsidRPr="00615154" w:rsidRDefault="00615154" w:rsidP="00615154">
      <w:pPr>
        <w:jc w:val="both"/>
        <w:rPr>
          <w:rFonts w:ascii="Calibri" w:eastAsia="Times New Roman" w:hAnsi="Calibri" w:cs="Times New Roman"/>
          <w:lang w:eastAsia="en-CA"/>
        </w:rPr>
      </w:pPr>
      <w:r>
        <w:lastRenderedPageBreak/>
        <w:t>Q. Using X-Y routing, show how the message is routed between the following source destination pairs:</w:t>
      </w:r>
      <w:r>
        <w:tab/>
      </w:r>
    </w:p>
    <w:p w:rsidR="00615154" w:rsidRDefault="00615154" w:rsidP="003F0767">
      <w:pPr>
        <w:numPr>
          <w:ilvl w:val="0"/>
          <w:numId w:val="73"/>
        </w:numPr>
        <w:spacing w:after="0" w:line="240" w:lineRule="auto"/>
      </w:pPr>
      <w:r>
        <w:t>(1,1) and (3,2)</w:t>
      </w:r>
    </w:p>
    <w:p w:rsidR="00615154" w:rsidRDefault="00615154" w:rsidP="003F0767">
      <w:pPr>
        <w:numPr>
          <w:ilvl w:val="0"/>
          <w:numId w:val="73"/>
        </w:numPr>
        <w:spacing w:after="0" w:line="240" w:lineRule="auto"/>
      </w:pPr>
      <w:r>
        <w:t>(2,3) and (3,1)</w:t>
      </w:r>
    </w:p>
    <w:p w:rsidR="00615154" w:rsidRDefault="00615154" w:rsidP="00615154">
      <w:pPr>
        <w:spacing w:after="0" w:line="240" w:lineRule="auto"/>
      </w:pPr>
    </w:p>
    <w:p w:rsidR="00615154" w:rsidRDefault="00615154" w:rsidP="00615154">
      <w:pPr>
        <w:spacing w:after="0" w:line="240" w:lineRule="auto"/>
      </w:pPr>
      <w:r>
        <w:object w:dxaOrig="5184" w:dyaOrig="4838">
          <v:shape id="_x0000_i1026" type="#_x0000_t75" style="width:191.3pt;height:178.3pt" o:ole="">
            <v:imagedata r:id="rId33" o:title=""/>
          </v:shape>
          <o:OLEObject Type="Embed" ProgID="SmartDraw.2" ShapeID="_x0000_i1026" DrawAspect="Content" ObjectID="_1447366373" r:id="rId34"/>
        </w:object>
      </w:r>
    </w:p>
    <w:p w:rsidR="00615154" w:rsidRDefault="00615154" w:rsidP="00615154">
      <w:pPr>
        <w:spacing w:after="0" w:line="240" w:lineRule="auto"/>
      </w:pPr>
    </w:p>
    <w:p w:rsidR="00615154" w:rsidRPr="002153B9" w:rsidRDefault="00615154" w:rsidP="00615154">
      <w:r>
        <w:t>Q. Consider a network with 8Gbits/sec bandwidth per channel. The delay of a single router is 8ns. The packet length is 256 bytes and the message travels between the source and the destination through 4 routers. What is the latency of this message if we use wormhole routing?</w:t>
      </w:r>
    </w:p>
    <w:p w:rsidR="00615154" w:rsidRDefault="00615154" w:rsidP="00615154">
      <w:pPr>
        <w:spacing w:after="0" w:line="240" w:lineRule="auto"/>
      </w:pPr>
    </w:p>
    <w:p w:rsidR="00615154" w:rsidRDefault="00615154" w:rsidP="00615154">
      <w:pPr>
        <w:spacing w:after="0" w:line="240" w:lineRule="auto"/>
      </w:pPr>
    </w:p>
    <w:p w:rsidR="00AA479E" w:rsidRDefault="00AA479E" w:rsidP="00AA479E">
      <w:r>
        <w:t xml:space="preserve"> </w:t>
      </w:r>
    </w:p>
    <w:p w:rsidR="00AA479E" w:rsidRDefault="00B94844" w:rsidP="00AA479E">
      <w:r>
        <w:t xml:space="preserve">Q. a. </w:t>
      </w:r>
      <w:r w:rsidR="00AA479E">
        <w:t xml:space="preserve">Consider simple comparison between 16x16 Omega network and 16x16 crossbar networks. While the crossbar uses cross points, the Omega network is using 2x2 switching elements (SE). Assume that the cost of the SE is four times that of a cross point. Which network is more expensive and how many times if we assume that the cost of the Omega network is determined only by its switching elements and the cost of the crossbar network is determined only by its cross points. </w:t>
      </w:r>
    </w:p>
    <w:p w:rsidR="00AA479E" w:rsidRDefault="00AA479E" w:rsidP="00AA479E">
      <w:pPr>
        <w:spacing w:after="0" w:line="240" w:lineRule="auto"/>
      </w:pPr>
      <w:r>
        <w:t>b. Consider the following hybrid n-cube/b-tree network</w:t>
      </w:r>
    </w:p>
    <w:p w:rsidR="00AA479E" w:rsidRDefault="00AA479E" w:rsidP="00AA479E">
      <w:pPr>
        <w:spacing w:after="0" w:line="240" w:lineRule="auto"/>
      </w:pPr>
    </w:p>
    <w:p w:rsidR="00AA479E" w:rsidRDefault="00AA479E" w:rsidP="00AA479E">
      <w:pPr>
        <w:spacing w:after="0" w:line="240" w:lineRule="auto"/>
      </w:pPr>
      <w:r>
        <w:rPr>
          <w:noProof/>
          <w:lang w:eastAsia="en-CA"/>
        </w:rPr>
        <w:lastRenderedPageBreak/>
        <mc:AlternateContent>
          <mc:Choice Requires="wpg">
            <w:drawing>
              <wp:anchor distT="0" distB="0" distL="0" distR="0" simplePos="0" relativeHeight="251629056" behindDoc="0" locked="0" layoutInCell="1" allowOverlap="1" wp14:anchorId="22338D7B" wp14:editId="2EC768F3">
                <wp:simplePos x="0" y="0"/>
                <wp:positionH relativeFrom="column">
                  <wp:posOffset>419100</wp:posOffset>
                </wp:positionH>
                <wp:positionV relativeFrom="paragraph">
                  <wp:posOffset>269240</wp:posOffset>
                </wp:positionV>
                <wp:extent cx="5640070" cy="5511800"/>
                <wp:effectExtent l="0" t="0" r="17780" b="12700"/>
                <wp:wrapTopAndBottom/>
                <wp:docPr id="2215" name="Group 2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0070" cy="5511800"/>
                          <a:chOff x="9" y="1"/>
                          <a:chExt cx="10502" cy="10240"/>
                        </a:xfrm>
                      </wpg:grpSpPr>
                      <wpg:grpSp>
                        <wpg:cNvPr id="2216" name="Group 222"/>
                        <wpg:cNvGrpSpPr>
                          <a:grpSpLocks/>
                        </wpg:cNvGrpSpPr>
                        <wpg:grpSpPr bwMode="auto">
                          <a:xfrm>
                            <a:off x="9" y="1"/>
                            <a:ext cx="7451" cy="5688"/>
                            <a:chOff x="9" y="1"/>
                            <a:chExt cx="7451" cy="5688"/>
                          </a:xfrm>
                        </wpg:grpSpPr>
                        <wpg:grpSp>
                          <wpg:cNvPr id="2217" name="Group 223"/>
                          <wpg:cNvGrpSpPr>
                            <a:grpSpLocks/>
                          </wpg:cNvGrpSpPr>
                          <wpg:grpSpPr bwMode="auto">
                            <a:xfrm>
                              <a:off x="9" y="1992"/>
                              <a:ext cx="1185" cy="900"/>
                              <a:chOff x="9" y="1992"/>
                              <a:chExt cx="1185" cy="900"/>
                            </a:xfrm>
                          </wpg:grpSpPr>
                          <wpg:grpSp>
                            <wpg:cNvPr id="2218" name="Group 224"/>
                            <wpg:cNvGrpSpPr>
                              <a:grpSpLocks/>
                            </wpg:cNvGrpSpPr>
                            <wpg:grpSpPr bwMode="auto">
                              <a:xfrm>
                                <a:off x="82" y="2112"/>
                                <a:ext cx="1039" cy="615"/>
                                <a:chOff x="82" y="2112"/>
                                <a:chExt cx="1039" cy="615"/>
                              </a:xfrm>
                            </wpg:grpSpPr>
                            <wps:wsp>
                              <wps:cNvPr id="2219" name="Oval 225"/>
                              <wps:cNvSpPr>
                                <a:spLocks noChangeArrowheads="1"/>
                              </wps:cNvSpPr>
                              <wps:spPr bwMode="auto">
                                <a:xfrm>
                                  <a:off x="534" y="2112"/>
                                  <a:ext cx="135"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cNvPr id="2220" name="Group 226"/>
                              <wpg:cNvGrpSpPr>
                                <a:grpSpLocks/>
                              </wpg:cNvGrpSpPr>
                              <wpg:grpSpPr bwMode="auto">
                                <a:xfrm>
                                  <a:off x="232" y="2352"/>
                                  <a:ext cx="739" cy="135"/>
                                  <a:chOff x="232" y="2352"/>
                                  <a:chExt cx="739" cy="135"/>
                                </a:xfrm>
                              </wpg:grpSpPr>
                              <wps:wsp>
                                <wps:cNvPr id="2221" name="Oval 227"/>
                                <wps:cNvSpPr>
                                  <a:spLocks noChangeArrowheads="1"/>
                                </wps:cNvSpPr>
                                <wps:spPr bwMode="auto">
                                  <a:xfrm>
                                    <a:off x="836" y="2352"/>
                                    <a:ext cx="135"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222" name="Oval 228"/>
                                <wps:cNvSpPr>
                                  <a:spLocks noChangeArrowheads="1"/>
                                </wps:cNvSpPr>
                                <wps:spPr bwMode="auto">
                                  <a:xfrm>
                                    <a:off x="232" y="2352"/>
                                    <a:ext cx="135"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223" name="Group 229"/>
                              <wpg:cNvGrpSpPr>
                                <a:grpSpLocks/>
                              </wpg:cNvGrpSpPr>
                              <wpg:grpSpPr bwMode="auto">
                                <a:xfrm>
                                  <a:off x="82" y="2592"/>
                                  <a:ext cx="1039" cy="135"/>
                                  <a:chOff x="82" y="2592"/>
                                  <a:chExt cx="1039" cy="135"/>
                                </a:xfrm>
                              </wpg:grpSpPr>
                              <wpg:grpSp>
                                <wpg:cNvPr id="2224" name="Group 230"/>
                                <wpg:cNvGrpSpPr>
                                  <a:grpSpLocks/>
                                </wpg:cNvGrpSpPr>
                                <wpg:grpSpPr bwMode="auto">
                                  <a:xfrm>
                                    <a:off x="685" y="2592"/>
                                    <a:ext cx="436" cy="135"/>
                                    <a:chOff x="685" y="2592"/>
                                    <a:chExt cx="436" cy="135"/>
                                  </a:xfrm>
                                </wpg:grpSpPr>
                                <wps:wsp>
                                  <wps:cNvPr id="2225" name="Oval 231"/>
                                  <wps:cNvSpPr>
                                    <a:spLocks noChangeArrowheads="1"/>
                                  </wps:cNvSpPr>
                                  <wps:spPr bwMode="auto">
                                    <a:xfrm>
                                      <a:off x="987" y="2592"/>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226" name="Oval 232"/>
                                  <wps:cNvSpPr>
                                    <a:spLocks noChangeArrowheads="1"/>
                                  </wps:cNvSpPr>
                                  <wps:spPr bwMode="auto">
                                    <a:xfrm>
                                      <a:off x="685" y="2592"/>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227" name="Group 233"/>
                                <wpg:cNvGrpSpPr>
                                  <a:grpSpLocks/>
                                </wpg:cNvGrpSpPr>
                                <wpg:grpSpPr bwMode="auto">
                                  <a:xfrm>
                                    <a:off x="82" y="2592"/>
                                    <a:ext cx="436" cy="135"/>
                                    <a:chOff x="82" y="2592"/>
                                    <a:chExt cx="436" cy="135"/>
                                  </a:xfrm>
                                </wpg:grpSpPr>
                                <wps:wsp>
                                  <wps:cNvPr id="2228" name="Oval 234"/>
                                  <wps:cNvSpPr>
                                    <a:spLocks noChangeArrowheads="1"/>
                                  </wps:cNvSpPr>
                                  <wps:spPr bwMode="auto">
                                    <a:xfrm>
                                      <a:off x="384" y="2592"/>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229" name="Oval 235"/>
                                  <wps:cNvSpPr>
                                    <a:spLocks noChangeArrowheads="1"/>
                                  </wps:cNvSpPr>
                                  <wps:spPr bwMode="auto">
                                    <a:xfrm>
                                      <a:off x="82" y="2592"/>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s:wsp>
                              <wps:cNvPr id="2230" name="Line 236"/>
                              <wps:cNvCnPr>
                                <a:cxnSpLocks noChangeShapeType="1"/>
                              </wps:cNvCnPr>
                              <wps:spPr bwMode="auto">
                                <a:xfrm flipH="1">
                                  <a:off x="301" y="2198"/>
                                  <a:ext cx="233" cy="152"/>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 name="Line 237"/>
                              <wps:cNvCnPr>
                                <a:cxnSpLocks noChangeShapeType="1"/>
                              </wps:cNvCnPr>
                              <wps:spPr bwMode="auto">
                                <a:xfrm>
                                  <a:off x="668" y="2195"/>
                                  <a:ext cx="233" cy="155"/>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 name="Line 238"/>
                              <wps:cNvCnPr>
                                <a:cxnSpLocks noChangeShapeType="1"/>
                              </wps:cNvCnPr>
                              <wps:spPr bwMode="auto">
                                <a:xfrm flipH="1">
                                  <a:off x="150" y="2451"/>
                                  <a:ext cx="90" cy="140"/>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 name="Line 239"/>
                              <wps:cNvCnPr>
                                <a:cxnSpLocks noChangeShapeType="1"/>
                              </wps:cNvCnPr>
                              <wps:spPr bwMode="auto">
                                <a:xfrm>
                                  <a:off x="355" y="2458"/>
                                  <a:ext cx="96" cy="133"/>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4" name="Line 240"/>
                              <wps:cNvCnPr>
                                <a:cxnSpLocks noChangeShapeType="1"/>
                              </wps:cNvCnPr>
                              <wps:spPr bwMode="auto">
                                <a:xfrm flipH="1">
                                  <a:off x="751" y="2456"/>
                                  <a:ext cx="93" cy="133"/>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5" name="Line 241"/>
                              <wps:cNvCnPr>
                                <a:cxnSpLocks noChangeShapeType="1"/>
                              </wps:cNvCnPr>
                              <wps:spPr bwMode="auto">
                                <a:xfrm>
                                  <a:off x="963" y="2449"/>
                                  <a:ext cx="94" cy="142"/>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36" name="Rectangle 242"/>
                            <wps:cNvSpPr>
                              <a:spLocks noChangeArrowheads="1"/>
                            </wps:cNvSpPr>
                            <wps:spPr bwMode="auto">
                              <a:xfrm>
                                <a:off x="9" y="1992"/>
                                <a:ext cx="1185" cy="900"/>
                              </a:xfrm>
                              <a:prstGeom prst="rect">
                                <a:avLst/>
                              </a:prstGeom>
                              <a:noFill/>
                              <a:ln w="936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237" name="Group 243"/>
                          <wpg:cNvGrpSpPr>
                            <a:grpSpLocks/>
                          </wpg:cNvGrpSpPr>
                          <wpg:grpSpPr bwMode="auto">
                            <a:xfrm>
                              <a:off x="6144" y="3529"/>
                              <a:ext cx="1186" cy="900"/>
                              <a:chOff x="6144" y="3529"/>
                              <a:chExt cx="1186" cy="900"/>
                            </a:xfrm>
                          </wpg:grpSpPr>
                          <wpg:grpSp>
                            <wpg:cNvPr id="2238" name="Group 244"/>
                            <wpg:cNvGrpSpPr>
                              <a:grpSpLocks/>
                            </wpg:cNvGrpSpPr>
                            <wpg:grpSpPr bwMode="auto">
                              <a:xfrm>
                                <a:off x="6217" y="3650"/>
                                <a:ext cx="1040" cy="614"/>
                                <a:chOff x="6217" y="3650"/>
                                <a:chExt cx="1040" cy="614"/>
                              </a:xfrm>
                            </wpg:grpSpPr>
                            <wps:wsp>
                              <wps:cNvPr id="2239" name="Oval 245"/>
                              <wps:cNvSpPr>
                                <a:spLocks noChangeArrowheads="1"/>
                              </wps:cNvSpPr>
                              <wps:spPr bwMode="auto">
                                <a:xfrm>
                                  <a:off x="6669" y="3650"/>
                                  <a:ext cx="135"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cNvPr id="2240" name="Group 246"/>
                              <wpg:cNvGrpSpPr>
                                <a:grpSpLocks/>
                              </wpg:cNvGrpSpPr>
                              <wpg:grpSpPr bwMode="auto">
                                <a:xfrm>
                                  <a:off x="6368" y="3890"/>
                                  <a:ext cx="738" cy="134"/>
                                  <a:chOff x="6368" y="3890"/>
                                  <a:chExt cx="738" cy="134"/>
                                </a:xfrm>
                              </wpg:grpSpPr>
                              <wps:wsp>
                                <wps:cNvPr id="2241" name="Oval 247"/>
                                <wps:cNvSpPr>
                                  <a:spLocks noChangeArrowheads="1"/>
                                </wps:cNvSpPr>
                                <wps:spPr bwMode="auto">
                                  <a:xfrm>
                                    <a:off x="6971" y="3890"/>
                                    <a:ext cx="135"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242" name="Oval 248"/>
                                <wps:cNvSpPr>
                                  <a:spLocks noChangeArrowheads="1"/>
                                </wps:cNvSpPr>
                                <wps:spPr bwMode="auto">
                                  <a:xfrm>
                                    <a:off x="6368" y="389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243" name="Group 249"/>
                              <wpg:cNvGrpSpPr>
                                <a:grpSpLocks/>
                              </wpg:cNvGrpSpPr>
                              <wpg:grpSpPr bwMode="auto">
                                <a:xfrm>
                                  <a:off x="6217" y="4130"/>
                                  <a:ext cx="1040" cy="134"/>
                                  <a:chOff x="6217" y="4130"/>
                                  <a:chExt cx="1040" cy="134"/>
                                </a:xfrm>
                              </wpg:grpSpPr>
                              <wpg:grpSp>
                                <wpg:cNvPr id="2244" name="Group 250"/>
                                <wpg:cNvGrpSpPr>
                                  <a:grpSpLocks/>
                                </wpg:cNvGrpSpPr>
                                <wpg:grpSpPr bwMode="auto">
                                  <a:xfrm>
                                    <a:off x="6820" y="4130"/>
                                    <a:ext cx="437" cy="134"/>
                                    <a:chOff x="6820" y="4130"/>
                                    <a:chExt cx="437" cy="134"/>
                                  </a:xfrm>
                                </wpg:grpSpPr>
                                <wps:wsp>
                                  <wps:cNvPr id="2245" name="Oval 251"/>
                                  <wps:cNvSpPr>
                                    <a:spLocks noChangeArrowheads="1"/>
                                  </wps:cNvSpPr>
                                  <wps:spPr bwMode="auto">
                                    <a:xfrm>
                                      <a:off x="7122" y="4130"/>
                                      <a:ext cx="135"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246" name="Oval 252"/>
                                  <wps:cNvSpPr>
                                    <a:spLocks noChangeArrowheads="1"/>
                                  </wps:cNvSpPr>
                                  <wps:spPr bwMode="auto">
                                    <a:xfrm>
                                      <a:off x="6820" y="413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247" name="Group 253"/>
                                <wpg:cNvGrpSpPr>
                                  <a:grpSpLocks/>
                                </wpg:cNvGrpSpPr>
                                <wpg:grpSpPr bwMode="auto">
                                  <a:xfrm>
                                    <a:off x="6217" y="4130"/>
                                    <a:ext cx="436" cy="134"/>
                                    <a:chOff x="6217" y="4130"/>
                                    <a:chExt cx="436" cy="134"/>
                                  </a:xfrm>
                                </wpg:grpSpPr>
                                <wps:wsp>
                                  <wps:cNvPr id="2248" name="Oval 254"/>
                                  <wps:cNvSpPr>
                                    <a:spLocks noChangeArrowheads="1"/>
                                  </wps:cNvSpPr>
                                  <wps:spPr bwMode="auto">
                                    <a:xfrm>
                                      <a:off x="6519" y="413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249" name="Oval 255"/>
                                  <wps:cNvSpPr>
                                    <a:spLocks noChangeArrowheads="1"/>
                                  </wps:cNvSpPr>
                                  <wps:spPr bwMode="auto">
                                    <a:xfrm>
                                      <a:off x="6217" y="413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s:wsp>
                              <wps:cNvPr id="2250" name="Line 256"/>
                              <wps:cNvCnPr>
                                <a:cxnSpLocks noChangeShapeType="1"/>
                              </wps:cNvCnPr>
                              <wps:spPr bwMode="auto">
                                <a:xfrm flipH="1">
                                  <a:off x="6436" y="3735"/>
                                  <a:ext cx="233" cy="152"/>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 name="Line 257"/>
                              <wps:cNvCnPr>
                                <a:cxnSpLocks noChangeShapeType="1"/>
                              </wps:cNvCnPr>
                              <wps:spPr bwMode="auto">
                                <a:xfrm>
                                  <a:off x="6803" y="3733"/>
                                  <a:ext cx="234" cy="154"/>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2" name="Line 258"/>
                              <wps:cNvCnPr>
                                <a:cxnSpLocks noChangeShapeType="1"/>
                              </wps:cNvCnPr>
                              <wps:spPr bwMode="auto">
                                <a:xfrm flipH="1">
                                  <a:off x="6284" y="3989"/>
                                  <a:ext cx="91" cy="140"/>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3" name="Line 259"/>
                              <wps:cNvCnPr>
                                <a:cxnSpLocks noChangeShapeType="1"/>
                              </wps:cNvCnPr>
                              <wps:spPr bwMode="auto">
                                <a:xfrm>
                                  <a:off x="6491" y="3995"/>
                                  <a:ext cx="96" cy="134"/>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 name="Line 260"/>
                              <wps:cNvCnPr>
                                <a:cxnSpLocks noChangeShapeType="1"/>
                              </wps:cNvCnPr>
                              <wps:spPr bwMode="auto">
                                <a:xfrm flipH="1">
                                  <a:off x="6886" y="3993"/>
                                  <a:ext cx="93" cy="134"/>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 name="Line 261"/>
                              <wps:cNvCnPr>
                                <a:cxnSpLocks noChangeShapeType="1"/>
                              </wps:cNvCnPr>
                              <wps:spPr bwMode="auto">
                                <a:xfrm>
                                  <a:off x="7098" y="3986"/>
                                  <a:ext cx="95" cy="143"/>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56" name="Rectangle 262"/>
                            <wps:cNvSpPr>
                              <a:spLocks noChangeArrowheads="1"/>
                            </wps:cNvSpPr>
                            <wps:spPr bwMode="auto">
                              <a:xfrm>
                                <a:off x="6144" y="3529"/>
                                <a:ext cx="1186" cy="900"/>
                              </a:xfrm>
                              <a:prstGeom prst="rect">
                                <a:avLst/>
                              </a:prstGeom>
                              <a:noFill/>
                              <a:ln w="936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257" name="Group 263"/>
                          <wpg:cNvGrpSpPr>
                            <a:grpSpLocks/>
                          </wpg:cNvGrpSpPr>
                          <wpg:grpSpPr bwMode="auto">
                            <a:xfrm>
                              <a:off x="6144" y="395"/>
                              <a:ext cx="1186" cy="900"/>
                              <a:chOff x="6144" y="395"/>
                              <a:chExt cx="1186" cy="900"/>
                            </a:xfrm>
                          </wpg:grpSpPr>
                          <wpg:grpSp>
                            <wpg:cNvPr id="2258" name="Group 264"/>
                            <wpg:cNvGrpSpPr>
                              <a:grpSpLocks/>
                            </wpg:cNvGrpSpPr>
                            <wpg:grpSpPr bwMode="auto">
                              <a:xfrm>
                                <a:off x="6217" y="515"/>
                                <a:ext cx="1040" cy="615"/>
                                <a:chOff x="6217" y="515"/>
                                <a:chExt cx="1040" cy="615"/>
                              </a:xfrm>
                            </wpg:grpSpPr>
                            <wps:wsp>
                              <wps:cNvPr id="2259" name="Oval 265"/>
                              <wps:cNvSpPr>
                                <a:spLocks noChangeArrowheads="1"/>
                              </wps:cNvSpPr>
                              <wps:spPr bwMode="auto">
                                <a:xfrm>
                                  <a:off x="6669" y="515"/>
                                  <a:ext cx="135"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cNvPr id="2260" name="Group 266"/>
                              <wpg:cNvGrpSpPr>
                                <a:grpSpLocks/>
                              </wpg:cNvGrpSpPr>
                              <wpg:grpSpPr bwMode="auto">
                                <a:xfrm>
                                  <a:off x="6368" y="755"/>
                                  <a:ext cx="738" cy="135"/>
                                  <a:chOff x="6368" y="755"/>
                                  <a:chExt cx="738" cy="135"/>
                                </a:xfrm>
                              </wpg:grpSpPr>
                              <wps:wsp>
                                <wps:cNvPr id="2261" name="Oval 267"/>
                                <wps:cNvSpPr>
                                  <a:spLocks noChangeArrowheads="1"/>
                                </wps:cNvSpPr>
                                <wps:spPr bwMode="auto">
                                  <a:xfrm>
                                    <a:off x="6971" y="755"/>
                                    <a:ext cx="135"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262" name="Oval 268"/>
                                <wps:cNvSpPr>
                                  <a:spLocks noChangeArrowheads="1"/>
                                </wps:cNvSpPr>
                                <wps:spPr bwMode="auto">
                                  <a:xfrm>
                                    <a:off x="6368" y="755"/>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263" name="Group 269"/>
                              <wpg:cNvGrpSpPr>
                                <a:grpSpLocks/>
                              </wpg:cNvGrpSpPr>
                              <wpg:grpSpPr bwMode="auto">
                                <a:xfrm>
                                  <a:off x="6217" y="995"/>
                                  <a:ext cx="1040" cy="135"/>
                                  <a:chOff x="6217" y="995"/>
                                  <a:chExt cx="1040" cy="135"/>
                                </a:xfrm>
                              </wpg:grpSpPr>
                              <wpg:grpSp>
                                <wpg:cNvPr id="2264" name="Group 270"/>
                                <wpg:cNvGrpSpPr>
                                  <a:grpSpLocks/>
                                </wpg:cNvGrpSpPr>
                                <wpg:grpSpPr bwMode="auto">
                                  <a:xfrm>
                                    <a:off x="6820" y="995"/>
                                    <a:ext cx="437" cy="135"/>
                                    <a:chOff x="6820" y="995"/>
                                    <a:chExt cx="437" cy="135"/>
                                  </a:xfrm>
                                </wpg:grpSpPr>
                                <wps:wsp>
                                  <wps:cNvPr id="2265" name="Oval 271"/>
                                  <wps:cNvSpPr>
                                    <a:spLocks noChangeArrowheads="1"/>
                                  </wps:cNvSpPr>
                                  <wps:spPr bwMode="auto">
                                    <a:xfrm>
                                      <a:off x="7122" y="995"/>
                                      <a:ext cx="135"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266" name="Oval 272"/>
                                  <wps:cNvSpPr>
                                    <a:spLocks noChangeArrowheads="1"/>
                                  </wps:cNvSpPr>
                                  <wps:spPr bwMode="auto">
                                    <a:xfrm>
                                      <a:off x="6820" y="995"/>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267" name="Group 273"/>
                                <wpg:cNvGrpSpPr>
                                  <a:grpSpLocks/>
                                </wpg:cNvGrpSpPr>
                                <wpg:grpSpPr bwMode="auto">
                                  <a:xfrm>
                                    <a:off x="6217" y="995"/>
                                    <a:ext cx="436" cy="135"/>
                                    <a:chOff x="6217" y="995"/>
                                    <a:chExt cx="436" cy="135"/>
                                  </a:xfrm>
                                </wpg:grpSpPr>
                                <wps:wsp>
                                  <wps:cNvPr id="2268" name="Oval 274"/>
                                  <wps:cNvSpPr>
                                    <a:spLocks noChangeArrowheads="1"/>
                                  </wps:cNvSpPr>
                                  <wps:spPr bwMode="auto">
                                    <a:xfrm>
                                      <a:off x="6519" y="995"/>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269" name="Oval 275"/>
                                  <wps:cNvSpPr>
                                    <a:spLocks noChangeArrowheads="1"/>
                                  </wps:cNvSpPr>
                                  <wps:spPr bwMode="auto">
                                    <a:xfrm>
                                      <a:off x="6217" y="995"/>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s:wsp>
                              <wps:cNvPr id="2270" name="Line 276"/>
                              <wps:cNvCnPr>
                                <a:cxnSpLocks noChangeShapeType="1"/>
                              </wps:cNvCnPr>
                              <wps:spPr bwMode="auto">
                                <a:xfrm flipH="1">
                                  <a:off x="6436" y="601"/>
                                  <a:ext cx="233" cy="152"/>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1" name="Line 277"/>
                              <wps:cNvCnPr>
                                <a:cxnSpLocks noChangeShapeType="1"/>
                              </wps:cNvCnPr>
                              <wps:spPr bwMode="auto">
                                <a:xfrm>
                                  <a:off x="6803" y="598"/>
                                  <a:ext cx="234" cy="155"/>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2" name="Line 278"/>
                              <wps:cNvCnPr>
                                <a:cxnSpLocks noChangeShapeType="1"/>
                              </wps:cNvCnPr>
                              <wps:spPr bwMode="auto">
                                <a:xfrm flipH="1">
                                  <a:off x="6284" y="854"/>
                                  <a:ext cx="91" cy="140"/>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3" name="Line 279"/>
                              <wps:cNvCnPr>
                                <a:cxnSpLocks noChangeShapeType="1"/>
                              </wps:cNvCnPr>
                              <wps:spPr bwMode="auto">
                                <a:xfrm>
                                  <a:off x="6491" y="861"/>
                                  <a:ext cx="96" cy="133"/>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4" name="Line 280"/>
                              <wps:cNvCnPr>
                                <a:cxnSpLocks noChangeShapeType="1"/>
                              </wps:cNvCnPr>
                              <wps:spPr bwMode="auto">
                                <a:xfrm flipH="1">
                                  <a:off x="6886" y="859"/>
                                  <a:ext cx="93" cy="133"/>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5" name="Line 281"/>
                              <wps:cNvCnPr>
                                <a:cxnSpLocks noChangeShapeType="1"/>
                              </wps:cNvCnPr>
                              <wps:spPr bwMode="auto">
                                <a:xfrm>
                                  <a:off x="7098" y="852"/>
                                  <a:ext cx="95" cy="142"/>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76" name="Rectangle 282"/>
                            <wps:cNvSpPr>
                              <a:spLocks noChangeArrowheads="1"/>
                            </wps:cNvSpPr>
                            <wps:spPr bwMode="auto">
                              <a:xfrm>
                                <a:off x="6144" y="395"/>
                                <a:ext cx="1186" cy="900"/>
                              </a:xfrm>
                              <a:prstGeom prst="rect">
                                <a:avLst/>
                              </a:prstGeom>
                              <a:noFill/>
                              <a:ln w="936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277" name="Group 283"/>
                          <wpg:cNvGrpSpPr>
                            <a:grpSpLocks/>
                          </wpg:cNvGrpSpPr>
                          <wpg:grpSpPr bwMode="auto">
                            <a:xfrm>
                              <a:off x="1846" y="395"/>
                              <a:ext cx="1186" cy="900"/>
                              <a:chOff x="1846" y="395"/>
                              <a:chExt cx="1186" cy="900"/>
                            </a:xfrm>
                          </wpg:grpSpPr>
                          <wpg:grpSp>
                            <wpg:cNvPr id="2278" name="Group 284"/>
                            <wpg:cNvGrpSpPr>
                              <a:grpSpLocks/>
                            </wpg:cNvGrpSpPr>
                            <wpg:grpSpPr bwMode="auto">
                              <a:xfrm>
                                <a:off x="1919" y="515"/>
                                <a:ext cx="1040" cy="615"/>
                                <a:chOff x="1919" y="515"/>
                                <a:chExt cx="1040" cy="615"/>
                              </a:xfrm>
                            </wpg:grpSpPr>
                            <wps:wsp>
                              <wps:cNvPr id="2279" name="Oval 285"/>
                              <wps:cNvSpPr>
                                <a:spLocks noChangeArrowheads="1"/>
                              </wps:cNvSpPr>
                              <wps:spPr bwMode="auto">
                                <a:xfrm>
                                  <a:off x="2371" y="515"/>
                                  <a:ext cx="135"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cNvPr id="2280" name="Group 286"/>
                              <wpg:cNvGrpSpPr>
                                <a:grpSpLocks/>
                              </wpg:cNvGrpSpPr>
                              <wpg:grpSpPr bwMode="auto">
                                <a:xfrm>
                                  <a:off x="2070" y="755"/>
                                  <a:ext cx="738" cy="135"/>
                                  <a:chOff x="2070" y="755"/>
                                  <a:chExt cx="738" cy="135"/>
                                </a:xfrm>
                              </wpg:grpSpPr>
                              <wps:wsp>
                                <wps:cNvPr id="2281" name="Oval 287"/>
                                <wps:cNvSpPr>
                                  <a:spLocks noChangeArrowheads="1"/>
                                </wps:cNvSpPr>
                                <wps:spPr bwMode="auto">
                                  <a:xfrm>
                                    <a:off x="2674" y="755"/>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282" name="Oval 288"/>
                                <wps:cNvSpPr>
                                  <a:spLocks noChangeArrowheads="1"/>
                                </wps:cNvSpPr>
                                <wps:spPr bwMode="auto">
                                  <a:xfrm>
                                    <a:off x="2070" y="755"/>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283" name="Group 289"/>
                              <wpg:cNvGrpSpPr>
                                <a:grpSpLocks/>
                              </wpg:cNvGrpSpPr>
                              <wpg:grpSpPr bwMode="auto">
                                <a:xfrm>
                                  <a:off x="1919" y="995"/>
                                  <a:ext cx="1040" cy="135"/>
                                  <a:chOff x="1919" y="995"/>
                                  <a:chExt cx="1040" cy="135"/>
                                </a:xfrm>
                              </wpg:grpSpPr>
                              <wpg:grpSp>
                                <wpg:cNvPr id="2284" name="Group 290"/>
                                <wpg:cNvGrpSpPr>
                                  <a:grpSpLocks/>
                                </wpg:cNvGrpSpPr>
                                <wpg:grpSpPr bwMode="auto">
                                  <a:xfrm>
                                    <a:off x="2522" y="995"/>
                                    <a:ext cx="437" cy="135"/>
                                    <a:chOff x="2522" y="995"/>
                                    <a:chExt cx="437" cy="135"/>
                                  </a:xfrm>
                                </wpg:grpSpPr>
                                <wps:wsp>
                                  <wps:cNvPr id="2285" name="Oval 291"/>
                                  <wps:cNvSpPr>
                                    <a:spLocks noChangeArrowheads="1"/>
                                  </wps:cNvSpPr>
                                  <wps:spPr bwMode="auto">
                                    <a:xfrm>
                                      <a:off x="2824" y="995"/>
                                      <a:ext cx="135"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286" name="Oval 292"/>
                                  <wps:cNvSpPr>
                                    <a:spLocks noChangeArrowheads="1"/>
                                  </wps:cNvSpPr>
                                  <wps:spPr bwMode="auto">
                                    <a:xfrm>
                                      <a:off x="2522" y="995"/>
                                      <a:ext cx="135"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287" name="Group 293"/>
                                <wpg:cNvGrpSpPr>
                                  <a:grpSpLocks/>
                                </wpg:cNvGrpSpPr>
                                <wpg:grpSpPr bwMode="auto">
                                  <a:xfrm>
                                    <a:off x="1919" y="995"/>
                                    <a:ext cx="437" cy="135"/>
                                    <a:chOff x="1919" y="995"/>
                                    <a:chExt cx="437" cy="135"/>
                                  </a:xfrm>
                                </wpg:grpSpPr>
                                <wps:wsp>
                                  <wps:cNvPr id="2288" name="Oval 294"/>
                                  <wps:cNvSpPr>
                                    <a:spLocks noChangeArrowheads="1"/>
                                  </wps:cNvSpPr>
                                  <wps:spPr bwMode="auto">
                                    <a:xfrm>
                                      <a:off x="2221" y="995"/>
                                      <a:ext cx="135" cy="135"/>
                                    </a:xfrm>
                                    <a:prstGeom prst="ellipse">
                                      <a:avLst/>
                                    </a:prstGeom>
                                    <a:solidFill>
                                      <a:srgbClr val="000000"/>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289" name="Oval 295"/>
                                  <wps:cNvSpPr>
                                    <a:spLocks noChangeArrowheads="1"/>
                                  </wps:cNvSpPr>
                                  <wps:spPr bwMode="auto">
                                    <a:xfrm>
                                      <a:off x="1919" y="995"/>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s:wsp>
                              <wps:cNvPr id="2290" name="Line 296"/>
                              <wps:cNvCnPr>
                                <a:cxnSpLocks noChangeShapeType="1"/>
                              </wps:cNvCnPr>
                              <wps:spPr bwMode="auto">
                                <a:xfrm flipH="1">
                                  <a:off x="2138" y="601"/>
                                  <a:ext cx="233" cy="152"/>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91" name="Line 297"/>
                              <wps:cNvCnPr>
                                <a:cxnSpLocks noChangeShapeType="1"/>
                              </wps:cNvCnPr>
                              <wps:spPr bwMode="auto">
                                <a:xfrm>
                                  <a:off x="2505" y="598"/>
                                  <a:ext cx="234" cy="155"/>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92" name="Line 298"/>
                              <wps:cNvCnPr>
                                <a:cxnSpLocks noChangeShapeType="1"/>
                              </wps:cNvCnPr>
                              <wps:spPr bwMode="auto">
                                <a:xfrm flipH="1">
                                  <a:off x="1986" y="854"/>
                                  <a:ext cx="91" cy="140"/>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93" name="Line 299"/>
                              <wps:cNvCnPr>
                                <a:cxnSpLocks noChangeShapeType="1"/>
                              </wps:cNvCnPr>
                              <wps:spPr bwMode="auto">
                                <a:xfrm>
                                  <a:off x="2193" y="861"/>
                                  <a:ext cx="96" cy="133"/>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94" name="Line 300"/>
                              <wps:cNvCnPr>
                                <a:cxnSpLocks noChangeShapeType="1"/>
                              </wps:cNvCnPr>
                              <wps:spPr bwMode="auto">
                                <a:xfrm flipH="1">
                                  <a:off x="2588" y="859"/>
                                  <a:ext cx="93" cy="133"/>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95" name="Line 301"/>
                              <wps:cNvCnPr>
                                <a:cxnSpLocks noChangeShapeType="1"/>
                              </wps:cNvCnPr>
                              <wps:spPr bwMode="auto">
                                <a:xfrm>
                                  <a:off x="2800" y="852"/>
                                  <a:ext cx="95" cy="142"/>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96" name="Rectangle 302"/>
                            <wps:cNvSpPr>
                              <a:spLocks noChangeArrowheads="1"/>
                            </wps:cNvSpPr>
                            <wps:spPr bwMode="auto">
                              <a:xfrm>
                                <a:off x="1846" y="395"/>
                                <a:ext cx="1186" cy="900"/>
                              </a:xfrm>
                              <a:prstGeom prst="rect">
                                <a:avLst/>
                              </a:prstGeom>
                              <a:noFill/>
                              <a:ln w="936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297" name="Group 303"/>
                          <wpg:cNvGrpSpPr>
                            <a:grpSpLocks/>
                          </wpg:cNvGrpSpPr>
                          <wpg:grpSpPr bwMode="auto">
                            <a:xfrm>
                              <a:off x="1846" y="3529"/>
                              <a:ext cx="1186" cy="900"/>
                              <a:chOff x="1846" y="3529"/>
                              <a:chExt cx="1186" cy="900"/>
                            </a:xfrm>
                          </wpg:grpSpPr>
                          <wpg:grpSp>
                            <wpg:cNvPr id="2298" name="Group 304"/>
                            <wpg:cNvGrpSpPr>
                              <a:grpSpLocks/>
                            </wpg:cNvGrpSpPr>
                            <wpg:grpSpPr bwMode="auto">
                              <a:xfrm>
                                <a:off x="1919" y="3650"/>
                                <a:ext cx="1040" cy="614"/>
                                <a:chOff x="1919" y="3650"/>
                                <a:chExt cx="1040" cy="614"/>
                              </a:xfrm>
                            </wpg:grpSpPr>
                            <wps:wsp>
                              <wps:cNvPr id="2299" name="Oval 305"/>
                              <wps:cNvSpPr>
                                <a:spLocks noChangeArrowheads="1"/>
                              </wps:cNvSpPr>
                              <wps:spPr bwMode="auto">
                                <a:xfrm>
                                  <a:off x="2371" y="3650"/>
                                  <a:ext cx="135"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cNvPr id="2300" name="Group 306"/>
                              <wpg:cNvGrpSpPr>
                                <a:grpSpLocks/>
                              </wpg:cNvGrpSpPr>
                              <wpg:grpSpPr bwMode="auto">
                                <a:xfrm>
                                  <a:off x="2070" y="3890"/>
                                  <a:ext cx="738" cy="134"/>
                                  <a:chOff x="2070" y="3890"/>
                                  <a:chExt cx="738" cy="134"/>
                                </a:xfrm>
                              </wpg:grpSpPr>
                              <wps:wsp>
                                <wps:cNvPr id="2301" name="Oval 307"/>
                                <wps:cNvSpPr>
                                  <a:spLocks noChangeArrowheads="1"/>
                                </wps:cNvSpPr>
                                <wps:spPr bwMode="auto">
                                  <a:xfrm>
                                    <a:off x="2674" y="389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302" name="Oval 308"/>
                                <wps:cNvSpPr>
                                  <a:spLocks noChangeArrowheads="1"/>
                                </wps:cNvSpPr>
                                <wps:spPr bwMode="auto">
                                  <a:xfrm>
                                    <a:off x="2070" y="389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303" name="Group 309"/>
                              <wpg:cNvGrpSpPr>
                                <a:grpSpLocks/>
                              </wpg:cNvGrpSpPr>
                              <wpg:grpSpPr bwMode="auto">
                                <a:xfrm>
                                  <a:off x="1919" y="4130"/>
                                  <a:ext cx="1040" cy="134"/>
                                  <a:chOff x="1919" y="4130"/>
                                  <a:chExt cx="1040" cy="134"/>
                                </a:xfrm>
                              </wpg:grpSpPr>
                              <wpg:grpSp>
                                <wpg:cNvPr id="2304" name="Group 310"/>
                                <wpg:cNvGrpSpPr>
                                  <a:grpSpLocks/>
                                </wpg:cNvGrpSpPr>
                                <wpg:grpSpPr bwMode="auto">
                                  <a:xfrm>
                                    <a:off x="2522" y="4130"/>
                                    <a:ext cx="437" cy="134"/>
                                    <a:chOff x="2522" y="4130"/>
                                    <a:chExt cx="437" cy="134"/>
                                  </a:xfrm>
                                </wpg:grpSpPr>
                                <wps:wsp>
                                  <wps:cNvPr id="2305" name="Oval 311"/>
                                  <wps:cNvSpPr>
                                    <a:spLocks noChangeArrowheads="1"/>
                                  </wps:cNvSpPr>
                                  <wps:spPr bwMode="auto">
                                    <a:xfrm>
                                      <a:off x="2824" y="4130"/>
                                      <a:ext cx="135"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306" name="Oval 312"/>
                                  <wps:cNvSpPr>
                                    <a:spLocks noChangeArrowheads="1"/>
                                  </wps:cNvSpPr>
                                  <wps:spPr bwMode="auto">
                                    <a:xfrm>
                                      <a:off x="2522" y="4130"/>
                                      <a:ext cx="135"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307" name="Group 313"/>
                                <wpg:cNvGrpSpPr>
                                  <a:grpSpLocks/>
                                </wpg:cNvGrpSpPr>
                                <wpg:grpSpPr bwMode="auto">
                                  <a:xfrm>
                                    <a:off x="1919" y="4130"/>
                                    <a:ext cx="437" cy="134"/>
                                    <a:chOff x="1919" y="4130"/>
                                    <a:chExt cx="437" cy="134"/>
                                  </a:xfrm>
                                </wpg:grpSpPr>
                                <wps:wsp>
                                  <wps:cNvPr id="2308" name="Oval 314"/>
                                  <wps:cNvSpPr>
                                    <a:spLocks noChangeArrowheads="1"/>
                                  </wps:cNvSpPr>
                                  <wps:spPr bwMode="auto">
                                    <a:xfrm>
                                      <a:off x="2221" y="4130"/>
                                      <a:ext cx="135"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309" name="Oval 315"/>
                                  <wps:cNvSpPr>
                                    <a:spLocks noChangeArrowheads="1"/>
                                  </wps:cNvSpPr>
                                  <wps:spPr bwMode="auto">
                                    <a:xfrm>
                                      <a:off x="1919" y="413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s:wsp>
                              <wps:cNvPr id="2310" name="Line 316"/>
                              <wps:cNvCnPr>
                                <a:cxnSpLocks noChangeShapeType="1"/>
                              </wps:cNvCnPr>
                              <wps:spPr bwMode="auto">
                                <a:xfrm flipH="1">
                                  <a:off x="2138" y="3735"/>
                                  <a:ext cx="233" cy="152"/>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1" name="Line 317"/>
                              <wps:cNvCnPr>
                                <a:cxnSpLocks noChangeShapeType="1"/>
                              </wps:cNvCnPr>
                              <wps:spPr bwMode="auto">
                                <a:xfrm>
                                  <a:off x="2505" y="3733"/>
                                  <a:ext cx="234" cy="154"/>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2" name="Line 318"/>
                              <wps:cNvCnPr>
                                <a:cxnSpLocks noChangeShapeType="1"/>
                              </wps:cNvCnPr>
                              <wps:spPr bwMode="auto">
                                <a:xfrm flipH="1">
                                  <a:off x="1986" y="3989"/>
                                  <a:ext cx="91" cy="140"/>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3" name="Line 319"/>
                              <wps:cNvCnPr>
                                <a:cxnSpLocks noChangeShapeType="1"/>
                              </wps:cNvCnPr>
                              <wps:spPr bwMode="auto">
                                <a:xfrm>
                                  <a:off x="2193" y="3995"/>
                                  <a:ext cx="96" cy="134"/>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4" name="Line 320"/>
                              <wps:cNvCnPr>
                                <a:cxnSpLocks noChangeShapeType="1"/>
                              </wps:cNvCnPr>
                              <wps:spPr bwMode="auto">
                                <a:xfrm flipH="1">
                                  <a:off x="2588" y="3993"/>
                                  <a:ext cx="93" cy="134"/>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5" name="Line 321"/>
                              <wps:cNvCnPr>
                                <a:cxnSpLocks noChangeShapeType="1"/>
                              </wps:cNvCnPr>
                              <wps:spPr bwMode="auto">
                                <a:xfrm>
                                  <a:off x="2800" y="3986"/>
                                  <a:ext cx="95" cy="143"/>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316" name="Rectangle 322"/>
                            <wps:cNvSpPr>
                              <a:spLocks noChangeArrowheads="1"/>
                            </wps:cNvSpPr>
                            <wps:spPr bwMode="auto">
                              <a:xfrm>
                                <a:off x="1846" y="3529"/>
                                <a:ext cx="1186" cy="900"/>
                              </a:xfrm>
                              <a:prstGeom prst="rect">
                                <a:avLst/>
                              </a:prstGeom>
                              <a:noFill/>
                              <a:ln w="936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317" name="Group 323"/>
                          <wpg:cNvGrpSpPr>
                            <a:grpSpLocks/>
                          </wpg:cNvGrpSpPr>
                          <wpg:grpSpPr bwMode="auto">
                            <a:xfrm>
                              <a:off x="3812" y="4790"/>
                              <a:ext cx="1185" cy="899"/>
                              <a:chOff x="3812" y="4790"/>
                              <a:chExt cx="1185" cy="899"/>
                            </a:xfrm>
                          </wpg:grpSpPr>
                          <wpg:grpSp>
                            <wpg:cNvPr id="2318" name="Group 324"/>
                            <wpg:cNvGrpSpPr>
                              <a:grpSpLocks/>
                            </wpg:cNvGrpSpPr>
                            <wpg:grpSpPr bwMode="auto">
                              <a:xfrm>
                                <a:off x="3885" y="4910"/>
                                <a:ext cx="1039" cy="614"/>
                                <a:chOff x="3885" y="4910"/>
                                <a:chExt cx="1039" cy="614"/>
                              </a:xfrm>
                            </wpg:grpSpPr>
                            <wps:wsp>
                              <wps:cNvPr id="2319" name="Oval 325"/>
                              <wps:cNvSpPr>
                                <a:spLocks noChangeArrowheads="1"/>
                              </wps:cNvSpPr>
                              <wps:spPr bwMode="auto">
                                <a:xfrm>
                                  <a:off x="4337" y="4910"/>
                                  <a:ext cx="135"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cNvPr id="2320" name="Group 326"/>
                              <wpg:cNvGrpSpPr>
                                <a:grpSpLocks/>
                              </wpg:cNvGrpSpPr>
                              <wpg:grpSpPr bwMode="auto">
                                <a:xfrm>
                                  <a:off x="4035" y="5150"/>
                                  <a:ext cx="738" cy="135"/>
                                  <a:chOff x="4035" y="5150"/>
                                  <a:chExt cx="738" cy="135"/>
                                </a:xfrm>
                              </wpg:grpSpPr>
                              <wps:wsp>
                                <wps:cNvPr id="2321" name="Oval 327"/>
                                <wps:cNvSpPr>
                                  <a:spLocks noChangeArrowheads="1"/>
                                </wps:cNvSpPr>
                                <wps:spPr bwMode="auto">
                                  <a:xfrm>
                                    <a:off x="4639" y="5150"/>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322" name="Oval 328"/>
                                <wps:cNvSpPr>
                                  <a:spLocks noChangeArrowheads="1"/>
                                </wps:cNvSpPr>
                                <wps:spPr bwMode="auto">
                                  <a:xfrm>
                                    <a:off x="4035" y="5150"/>
                                    <a:ext cx="135"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323" name="Group 329"/>
                              <wpg:cNvGrpSpPr>
                                <a:grpSpLocks/>
                              </wpg:cNvGrpSpPr>
                              <wpg:grpSpPr bwMode="auto">
                                <a:xfrm>
                                  <a:off x="3885" y="5390"/>
                                  <a:ext cx="1039" cy="134"/>
                                  <a:chOff x="3885" y="5390"/>
                                  <a:chExt cx="1039" cy="134"/>
                                </a:xfrm>
                              </wpg:grpSpPr>
                              <wpg:grpSp>
                                <wpg:cNvPr id="2324" name="Group 330"/>
                                <wpg:cNvGrpSpPr>
                                  <a:grpSpLocks/>
                                </wpg:cNvGrpSpPr>
                                <wpg:grpSpPr bwMode="auto">
                                  <a:xfrm>
                                    <a:off x="4488" y="5390"/>
                                    <a:ext cx="436" cy="134"/>
                                    <a:chOff x="4488" y="5390"/>
                                    <a:chExt cx="436" cy="134"/>
                                  </a:xfrm>
                                </wpg:grpSpPr>
                                <wps:wsp>
                                  <wps:cNvPr id="2325" name="Oval 331"/>
                                  <wps:cNvSpPr>
                                    <a:spLocks noChangeArrowheads="1"/>
                                  </wps:cNvSpPr>
                                  <wps:spPr bwMode="auto">
                                    <a:xfrm>
                                      <a:off x="4790" y="539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326" name="Oval 332"/>
                                  <wps:cNvSpPr>
                                    <a:spLocks noChangeArrowheads="1"/>
                                  </wps:cNvSpPr>
                                  <wps:spPr bwMode="auto">
                                    <a:xfrm>
                                      <a:off x="4488" y="539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327" name="Group 333"/>
                                <wpg:cNvGrpSpPr>
                                  <a:grpSpLocks/>
                                </wpg:cNvGrpSpPr>
                                <wpg:grpSpPr bwMode="auto">
                                  <a:xfrm>
                                    <a:off x="3885" y="5390"/>
                                    <a:ext cx="436" cy="134"/>
                                    <a:chOff x="3885" y="5390"/>
                                    <a:chExt cx="436" cy="134"/>
                                  </a:xfrm>
                                </wpg:grpSpPr>
                                <wps:wsp>
                                  <wps:cNvPr id="2328" name="Oval 334"/>
                                  <wps:cNvSpPr>
                                    <a:spLocks noChangeArrowheads="1"/>
                                  </wps:cNvSpPr>
                                  <wps:spPr bwMode="auto">
                                    <a:xfrm>
                                      <a:off x="4187" y="539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329" name="Oval 335"/>
                                  <wps:cNvSpPr>
                                    <a:spLocks noChangeArrowheads="1"/>
                                  </wps:cNvSpPr>
                                  <wps:spPr bwMode="auto">
                                    <a:xfrm>
                                      <a:off x="3885" y="539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s:wsp>
                              <wps:cNvPr id="2330" name="Line 336"/>
                              <wps:cNvCnPr>
                                <a:cxnSpLocks noChangeShapeType="1"/>
                              </wps:cNvCnPr>
                              <wps:spPr bwMode="auto">
                                <a:xfrm flipH="1">
                                  <a:off x="4104" y="4996"/>
                                  <a:ext cx="234" cy="151"/>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1" name="Line 337"/>
                              <wps:cNvCnPr>
                                <a:cxnSpLocks noChangeShapeType="1"/>
                              </wps:cNvCnPr>
                              <wps:spPr bwMode="auto">
                                <a:xfrm>
                                  <a:off x="4471" y="4993"/>
                                  <a:ext cx="233" cy="154"/>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2" name="Line 338"/>
                              <wps:cNvCnPr>
                                <a:cxnSpLocks noChangeShapeType="1"/>
                              </wps:cNvCnPr>
                              <wps:spPr bwMode="auto">
                                <a:xfrm flipH="1">
                                  <a:off x="3953" y="5249"/>
                                  <a:ext cx="90" cy="140"/>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3" name="Line 339"/>
                              <wps:cNvCnPr>
                                <a:cxnSpLocks noChangeShapeType="1"/>
                              </wps:cNvCnPr>
                              <wps:spPr bwMode="auto">
                                <a:xfrm>
                                  <a:off x="4158" y="5256"/>
                                  <a:ext cx="96" cy="133"/>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4" name="Line 340"/>
                              <wps:cNvCnPr>
                                <a:cxnSpLocks noChangeShapeType="1"/>
                              </wps:cNvCnPr>
                              <wps:spPr bwMode="auto">
                                <a:xfrm flipH="1">
                                  <a:off x="4554" y="5253"/>
                                  <a:ext cx="93" cy="134"/>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5" name="Line 341"/>
                              <wps:cNvCnPr>
                                <a:cxnSpLocks noChangeShapeType="1"/>
                              </wps:cNvCnPr>
                              <wps:spPr bwMode="auto">
                                <a:xfrm>
                                  <a:off x="4766" y="5247"/>
                                  <a:ext cx="94" cy="142"/>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336" name="Rectangle 342"/>
                            <wps:cNvSpPr>
                              <a:spLocks noChangeArrowheads="1"/>
                            </wps:cNvSpPr>
                            <wps:spPr bwMode="auto">
                              <a:xfrm>
                                <a:off x="3812" y="4790"/>
                                <a:ext cx="1185" cy="899"/>
                              </a:xfrm>
                              <a:prstGeom prst="rect">
                                <a:avLst/>
                              </a:prstGeom>
                              <a:noFill/>
                              <a:ln w="936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337" name="Group 343"/>
                          <wpg:cNvGrpSpPr>
                            <a:grpSpLocks/>
                          </wpg:cNvGrpSpPr>
                          <wpg:grpSpPr bwMode="auto">
                            <a:xfrm>
                              <a:off x="9" y="4790"/>
                              <a:ext cx="1185" cy="899"/>
                              <a:chOff x="9" y="4790"/>
                              <a:chExt cx="1185" cy="899"/>
                            </a:xfrm>
                          </wpg:grpSpPr>
                          <wpg:grpSp>
                            <wpg:cNvPr id="2338" name="Group 344"/>
                            <wpg:cNvGrpSpPr>
                              <a:grpSpLocks/>
                            </wpg:cNvGrpSpPr>
                            <wpg:grpSpPr bwMode="auto">
                              <a:xfrm>
                                <a:off x="82" y="4910"/>
                                <a:ext cx="1039" cy="614"/>
                                <a:chOff x="82" y="4910"/>
                                <a:chExt cx="1039" cy="614"/>
                              </a:xfrm>
                            </wpg:grpSpPr>
                            <wps:wsp>
                              <wps:cNvPr id="2339" name="Oval 345"/>
                              <wps:cNvSpPr>
                                <a:spLocks noChangeArrowheads="1"/>
                              </wps:cNvSpPr>
                              <wps:spPr bwMode="auto">
                                <a:xfrm>
                                  <a:off x="534" y="4910"/>
                                  <a:ext cx="135"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cNvPr id="2340" name="Group 346"/>
                              <wpg:cNvGrpSpPr>
                                <a:grpSpLocks/>
                              </wpg:cNvGrpSpPr>
                              <wpg:grpSpPr bwMode="auto">
                                <a:xfrm>
                                  <a:off x="232" y="5150"/>
                                  <a:ext cx="739" cy="135"/>
                                  <a:chOff x="232" y="5150"/>
                                  <a:chExt cx="739" cy="135"/>
                                </a:xfrm>
                              </wpg:grpSpPr>
                              <wps:wsp>
                                <wps:cNvPr id="2341" name="Oval 347"/>
                                <wps:cNvSpPr>
                                  <a:spLocks noChangeArrowheads="1"/>
                                </wps:cNvSpPr>
                                <wps:spPr bwMode="auto">
                                  <a:xfrm>
                                    <a:off x="836" y="5150"/>
                                    <a:ext cx="135"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342" name="Oval 348"/>
                                <wps:cNvSpPr>
                                  <a:spLocks noChangeArrowheads="1"/>
                                </wps:cNvSpPr>
                                <wps:spPr bwMode="auto">
                                  <a:xfrm>
                                    <a:off x="232" y="5150"/>
                                    <a:ext cx="135"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343" name="Group 349"/>
                              <wpg:cNvGrpSpPr>
                                <a:grpSpLocks/>
                              </wpg:cNvGrpSpPr>
                              <wpg:grpSpPr bwMode="auto">
                                <a:xfrm>
                                  <a:off x="82" y="5390"/>
                                  <a:ext cx="1039" cy="134"/>
                                  <a:chOff x="82" y="5390"/>
                                  <a:chExt cx="1039" cy="134"/>
                                </a:xfrm>
                              </wpg:grpSpPr>
                              <wpg:grpSp>
                                <wpg:cNvPr id="2344" name="Group 350"/>
                                <wpg:cNvGrpSpPr>
                                  <a:grpSpLocks/>
                                </wpg:cNvGrpSpPr>
                                <wpg:grpSpPr bwMode="auto">
                                  <a:xfrm>
                                    <a:off x="685" y="5390"/>
                                    <a:ext cx="436" cy="134"/>
                                    <a:chOff x="685" y="5390"/>
                                    <a:chExt cx="436" cy="134"/>
                                  </a:xfrm>
                                </wpg:grpSpPr>
                                <wps:wsp>
                                  <wps:cNvPr id="2345" name="Oval 351"/>
                                  <wps:cNvSpPr>
                                    <a:spLocks noChangeArrowheads="1"/>
                                  </wps:cNvSpPr>
                                  <wps:spPr bwMode="auto">
                                    <a:xfrm>
                                      <a:off x="987" y="539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346" name="Oval 352"/>
                                  <wps:cNvSpPr>
                                    <a:spLocks noChangeArrowheads="1"/>
                                  </wps:cNvSpPr>
                                  <wps:spPr bwMode="auto">
                                    <a:xfrm>
                                      <a:off x="685" y="539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347" name="Group 353"/>
                                <wpg:cNvGrpSpPr>
                                  <a:grpSpLocks/>
                                </wpg:cNvGrpSpPr>
                                <wpg:grpSpPr bwMode="auto">
                                  <a:xfrm>
                                    <a:off x="82" y="5390"/>
                                    <a:ext cx="436" cy="134"/>
                                    <a:chOff x="82" y="5390"/>
                                    <a:chExt cx="436" cy="134"/>
                                  </a:xfrm>
                                </wpg:grpSpPr>
                                <wps:wsp>
                                  <wps:cNvPr id="2348" name="Oval 354"/>
                                  <wps:cNvSpPr>
                                    <a:spLocks noChangeArrowheads="1"/>
                                  </wps:cNvSpPr>
                                  <wps:spPr bwMode="auto">
                                    <a:xfrm>
                                      <a:off x="384" y="539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349" name="Oval 355"/>
                                  <wps:cNvSpPr>
                                    <a:spLocks noChangeArrowheads="1"/>
                                  </wps:cNvSpPr>
                                  <wps:spPr bwMode="auto">
                                    <a:xfrm>
                                      <a:off x="82" y="5390"/>
                                      <a:ext cx="134"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s:wsp>
                              <wps:cNvPr id="2350" name="Line 356"/>
                              <wps:cNvCnPr>
                                <a:cxnSpLocks noChangeShapeType="1"/>
                              </wps:cNvCnPr>
                              <wps:spPr bwMode="auto">
                                <a:xfrm flipH="1">
                                  <a:off x="301" y="4996"/>
                                  <a:ext cx="233" cy="151"/>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1" name="Line 357"/>
                              <wps:cNvCnPr>
                                <a:cxnSpLocks noChangeShapeType="1"/>
                              </wps:cNvCnPr>
                              <wps:spPr bwMode="auto">
                                <a:xfrm>
                                  <a:off x="668" y="4993"/>
                                  <a:ext cx="233" cy="154"/>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2" name="Line 358"/>
                              <wps:cNvCnPr>
                                <a:cxnSpLocks noChangeShapeType="1"/>
                              </wps:cNvCnPr>
                              <wps:spPr bwMode="auto">
                                <a:xfrm flipH="1">
                                  <a:off x="150" y="5249"/>
                                  <a:ext cx="90" cy="140"/>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3" name="Line 359"/>
                              <wps:cNvCnPr>
                                <a:cxnSpLocks noChangeShapeType="1"/>
                              </wps:cNvCnPr>
                              <wps:spPr bwMode="auto">
                                <a:xfrm>
                                  <a:off x="355" y="5256"/>
                                  <a:ext cx="96" cy="133"/>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4" name="Line 360"/>
                              <wps:cNvCnPr>
                                <a:cxnSpLocks noChangeShapeType="1"/>
                              </wps:cNvCnPr>
                              <wps:spPr bwMode="auto">
                                <a:xfrm flipH="1">
                                  <a:off x="751" y="5253"/>
                                  <a:ext cx="93" cy="134"/>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5" name="Line 361"/>
                              <wps:cNvCnPr>
                                <a:cxnSpLocks noChangeShapeType="1"/>
                              </wps:cNvCnPr>
                              <wps:spPr bwMode="auto">
                                <a:xfrm>
                                  <a:off x="963" y="5247"/>
                                  <a:ext cx="94" cy="142"/>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356" name="Rectangle 362"/>
                            <wps:cNvSpPr>
                              <a:spLocks noChangeArrowheads="1"/>
                            </wps:cNvSpPr>
                            <wps:spPr bwMode="auto">
                              <a:xfrm>
                                <a:off x="9" y="4790"/>
                                <a:ext cx="1185" cy="899"/>
                              </a:xfrm>
                              <a:prstGeom prst="rect">
                                <a:avLst/>
                              </a:prstGeom>
                              <a:noFill/>
                              <a:ln w="936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357" name="Group 363"/>
                          <wpg:cNvGrpSpPr>
                            <a:grpSpLocks/>
                          </wpg:cNvGrpSpPr>
                          <wpg:grpSpPr bwMode="auto">
                            <a:xfrm>
                              <a:off x="3812" y="1992"/>
                              <a:ext cx="1185" cy="900"/>
                              <a:chOff x="3812" y="1992"/>
                              <a:chExt cx="1185" cy="900"/>
                            </a:xfrm>
                          </wpg:grpSpPr>
                          <wpg:grpSp>
                            <wpg:cNvPr id="2358" name="Group 364"/>
                            <wpg:cNvGrpSpPr>
                              <a:grpSpLocks/>
                            </wpg:cNvGrpSpPr>
                            <wpg:grpSpPr bwMode="auto">
                              <a:xfrm>
                                <a:off x="3885" y="2112"/>
                                <a:ext cx="1039" cy="615"/>
                                <a:chOff x="3885" y="2112"/>
                                <a:chExt cx="1039" cy="615"/>
                              </a:xfrm>
                            </wpg:grpSpPr>
                            <wps:wsp>
                              <wps:cNvPr id="2359" name="Oval 365"/>
                              <wps:cNvSpPr>
                                <a:spLocks noChangeArrowheads="1"/>
                              </wps:cNvSpPr>
                              <wps:spPr bwMode="auto">
                                <a:xfrm>
                                  <a:off x="4337" y="2112"/>
                                  <a:ext cx="135" cy="1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cNvPr id="2360" name="Group 366"/>
                              <wpg:cNvGrpSpPr>
                                <a:grpSpLocks/>
                              </wpg:cNvGrpSpPr>
                              <wpg:grpSpPr bwMode="auto">
                                <a:xfrm>
                                  <a:off x="4035" y="2352"/>
                                  <a:ext cx="738" cy="135"/>
                                  <a:chOff x="4035" y="2352"/>
                                  <a:chExt cx="738" cy="135"/>
                                </a:xfrm>
                              </wpg:grpSpPr>
                              <wps:wsp>
                                <wps:cNvPr id="2361" name="Oval 367"/>
                                <wps:cNvSpPr>
                                  <a:spLocks noChangeArrowheads="1"/>
                                </wps:cNvSpPr>
                                <wps:spPr bwMode="auto">
                                  <a:xfrm>
                                    <a:off x="4639" y="2352"/>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362" name="Oval 368"/>
                                <wps:cNvSpPr>
                                  <a:spLocks noChangeArrowheads="1"/>
                                </wps:cNvSpPr>
                                <wps:spPr bwMode="auto">
                                  <a:xfrm>
                                    <a:off x="4035" y="2352"/>
                                    <a:ext cx="135"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363" name="Group 369"/>
                              <wpg:cNvGrpSpPr>
                                <a:grpSpLocks/>
                              </wpg:cNvGrpSpPr>
                              <wpg:grpSpPr bwMode="auto">
                                <a:xfrm>
                                  <a:off x="3885" y="2592"/>
                                  <a:ext cx="1039" cy="135"/>
                                  <a:chOff x="3885" y="2592"/>
                                  <a:chExt cx="1039" cy="135"/>
                                </a:xfrm>
                              </wpg:grpSpPr>
                              <wpg:grpSp>
                                <wpg:cNvPr id="2364" name="Group 370"/>
                                <wpg:cNvGrpSpPr>
                                  <a:grpSpLocks/>
                                </wpg:cNvGrpSpPr>
                                <wpg:grpSpPr bwMode="auto">
                                  <a:xfrm>
                                    <a:off x="4488" y="2592"/>
                                    <a:ext cx="436" cy="135"/>
                                    <a:chOff x="4488" y="2592"/>
                                    <a:chExt cx="436" cy="135"/>
                                  </a:xfrm>
                                </wpg:grpSpPr>
                                <wps:wsp>
                                  <wps:cNvPr id="2365" name="Oval 371"/>
                                  <wps:cNvSpPr>
                                    <a:spLocks noChangeArrowheads="1"/>
                                  </wps:cNvSpPr>
                                  <wps:spPr bwMode="auto">
                                    <a:xfrm>
                                      <a:off x="4790" y="2592"/>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366" name="Oval 372"/>
                                  <wps:cNvSpPr>
                                    <a:spLocks noChangeArrowheads="1"/>
                                  </wps:cNvSpPr>
                                  <wps:spPr bwMode="auto">
                                    <a:xfrm>
                                      <a:off x="4488" y="2592"/>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367" name="Group 373"/>
                                <wpg:cNvGrpSpPr>
                                  <a:grpSpLocks/>
                                </wpg:cNvGrpSpPr>
                                <wpg:grpSpPr bwMode="auto">
                                  <a:xfrm>
                                    <a:off x="3885" y="2592"/>
                                    <a:ext cx="436" cy="135"/>
                                    <a:chOff x="3885" y="2592"/>
                                    <a:chExt cx="436" cy="135"/>
                                  </a:xfrm>
                                </wpg:grpSpPr>
                                <wps:wsp>
                                  <wps:cNvPr id="2368" name="Oval 374"/>
                                  <wps:cNvSpPr>
                                    <a:spLocks noChangeArrowheads="1"/>
                                  </wps:cNvSpPr>
                                  <wps:spPr bwMode="auto">
                                    <a:xfrm>
                                      <a:off x="4187" y="2592"/>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369" name="Oval 375"/>
                                  <wps:cNvSpPr>
                                    <a:spLocks noChangeArrowheads="1"/>
                                  </wps:cNvSpPr>
                                  <wps:spPr bwMode="auto">
                                    <a:xfrm>
                                      <a:off x="3885" y="2592"/>
                                      <a:ext cx="134" cy="135"/>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s:wsp>
                              <wps:cNvPr id="2370" name="Line 376"/>
                              <wps:cNvCnPr>
                                <a:cxnSpLocks noChangeShapeType="1"/>
                              </wps:cNvCnPr>
                              <wps:spPr bwMode="auto">
                                <a:xfrm flipH="1">
                                  <a:off x="4104" y="2198"/>
                                  <a:ext cx="234" cy="152"/>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1" name="Line 377"/>
                              <wps:cNvCnPr>
                                <a:cxnSpLocks noChangeShapeType="1"/>
                              </wps:cNvCnPr>
                              <wps:spPr bwMode="auto">
                                <a:xfrm>
                                  <a:off x="4471" y="2195"/>
                                  <a:ext cx="233" cy="155"/>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2" name="Line 378"/>
                              <wps:cNvCnPr>
                                <a:cxnSpLocks noChangeShapeType="1"/>
                              </wps:cNvCnPr>
                              <wps:spPr bwMode="auto">
                                <a:xfrm flipH="1">
                                  <a:off x="3953" y="2451"/>
                                  <a:ext cx="90" cy="140"/>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3" name="Line 379"/>
                              <wps:cNvCnPr>
                                <a:cxnSpLocks noChangeShapeType="1"/>
                              </wps:cNvCnPr>
                              <wps:spPr bwMode="auto">
                                <a:xfrm>
                                  <a:off x="4158" y="2458"/>
                                  <a:ext cx="96" cy="133"/>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4" name="Line 380"/>
                              <wps:cNvCnPr>
                                <a:cxnSpLocks noChangeShapeType="1"/>
                              </wps:cNvCnPr>
                              <wps:spPr bwMode="auto">
                                <a:xfrm flipH="1">
                                  <a:off x="4554" y="2456"/>
                                  <a:ext cx="93" cy="133"/>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5" name="Line 381"/>
                              <wps:cNvCnPr>
                                <a:cxnSpLocks noChangeShapeType="1"/>
                              </wps:cNvCnPr>
                              <wps:spPr bwMode="auto">
                                <a:xfrm>
                                  <a:off x="4766" y="2449"/>
                                  <a:ext cx="94" cy="142"/>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376" name="Rectangle 382"/>
                            <wps:cNvSpPr>
                              <a:spLocks noChangeArrowheads="1"/>
                            </wps:cNvSpPr>
                            <wps:spPr bwMode="auto">
                              <a:xfrm>
                                <a:off x="3812" y="1992"/>
                                <a:ext cx="1185" cy="900"/>
                              </a:xfrm>
                              <a:prstGeom prst="rect">
                                <a:avLst/>
                              </a:prstGeom>
                              <a:noFill/>
                              <a:ln w="936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s:wsp>
                          <wps:cNvPr id="2377" name="AutoShape 383"/>
                          <wps:cNvCnPr>
                            <a:cxnSpLocks noChangeShapeType="1"/>
                          </wps:cNvCnPr>
                          <wps:spPr bwMode="auto">
                            <a:xfrm>
                              <a:off x="3032" y="845"/>
                              <a:ext cx="3111" cy="0"/>
                            </a:xfrm>
                            <a:prstGeom prst="straightConnector1">
                              <a:avLst/>
                            </a:prstGeom>
                            <a:noFill/>
                            <a:ln w="36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8" name="AutoShape 384"/>
                          <wps:cNvCnPr>
                            <a:cxnSpLocks noChangeShapeType="1"/>
                          </wps:cNvCnPr>
                          <wps:spPr bwMode="auto">
                            <a:xfrm>
                              <a:off x="2439" y="1295"/>
                              <a:ext cx="0" cy="2234"/>
                            </a:xfrm>
                            <a:prstGeom prst="straightConnector1">
                              <a:avLst/>
                            </a:prstGeom>
                            <a:noFill/>
                            <a:ln w="36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9" name="AutoShape 385"/>
                          <wps:cNvCnPr>
                            <a:cxnSpLocks noChangeShapeType="1"/>
                          </wps:cNvCnPr>
                          <wps:spPr bwMode="auto">
                            <a:xfrm>
                              <a:off x="6737" y="1295"/>
                              <a:ext cx="0" cy="2234"/>
                            </a:xfrm>
                            <a:prstGeom prst="straightConnector1">
                              <a:avLst/>
                            </a:prstGeom>
                            <a:noFill/>
                            <a:ln w="36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0" name="AutoShape 386"/>
                          <wps:cNvCnPr>
                            <a:cxnSpLocks noChangeShapeType="1"/>
                          </wps:cNvCnPr>
                          <wps:spPr bwMode="auto">
                            <a:xfrm>
                              <a:off x="3032" y="3979"/>
                              <a:ext cx="3111" cy="0"/>
                            </a:xfrm>
                            <a:prstGeom prst="straightConnector1">
                              <a:avLst/>
                            </a:prstGeom>
                            <a:noFill/>
                            <a:ln w="36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1" name="AutoShape 387"/>
                          <wps:cNvCnPr>
                            <a:cxnSpLocks noChangeShapeType="1"/>
                          </wps:cNvCnPr>
                          <wps:spPr bwMode="auto">
                            <a:xfrm>
                              <a:off x="4404" y="2892"/>
                              <a:ext cx="0" cy="1898"/>
                            </a:xfrm>
                            <a:prstGeom prst="straightConnector1">
                              <a:avLst/>
                            </a:prstGeom>
                            <a:noFill/>
                            <a:ln w="36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2" name="AutoShape 388"/>
                          <wps:cNvCnPr>
                            <a:cxnSpLocks noChangeShapeType="1"/>
                          </wps:cNvCnPr>
                          <wps:spPr bwMode="auto">
                            <a:xfrm flipH="1">
                              <a:off x="1194" y="2442"/>
                              <a:ext cx="2615" cy="0"/>
                            </a:xfrm>
                            <a:prstGeom prst="straightConnector1">
                              <a:avLst/>
                            </a:prstGeom>
                            <a:noFill/>
                            <a:ln w="36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3" name="AutoShape 389"/>
                          <wps:cNvCnPr>
                            <a:cxnSpLocks noChangeShapeType="1"/>
                          </wps:cNvCnPr>
                          <wps:spPr bwMode="auto">
                            <a:xfrm>
                              <a:off x="601" y="2892"/>
                              <a:ext cx="0" cy="1898"/>
                            </a:xfrm>
                            <a:prstGeom prst="straightConnector1">
                              <a:avLst/>
                            </a:prstGeom>
                            <a:noFill/>
                            <a:ln w="36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4" name="AutoShape 390"/>
                          <wps:cNvCnPr>
                            <a:cxnSpLocks noChangeShapeType="1"/>
                          </wps:cNvCnPr>
                          <wps:spPr bwMode="auto">
                            <a:xfrm>
                              <a:off x="1194" y="5239"/>
                              <a:ext cx="2618" cy="0"/>
                            </a:xfrm>
                            <a:prstGeom prst="straightConnector1">
                              <a:avLst/>
                            </a:prstGeom>
                            <a:noFill/>
                            <a:ln w="36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5" name="AutoShape 391"/>
                          <wps:cNvCnPr>
                            <a:cxnSpLocks noChangeShapeType="1"/>
                          </wps:cNvCnPr>
                          <wps:spPr bwMode="auto">
                            <a:xfrm flipV="1">
                              <a:off x="601" y="845"/>
                              <a:ext cx="1245" cy="1144"/>
                            </a:xfrm>
                            <a:prstGeom prst="straightConnector1">
                              <a:avLst/>
                            </a:prstGeom>
                            <a:noFill/>
                            <a:ln w="36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6" name="AutoShape 392"/>
                          <wps:cNvCnPr>
                            <a:cxnSpLocks noChangeShapeType="1"/>
                          </wps:cNvCnPr>
                          <wps:spPr bwMode="auto">
                            <a:xfrm flipV="1">
                              <a:off x="4404" y="845"/>
                              <a:ext cx="1739" cy="1144"/>
                            </a:xfrm>
                            <a:prstGeom prst="straightConnector1">
                              <a:avLst/>
                            </a:prstGeom>
                            <a:noFill/>
                            <a:ln w="36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7" name="AutoShape 393"/>
                          <wps:cNvCnPr>
                            <a:cxnSpLocks noChangeShapeType="1"/>
                          </wps:cNvCnPr>
                          <wps:spPr bwMode="auto">
                            <a:xfrm flipV="1">
                              <a:off x="4997" y="4429"/>
                              <a:ext cx="1739" cy="806"/>
                            </a:xfrm>
                            <a:prstGeom prst="straightConnector1">
                              <a:avLst/>
                            </a:prstGeom>
                            <a:noFill/>
                            <a:ln w="36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8" name="AutoShape 394"/>
                          <wps:cNvCnPr>
                            <a:cxnSpLocks noChangeShapeType="1"/>
                          </wps:cNvCnPr>
                          <wps:spPr bwMode="auto">
                            <a:xfrm flipV="1">
                              <a:off x="1194" y="4429"/>
                              <a:ext cx="1245" cy="806"/>
                            </a:xfrm>
                            <a:prstGeom prst="straightConnector1">
                              <a:avLst/>
                            </a:prstGeom>
                            <a:noFill/>
                            <a:ln w="36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9" name="Text Box 395"/>
                          <wps:cNvSpPr txBox="1">
                            <a:spLocks noChangeArrowheads="1"/>
                          </wps:cNvSpPr>
                          <wps:spPr bwMode="auto">
                            <a:xfrm>
                              <a:off x="4673" y="1676"/>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011</w:t>
                                </w:r>
                              </w:p>
                            </w:txbxContent>
                          </wps:txbx>
                          <wps:bodyPr rot="0" vert="horz" wrap="square" lIns="90000" tIns="45000" rIns="90000" bIns="45000" anchor="t" anchorCtr="0">
                            <a:noAutofit/>
                          </wps:bodyPr>
                        </wps:wsp>
                        <wps:wsp>
                          <wps:cNvPr id="2390" name="Text Box 396"/>
                          <wps:cNvSpPr txBox="1">
                            <a:spLocks noChangeArrowheads="1"/>
                          </wps:cNvSpPr>
                          <wps:spPr bwMode="auto">
                            <a:xfrm>
                              <a:off x="2484" y="3116"/>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100</w:t>
                                </w:r>
                              </w:p>
                            </w:txbxContent>
                          </wps:txbx>
                          <wps:bodyPr rot="0" vert="horz" wrap="square" lIns="90000" tIns="45000" rIns="90000" bIns="45000" anchor="t" anchorCtr="0">
                            <a:noAutofit/>
                          </wps:bodyPr>
                        </wps:wsp>
                        <wps:wsp>
                          <wps:cNvPr id="2391" name="Text Box 397"/>
                          <wps:cNvSpPr txBox="1">
                            <a:spLocks noChangeArrowheads="1"/>
                          </wps:cNvSpPr>
                          <wps:spPr bwMode="auto">
                            <a:xfrm>
                              <a:off x="2408" y="1"/>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110</w:t>
                                </w:r>
                              </w:p>
                            </w:txbxContent>
                          </wps:txbx>
                          <wps:bodyPr rot="0" vert="horz" wrap="square" lIns="90000" tIns="45000" rIns="90000" bIns="45000" anchor="t" anchorCtr="0">
                            <a:noAutofit/>
                          </wps:bodyPr>
                        </wps:wsp>
                        <wps:wsp>
                          <wps:cNvPr id="2392" name="Text Box 398"/>
                          <wps:cNvSpPr txBox="1">
                            <a:spLocks noChangeArrowheads="1"/>
                          </wps:cNvSpPr>
                          <wps:spPr bwMode="auto">
                            <a:xfrm>
                              <a:off x="833" y="1631"/>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010</w:t>
                                </w:r>
                              </w:p>
                            </w:txbxContent>
                          </wps:txbx>
                          <wps:bodyPr rot="0" vert="horz" wrap="square" lIns="90000" tIns="45000" rIns="90000" bIns="45000" anchor="t" anchorCtr="0">
                            <a:noAutofit/>
                          </wps:bodyPr>
                        </wps:wsp>
                        <wps:wsp>
                          <wps:cNvPr id="2393" name="Text Box 399"/>
                          <wps:cNvSpPr txBox="1">
                            <a:spLocks noChangeArrowheads="1"/>
                          </wps:cNvSpPr>
                          <wps:spPr bwMode="auto">
                            <a:xfrm>
                              <a:off x="6773" y="1"/>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111</w:t>
                                </w:r>
                              </w:p>
                            </w:txbxContent>
                          </wps:txbx>
                          <wps:bodyPr rot="0" vert="horz" wrap="square" lIns="90000" tIns="45000" rIns="90000" bIns="45000" anchor="t" anchorCtr="0">
                            <a:noAutofit/>
                          </wps:bodyPr>
                        </wps:wsp>
                        <wps:wsp>
                          <wps:cNvPr id="2394" name="Text Box 400"/>
                          <wps:cNvSpPr txBox="1">
                            <a:spLocks noChangeArrowheads="1"/>
                          </wps:cNvSpPr>
                          <wps:spPr bwMode="auto">
                            <a:xfrm>
                              <a:off x="6758" y="3101"/>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101</w:t>
                                </w:r>
                              </w:p>
                            </w:txbxContent>
                          </wps:txbx>
                          <wps:bodyPr rot="0" vert="horz" wrap="square" lIns="90000" tIns="45000" rIns="90000" bIns="45000" anchor="t" anchorCtr="0">
                            <a:noAutofit/>
                          </wps:bodyPr>
                        </wps:wsp>
                        <wps:wsp>
                          <wps:cNvPr id="2395" name="Text Box 401"/>
                          <wps:cNvSpPr txBox="1">
                            <a:spLocks noChangeArrowheads="1"/>
                          </wps:cNvSpPr>
                          <wps:spPr bwMode="auto">
                            <a:xfrm>
                              <a:off x="4478" y="4362"/>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001</w:t>
                                </w:r>
                              </w:p>
                            </w:txbxContent>
                          </wps:txbx>
                          <wps:bodyPr rot="0" vert="horz" wrap="square" lIns="90000" tIns="45000" rIns="90000" bIns="45000" anchor="t" anchorCtr="0">
                            <a:noAutofit/>
                          </wps:bodyPr>
                        </wps:wsp>
                        <wps:wsp>
                          <wps:cNvPr id="2396" name="Text Box 402"/>
                          <wps:cNvSpPr txBox="1">
                            <a:spLocks noChangeArrowheads="1"/>
                          </wps:cNvSpPr>
                          <wps:spPr bwMode="auto">
                            <a:xfrm>
                              <a:off x="638" y="4391"/>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000</w:t>
                                </w:r>
                              </w:p>
                            </w:txbxContent>
                          </wps:txbx>
                          <wps:bodyPr rot="0" vert="horz" wrap="square" lIns="90000" tIns="45000" rIns="90000" bIns="45000" anchor="t" anchorCtr="0">
                            <a:noAutofit/>
                          </wps:bodyPr>
                        </wps:wsp>
                      </wpg:grpSp>
                      <wpg:grpSp>
                        <wpg:cNvPr id="2397" name="Group 403"/>
                        <wpg:cNvGrpSpPr>
                          <a:grpSpLocks/>
                        </wpg:cNvGrpSpPr>
                        <wpg:grpSpPr bwMode="auto">
                          <a:xfrm>
                            <a:off x="6008" y="6491"/>
                            <a:ext cx="4318" cy="3337"/>
                            <a:chOff x="6008" y="6491"/>
                            <a:chExt cx="4318" cy="3337"/>
                          </a:xfrm>
                        </wpg:grpSpPr>
                        <wpg:grpSp>
                          <wpg:cNvPr id="2398" name="Group 404"/>
                          <wpg:cNvGrpSpPr>
                            <a:grpSpLocks/>
                          </wpg:cNvGrpSpPr>
                          <wpg:grpSpPr bwMode="auto">
                            <a:xfrm>
                              <a:off x="6772" y="7400"/>
                              <a:ext cx="3361" cy="1986"/>
                              <a:chOff x="6772" y="7400"/>
                              <a:chExt cx="3361" cy="1986"/>
                            </a:xfrm>
                          </wpg:grpSpPr>
                          <wps:wsp>
                            <wps:cNvPr id="2399" name="Oval 405"/>
                            <wps:cNvSpPr>
                              <a:spLocks noChangeArrowheads="1"/>
                            </wps:cNvSpPr>
                            <wps:spPr bwMode="auto">
                              <a:xfrm>
                                <a:off x="8235" y="7400"/>
                                <a:ext cx="436" cy="4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cNvPr id="2400" name="Group 406"/>
                            <wpg:cNvGrpSpPr>
                              <a:grpSpLocks/>
                            </wpg:cNvGrpSpPr>
                            <wpg:grpSpPr bwMode="auto">
                              <a:xfrm>
                                <a:off x="7260" y="8177"/>
                                <a:ext cx="2385" cy="434"/>
                                <a:chOff x="7260" y="8177"/>
                                <a:chExt cx="2385" cy="434"/>
                              </a:xfrm>
                            </wpg:grpSpPr>
                            <wps:wsp>
                              <wps:cNvPr id="2401" name="Oval 407"/>
                              <wps:cNvSpPr>
                                <a:spLocks noChangeArrowheads="1"/>
                              </wps:cNvSpPr>
                              <wps:spPr bwMode="auto">
                                <a:xfrm>
                                  <a:off x="9211" y="8177"/>
                                  <a:ext cx="434" cy="4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402" name="Oval 408"/>
                              <wps:cNvSpPr>
                                <a:spLocks noChangeArrowheads="1"/>
                              </wps:cNvSpPr>
                              <wps:spPr bwMode="auto">
                                <a:xfrm>
                                  <a:off x="7260" y="8177"/>
                                  <a:ext cx="434" cy="4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403" name="Group 409"/>
                            <wpg:cNvGrpSpPr>
                              <a:grpSpLocks/>
                            </wpg:cNvGrpSpPr>
                            <wpg:grpSpPr bwMode="auto">
                              <a:xfrm>
                                <a:off x="6772" y="8952"/>
                                <a:ext cx="3361" cy="434"/>
                                <a:chOff x="6772" y="8952"/>
                                <a:chExt cx="3361" cy="434"/>
                              </a:xfrm>
                            </wpg:grpSpPr>
                            <wpg:grpSp>
                              <wpg:cNvPr id="2404" name="Group 410"/>
                              <wpg:cNvGrpSpPr>
                                <a:grpSpLocks/>
                              </wpg:cNvGrpSpPr>
                              <wpg:grpSpPr bwMode="auto">
                                <a:xfrm>
                                  <a:off x="8722" y="8952"/>
                                  <a:ext cx="1411" cy="434"/>
                                  <a:chOff x="8722" y="8952"/>
                                  <a:chExt cx="1411" cy="434"/>
                                </a:xfrm>
                              </wpg:grpSpPr>
                              <wps:wsp>
                                <wps:cNvPr id="2405" name="Oval 411"/>
                                <wps:cNvSpPr>
                                  <a:spLocks noChangeArrowheads="1"/>
                                </wps:cNvSpPr>
                                <wps:spPr bwMode="auto">
                                  <a:xfrm>
                                    <a:off x="9698" y="8952"/>
                                    <a:ext cx="435" cy="4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406" name="Oval 412"/>
                                <wps:cNvSpPr>
                                  <a:spLocks noChangeArrowheads="1"/>
                                </wps:cNvSpPr>
                                <wps:spPr bwMode="auto">
                                  <a:xfrm>
                                    <a:off x="8722" y="8952"/>
                                    <a:ext cx="434" cy="4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2407" name="Group 413"/>
                              <wpg:cNvGrpSpPr>
                                <a:grpSpLocks/>
                              </wpg:cNvGrpSpPr>
                              <wpg:grpSpPr bwMode="auto">
                                <a:xfrm>
                                  <a:off x="6772" y="8952"/>
                                  <a:ext cx="1411" cy="434"/>
                                  <a:chOff x="6772" y="8952"/>
                                  <a:chExt cx="1411" cy="434"/>
                                </a:xfrm>
                              </wpg:grpSpPr>
                              <wps:wsp>
                                <wps:cNvPr id="2408" name="Oval 414"/>
                                <wps:cNvSpPr>
                                  <a:spLocks noChangeArrowheads="1"/>
                                </wps:cNvSpPr>
                                <wps:spPr bwMode="auto">
                                  <a:xfrm>
                                    <a:off x="7749" y="8952"/>
                                    <a:ext cx="434" cy="4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409" name="Oval 415"/>
                                <wps:cNvSpPr>
                                  <a:spLocks noChangeArrowheads="1"/>
                                </wps:cNvSpPr>
                                <wps:spPr bwMode="auto">
                                  <a:xfrm>
                                    <a:off x="6772" y="8952"/>
                                    <a:ext cx="435" cy="434"/>
                                  </a:xfrm>
                                  <a:prstGeom prst="ellipse">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s:wsp>
                            <wps:cNvPr id="2410" name="Line 416"/>
                            <wps:cNvCnPr>
                              <a:cxnSpLocks noChangeShapeType="1"/>
                            </wps:cNvCnPr>
                            <wps:spPr bwMode="auto">
                              <a:xfrm flipH="1">
                                <a:off x="7482" y="7677"/>
                                <a:ext cx="753" cy="490"/>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1" name="Line 417"/>
                            <wps:cNvCnPr>
                              <a:cxnSpLocks noChangeShapeType="1"/>
                            </wps:cNvCnPr>
                            <wps:spPr bwMode="auto">
                              <a:xfrm>
                                <a:off x="8667" y="7669"/>
                                <a:ext cx="755" cy="498"/>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2" name="Line 418"/>
                            <wps:cNvCnPr>
                              <a:cxnSpLocks noChangeShapeType="1"/>
                            </wps:cNvCnPr>
                            <wps:spPr bwMode="auto">
                              <a:xfrm flipH="1">
                                <a:off x="6992" y="8495"/>
                                <a:ext cx="294" cy="453"/>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3" name="Line 419"/>
                            <wps:cNvCnPr>
                              <a:cxnSpLocks noChangeShapeType="1"/>
                            </wps:cNvCnPr>
                            <wps:spPr bwMode="auto">
                              <a:xfrm>
                                <a:off x="7657" y="8517"/>
                                <a:ext cx="310" cy="431"/>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4" name="Line 420"/>
                            <wps:cNvCnPr>
                              <a:cxnSpLocks noChangeShapeType="1"/>
                            </wps:cNvCnPr>
                            <wps:spPr bwMode="auto">
                              <a:xfrm flipH="1">
                                <a:off x="8937" y="8510"/>
                                <a:ext cx="301" cy="432"/>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5" name="Line 421"/>
                            <wps:cNvCnPr>
                              <a:cxnSpLocks noChangeShapeType="1"/>
                            </wps:cNvCnPr>
                            <wps:spPr bwMode="auto">
                              <a:xfrm>
                                <a:off x="9620" y="8488"/>
                                <a:ext cx="305" cy="460"/>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416" name="Text Box 422"/>
                          <wps:cNvSpPr txBox="1">
                            <a:spLocks noChangeArrowheads="1"/>
                          </wps:cNvSpPr>
                          <wps:spPr bwMode="auto">
                            <a:xfrm>
                              <a:off x="6609" y="9409"/>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000</w:t>
                                </w:r>
                              </w:p>
                            </w:txbxContent>
                          </wps:txbx>
                          <wps:bodyPr rot="0" vert="horz" wrap="square" lIns="90000" tIns="45000" rIns="90000" bIns="45000" anchor="t" anchorCtr="0">
                            <a:noAutofit/>
                          </wps:bodyPr>
                        </wps:wsp>
                        <wps:wsp>
                          <wps:cNvPr id="2417" name="Text Box 423"/>
                          <wps:cNvSpPr txBox="1">
                            <a:spLocks noChangeArrowheads="1"/>
                          </wps:cNvSpPr>
                          <wps:spPr bwMode="auto">
                            <a:xfrm>
                              <a:off x="9639" y="9409"/>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111</w:t>
                                </w:r>
                              </w:p>
                            </w:txbxContent>
                          </wps:txbx>
                          <wps:bodyPr rot="0" vert="horz" wrap="square" lIns="90000" tIns="45000" rIns="90000" bIns="45000" anchor="t" anchorCtr="0">
                            <a:noAutofit/>
                          </wps:bodyPr>
                        </wps:wsp>
                        <wps:wsp>
                          <wps:cNvPr id="2418" name="Text Box 424"/>
                          <wps:cNvSpPr txBox="1">
                            <a:spLocks noChangeArrowheads="1"/>
                          </wps:cNvSpPr>
                          <wps:spPr bwMode="auto">
                            <a:xfrm>
                              <a:off x="8604" y="9409"/>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100</w:t>
                                </w:r>
                              </w:p>
                            </w:txbxContent>
                          </wps:txbx>
                          <wps:bodyPr rot="0" vert="horz" wrap="square" lIns="90000" tIns="45000" rIns="90000" bIns="45000" anchor="t" anchorCtr="0">
                            <a:noAutofit/>
                          </wps:bodyPr>
                        </wps:wsp>
                        <wps:wsp>
                          <wps:cNvPr id="2419" name="Text Box 425"/>
                          <wps:cNvSpPr txBox="1">
                            <a:spLocks noChangeArrowheads="1"/>
                          </wps:cNvSpPr>
                          <wps:spPr bwMode="auto">
                            <a:xfrm>
                              <a:off x="9369" y="7842"/>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101</w:t>
                                </w:r>
                              </w:p>
                            </w:txbxContent>
                          </wps:txbx>
                          <wps:bodyPr rot="0" vert="horz" wrap="square" lIns="90000" tIns="45000" rIns="90000" bIns="45000" anchor="t" anchorCtr="0">
                            <a:noAutofit/>
                          </wps:bodyPr>
                        </wps:wsp>
                        <wps:wsp>
                          <wps:cNvPr id="2420" name="Text Box 426"/>
                          <wps:cNvSpPr txBox="1">
                            <a:spLocks noChangeArrowheads="1"/>
                          </wps:cNvSpPr>
                          <wps:spPr bwMode="auto">
                            <a:xfrm>
                              <a:off x="8664" y="7257"/>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011</w:t>
                                </w:r>
                              </w:p>
                            </w:txbxContent>
                          </wps:txbx>
                          <wps:bodyPr rot="0" vert="horz" wrap="square" lIns="90000" tIns="45000" rIns="90000" bIns="45000" anchor="t" anchorCtr="0">
                            <a:noAutofit/>
                          </wps:bodyPr>
                        </wps:wsp>
                        <wps:wsp>
                          <wps:cNvPr id="2421" name="Text Box 427"/>
                          <wps:cNvSpPr txBox="1">
                            <a:spLocks noChangeArrowheads="1"/>
                          </wps:cNvSpPr>
                          <wps:spPr bwMode="auto">
                            <a:xfrm>
                              <a:off x="7659" y="9409"/>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010</w:t>
                                </w:r>
                              </w:p>
                            </w:txbxContent>
                          </wps:txbx>
                          <wps:bodyPr rot="0" vert="horz" wrap="square" lIns="90000" tIns="45000" rIns="90000" bIns="45000" anchor="t" anchorCtr="0">
                            <a:noAutofit/>
                          </wps:bodyPr>
                        </wps:wsp>
                        <wps:wsp>
                          <wps:cNvPr id="2422" name="Text Box 428"/>
                          <wps:cNvSpPr txBox="1">
                            <a:spLocks noChangeArrowheads="1"/>
                          </wps:cNvSpPr>
                          <wps:spPr bwMode="auto">
                            <a:xfrm>
                              <a:off x="6609" y="8171"/>
                              <a:ext cx="68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001</w:t>
                                </w:r>
                              </w:p>
                            </w:txbxContent>
                          </wps:txbx>
                          <wps:bodyPr rot="0" vert="horz" wrap="square" lIns="90000" tIns="45000" rIns="90000" bIns="45000" anchor="t" anchorCtr="0">
                            <a:noAutofit/>
                          </wps:bodyPr>
                        </wps:wsp>
                        <wps:wsp>
                          <wps:cNvPr id="2423" name="Line 429"/>
                          <wps:cNvCnPr>
                            <a:cxnSpLocks noChangeShapeType="1"/>
                          </wps:cNvCnPr>
                          <wps:spPr bwMode="auto">
                            <a:xfrm flipV="1">
                              <a:off x="8588" y="6550"/>
                              <a:ext cx="1" cy="885"/>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24" name="Line 430"/>
                          <wps:cNvCnPr>
                            <a:cxnSpLocks noChangeShapeType="1"/>
                          </wps:cNvCnPr>
                          <wps:spPr bwMode="auto">
                            <a:xfrm flipH="1">
                              <a:off x="7314" y="7376"/>
                              <a:ext cx="1020" cy="0"/>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25" name="Line 431"/>
                          <wps:cNvCnPr>
                            <a:cxnSpLocks noChangeShapeType="1"/>
                          </wps:cNvCnPr>
                          <wps:spPr bwMode="auto">
                            <a:xfrm flipH="1">
                              <a:off x="7359" y="7556"/>
                              <a:ext cx="870" cy="345"/>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26" name="Text Box 432"/>
                          <wps:cNvSpPr txBox="1">
                            <a:spLocks noChangeArrowheads="1"/>
                          </wps:cNvSpPr>
                          <wps:spPr bwMode="auto">
                            <a:xfrm>
                              <a:off x="6008" y="6940"/>
                              <a:ext cx="164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proofErr w:type="gramStart"/>
                                <w:r>
                                  <w:rPr>
                                    <w:rFonts w:ascii="Arial" w:eastAsia="Lucida Sans Unicode" w:hAnsi="Arial" w:cs="Tahoma"/>
                                    <w:szCs w:val="36"/>
                                  </w:rPr>
                                  <w:t>to</w:t>
                                </w:r>
                                <w:proofErr w:type="gramEnd"/>
                                <w:r>
                                  <w:rPr>
                                    <w:rFonts w:ascii="Arial" w:eastAsia="Lucida Sans Unicode" w:hAnsi="Arial" w:cs="Tahoma"/>
                                    <w:szCs w:val="36"/>
                                  </w:rPr>
                                  <w:t xml:space="preserve"> b-tree 100</w:t>
                                </w:r>
                              </w:p>
                            </w:txbxContent>
                          </wps:txbx>
                          <wps:bodyPr rot="0" vert="horz" wrap="square" lIns="90000" tIns="45000" rIns="90000" bIns="45000" anchor="t" anchorCtr="0">
                            <a:noAutofit/>
                          </wps:bodyPr>
                        </wps:wsp>
                        <wps:wsp>
                          <wps:cNvPr id="2427" name="Text Box 433"/>
                          <wps:cNvSpPr txBox="1">
                            <a:spLocks noChangeArrowheads="1"/>
                          </wps:cNvSpPr>
                          <wps:spPr bwMode="auto">
                            <a:xfrm>
                              <a:off x="6008" y="7526"/>
                              <a:ext cx="164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proofErr w:type="gramStart"/>
                                <w:r>
                                  <w:rPr>
                                    <w:rFonts w:ascii="Arial" w:eastAsia="Lucida Sans Unicode" w:hAnsi="Arial" w:cs="Tahoma"/>
                                    <w:szCs w:val="36"/>
                                  </w:rPr>
                                  <w:t>to</w:t>
                                </w:r>
                                <w:proofErr w:type="gramEnd"/>
                                <w:r>
                                  <w:rPr>
                                    <w:rFonts w:ascii="Arial" w:eastAsia="Lucida Sans Unicode" w:hAnsi="Arial" w:cs="Tahoma"/>
                                    <w:szCs w:val="36"/>
                                  </w:rPr>
                                  <w:t xml:space="preserve"> b-tree 001</w:t>
                                </w:r>
                              </w:p>
                            </w:txbxContent>
                          </wps:txbx>
                          <wps:bodyPr rot="0" vert="horz" wrap="square" lIns="90000" tIns="45000" rIns="90000" bIns="45000" anchor="t" anchorCtr="0">
                            <a:noAutofit/>
                          </wps:bodyPr>
                        </wps:wsp>
                        <wps:wsp>
                          <wps:cNvPr id="2428" name="Text Box 434"/>
                          <wps:cNvSpPr txBox="1">
                            <a:spLocks noChangeArrowheads="1"/>
                          </wps:cNvSpPr>
                          <wps:spPr bwMode="auto">
                            <a:xfrm>
                              <a:off x="8558" y="6491"/>
                              <a:ext cx="1647"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DC7E08" w:rsidRDefault="00DC7E08" w:rsidP="00AA479E">
                                <w:pPr>
                                  <w:spacing w:line="0" w:lineRule="atLeast"/>
                                  <w:rPr>
                                    <w:rFonts w:ascii="Arial" w:eastAsia="Lucida Sans Unicode" w:hAnsi="Arial" w:cs="Tahoma"/>
                                    <w:szCs w:val="36"/>
                                  </w:rPr>
                                </w:pPr>
                                <w:proofErr w:type="gramStart"/>
                                <w:r>
                                  <w:rPr>
                                    <w:rFonts w:ascii="Arial" w:eastAsia="Lucida Sans Unicode" w:hAnsi="Arial" w:cs="Tahoma"/>
                                    <w:szCs w:val="36"/>
                                  </w:rPr>
                                  <w:t>to</w:t>
                                </w:r>
                                <w:proofErr w:type="gramEnd"/>
                                <w:r>
                                  <w:rPr>
                                    <w:rFonts w:ascii="Arial" w:eastAsia="Lucida Sans Unicode" w:hAnsi="Arial" w:cs="Tahoma"/>
                                    <w:szCs w:val="36"/>
                                  </w:rPr>
                                  <w:t xml:space="preserve"> b-tree 111</w:t>
                                </w:r>
                              </w:p>
                            </w:txbxContent>
                          </wps:txbx>
                          <wps:bodyPr rot="0" vert="horz" wrap="square" lIns="90000" tIns="45000" rIns="90000" bIns="45000" anchor="t" anchorCtr="0">
                            <a:noAutofit/>
                          </wps:bodyPr>
                        </wps:wsp>
                      </wpg:grpSp>
                      <wps:wsp>
                        <wps:cNvPr id="2429" name="Rectangle 435"/>
                        <wps:cNvSpPr>
                          <a:spLocks noChangeArrowheads="1"/>
                        </wps:cNvSpPr>
                        <wps:spPr bwMode="auto">
                          <a:xfrm>
                            <a:off x="5934" y="6326"/>
                            <a:ext cx="4577" cy="3915"/>
                          </a:xfrm>
                          <a:prstGeom prst="rect">
                            <a:avLst/>
                          </a:prstGeom>
                          <a:noFill/>
                          <a:ln w="936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430" name="Line 436"/>
                        <wps:cNvCnPr>
                          <a:cxnSpLocks noChangeShapeType="1"/>
                        </wps:cNvCnPr>
                        <wps:spPr bwMode="auto">
                          <a:xfrm flipH="1">
                            <a:off x="5934" y="4437"/>
                            <a:ext cx="210" cy="1890"/>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31" name="Line 437"/>
                        <wps:cNvCnPr>
                          <a:cxnSpLocks noChangeShapeType="1"/>
                        </wps:cNvCnPr>
                        <wps:spPr bwMode="auto">
                          <a:xfrm>
                            <a:off x="7329" y="4437"/>
                            <a:ext cx="3182" cy="1890"/>
                          </a:xfrm>
                          <a:prstGeom prst="line">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215" o:spid="_x0000_s1026" style="position:absolute;margin-left:33pt;margin-top:21.2pt;width:444.1pt;height:434pt;z-index:251629056;mso-wrap-distance-left:0;mso-wrap-distance-right:0" coordorigin="9,1" coordsize="10502,1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">
                <v:group id="Group 222" o:spid="_x0000_s1027" style="position:absolute;left:9;top:1;width:7451;height:5688" coordorigin="9,1" coordsize="7451,5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kjRocUAAADdAAAADwAAAGRycy9kb3ducmV2LnhtbESPQYvCMBSE7wv+h/AE&#10;b2vayopUo4ioeJCFVUG8PZpnW2xeShPb+u/NwsIeh5n5hlmselOJlhpXWlYQjyMQxJnVJecKLufd&#10;5wyE88gaK8uk4EUOVsvBxwJTbTv+ofbkcxEg7FJUUHhfp1K6rCCDbmxr4uDdbWPQB9nkUjfYBbip&#10;ZBJFU2mw5LBQYE2bgrLH6WkU7Dvs1pN42x4f983rdv76vh5jUmo07NdzEJ56/x/+ax+0giSJp/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5I0aHFAAAA3QAA&#10;AA8AAAAAAAAAAAAAAAAAqgIAAGRycy9kb3ducmV2LnhtbFBLBQYAAAAABAAEAPoAAACcAwAAAAA=&#10;">
                  <v:group id="Group 223" o:spid="_x0000_s1028" style="position:absolute;left:9;top:1992;width:1185;height:900" coordorigin="9,1992" coordsize="1185,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QR0OsYAAADdAAAADwAAAGRycy9kb3ducmV2LnhtbESPT2vCQBTE7wW/w/IE&#10;b3WTSKtEVxFR6UEK/gHx9sg+k2D2bciuSfz23UKhx2FmfsMsVr2pREuNKy0riMcRCOLM6pJzBZfz&#10;7n0GwnlkjZVlUvAiB6vl4G2BqbYdH6k9+VwECLsUFRTe16mULivIoBvbmjh4d9sY9EE2udQNdgFu&#10;KplE0ac0WHJYKLCmTUHZ4/Q0CvYddutJvG0Pj/vmdTt/fF8PMSk1GvbrOQhPvf8P/7W/tIIkiaf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BHQ6xgAAAN0A&#10;AAAPAAAAAAAAAAAAAAAAAKoCAABkcnMvZG93bnJldi54bWxQSwUGAAAAAAQABAD6AAAAnQMAAAAA&#10;">
                    <v:group id="Group 224" o:spid="_x0000_s1029" style="position:absolute;left:82;top:2112;width:1039;height:615" coordorigin="82,2112" coordsize="1039,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Cb4EjCAAAA3QAAAA8A&#10;AAAAAAAAAAAAAAAAqgIAAGRycy9kb3ducmV2LnhtbFBLBQYAAAAABAAEAPoAAACZAwAAAAA=&#10;">
                      <v:oval id="Oval 225" o:spid="_x0000_s1030" style="position:absolute;left:534;top:2112;width:135;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1nMsUA&#10;AADdAAAADwAAAGRycy9kb3ducmV2LnhtbESPQWvCQBSE7wX/w/IEb3VjwFSjq4hYsKdSEzw/s69J&#10;bPZtyG6T9N93CwWPw8x8w2z3o2lET52rLStYzCMQxIXVNZcK8uz1eQXCeWSNjWVS8EMO9rvJ0xZT&#10;bQf+oP7iSxEg7FJUUHnfplK6oiKDbm5b4uB92s6gD7Irpe5wCHDTyDiKEmmw5rBQYUvHioqvy7dR&#10;8H5d8mo5ZPaUnGT+drN3enF3pWbT8bAB4Wn0j/B/+6wVxPFiDX9vwhO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zWcyxQAAAN0AAAAPAAAAAAAAAAAAAAAAAJgCAABkcnMv&#10;ZG93bnJldi54bWxQSwUGAAAAAAQABAD1AAAAigMAAAAA&#10;" fillcolor="#9cf" strokeweight=".26mm"/>
                      <v:group id="Group 226" o:spid="_x0000_s1031" style="position:absolute;left:232;top:2352;width:739;height:135" coordorigin="232,2352" coordsize="739,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IEm88IAAADdAAAADwAAAGRycy9kb3ducmV2LnhtbERPTYvCMBC9C/6HMMLe&#10;NG0XF6lGEVHxIAurgngbmrEtNpPSxLb+e3MQ9vh434tVbyrRUuNKywriSQSCOLO65FzB5bwbz0A4&#10;j6yxskwKXuRgtRwOFphq2/EftSefixDCLkUFhfd1KqXLCjLoJrYmDtzdNgZ9gE0udYNdCDeVTKLo&#10;RxosOTQUWNOmoOxxehoF+w679Xe8bY+P++Z1O09/r8eYlPoa9es5CE+9/xd/3AetIEmSsD+8CU9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BJvPCAAAA3QAAAA8A&#10;AAAAAAAAAAAAAAAAqgIAAGRycy9kb3ducmV2LnhtbFBLBQYAAAAABAAEAPoAAACZAwAAAAA=&#10;">
                        <v:oval id="Oval 227" o:spid="_x0000_s1032" style="position:absolute;left:836;top:2352;width:135;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ehicIA&#10;AADdAAAADwAAAGRycy9kb3ducmV2LnhtbESPzarCMBSE94LvEI7gTlML/lCNIqKgK7kqd31uc2yr&#10;zUlpoq1vb4QLLoeZ+YZZrFpTiifVrrCsYDSMQBCnVhecKbicd4MZCOeRNZaWScGLHKyW3c4CE20b&#10;/qHnyWciQNglqCD3vkqkdGlOBt3QVsTBu9raoA+yzqSusQlwU8o4iibSYMFhIceKNjml99PDKDj+&#10;jnk2bs52O9nKy+HP3mjqbkr1e+16DsJT67/h//ZeK4jjeASfN+EJ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16GJwgAAAN0AAAAPAAAAAAAAAAAAAAAAAJgCAABkcnMvZG93&#10;bnJldi54bWxQSwUGAAAAAAQABAD1AAAAhwMAAAAA&#10;" fillcolor="#9cf" strokeweight=".26mm"/>
                        <v:oval id="Oval 228" o:spid="_x0000_s1033" style="position:absolute;left:232;top:2352;width:135;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sAA&#10;AADdAAAADwAAAGRycy9kb3ducmV2LnhtbERPy4rCMBTdD/gP4QqzG1MFHammIqLgrEQrrq/NtQ+b&#10;m9JE2/n7iSDM2R3Oi7Nc9aYWT2pdaVnBeBSBIM6sLjlXcE53X3MQziNrrC2Tgl9ysEoGH0uMte34&#10;SM+Tz0UoYRejgsL7JpbSZQUZdCPbEAftZluDPtA2l7rFLpSbWk6iaCYNlhwWCmxoU1B2Pz2MgsNl&#10;yvNpl9rtbCvPP1db0berlPoc9usFCE+9/ze/03utYBIArzfhCcjk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U//sAAAADdAAAADwAAAAAAAAAAAAAAAACYAgAAZHJzL2Rvd25y&#10;ZXYueG1sUEsFBgAAAAAEAAQA9QAAAIUDAAAAAA==&#10;" fillcolor="#9cf" strokeweight=".26mm"/>
                      </v:group>
                      <v:group id="Group 229" o:spid="_x0000_s1034" style="position:absolute;left:82;top:2592;width:1039;height:135" coordorigin="82,2592" coordsize="1039,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FO4hMUAAADdAAAADwAAAGRycy9kb3ducmV2LnhtbESPQYvCMBSE7wv+h/AE&#10;b2vaiotUo4jo4kGEVUG8PZpnW2xeSpNt6783wsIeh5n5hlmselOJlhpXWlYQjyMQxJnVJecKLufd&#10;5wyE88gaK8uk4EkOVsvBxwJTbTv+ofbkcxEg7FJUUHhfp1K6rCCDbmxr4uDdbWPQB9nkUjfYBbip&#10;ZBJFX9JgyWGhwJo2BWWP069R8N1ht57E2/bwuG+et/P0eD3EpNRo2K/nIDz1/j/8195rBUmSTOD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TuITFAAAA3QAA&#10;AA8AAAAAAAAAAAAAAAAAqgIAAGRycy9kb3ducmV2LnhtbFBLBQYAAAAABAAEAPoAAACcAwAAAAA=&#10;">
                        <v:group id="Group 230" o:spid="_x0000_s1035" style="position:absolute;left:685;top:2592;width:436;height:135" coordorigin="685,2592" coordsize="436,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uiDwxgAAAN0A&#10;AAAPAAAAAAAAAAAAAAAAAKoCAABkcnMvZG93bnJldi54bWxQSwUGAAAAAAQABAD6AAAAnQMAAAAA&#10;">
                          <v:oval id="Oval 231" o:spid="_x0000_s1036" style="position:absolute;left:987;top:2592;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ynisUA&#10;AADdAAAADwAAAGRycy9kb3ducmV2LnhtbESPQWvCQBSE7wX/w/KE3uqmC9GQukopFtpT0QTPr9ln&#10;Es2+DdmtSf99tyB4HGbmG2a9nWwnrjT41rGG50UCgrhypuVaQ1m8P2UgfEA22DkmDb/kYbuZPawx&#10;N27kPV0PoRYRwj5HDU0IfS6lrxqy6BeuJ47eyQ0WQ5RDLc2AY4TbTqokWUqLLceFBnt6a6i6HH6s&#10;hq9jylk6Fm633Mny89udaeXPWj/Op9cXEIGmcA/f2h9Gg1Iqhf838Qn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7KeKxQAAAN0AAAAPAAAAAAAAAAAAAAAAAJgCAABkcnMv&#10;ZG93bnJldi54bWxQSwUGAAAAAAQABAD1AAAAigMAAAAA&#10;" fillcolor="#9cf" strokeweight=".26mm"/>
                          <v:oval id="Oval 232" o:spid="_x0000_s1037" style="position:absolute;left:685;top:2592;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45/cQA&#10;AADdAAAADwAAAGRycy9kb3ducmV2LnhtbESPQWvCQBSE74X+h+UVvNWNgaSSuoqIQj2Vqnh+zT6z&#10;0ezbkN0m8d+7hUKPw8x8wyxWo21ET52vHSuYTRMQxKXTNVcKTsfd6xyED8gaG8ek4E4eVsvnpwUW&#10;2g38Rf0hVCJC2BeowITQFlL60pBFP3UtcfQurrMYouwqqTscItw2Mk2SXFqsOS4YbGljqLwdfqyC&#10;z3PG82w4um2+laf9t7vSm78qNXkZ1+8gAo3hP/zX/tAK0jTN4fd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Of3EAAAA3QAAAA8AAAAAAAAAAAAAAAAAmAIAAGRycy9k&#10;b3ducmV2LnhtbFBLBQYAAAAABAAEAPUAAACJAwAAAAA=&#10;" fillcolor="#9cf" strokeweight=".26mm"/>
                        </v:group>
                        <v:group id="Group 233" o:spid="_x0000_s1038" style="position:absolute;left:82;top:2592;width:436;height:135" coordorigin="82,2592" coordsize="436,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L6HxgAAAN0A&#10;AAAPAAAAAAAAAAAAAAAAAKoCAABkcnMvZG93bnJldi54bWxQSwUGAAAAAAQABAD6AAAAnQMAAAAA&#10;">
                          <v:oval id="Oval 234" o:spid="_x0000_s1039" style="position:absolute;left:384;top:2592;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0IFMIA&#10;AADdAAAADwAAAGRycy9kb3ducmV2LnhtbERPy2rCQBTdC/7DcAvudNJAUkmdiIgFu5JG6fo2c5uH&#10;mTshM03Sv3cWhS4P573bz6YTIw2usazgeROBIC6tbrhScLu+rbcgnEfW2FkmBb/kYJ8vFzvMtJ34&#10;g8bCVyKEsMtQQe19n0npypoMuo3tiQP3bQeDPsChknrAKYSbTsZRlEqDDYeGGns61lTeix+j4PKZ&#10;8DaZrvaUnuTt/cu29OJapVZP8+EVhKfZ/4v/3GetII7jMDe8CU9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7QgUwgAAAN0AAAAPAAAAAAAAAAAAAAAAAJgCAABkcnMvZG93&#10;bnJldi54bWxQSwUGAAAAAAQABAD1AAAAhwMAAAAA&#10;" fillcolor="#9cf" strokeweight=".26mm"/>
                          <v:oval id="Oval 235" o:spid="_x0000_s1040" style="position:absolute;left:82;top:2592;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tj8MA&#10;AADdAAAADwAAAGRycy9kb3ducmV2LnhtbESPQYvCMBSE7wv+h/AEb2tqQVerUUQU9CSrsudn82yr&#10;zUtpoq3/3gjCHoeZ+YaZLVpTigfVrrCsYNCPQBCnVhecKTgdN99jEM4jaywtk4InOVjMO18zTLRt&#10;+JceB5+JAGGXoILc+yqR0qU5GXR9WxEH72Jrgz7IOpO6xibATSnjKBpJgwWHhRwrWuWU3g53o2D/&#10;N+TxsDna9WgtT7uzvdKPuyrV67bLKQhPrf8Pf9pbrSCO4wm834Qn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Gtj8MAAADdAAAADwAAAAAAAAAAAAAAAACYAgAAZHJzL2Rv&#10;d25yZXYueG1sUEsFBgAAAAAEAAQA9QAAAIgDAAAAAA==&#10;" fillcolor="#9cf" strokeweight=".26mm"/>
                        </v:group>
                      </v:group>
                      <v:line id="Line 236" o:spid="_x0000_s1041" style="position:absolute;flip:x;visibility:visible;mso-wrap-style:square" from="301,2198" to="534,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TzuL8AAADdAAAADwAAAGRycy9kb3ducmV2LnhtbERPTYvCMBC9C/sfwizszaatsEjXKCII&#10;Hm1U3OPQjG2xmZQm2vrvNwdhj4/3vdpMthNPGnzrWEGWpCCIK2darhWcT/v5EoQPyAY7x6TgRR42&#10;64/ZCgvjRi7pqUMtYgj7AhU0IfSFlL5qyKJPXE8cuZsbLIYIh1qaAccYbjuZp+m3tNhybGiwp11D&#10;1V0/rILS6JO+2l/CYyXLNFscLzoblfr6nLY/IAJN4V/8dh+MgjxfxP3xTXwCcv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STzuL8AAADdAAAADwAAAAAAAAAAAAAAAACh&#10;AgAAZHJzL2Rvd25yZXYueG1sUEsFBgAAAAAEAAQA+QAAAI0DAAAAAA==&#10;" strokeweight=".26mm"/>
                      <v:line id="Line 237" o:spid="_x0000_s1042" style="position:absolute;visibility:visible;mso-wrap-style:square" from="668,2195" to="901,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tDLccAAADdAAAADwAAAGRycy9kb3ducmV2LnhtbESPQWvCQBSE7wX/w/KE3nSTCNZGV1Gx&#10;6kEErQePj+xrEpp9G7IbTfvr3YLQ4zAz3zCzRWcqcaPGlZYVxMMIBHFmdcm5gsvnx2ACwnlkjZVl&#10;UvBDDhbz3ssMU23vfKLb2eciQNilqKDwvk6ldFlBBt3Q1sTB+7KNQR9kk0vd4D3ATSWTKBpLgyWH&#10;hQJrWheUfZ9bo+D61u7b9+3mshnFvzu7PuHqcESlXvvdcgrCU+f/w8/2XitIklEMf2/CE5D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S0MtxwAAAN0AAAAPAAAAAAAA&#10;AAAAAAAAAKECAABkcnMvZG93bnJldi54bWxQSwUGAAAAAAQABAD5AAAAlQMAAAAA&#10;" strokeweight=".26mm"/>
                      <v:line id="Line 238" o:spid="_x0000_s1043" style="position:absolute;flip:x;visibility:visible;mso-wrap-style:square" from="150,2451" to="240,2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rIVMIAAADdAAAADwAAAGRycy9kb3ducmV2LnhtbESPQYvCMBSE78L+h/AW9qZpK4hUo8jC&#10;gkcbFT0+mmdbbF5KE233328WBI/DzHzDrLejbcWTet84VpDOEhDEpTMNVwpOx5/pEoQPyAZbx6Tg&#10;lzxsNx+TNebGDVzQU4dKRAj7HBXUIXS5lL6syaKfuY44ejfXWwxR9pU0PQ4RbluZJclCWmw4LtTY&#10;0XdN5V0/rILC6KO+2CvhoZRFks4PZ50OSn19jrsViEBjeIdf7b1RkGXzDP7fxCc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rrIVMIAAADdAAAADwAAAAAAAAAAAAAA&#10;AAChAgAAZHJzL2Rvd25yZXYueG1sUEsFBgAAAAAEAAQA+QAAAJADAAAAAA==&#10;" strokeweight=".26mm"/>
                      <v:line id="Line 239" o:spid="_x0000_s1044" style="position:absolute;visibility:visible;mso-wrap-style:square" from="355,2458" to="451,2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V4wccAAADdAAAADwAAAGRycy9kb3ducmV2LnhtbESPQWvCQBSE7wX/w/KE3nRjAtZGV1Gx&#10;6kEErQePj+xrEpp9G7IbTfvr3YLQ4zAz3zCzRWcqcaPGlZYVjIYRCOLM6pJzBZfPj8EEhPPIGivL&#10;pOCHHCzmvZcZptre+US3s89FgLBLUUHhfZ1K6bKCDLqhrYmD92Ubgz7IJpe6wXuAm0rGUTSWBksO&#10;CwXWtC4o+z63RsH1rd2379vNZZOMfnd2fcLV4YhKvfa75RSEp87/h5/tvVYQx0kCf2/CE5D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1XjBxwAAAN0AAAAPAAAAAAAA&#10;AAAAAAAAAKECAABkcnMvZG93bnJldi54bWxQSwUGAAAAAAQABAD5AAAAlQMAAAAA&#10;" strokeweight=".26mm"/>
                      <v:line id="Line 240" o:spid="_x0000_s1045" style="position:absolute;flip:x;visibility:visible;mso-wrap-style:square" from="751,2456" to="844,2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1u8MAAADdAAAADwAAAGRycy9kb3ducmV2LnhtbESPQWvCQBSE74X+h+UJ3uomsUiJriKF&#10;gkezKvX4yD6TYPZtyG5N/PduQfA4zMw3zGoz2lbcqPeNYwXpLAFBXDrTcKXgePj5+ALhA7LB1jEp&#10;uJOHzfr9bYW5cQMXdNOhEhHCPkcFdQhdLqUva7LoZ64jjt7F9RZDlH0lTY9DhNtWZkmykBYbjgs1&#10;dvRdU3nVf1ZBYfRB/9oz4b6URZLO9yedDkpNJ+N2CSLQGF7hZ3tnFGTZ/BP+38Qn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f9bvDAAAA3QAAAA8AAAAAAAAAAAAA&#10;AAAAoQIAAGRycy9kb3ducmV2LnhtbFBLBQYAAAAABAAEAPkAAACRAwAAAAA=&#10;" strokeweight=".26mm"/>
                      <v:line id="Line 241" o:spid="_x0000_s1046" style="position:absolute;visibility:visible;mso-wrap-style:square" from="963,2449" to="1057,2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FLscAAADdAAAADwAAAGRycy9kb3ducmV2LnhtbESPQWvCQBSE74L/YXmCt7oxYm2jq6ho&#10;60EErYceH9lnEsy+DdmNpv31XaHgcZiZb5jZojWluFHtCssKhoMIBHFqdcGZgvPX9uUNhPPIGkvL&#10;pOCHHCzm3c4ME23vfKTbyWciQNglqCD3vkqkdGlOBt3AVsTBu9jaoA+yzqSu8R7gppRxFL1KgwWH&#10;hRwrWueUXk+NUfA9aXbN+8fmvBkNfz/t+oir/QGV6vfa5RSEp9Y/w//tnVYQx6MxPN6E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cEUuxwAAAN0AAAAPAAAAAAAA&#10;AAAAAAAAAKECAABkcnMvZG93bnJldi54bWxQSwUGAAAAAAQABAD5AAAAlQMAAAAA&#10;" strokeweight=".26mm"/>
                    </v:group>
                    <v:rect id="Rectangle 242" o:spid="_x0000_s1047" style="position:absolute;left:9;top:1992;width:1185;height: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98MYA&#10;AADdAAAADwAAAGRycy9kb3ducmV2LnhtbESPQWvCQBSE7wX/w/KEXopuTCFK6ioiCMX20qg9P7Kv&#10;SWr2bdhdNfrr3ULB4zAz3zDzZW9acSbnG8sKJuMEBHFpdcOVgv1uM5qB8AFZY2uZFFzJw3IxeJpj&#10;ru2Fv+hchEpECPscFdQhdLmUvqzJoB/bjjh6P9YZDFG6SmqHlwg3rUyTJJMGG44LNXa0rqk8Fiej&#10;4OV7c1jfdlO5Ou7d50fxm8mm2Cr1POxXbyAC9eER/m+/awVp+prB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r98MYAAADdAAAADwAAAAAAAAAAAAAAAACYAgAAZHJz&#10;L2Rvd25yZXYueG1sUEsFBgAAAAAEAAQA9QAAAIsDAAAAAA==&#10;" filled="f" strokeweight=".26mm">
                      <v:stroke joinstyle="round"/>
                    </v:rect>
                  </v:group>
                  <v:group id="Group 243" o:spid="_x0000_s1048" style="position:absolute;left:6144;top:3529;width:1186;height:900" coordorigin="6144,3529" coordsize="1186,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oWsYAAADdAAAADwAAAGRycy9kb3ducmV2LnhtbESPQWvCQBSE7wX/w/KE&#10;3uomkbYSXUVESw8iVAXx9sg+k2D2bciuSfz3riD0OMzMN8xs0ZtKtNS40rKCeBSBIM6sLjlXcDxs&#10;PiYgnEfWWFkmBXdysJgP3maYatvxH7V7n4sAYZeigsL7OpXSZQUZdCNbEwfvYhuDPsgml7rBLsBN&#10;JZMo+pIGSw4LBda0Kii77m9GwU+H3XIcr9vt9bK6nw+fu9M2JqXeh/1yCsJT7//Dr/avVpAk429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sShaxgAAAN0A&#10;AAAPAAAAAAAAAAAAAAAAAKoCAABkcnMvZG93bnJldi54bWxQSwUGAAAAAAQABAD6AAAAnQMAAAAA&#10;">
                    <v:group id="Group 244" o:spid="_x0000_s1049" style="position:absolute;left:6217;top:3650;width:1040;height:614" coordorigin="6217,3650" coordsize="1040,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y68KMQAAADdAAAA&#10;DwAAAAAAAAAAAAAAAACqAgAAZHJzL2Rvd25yZXYueG1sUEsFBgAAAAAEAAQA+gAAAJsDAAAAAA==&#10;">
                      <v:oval id="Oval 245" o:spid="_x0000_s1050" style="position:absolute;left:6669;top:3650;width:135;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7UsQA&#10;AADdAAAADwAAAGRycy9kb3ducmV2LnhtbESPS4vCQBCE78L+h6EXvOlkIz42OsoiCnoSH+y5zfQm&#10;cTM9ITOa+O8dQfBYVNVX1GzRmlLcqHaFZQVf/QgEcWp1wZmC03Hdm4BwHlljaZkU3MnBYv7RmWGi&#10;bcN7uh18JgKEXYIKcu+rREqX5mTQ9W1FHLw/Wxv0QdaZ1DU2AW5KGUfRSBosOCzkWNEyp/T/cDUK&#10;dr9Dngybo12NVvK0PdsLjd1Fqe5n+zMF4an17/CrvdEK4njwDc834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4O1LEAAAA3QAAAA8AAAAAAAAAAAAAAAAAmAIAAGRycy9k&#10;b3ducmV2LnhtbFBLBQYAAAAABAAEAPUAAACJAwAAAAA=&#10;" fillcolor="#9cf" strokeweight=".26mm"/>
                      <v:group id="Group 246" o:spid="_x0000_s1051" style="position:absolute;left:6368;top:3890;width:738;height:134" coordorigin="6368,3890" coordsize="738,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V7DU8QAAADdAAAADwAAAGRycy9kb3ducmV2LnhtbERPTWuDQBC9F/Iflink&#10;VldNW4J1IyGkIYdQaBIovQ3uREV3Vtytmn/fPRR6fLzvvJhNJ0YaXGNZQRLFIIhLqxuuFFwv709r&#10;EM4ja+wsk4I7OSg2i4ccM20n/qTx7CsRQthlqKD2vs+kdGVNBl1ke+LA3exg0Ac4VFIPOIVw08k0&#10;jl+lwYZDQ4097Woq2/OPUXCYcNqukv14am+7+/fl5ePrlJBSy8d5+wbC0+z/xX/uo1aQps9hf3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V7DU8QAAADdAAAA&#10;DwAAAAAAAAAAAAAAAACqAgAAZHJzL2Rvd25yZXYueG1sUEsFBgAAAAAEAAQA+gAAAJsDAAAAAA==&#10;">
                        <v:oval id="Oval 247" o:spid="_x0000_s1052" style="position:absolute;left:6971;top:3890;width:135;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EKcUA&#10;AADdAAAADwAAAGRycy9kb3ducmV2LnhtbESPQWvCQBSE7wX/w/KE3pqNoWpIs4qIhfYk1eD5NftM&#10;otm3Ibs16b/vCgWPw8x8w+Tr0bTiRr1rLCuYRTEI4tLqhisFxfH9JQXhPLLG1jIp+CUH69XkKcdM&#10;24G/6HbwlQgQdhkqqL3vMildWZNBF9mOOHhn2xv0QfaV1D0OAW5amcTxQhpsOCzU2NG2pvJ6+DEK&#10;9qc5p/PhaHeLnSw+v+2Flu6i1PN03LyB8DT6R/i//aEVJMnrDO5vw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CEQpxQAAAN0AAAAPAAAAAAAAAAAAAAAAAJgCAABkcnMv&#10;ZG93bnJldi54bWxQSwUGAAAAAAQABAD1AAAAigMAAAAA&#10;" fillcolor="#9cf" strokeweight=".26mm"/>
                        <v:oval id="Oval 248" o:spid="_x0000_s1053" style="position:absolute;left:6368;top:389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raXsUA&#10;AADdAAAADwAAAGRycy9kb3ducmV2LnhtbESPQWvCQBSE70L/w/IKvemmodoQXYNICu2paILnZ/aZ&#10;xGbfhuzWpP++WxB6HGbmG2aTTaYTNxpca1nB8yICQVxZ3XKtoCze5gkI55E1dpZJwQ85yLYPsw2m&#10;2o58oNvR1yJA2KWooPG+T6V0VUMG3cL2xMG72MGgD3KopR5wDHDTyTiKVtJgy2GhwZ72DVVfx2+j&#10;4PO05GQ5FjZf5bL8ONsrvbqrUk+P024NwtPk/8P39rtWEMcvMfy9CU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2tpexQAAAN0AAAAPAAAAAAAAAAAAAAAAAJgCAABkcnMv&#10;ZG93bnJldi54bWxQSwUGAAAAAAQABAD1AAAAigMAAAAA&#10;" fillcolor="#9cf" strokeweight=".26mm"/>
                      </v:group>
                      <v:group id="Group 249" o:spid="_x0000_s1054" style="position:absolute;left:6217;top:4130;width:1040;height:134" coordorigin="6217,4130" coordsize="1040,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YxdJMYAAADdAAAADwAAAGRycy9kb3ducmV2LnhtbESPQWvCQBSE7wX/w/KE&#10;3uomsS0SXUVESw8iVAXx9sg+k2D2bciuSfz3riD0OMzMN8xs0ZtKtNS40rKCeBSBIM6sLjlXcDxs&#10;PiYgnEfWWFkmBXdysJgP3maYatvxH7V7n4sAYZeigsL7OpXSZQUZdCNbEwfvYhuDPsgml7rBLsBN&#10;JZMo+pYGSw4LBda0Kii77m9GwU+H3XIcr9vt9bK6nw9fu9M2JqXeh/1yCsJT7//Dr/avVpAkn2N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jF0kxgAAAN0A&#10;AAAPAAAAAAAAAAAAAAAAAKoCAABkcnMvZG93bnJldi54bWxQSwUGAAAAAAQABAD6AAAAnQMAAAAA&#10;">
                        <v:group id="Group 250" o:spid="_x0000_s1055" style="position:absolute;left:6820;top:4130;width:437;height:134" coordorigin="6820,4130" coordsize="437,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mXFUMYAAADdAAAADwAAAGRycy9kb3ducmV2LnhtbESPQWvCQBSE7wX/w/IE&#10;b3WTaItEVxGx4kGEqiDeHtlnEsy+DdltEv99tyD0OMzMN8xi1ZtKtNS40rKCeByBIM6sLjlXcDl/&#10;vc9AOI+ssbJMCp7kYLUcvC0w1bbjb2pPPhcBwi5FBYX3dSqlywoy6Ma2Jg7e3TYGfZBNLnWDXYCb&#10;SiZR9CkNlhwWCqxpU1D2OP0YBbsOu/Uk3raHx33zvJ0/jtdDTEqNhv16DsJT7//Dr/ZeK0iS6R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ZcVQxgAAAN0A&#10;AAAPAAAAAAAAAAAAAAAAAKoCAABkcnMvZG93bnJldi54bWxQSwUGAAAAAAQABAD6AAAAnQMAAAAA&#10;">
                          <v:oval id="Oval 251" o:spid="_x0000_s1056" style="position:absolute;left:7122;top:4130;width:135;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NCKsUA&#10;AADdAAAADwAAAGRycy9kb3ducmV2LnhtbESPQWvCQBSE74L/YXmCN7NpMDZEN0HEQnsqVen5NftM&#10;YrNvQ3Zr0n/fLRR6HGbmG2ZXTqYTdxpca1nBQxSDIK6sbrlWcDk/rTIQziNr7CyTgm9yUBbz2Q5z&#10;bUd+o/vJ1yJA2OWooPG+z6V0VUMGXWR74uBd7WDQBznUUg84BrjpZBLHG2mw5bDQYE+HhqrP05dR&#10;8PqecpaOZ3vcHOXl5cPe6NHdlFoupv0WhKfJ/4f/2s9aQZKsU/h9E5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0IqxQAAAN0AAAAPAAAAAAAAAAAAAAAAAJgCAABkcnMv&#10;ZG93bnJldi54bWxQSwUGAAAAAAQABAD1AAAAigMAAAAA&#10;" fillcolor="#9cf" strokeweight=".26mm"/>
                          <v:oval id="Oval 252" o:spid="_x0000_s1057" style="position:absolute;left:6820;top:413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cXcUA&#10;AADdAAAADwAAAGRycy9kb3ducmV2LnhtbESPQWvCQBSE7wX/w/KE3pqNoaYhugkiFtpTqYrnZ/aZ&#10;RLNvQ3Zr0n/fLRR6HGbmG2ZdTqYTdxpca1nBIopBEFdWt1wrOB5enzIQziNr7CyTgm9yUBazhzXm&#10;2o78Sfe9r0WAsMtRQeN9n0vpqoYMusj2xMG72MGgD3KopR5wDHDTySSOU2mw5bDQYE/bhqrb/sso&#10;+DgtOVuOB7tLd/L4frZXenFXpR7n02YFwtPk/8N/7TetIEmeU/h9E5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4dxdxQAAAN0AAAAPAAAAAAAAAAAAAAAAAJgCAABkcnMv&#10;ZG93bnJldi54bWxQSwUGAAAAAAQABAD1AAAAigMAAAAA&#10;" fillcolor="#9cf" strokeweight=".26mm"/>
                        </v:group>
                        <v:group id="Group 253" o:spid="_x0000_s1058" style="position:absolute;left:6217;top:4130;width:436;height:134" coordorigin="6217,4130" coordsize="436,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dbJ8YAAADdAAAADwAAAGRycy9kb3ducmV2LnhtbESPQWvCQBSE74X+h+UV&#10;vOkmsbaSuopILR5EUAvF2yP7TILZtyG7JvHfu4LQ4zAz3zCzRW8q0VLjSssK4lEEgjizuuRcwe9x&#10;PZyCcB5ZY2WZFNzIwWL++jLDVNuO99QefC4ChF2KCgrv61RKlxVk0I1sTRy8s20M+iCbXOoGuwA3&#10;lUyi6EMaLDksFFjTqqDscrgaBT8ddstx/N1uL+fV7XSc7P62MSk1eOuXXyA89f4//GxvtIIkef+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t1snxgAAAN0A&#10;AAAPAAAAAAAAAAAAAAAAAKoCAABkcnMvZG93bnJldi54bWxQSwUGAAAAAAQABAD6AAAAnQMAAAAA&#10;">
                          <v:oval id="Oval 254" o:spid="_x0000_s1059" style="position:absolute;left:6519;top:413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ttMIA&#10;AADdAAAADwAAAGRycy9kb3ducmV2LnhtbERPy2rCQBTdF/yH4Qrd1UlDo5I6hlIi6Kr4wPU1c5vE&#10;Zu6EzJjEv3cWBZeH815lo2lET52rLSt4n0UgiAuray4VnI6btyUI55E1NpZJwZ0cZOvJywpTbQfe&#10;U3/wpQgh7FJUUHnfplK6oiKDbmZb4sD92s6gD7Arpe5wCOGmkXEUzaXBmkNDhS19V1T8HW5Gwc85&#10;4WUyHG0+z+Vpd7FXWrirUq/T8esThKfRP8X/7q1WEMcfYW54E5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Mu20wgAAAN0AAAAPAAAAAAAAAAAAAAAAAJgCAABkcnMvZG93&#10;bnJldi54bWxQSwUGAAAAAAQABAD1AAAAhwMAAAAA&#10;" fillcolor="#9cf" strokeweight=".26mm"/>
                          <v:oval id="Oval 255" o:spid="_x0000_s1060" style="position:absolute;left:6217;top:413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5IL8QA&#10;AADdAAAADwAAAGRycy9kb3ducmV2LnhtbESPS4vCQBCE78L+h6EXvOlkg6+NjrKIgp7EB3tuM71J&#10;3ExPyIwm/ntHEDwWVfUVNVu0phQ3ql1hWcFXPwJBnFpdcKbgdFz3JiCcR9ZYWiYFd3KwmH90Zpho&#10;2/CebgefiQBhl6CC3PsqkdKlORl0fVsRB+/P1gZ9kHUmdY1NgJtSxlE0kgYLDgs5VrTMKf0/XI2C&#10;3e+QJ8PmaFejlTxtz/ZCY3dRqvvZ/kxBeGr9O/xqb7SCOB58w/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SC/EAAAA3QAAAA8AAAAAAAAAAAAAAAAAmAIAAGRycy9k&#10;b3ducmV2LnhtbFBLBQYAAAAABAAEAPUAAACJAwAAAAA=&#10;" fillcolor="#9cf" strokeweight=".26mm"/>
                        </v:group>
                      </v:group>
                      <v:line id="Line 256" o:spid="_x0000_s1061" style="position:absolute;flip:x;visibility:visible;mso-wrap-style:square" from="6436,3735" to="6669,3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sWGL8AAADdAAAADwAAAGRycy9kb3ducmV2LnhtbERPTYvCMBC9C/sfwix407RdlKUaZVkQ&#10;9mijsh6HZmyLzaQ00dZ/bw6Cx8f7Xm9H24o79b5xrCCdJyCIS2carhQcD7vZNwgfkA22jknBgzxs&#10;Nx+TNebGDVzQXYdKxBD2OSqoQ+hyKX1Zk0U/dx1x5C6utxgi7CtpehxiuG1lliRLabHh2FBjR781&#10;lVd9swoKow/6354J96UskvRrf9LpoNT0c/xZgQg0hrf45f4zCrJsEffHN/EJyM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PsWGL8AAADdAAAADwAAAAAAAAAAAAAAAACh&#10;AgAAZHJzL2Rvd25yZXYueG1sUEsFBgAAAAAEAAQA+QAAAI0DAAAAAA==&#10;" strokeweight=".26mm"/>
                      <v:line id="Line 257" o:spid="_x0000_s1062" style="position:absolute;visibility:visible;mso-wrap-style:square" from="6803,3733" to="7037,3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SmjcgAAADdAAAADwAAAGRycy9kb3ducmV2LnhtbESPT2vCQBTE74LfYXmCt7pJpLWmrtKK&#10;bT1IwT+HHh/ZZxLMvg3ZjaZ+elcoeBxm5jfMbNGZSpypcaVlBfEoAkGcWV1yruCw/3x6BeE8ssbK&#10;Min4IweLeb83w1TbC2/pvPO5CBB2KSoovK9TKV1WkEE3sjVx8I62MeiDbHKpG7wEuKlkEkUv0mDJ&#10;YaHAmpYFZaddaxT8Ttp1O/1aHVbj+Pptl1v82PygUsNB9/4GwlPnH+H/9lorSJLnGO5vwhOQ8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5SmjcgAAADdAAAADwAAAAAA&#10;AAAAAAAAAAChAgAAZHJzL2Rvd25yZXYueG1sUEsFBgAAAAAEAAQA+QAAAJYDAAAAAA==&#10;" strokeweight=".26mm"/>
                      <v:line id="Line 258" o:spid="_x0000_s1063" style="position:absolute;flip:x;visibility:visible;mso-wrap-style:square" from="6284,3989" to="6375,4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Ut9MMAAADdAAAADwAAAGRycy9kb3ducmV2LnhtbESPwWrDMBBE74X+g9hCbrVsh5TiRDGh&#10;UMgxVlra42JtbBNrZSzFdv++ChR6HGbmDbMrF9uLiUbfOVaQJSkI4tqZjhsFH+f351cQPiAb7B2T&#10;gh/yUO4fH3ZYGDdzRZMOjYgQ9gUqaEMYCil93ZJFn7iBOHoXN1oMUY6NNCPOEW57mafpi7TYcVxo&#10;caC3luqrvlkFldFn/WW/CU+1rNJsffrU2azU6mk5bEEEWsJ/+K99NAryfJPD/U18An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lLfTDAAAA3QAAAA8AAAAAAAAAAAAA&#10;AAAAoQIAAGRycy9kb3ducmV2LnhtbFBLBQYAAAAABAAEAPkAAACRAwAAAAA=&#10;" strokeweight=".26mm"/>
                      <v:line id="Line 259" o:spid="_x0000_s1064" style="position:absolute;visibility:visible;mso-wrap-style:square" from="6491,3995" to="6587,4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qdYccAAADdAAAADwAAAGRycy9kb3ducmV2LnhtbESPQWvCQBSE74L/YXmCt7oxYm2jq6ho&#10;60EErYceH9lnEsy+DdmNpv31XaHgcZiZb5jZojWluFHtCssKhoMIBHFqdcGZgvPX9uUNhPPIGkvL&#10;pOCHHCzm3c4ME23vfKTbyWciQNglqCD3vkqkdGlOBt3AVsTBu9jaoA+yzqSu8R7gppRxFL1KgwWH&#10;hRwrWueUXk+NUfA9aXbN+8fmvBkNfz/t+oir/QGV6vfa5RSEp9Y/w//tnVYQx+MRPN6E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Cp1hxwAAAN0AAAAPAAAAAAAA&#10;AAAAAAAAAKECAABkcnMvZG93bnJldi54bWxQSwUGAAAAAAQABAD5AAAAlQMAAAAA&#10;" strokeweight=".26mm"/>
                      <v:line id="Line 260" o:spid="_x0000_s1065" style="position:absolute;flip:x;visibility:visible;mso-wrap-style:square" from="6886,3993" to="6979,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AQG8MAAADdAAAADwAAAGRycy9kb3ducmV2LnhtbESPQWvCQBSE74L/YXlCb7pJWotEVxFB&#10;6NGslvb4yL4modm3Ibua9N93BcHjMDPfMJvdaFtxo943jhWkiwQEcelMw5WCy/k4X4HwAdlg65gU&#10;/JGH3XY62WBu3MAF3XSoRISwz1FBHUKXS+nLmiz6heuIo/fjeoshyr6Spschwm0rsyR5lxYbjgs1&#10;dnSoqfzVV6ugMPqsv+w34amURZK+nj51Oij1Mhv3axCBxvAMP9ofRkGWLd/g/iY+Abn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AEBvDAAAA3QAAAA8AAAAAAAAAAAAA&#10;AAAAoQIAAGRycy9kb3ducmV2LnhtbFBLBQYAAAAABAAEAPkAAACRAwAAAAA=&#10;" strokeweight=".26mm"/>
                      <v:line id="Line 261" o:spid="_x0000_s1066" style="position:absolute;visibility:visible;mso-wrap-style:square" from="7098,3986" to="7193,4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gjscAAADdAAAADwAAAGRycy9kb3ducmV2LnhtbESPT2vCQBTE74LfYXlCb7oxxarRVVqx&#10;rYci+Ofg8ZF9JqHZtyG70dRP7xYEj8PM/IaZL1tTigvVrrCsYDiIQBCnVhecKTgePvsTEM4jaywt&#10;k4I/crBcdDtzTLS98o4ue5+JAGGXoILc+yqR0qU5GXQDWxEH72xrgz7IOpO6xmuAm1LGUfQmDRYc&#10;FnKsaJVT+rtvjILTuNk006/1cf06vH3b1Q4/frao1EuvfZ+B8NT6Z/jR3mgFcTwawf+b8ATk4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r6COxwAAAN0AAAAPAAAAAAAA&#10;AAAAAAAAAKECAABkcnMvZG93bnJldi54bWxQSwUGAAAAAAQABAD5AAAAlQMAAAAA&#10;" strokeweight=".26mm"/>
                    </v:group>
                    <v:rect id="Rectangle 262" o:spid="_x0000_s1067" style="position:absolute;left:6144;top:3529;width:1186;height: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UYUMYA&#10;AADdAAAADwAAAGRycy9kb3ducmV2LnhtbESPQWvCQBSE7wX/w/KEXopuDDRK6ioiCMX20qg9P7Kv&#10;SWr2bdhdNfrr3ULB4zAz3zDzZW9acSbnG8sKJuMEBHFpdcOVgv1uM5qB8AFZY2uZFFzJw3IxeJpj&#10;ru2Fv+hchEpECPscFdQhdLmUvqzJoB/bjjh6P9YZDFG6SmqHlwg3rUyTJJMGG44LNXa0rqk8Fiej&#10;4OV7c1jfdlO5Ou7d50fxm8mm2Cr1POxXbyAC9eER/m+/awVp+prB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UYUMYAAADdAAAADwAAAAAAAAAAAAAAAACYAgAAZHJz&#10;L2Rvd25yZXYueG1sUEsFBgAAAAAEAAQA9QAAAIsDAAAAAA==&#10;" filled="f" strokeweight=".26mm">
                      <v:stroke joinstyle="round"/>
                    </v:rect>
                  </v:group>
                  <v:group id="Group 263" o:spid="_x0000_s1068" style="position:absolute;left:6144;top:395;width:1186;height:900" coordorigin="6144,395" coordsize="1186,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27N+sYAAADdAAAADwAAAGRycy9kb3ducmV2LnhtbESPQWvCQBSE7wX/w/IE&#10;b3WTiK1EVxGx4kGEqiDeHtlnEsy+DdltEv99tyD0OMzMN8xi1ZtKtNS40rKCeByBIM6sLjlXcDl/&#10;vc9AOI+ssbJMCp7kYLUcvC0w1bbjb2pPPhcBwi5FBYX3dSqlywoy6Ma2Jg7e3TYGfZBNLnWDXYCb&#10;SiZR9CENlhwWCqxpU1D2OP0YBbsOu/Uk3raHx33zvJ2nx+shJqVGw349B+Gp9//hV3uvFSTJ9BP+&#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bs36xgAAAN0A&#10;AAAPAAAAAAAAAAAAAAAAAKoCAABkcnMvZG93bnJldi54bWxQSwUGAAAAAAQABAD6AAAAnQMAAAAA&#10;">
                    <v:group id="Group 264" o:spid="_x0000_s1069" style="position:absolute;left:6217;top:515;width:1040;height:615" coordorigin="6217,515" coordsize="104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W8VmIwwAAAN0AAAAP&#10;AAAAAAAAAAAAAAAAAKoCAABkcnMvZG93bnJldi54bWxQSwUGAAAAAAQABAD6AAAAmgMAAAAA&#10;">
                      <v:oval id="Oval 265" o:spid="_x0000_s1070" style="position:absolute;left:6669;top:515;width:135;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fe8sUA&#10;AADdAAAADwAAAGRycy9kb3ducmV2LnhtbESPQWvCQBSE7wX/w/IEb3XTQNI0uoqIBXsqTaTn1+wz&#10;ic2+DdmtSf99VxB6HGbmG2a9nUwnrjS41rKCp2UEgriyuuVawal8fcxAOI+ssbNMCn7JwXYze1hj&#10;ru3IH3QtfC0ChF2OChrv+1xKVzVk0C1tTxy8sx0M+iCHWuoBxwA3nYyjKJUGWw4LDfa0b6j6Ln6M&#10;gvfPhLNkLO0hPcjT25e90LO7KLWYT7sVCE+T/w/f20etII6TF7i9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97yxQAAAN0AAAAPAAAAAAAAAAAAAAAAAJgCAABkcnMv&#10;ZG93bnJldi54bWxQSwUGAAAAAAQABAD1AAAAigMAAAAA&#10;" fillcolor="#9cf" strokeweight=".26mm"/>
                      <v:group id="Group 266" o:spid="_x0000_s1071" style="position:absolute;left:6368;top:755;width:738;height:135" coordorigin="6368,755" coordsize="738,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658zwwAAAN0AAAAP&#10;AAAAAAAAAAAAAAAAAKoCAABkcnMvZG93bnJldi54bWxQSwUGAAAAAAQABAD6AAAAmgMAAAAA&#10;">
                        <v:oval id="Oval 267" o:spid="_x0000_s1072" style="position:absolute;left:6971;top:755;width:135;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0YScQA&#10;AADdAAAADwAAAGRycy9kb3ducmV2LnhtbESPQWvCQBSE74X+h+UVvNVNAqaSugYRBT2VRun5Nfua&#10;RLNvQ3ZN4r93C4Ueh5n5hlnlk2nFQL1rLCuI5xEI4tLqhisF59P+dQnCeWSNrWVScCcH+fr5aYWZ&#10;tiN/0lD4SgQIuwwV1N53mZSurMmgm9uOOHg/tjfog+wrqXscA9y0MomiVBpsOCzU2NG2pvJa3IyC&#10;j68FLxfjye7SnTwfv+2F3txFqdnLtHkH4Wny/+G/9kErSJI0ht834Qn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9GEnEAAAA3QAAAA8AAAAAAAAAAAAAAAAAmAIAAGRycy9k&#10;b3ducmV2LnhtbFBLBQYAAAAABAAEAPUAAACJAwAAAAA=&#10;" fillcolor="#9cf" strokeweight=".26mm"/>
                        <v:oval id="Oval 268" o:spid="_x0000_s1073" style="position:absolute;left:6368;top:755;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PsQA&#10;AADdAAAADwAAAGRycy9kb3ducmV2LnhtbESPQWvCQBSE74X+h+UVvNWNgaSSuoqIQj2Vqnh+zT6z&#10;0ezbkN0m8d+7hUKPw8x8wyxWo21ET52vHSuYTRMQxKXTNVcKTsfd6xyED8gaG8ek4E4eVsvnpwUW&#10;2g38Rf0hVCJC2BeowITQFlL60pBFP3UtcfQurrMYouwqqTscItw2Mk2SXFqsOS4YbGljqLwdfqyC&#10;z3PG82w4um2+laf9t7vSm78qNXkZ1+8gAo3hP/zX/tAK0jRP4fd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vhj7EAAAA3QAAAA8AAAAAAAAAAAAAAAAAmAIAAGRycy9k&#10;b3ducmV2LnhtbFBLBQYAAAAABAAEAPUAAACJAwAAAAA=&#10;" fillcolor="#9cf" strokeweight=".26mm"/>
                      </v:group>
                      <v:group id="Group 269" o:spid="_x0000_s1074" style="position:absolute;left:6217;top:995;width:1040;height:135" coordorigin="6217,995" coordsize="1040,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OQFExgAAAN0A&#10;AAAPAAAAAAAAAAAAAAAAAKoCAABkcnMvZG93bnJldi54bWxQSwUGAAAAAAQABAD6AAAAnQMAAAAA&#10;">
                        <v:group id="Group 270" o:spid="_x0000_s1075" style="position:absolute;left:6820;top:995;width:437;height:135" coordorigin="6820,995" coordsize="437,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CZMMYAAADdAAAADwAAAGRycy9kb3ducmV2LnhtbESPQWvCQBSE7wX/w/IE&#10;b3WT2IpEVxGx4kEKVUG8PbLPJJh9G7LbJP77riD0OMzMN8xi1ZtKtNS40rKCeByBIM6sLjlXcD59&#10;vc9AOI+ssbJMCh7kYLUcvC0w1bbjH2qPPhcBwi5FBYX3dSqlywoy6Ma2Jg7ezTYGfZBNLnWDXYCb&#10;SiZRNJUGSw4LBda0KSi7H3+Ngl2H3XoSb9vD/bZ5XE+f35dDTEqNhv16DsJT7//Dr/ZeK0iS6Qc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0JkwxgAAAN0A&#10;AAAPAAAAAAAAAAAAAAAAAKoCAABkcnMvZG93bnJldi54bWxQSwUGAAAAAAQABAD6AAAAnQMAAAAA&#10;">
                          <v:oval id="Oval 271" o:spid="_x0000_s1076" style="position:absolute;left:7122;top:995;width:135;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eSsQA&#10;AADdAAAADwAAAGRycy9kb3ducmV2LnhtbESPT4vCMBTE74LfITxhb5puoVW6RlkWF9yT+AfPb5tn&#10;W21eShNt/fZGEDwOM/MbZr7sTS1u1LrKsoLPSQSCOLe64kLBYf87noFwHlljbZkU3MnBcjEczDHT&#10;tuMt3Xa+EAHCLkMFpfdNJqXLSzLoJrYhDt7JtgZ9kG0hdYtdgJtaxlGUSoMVh4USG/opKb/srkbB&#10;5pjwLOn2dpWu5OHv355p6s5KfYz67y8Qnnr/Dr/aa60gjtMEnm/CE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GHkrEAAAA3QAAAA8AAAAAAAAAAAAAAAAAmAIAAGRycy9k&#10;b3ducmV2LnhtbFBLBQYAAAAABAAEAPUAAACJAwAAAAA=&#10;" fillcolor="#9cf" strokeweight=".26mm"/>
                          <v:oval id="Oval 272" o:spid="_x0000_s1077" style="position:absolute;left:6820;top:995;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PcQA&#10;AADdAAAADwAAAGRycy9kb3ducmV2LnhtbESPQWvCQBSE74L/YXlCb7ppwDSkrqGUFNqTqMHza/aZ&#10;RLNvQ3Zr0n/fFYQeh5n5htnkk+nEjQbXWlbwvIpAEFdWt1wrKI8fyxSE88gaO8uk4Jcc5Nv5bIOZ&#10;tiPv6XbwtQgQdhkqaLzvMyld1ZBBt7I9cfDOdjDogxxqqQccA9x0Mo6iRBpsOSw02NN7Q9X18GMU&#10;7E5rTtfj0RZJIcuvb3uhF3dR6mkxvb2C8DT5//Cj/akVxHGSwP1Ne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UgD3EAAAA3QAAAA8AAAAAAAAAAAAAAAAAmAIAAGRycy9k&#10;b3ducmV2LnhtbFBLBQYAAAAABAAEAPUAAACJAwAAAAA=&#10;" fillcolor="#9cf" strokeweight=".26mm"/>
                        </v:group>
                        <v:group id="Group 273" o:spid="_x0000_s1078" style="position:absolute;left:6217;top:995;width:436;height:135" coordorigin="6217,995" coordsize="436,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AgdHxgAAAN0A&#10;AAAPAAAAAAAAAAAAAAAAAKoCAABkcnMvZG93bnJldi54bWxQSwUGAAAAAAQABAD6AAAAnQMAAAAA&#10;">
                          <v:oval id="Oval 274" o:spid="_x0000_s1079" style="position:absolute;left:6519;top:995;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x1MEA&#10;AADdAAAADwAAAGRycy9kb3ducmV2LnhtbERPTWvCQBC9C/6HZYTedGMgUaKriKTQnkqj9DzNjkk0&#10;Oxuy2yT9991DwePjfe+Pk2nFQL1rLCtYryIQxKXVDVcKrpfX5RaE88gaW8uk4JccHA/z2R4zbUf+&#10;pKHwlQgh7DJUUHvfZVK6siaDbmU74sDdbG/QB9hXUvc4hnDTyjiKUmmw4dBQY0fnmspH8WMUfHwl&#10;vE3Gi83TXF7fv+2dNu6u1MtiOu1AeJr8U/zvftMK4jgNc8Ob8ATk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HsdTBAAAA3QAAAA8AAAAAAAAAAAAAAAAAmAIAAGRycy9kb3du&#10;cmV2LnhtbFBLBQYAAAAABAAEAPUAAACGAwAAAAA=&#10;" fillcolor="#9cf" strokeweight=".26mm"/>
                          <v:oval id="Oval 275" o:spid="_x0000_s1080" style="position:absolute;left:6217;top:995;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UT8UA&#10;AADdAAAADwAAAGRycy9kb3ducmV2LnhtbESPQWvCQBSE7wX/w/IEb3XTgGkaXUVEwZ5KE+n5NftM&#10;YrNvQ3ZN0n/fLRR6HGbmG2azm0wrBupdY1nB0zICQVxa3XCl4FKcHlMQziNrbC2Tgm9ysNvOHjaY&#10;aTvyOw25r0SAsMtQQe19l0npypoMuqXtiIN3tb1BH2RfSd3jGOCmlXEUJdJgw2Ghxo4ONZVf+d0o&#10;ePtYcboaC3tMjvLy+mlv9OxuSi3m034NwtPk/8N/7bNWEMfJC/y+C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xRPxQAAAN0AAAAPAAAAAAAAAAAAAAAAAJgCAABkcnMv&#10;ZG93bnJldi54bWxQSwUGAAAAAAQABAD1AAAAigMAAAAA&#10;" fillcolor="#9cf" strokeweight=".26mm"/>
                        </v:group>
                      </v:group>
                      <v:line id="Line 276" o:spid="_x0000_s1081" style="position:absolute;flip:x;visibility:visible;mso-wrap-style:square" from="6436,601" to="6669,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5KeL8AAADdAAAADwAAAGRycy9kb3ducmV2LnhtbERPTYvCMBC9C/sfwix407Rd0KUaZVkQ&#10;9mijsh6HZmyLzaQ00dZ/bw6Cx8f7Xm9H24o79b5xrCCdJyCIS2carhQcD7vZNwgfkA22jknBgzxs&#10;Nx+TNebGDVzQXYdKxBD2OSqoQ+hyKX1Zk0U/dx1x5C6utxgi7CtpehxiuG1lliQLabHh2FBjR781&#10;lVd9swoKow/6354J96UskvRrf9LpoNT0c/xZgQg0hrf45f4zCrJsGffHN/EJyM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05KeL8AAADdAAAADwAAAAAAAAAAAAAAAACh&#10;AgAAZHJzL2Rvd25yZXYueG1sUEsFBgAAAAAEAAQA+QAAAI0DAAAAAA==&#10;" strokeweight=".26mm"/>
                      <v:line id="Line 277" o:spid="_x0000_s1082" style="position:absolute;visibility:visible;mso-wrap-style:square" from="6803,598" to="7037,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H67ccAAADdAAAADwAAAGRycy9kb3ducmV2LnhtbESPT2vCQBTE7wW/w/KE3nSTFLRGV2nF&#10;Vg9S8M/B4yP7TILZtyG70ein7xaEHoeZ+Q0zW3SmEldqXGlZQTyMQBBnVpecKzgevgbvIJxH1lhZ&#10;JgV3crCY915mmGp74x1d9z4XAcIuRQWF93UqpcsKMuiGtiYO3tk2Bn2QTS51g7cAN5VMomgkDZYc&#10;FgqsaVlQdtm3RsFp3G7ayffquHqLH2u73OHn9geVeu13H1MQnjr/H362N1pBkoxj+HsTn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IfrtxwAAAN0AAAAPAAAAAAAA&#10;AAAAAAAAAKECAABkcnMvZG93bnJldi54bWxQSwUGAAAAAAQABAD5AAAAlQMAAAAA&#10;" strokeweight=".26mm"/>
                      <v:line id="Line 278" o:spid="_x0000_s1083" style="position:absolute;flip:x;visibility:visible;mso-wrap-style:square" from="6284,854" to="6375,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BxlMMAAADdAAAADwAAAGRycy9kb3ducmV2LnhtbESPwWrDMBBE74X+g9hCbrVsB9LiRDGh&#10;UMgxVlra42JtbBNrZSzFdv++ChR6HGbmDbMrF9uLiUbfOVaQJSkI4tqZjhsFH+f351cQPiAb7B2T&#10;gh/yUO4fH3ZYGDdzRZMOjYgQ9gUqaEMYCil93ZJFn7iBOHoXN1oMUY6NNCPOEW57mafpRlrsOC60&#10;ONBbS/VV36yCyuiz/rLfhKdaVmm2Pn3qbFZq9bQctiACLeE//Nc+GgV5/pLD/U18An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QcZTDAAAA3QAAAA8AAAAAAAAAAAAA&#10;AAAAoQIAAGRycy9kb3ducmV2LnhtbFBLBQYAAAAABAAEAPkAAACRAwAAAAA=&#10;" strokeweight=".26mm"/>
                      <v:line id="Line 279" o:spid="_x0000_s1084" style="position:absolute;visibility:visible;mso-wrap-style:square" from="6491,861" to="6587,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BAccAAADdAAAADwAAAGRycy9kb3ducmV2LnhtbESPzWvCQBTE74L/w/KE3urGCFWjq1jx&#10;61AKfhw8PrLPJJh9G7IbTf3ru4WCx2FmfsPMFq0pxZ1qV1hWMOhHIIhTqwvOFJxPm/cxCOeRNZaW&#10;ScEPOVjMu50ZJto++ED3o89EgLBLUEHufZVI6dKcDLq+rYiDd7W1QR9knUld4yPATSnjKPqQBgsO&#10;CzlWtMopvR0bo+AyavbNZLs+r4eD586uDvj59Y1KvfXa5RSEp9a/wv/tvVYQx6Mh/L0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v8EBxwAAAN0AAAAPAAAAAAAA&#10;AAAAAAAAAKECAABkcnMvZG93bnJldi54bWxQSwUGAAAAAAQABAD5AAAAlQMAAAAA&#10;" strokeweight=".26mm"/>
                      <v:line id="Line 280" o:spid="_x0000_s1085" style="position:absolute;flip:x;visibility:visible;mso-wrap-style:square" from="6886,859" to="6979,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VMe8MAAADdAAAADwAAAGRycy9kb3ducmV2LnhtbESPQWvCQBSE74L/YXlCb7pJWqxEVxFB&#10;6NGslvb4yL4modm3Ibua9N93BcHjMDPfMJvdaFtxo943jhWkiwQEcelMw5WCy/k4X4HwAdlg65gU&#10;/JGH3XY62WBu3MAF3XSoRISwz1FBHUKXS+nLmiz6heuIo/fjeoshyr6Spschwm0rsyRZSosNx4Ua&#10;OzrUVP7qq1VQGH3WX/ab8FTKIklfT586HZR6mY37NYhAY3iGH+0PoyDL3t/g/iY+Abn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1THvDAAAA3QAAAA8AAAAAAAAAAAAA&#10;AAAAoQIAAGRycy9kb3ducmV2LnhtbFBLBQYAAAAABAAEAPkAAACRAwAAAAA=&#10;" strokeweight=".26mm"/>
                      <v:line id="Line 281" o:spid="_x0000_s1086" style="position:absolute;visibility:visible;mso-wrap-style:square" from="7098,852" to="719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r87sgAAADdAAAADwAAAGRycy9kb3ducmV2LnhtbESPS2vDMBCE74H+B7GF3hLZLnm5VkIb&#10;0iaHUsjjkONibW1Ta2UsOXH666NCoMdhZr5hsmVvanGm1lWWFcSjCARxbnXFhYLj4X04A+E8ssba&#10;Mim4koPl4mGQYarthXd03vtCBAi7FBWU3jeplC4vyaAb2YY4eN+2NeiDbAupW7wEuKllEkUTabDi&#10;sFBiQ6uS8p99ZxScpt22m3+sj+vn+HdjVzt8+/xCpZ4e+9cXEJ56/x++t7daQZJMx/D3JjwBubg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xr87sgAAADdAAAADwAAAAAA&#10;AAAAAAAAAAChAgAAZHJzL2Rvd25yZXYueG1sUEsFBgAAAAAEAAQA+QAAAJYDAAAAAA==&#10;" strokeweight=".26mm"/>
                    </v:group>
                    <v:rect id="Rectangle 282" o:spid="_x0000_s1087" style="position:absolute;left:6144;top:395;width:1186;height: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EMMYA&#10;AADdAAAADwAAAGRycy9kb3ducmV2LnhtbESPQWvCQBSE7wX/w/IEL6VuzCFK6ioiCMX2YtSeH9nX&#10;JJp9G3a3mvbXu4LgcZiZb5j5sjetuJDzjWUFk3ECgri0uuFKwWG/eZuB8AFZY2uZFPyRh+Vi8DLH&#10;XNsr7+hShEpECPscFdQhdLmUvqzJoB/bjjh6P9YZDFG6SmqH1wg3rUyTJJMGG44LNXa0rqk8F79G&#10;wev35rj+30/l6nxwX5/FKZNNsVVqNOxX7yAC9eEZfrQ/tII0nWZwfx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BEMMYAAADdAAAADwAAAAAAAAAAAAAAAACYAgAAZHJz&#10;L2Rvd25yZXYueG1sUEsFBgAAAAAEAAQA9QAAAIsDAAAAAA==&#10;" filled="f" strokeweight=".26mm">
                      <v:stroke joinstyle="round"/>
                    </v:rect>
                  </v:group>
                  <v:group id="Group 283" o:spid="_x0000_s1088" style="position:absolute;left:1846;top:395;width:1186;height:900" coordorigin="1846,395" coordsize="1186,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NuRmsYAAADdAAAADwAAAGRycy9kb3ducmV2LnhtbESPQWvCQBSE7wX/w/IE&#10;b3WTSKtEVxGx4kEKVUG8PbLPJJh9G7LbJP77riD0OMzMN8xi1ZtKtNS40rKCeByBIM6sLjlXcD59&#10;vc9AOI+ssbJMCh7kYLUcvC0w1bbjH2qPPhcBwi5FBYX3dSqlywoy6Ma2Jg7ezTYGfZBNLnWDXYCb&#10;SiZR9CkNlhwWCqxpU1B2P/4aBbsOu/Uk3raH+23zuJ4+vi+HmJQaDfv1HISn3v+HX+29VpAk0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25GaxgAAAN0A&#10;AAAPAAAAAAAAAAAAAAAAAKoCAABkcnMvZG93bnJldi54bWxQSwUGAAAAAAQABAD6AAAAnQMAAAAA&#10;">
                    <v:group id="Group 284" o:spid="_x0000_s1089" style="position:absolute;left:1919;top:515;width:1040;height:615" coordorigin="1919,515" coordsize="104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QF6MQAAADdAAAADwAAAGRycy9kb3ducmV2LnhtbERPTWuDQBC9F/Iflink&#10;VlcNbYN1IyGkIYdQaBIovQ3uREV3Vtytmn/fPRR6fLzvvJhNJ0YaXGNZQRLFIIhLqxuuFFwv709r&#10;EM4ja+wsk4I7OSg2i4ccM20n/qTx7CsRQthlqKD2vs+kdGVNBl1ke+LA3exg0Ac4VFIPOIVw08k0&#10;jl+kwYZDQ4097Woq2/OPUXCYcNqukv14am+7+/fl+ePrlJBSy8d5+wbC0+z/xX/uo1aQpq9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UQF6MQAAADdAAAA&#10;DwAAAAAAAAAAAAAAAACqAgAAZHJzL2Rvd25yZXYueG1sUEsFBgAAAAAEAAQA+gAAAJsDAAAAAA==&#10;">
                      <v:oval id="Oval 285" o:spid="_x0000_s1090" style="position:absolute;left:2371;top:515;width:135;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KCksUA&#10;AADdAAAADwAAAGRycy9kb3ducmV2LnhtbESPzWrDMBCE74W8g9hAb40cQ/6cKCYUF9pTaGxy3lhb&#10;26m1MpYau29fBQo5DjPzDbNLR9OKG/WusaxgPotAEJdWN1wpKPK3lzUI55E1tpZJwS85SPeTpx0m&#10;2g78SbeTr0SAsEtQQe19l0jpypoMupntiIP3ZXuDPsi+krrHIcBNK+MoWkqDDYeFGjt6ran8Pv0Y&#10;BcfzgteLIbfZMpPFx8VeaeWuSj1Px8MWhKfRP8L/7XetII5XG7i/CU9A7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EoKSxQAAAN0AAAAPAAAAAAAAAAAAAAAAAJgCAABkcnMv&#10;ZG93bnJldi54bWxQSwUGAAAAAAQABAD1AAAAigMAAAAA&#10;" fillcolor="#9cf" strokeweight=".26mm"/>
                      <v:group id="Group 286" o:spid="_x0000_s1091" style="position:absolute;left:2070;top:755;width:738;height:135" coordorigin="2070,755" coordsize="738,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53nJwwAAAN0AAAAP&#10;AAAAAAAAAAAAAAAAAKoCAABkcnMvZG93bnJldi54bWxQSwUGAAAAAAQABAD6AAAAmgMAAAAA&#10;">
                        <v:oval id="Oval 287" o:spid="_x0000_s1092" style="position:absolute;left:2674;top:755;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s8MA&#10;AADdAAAADwAAAGRycy9kb3ducmV2LnhtbESPT4vCMBTE7wt+h/AEb2tqQS3VKCIKelr8w57fNs+2&#10;2ryUJtr67c2C4HGYmd8w82VnKvGgxpWWFYyGEQjizOqScwXn0/Y7AeE8ssbKMil4koPlovc1x1Tb&#10;lg/0OPpcBAi7FBUU3teplC4ryKAb2po4eBfbGPRBNrnUDbYBbioZR9FEGiw5LBRY07qg7Ha8GwU/&#10;v2NOxu3JbiYbed7/2StN3VWpQb9bzUB46vwn/G7vtII4Tkbw/yY8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H+s8MAAADdAAAADwAAAAAAAAAAAAAAAACYAgAAZHJzL2Rv&#10;d25yZXYueG1sUEsFBgAAAAAEAAQA9QAAAIgDAAAAAA==&#10;" fillcolor="#9cf" strokeweight=".26mm"/>
                        <v:oval id="Oval 288" o:spid="_x0000_s1093" style="position:absolute;left:2070;top:755;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gxMQA&#10;AADdAAAADwAAAGRycy9kb3ducmV2LnhtbESPQWvCQBSE7wX/w/KE3ppNA2qIrlKKBXsq1eD5mX1m&#10;o9m3Ibua9N93CwWPw8x8w6w2o23FnXrfOFbwmqQgiCunG64VlIePlxyED8gaW8ek4Ic8bNaTpxUW&#10;2g38Tfd9qEWEsC9QgQmhK6T0lSGLPnEdcfTOrrcYouxrqXscIty2MkvTubTYcFww2NG7oeq6v1kF&#10;X8cZ57Ph4LbzrSw/T+5CC39R6nk6vi1BBBrDI/zf3mkFWZZ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jYMTEAAAA3QAAAA8AAAAAAAAAAAAAAAAAmAIAAGRycy9k&#10;b3ducmV2LnhtbFBLBQYAAAAABAAEAPUAAACJAwAAAAA=&#10;" fillcolor="#9cf" strokeweight=".26mm"/>
                      </v:group>
                      <v:group id="Group 289" o:spid="_x0000_s1094" style="position:absolute;left:1919;top:995;width:1040;height:135" coordorigin="1919,995" coordsize="1040,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XnvsUAAADdAAAADwAAAGRycy9kb3ducmV2LnhtbESPQYvCMBSE74L/ITzB&#10;m6at7CJdo4ioeBBhVZC9PZpnW2xeShPb+u83wsIeh5n5hlmselOJlhpXWlYQTyMQxJnVJecKrpfd&#10;ZA7CeWSNlWVS8CIHq+VwsMBU246/qT37XAQIuxQVFN7XqZQuK8igm9qaOHh32xj0QTa51A12AW4q&#10;mUTRpzRYclgosKZNQdnj/DQK9h1261m8bY+P++b1c/k43Y4xKTUe9esvEJ56/x/+ax+0giSZz+D9&#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1577FAAAA3QAA&#10;AA8AAAAAAAAAAAAAAAAAqgIAAGRycy9kb3ducmV2LnhtbFBLBQYAAAAABAAEAPoAAACcAwAAAAA=&#10;">
                        <v:group id="Group 290" o:spid="_x0000_s1095" style="position:absolute;left:2522;top:995;width:437;height:135" coordorigin="2522,995" coordsize="437,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x/ysYAAADdAAAADwAAAGRycy9kb3ducmV2LnhtbESPQWvCQBSE70L/w/IK&#10;vekmsYpEVxHR0oMUjIXi7ZF9JsHs25Bdk/jvu4WCx2FmvmFWm8HUoqPWVZYVxJMIBHFudcWFgu/z&#10;YbwA4TyyxtoyKXiQg836ZbTCVNueT9RlvhABwi5FBaX3TSqly0sy6Ca2IQ7e1bYGfZBtIXWLfYCb&#10;WiZRNJcGKw4LJTa0Kym/ZXej4KPHfjuN993xdt09LufZ188xJqXeXoftEoSnwT/D/+1PrSBJFu/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3H/KxgAAAN0A&#10;AAAPAAAAAAAAAAAAAAAAAKoCAABkcnMvZG93bnJldi54bWxQSwUGAAAAAAQABAD6AAAAnQMAAAAA&#10;">
                          <v:oval id="Oval 291" o:spid="_x0000_s1096" style="position:absolute;left:2824;top:995;width:135;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4sMQA&#10;AADdAAAADwAAAGRycy9kb3ducmV2LnhtbESPT4vCMBTE74LfITxhb5puoVq6RlkWF9yT+AfPb5tn&#10;W21eShNt/fZGEDwOM/MbZr7sTS1u1LrKsoLPSQSCOLe64kLBYf87TkE4j6yxtkwK7uRguRgO5php&#10;2/GWbjtfiABhl6GC0vsmk9LlJRl0E9sQB+9kW4M+yLaQusUuwE0t4yiaSoMVh4USG/opKb/srkbB&#10;5phwmnR7u5qu5OHv355p5s5KfYz67y8Qnnr/Dr/aa60gjtMEnm/CE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K+LDEAAAA3QAAAA8AAAAAAAAAAAAAAAAAmAIAAGRycy9k&#10;b3ducmV2LnhtbFBLBQYAAAAABAAEAPUAAACJAwAAAAA=&#10;" fillcolor="#9cf" strokeweight=".26mm"/>
                          <v:oval id="Oval 292" o:spid="_x0000_s1097" style="position:absolute;left:2522;top:995;width:135;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mx8QA&#10;AADdAAAADwAAAGRycy9kb3ducmV2LnhtbESPT4vCMBTE74LfITzBm6ZbsJauUZbFBT2Jf/D8tnm2&#10;1ealNNF2v/1GEDwOM/MbZrHqTS0e1LrKsoKPaQSCOLe64kLB6fgzSUE4j6yxtkwK/sjBajkcLDDT&#10;tuM9PQ6+EAHCLkMFpfdNJqXLSzLoprYhDt7FtgZ9kG0hdYtdgJtaxlGUSIMVh4USG/ouKb8d7kbB&#10;7jzjdNYd7TpZy9P2115p7q5KjUf91ycIT71/h1/tjVYQx2kCz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YZsfEAAAA3QAAAA8AAAAAAAAAAAAAAAAAmAIAAGRycy9k&#10;b3ducmV2LnhtbFBLBQYAAAAABAAEAPUAAACJAwAAAAA=&#10;" fillcolor="#9cf" strokeweight=".26mm"/>
                        </v:group>
                        <v:group id="Group 293" o:spid="_x0000_s1098" style="position:absolute;left:1919;top:995;width:437;height:135" coordorigin="1919,995" coordsize="437,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7hvcYAAADdAAAADwAAAGRycy9kb3ducmV2LnhtbESPQWvCQBSE70L/w/IK&#10;vekmkapEVxHR0oMUjIXi7ZF9JsHs25Bdk/jvu4WCx2FmvmFWm8HUoqPWVZYVxJMIBHFudcWFgu/z&#10;YbwA4TyyxtoyKXiQg836ZbTCVNueT9RlvhABwi5FBaX3TSqly0sy6Ca2IQ7e1bYGfZBtIXWLfYCb&#10;WiZRNJMGKw4LJTa0Kym/ZXej4KPHfjuN993xdt09Luf3r59jTEq9vQ7bJQhPg3+G/9ufWkGSLOb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DuG9xgAAAN0A&#10;AAAPAAAAAAAAAAAAAAAAAKoCAABkcnMvZG93bnJldi54bWxQSwUGAAAAAAQABAD6AAAAnQMAAAAA&#10;">
                          <v:oval id="Oval 294" o:spid="_x0000_s1099" style="position:absolute;left:2221;top:995;width:135;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1n+cQA&#10;AADdAAAADwAAAGRycy9kb3ducmV2LnhtbERPTWvCQBC9F/oflin0VjfNIWrqGoJgESqisdDrNDtN&#10;0mZnQ3Zror/ePQgeH+97kY2mFSfqXWNZweskAkFcWt1wpeDzuH6ZgXAeWWNrmRScyUG2fHxYYKrt&#10;wAc6Fb4SIYRdigpq77tUSlfWZNBNbEccuB/bG/QB9pXUPQ4h3LQyjqJEGmw4NNTY0aqm8q/4Nwr2&#10;w/txvp3mu48kiYvD5Xvz9ctWqeenMX8D4Wn0d/HNvdEK4ngW5oY34Qn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dZ/nEAAAA3QAAAA8AAAAAAAAAAAAAAAAAmAIAAGRycy9k&#10;b3ducmV2LnhtbFBLBQYAAAAABAAEAPUAAACJAwAAAAA=&#10;" fillcolor="black" strokeweight=".26mm"/>
                          <v:oval id="Oval 295" o:spid="_x0000_s1100" style="position:absolute;left:1919;top:995;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fytcUA&#10;AADdAAAADwAAAGRycy9kb3ducmV2LnhtbESPQWvCQBSE7wX/w/IEb82mAdM0uoqIBT2Vauj5NftM&#10;YrNvQ3abxH/fLRR6HGbmG2a9nUwrBupdY1nBUxSDIC6tbrhSUFxeHzMQziNrbC2Tgjs52G5mD2vM&#10;tR35nYazr0SAsMtRQe19l0vpypoMush2xMG72t6gD7KvpO5xDHDTyiSOU2mw4bBQY0f7msqv87dR&#10;8Pax5Gw5XuwhPcji9Glv9OxuSi3m024FwtPk/8N/7aNWkCTZC/y+CU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1xQAAAN0AAAAPAAAAAAAAAAAAAAAAAJgCAABkcnMv&#10;ZG93bnJldi54bWxQSwUGAAAAAAQABAD1AAAAigMAAAAA&#10;" fillcolor="#9cf" strokeweight=".26mm"/>
                        </v:group>
                      </v:group>
                      <v:line id="Line 296" o:spid="_x0000_s1101" style="position:absolute;flip:x;visibility:visible;mso-wrap-style:square" from="2138,601" to="2371,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Ksgr8AAADdAAAADwAAAGRycy9kb3ducmV2LnhtbERPTYvCMBC9C/sfwix407RdELcaZVkQ&#10;9mijsh6HZmyLzaQ00dZ/bw6Cx8f7Xm9H24o79b5xrCCdJyCIS2carhQcD7vZEoQPyAZbx6TgQR62&#10;m4/JGnPjBi7orkMlYgj7HBXUIXS5lL6syaKfu444chfXWwwR9pU0PQ4x3LYyS5KFtNhwbKixo9+a&#10;yqu+WQWF0Qf9b8+E+1IWSfq1P+l0UGr6Of6sQAQaw1v8cv8ZBVn2HffHN/EJyM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0Ksgr8AAADdAAAADwAAAAAAAAAAAAAAAACh&#10;AgAAZHJzL2Rvd25yZXYueG1sUEsFBgAAAAAEAAQA+QAAAI0DAAAAAA==&#10;" strokeweight=".26mm"/>
                      <v:line id="Line 297" o:spid="_x0000_s1102" style="position:absolute;visibility:visible;mso-wrap-style:square" from="2505,598" to="2739,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0cF8cAAADdAAAADwAAAGRycy9kb3ducmV2LnhtbESPT2vCQBTE7wW/w/KE3uomKViNrtKK&#10;rR6k4J+Dx0f2mQSzb0N2o9FP7wqFHoeZ+Q0znXemEhdqXGlZQTyIQBBnVpecKzjsv99GIJxH1lhZ&#10;JgU3cjCf9V6mmGp75S1ddj4XAcIuRQWF93UqpcsKMugGtiYO3sk2Bn2QTS51g9cAN5VMomgoDZYc&#10;FgqsaVFQdt61RsHxo12345/lYfke31d2scWvzS8q9drvPicgPHX+P/zXXmsFSTKO4fkmPAE5e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LRwXxwAAAN0AAAAPAAAAAAAA&#10;AAAAAAAAAKECAABkcnMvZG93bnJldi54bWxQSwUGAAAAAAQABAD5AAAAlQMAAAAA&#10;" strokeweight=".26mm"/>
                      <v:line id="Line 298" o:spid="_x0000_s1103" style="position:absolute;flip:x;visibility:visible;mso-wrap-style:square" from="1986,854" to="2077,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yXbsMAAADdAAAADwAAAGRycy9kb3ducmV2LnhtbESPwWrDMBBE74X+g9hCbrVsB0LrRDGh&#10;UMgxVlra42JtbBNrZSzFdv++ChR6HGbmDbMrF9uLiUbfOVaQJSkI4tqZjhsFH+f35xcQPiAb7B2T&#10;gh/yUO4fH3ZYGDdzRZMOjYgQ9gUqaEMYCil93ZJFn7iBOHoXN1oMUY6NNCPOEW57mafpRlrsOC60&#10;ONBbS/VV36yCyuiz/rLfhKdaVmm2Pn3qbFZq9bQctiACLeE//Nc+GgV5/prD/U18An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l27DAAAA3QAAAA8AAAAAAAAAAAAA&#10;AAAAoQIAAGRycy9kb3ducmV2LnhtbFBLBQYAAAAABAAEAPkAAACRAwAAAAA=&#10;" strokeweight=".26mm"/>
                      <v:line id="Line 299" o:spid="_x0000_s1104" style="position:absolute;visibility:visible;mso-wrap-style:square" from="2193,861" to="2289,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Mn+8cAAADdAAAADwAAAGRycy9kb3ducmV2LnhtbESPzWvCQBTE7wX/h+UJvdWNEfxIXcWK&#10;X4ciaD30+Mi+JsHs25DdaPSvdwWhx2FmfsNM560pxYVqV1hW0O9FIIhTqwvOFJx+1h9jEM4jaywt&#10;k4IbOZjPOm9TTLS98oEuR5+JAGGXoILc+yqR0qU5GXQ9WxEH78/WBn2QdSZ1jdcAN6WMo2goDRYc&#10;FnKsaJlTej42RsHvqNk1k83qtBr071u7PODX9x6Veu+2i08Qnlr/H361d1pBHE8G8HwTnoCcP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syf7xwAAAN0AAAAPAAAAAAAA&#10;AAAAAAAAAKECAABkcnMvZG93bnJldi54bWxQSwUGAAAAAAQABAD5AAAAlQMAAAAA&#10;" strokeweight=".26mm"/>
                      <v:line id="Line 300" o:spid="_x0000_s1105" style="position:absolute;flip:x;visibility:visible;mso-wrap-style:square" from="2588,859" to="2681,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mqgcMAAADdAAAADwAAAGRycy9kb3ducmV2LnhtbESPQWvCQBSE74L/YXlCb7pJWqRGVxFB&#10;6NGslvb4yL4modm3Ibua9N93BcHjMDPfMJvdaFtxo943jhWkiwQEcelMw5WCy/k4fwfhA7LB1jEp&#10;+CMPu+10ssHcuIELuulQiQhhn6OCOoQul9KXNVn0C9cRR+/H9RZDlH0lTY9DhNtWZkmylBYbjgs1&#10;dnSoqfzVV6ugMPqsv+w34amURZK+nj51Oij1Mhv3axCBxvAMP9ofRkGWrd7g/iY+Abn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qoHDAAAA3QAAAA8AAAAAAAAAAAAA&#10;AAAAoQIAAGRycy9kb3ducmV2LnhtbFBLBQYAAAAABAAEAPkAAACRAwAAAAA=&#10;" strokeweight=".26mm"/>
                      <v:line id="Line 301" o:spid="_x0000_s1106" style="position:absolute;visibility:visible;mso-wrap-style:square" from="2800,852" to="2895,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YaFMgAAADdAAAADwAAAGRycy9kb3ducmV2LnhtbESPQWvCQBSE70L/w/IK3nRjpK3GrNKK&#10;tR5KQc3B4yP7moRm34bsRmN/fbcgeBxm5hsmXfWmFmdqXWVZwWQcgSDOra64UJAd30czEM4ja6wt&#10;k4IrOVgtHwYpJtpeeE/ngy9EgLBLUEHpfZNI6fKSDLqxbYiD921bgz7ItpC6xUuAm1rGUfQsDVYc&#10;FkpsaF1S/nPojILTS7fr5ttNtplOfj/seo9vn1+o1PCxf12A8NT7e/jW3mkFcTx/gv834Qn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xYaFMgAAADdAAAADwAAAAAA&#10;AAAAAAAAAAChAgAAZHJzL2Rvd25yZXYueG1sUEsFBgAAAAAEAAQA+QAAAJYDAAAAAA==&#10;" strokeweight=".26mm"/>
                    </v:group>
                    <v:rect id="Rectangle 302" o:spid="_x0000_s1107" style="position:absolute;left:1846;top:395;width:1186;height: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iysYA&#10;AADdAAAADwAAAGRycy9kb3ducmV2LnhtbESPQWvCQBSE7wX/w/IEL6VuzCFto6uIIEjrpdF6fmSf&#10;STT7NuyumvbXu4WCx2FmvmFmi9604krON5YVTMYJCOLS6oYrBfvd+uUNhA/IGlvLpOCHPCzmg6cZ&#10;5tre+IuuRahEhLDPUUEdQpdL6cuaDPqx7Yijd7TOYIjSVVI7vEW4aWWaJJk02HBcqLGjVU3lubgY&#10;Bc+H9ffqd/cql+e9234Wp0w2xYdSo2G/nIII1IdH+L+90QrS9D2DvzfxCc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yiysYAAADdAAAADwAAAAAAAAAAAAAAAACYAgAAZHJz&#10;L2Rvd25yZXYueG1sUEsFBgAAAAAEAAQA9QAAAIsDAAAAAA==&#10;" filled="f" strokeweight=".26mm">
                      <v:stroke joinstyle="round"/>
                    </v:rect>
                  </v:group>
                  <v:group id="Group 303" o:spid="_x0000_s1108" style="position:absolute;left:1846;top:3529;width:1186;height:900" coordorigin="1846,3529" coordsize="1186,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d3YMYAAADdAAAADwAAAGRycy9kb3ducmV2LnhtbESPQWvCQBSE74X+h+UV&#10;vOkmkdqauopILR5EUAvF2yP7TILZtyG7JvHfu4LQ4zAz3zCzRW8q0VLjSssK4lEEgjizuuRcwe9x&#10;PfwE4TyyxsoyKbiRg8X89WWGqbYd76k9+FwECLsUFRTe16mULivIoBvZmjh4Z9sY9EE2udQNdgFu&#10;KplE0UQaLDksFFjTqqDscrgaBT8ddstx/N1uL+fV7XR83/1tY1Jq8NYvv0B46v1/+NneaAVJMv2A&#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3dgxgAAAN0A&#10;AAAPAAAAAAAAAAAAAAAAAKoCAABkcnMvZG93bnJldi54bWxQSwUGAAAAAAQABAD6AAAAnQMAAAAA&#10;">
                    <v:group id="Group 304" o:spid="_x0000_s1109" style="position:absolute;left:1919;top:3650;width:1040;height:614" coordorigin="1919,3650" coordsize="1040,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jjEsQAAADdAAAADwAAAGRycy9kb3ducmV2LnhtbERPTWuDQBC9F/Iflink&#10;VlcNLY11IyGkIYdQaBIovQ3uREV3Vtytmn/fPRR6fLzvvJhNJ0YaXGNZQRLFIIhLqxuuFFwv70+v&#10;IJxH1thZJgV3clBsFg85ZtpO/Enj2VcihLDLUEHtfZ9J6cqaDLrI9sSBu9nBoA9wqKQecArhppNp&#10;HL9Igw2Hhhp72tVUtucfo+Aw4bRdJfvx1N529+/L88fXKSGllo/z9g2Ep9n/i//cR60gTd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UjjEsQAAADdAAAA&#10;DwAAAAAAAAAAAAAAAACqAgAAZHJzL2Rvd25yZXYueG1sUEsFBgAAAAAEAAQA+gAAAJsDAAAAAA==&#10;">
                      <v:oval id="Oval 305" o:spid="_x0000_s1110" style="position:absolute;left:2371;top:3650;width:135;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5kaMUA&#10;AADdAAAADwAAAGRycy9kb3ducmV2LnhtbESPQWvCQBSE74X+h+UVvDWbBkxNdBURC3oqVfH8zD6T&#10;2OzbkN0m8d93CwWPw8x8wyxWo2lET52rLSt4i2IQxIXVNZcKTseP1xkI55E1NpZJwZ0crJbPTwvM&#10;tR34i/qDL0WAsMtRQeV9m0vpiooMusi2xMG72s6gD7Irpe5wCHDTyCSOU2mw5rBQYUubiorvw49R&#10;8Hme8mw6HO023crT/mJv9O5uSk1exvUchKfRP8L/7Z1WkCRZBn9vw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HmRoxQAAAN0AAAAPAAAAAAAAAAAAAAAAAJgCAABkcnMv&#10;ZG93bnJldi54bWxQSwUGAAAAAAQABAD1AAAAigMAAAAA&#10;" fillcolor="#9cf" strokeweight=".26mm"/>
                      <v:group id="Group 306" o:spid="_x0000_s1111" style="position:absolute;left:2070;top:3890;width:738;height:134" coordorigin="2070,3890" coordsize="738,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1XUOwwAAAN0AAAAP&#10;AAAAAAAAAAAAAAAAAKoCAABkcnMvZG93bnJldi54bWxQSwUGAAAAAAQABAD6AAAAmgMAAAAA&#10;">
                        <v:oval id="Oval 307" o:spid="_x0000_s1112" style="position:absolute;left:2674;top:389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PydMQA&#10;AADdAAAADwAAAGRycy9kb3ducmV2LnhtbESPQWvCQBSE70L/w/IKvZmNlsSQuoqIgj1JVTy/Zl+T&#10;2OzbkF1N/PddoeBxmJlvmPlyMI24UedqywomUQyCuLC65lLB6bgdZyCcR9bYWCYFd3KwXLyM5phr&#10;2/MX3Q6+FAHCLkcFlfdtLqUrKjLoItsSB+/HdgZ9kF0pdYd9gJtGTuM4lQZrDgsVtrSuqPg9XI2C&#10;/TnhLOmPdpNu5Onz215o5i5Kvb0Oqw8Qngb/DP+3d1rB9D2ewONNe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D8nTEAAAA3QAAAA8AAAAAAAAAAAAAAAAAmAIAAGRycy9k&#10;b3ducmV2LnhtbFBLBQYAAAAABAAEAPUAAACJAwAAAAA=&#10;" fillcolor="#9cf" strokeweight=".26mm"/>
                        <v:oval id="Oval 308" o:spid="_x0000_s1113" style="position:absolute;left:2070;top:389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FsA8UA&#10;AADdAAAADwAAAGRycy9kb3ducmV2LnhtbESPQWvCQBSE70L/w/IKvemmKdoQXYNICu2paILnZ/aZ&#10;xGbfhuzWpP++WxB6HGbmG2aTTaYTNxpca1nB8yICQVxZ3XKtoCze5gkI55E1dpZJwQ85yLYPsw2m&#10;2o58oNvR1yJA2KWooPG+T6V0VUMG3cL2xMG72MGgD3KopR5wDHDTyTiKVtJgy2GhwZ72DVVfx2+j&#10;4PO05GQ5FjZf5bL8ONsrvbqrUk+P024NwtPk/8P39rtWEL9EMfy9CU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WwDxQAAAN0AAAAPAAAAAAAAAAAAAAAAAJgCAABkcnMv&#10;ZG93bnJldi54bWxQSwUGAAAAAAQABAD1AAAAigMAAAAA&#10;" fillcolor="#9cf" strokeweight=".26mm"/>
                      </v:group>
                      <v:group id="Group 309" o:spid="_x0000_s1114" style="position:absolute;left:1919;top:4130;width:1040;height:134" coordorigin="1919,4130" coordsize="1040,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frecUAAADdAAAADwAAAGRycy9kb3ducmV2LnhtbESPQYvCMBSE7wv+h/AE&#10;b2tayy5SjSKi4kEWVgXx9miebbF5KU1s67/fLAgeh5n5hpkve1OJlhpXWlYQjyMQxJnVJecKzqft&#10;5xSE88gaK8uk4EkOlovBxxxTbTv+pfbocxEg7FJUUHhfp1K6rCCDbmxr4uDdbGPQB9nkUjfYBbip&#10;5CSKvqXBksNCgTWtC8rux4dRsOuwWyXxpj3cb+vn9fT1cznEpNRo2K9mIDz1/h1+tfdawSSJEv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0H63nFAAAA3QAA&#10;AA8AAAAAAAAAAAAAAAAAqgIAAGRycy9kb3ducmV2LnhtbFBLBQYAAAAABAAEAPoAAACcAwAAAAA=&#10;">
                        <v:group id="Group 310" o:spid="_x0000_s1115" style="position:absolute;left:2522;top:4130;width:437;height:134" coordorigin="2522,4130" coordsize="437,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5zDcUAAADdAAAADwAAAGRycy9kb3ducmV2LnhtbESPQYvCMBSE78L+h/AE&#10;b5pWV1mqUURW2YMsqAvi7dE822LzUprY1n9vhAWPw8x8wyxWnSlFQ7UrLCuIRxEI4tTqgjMFf6ft&#10;8AuE88gaS8uk4EEOVsuP3gITbVs+UHP0mQgQdgkqyL2vEildmpNBN7IVcfCutjbog6wzqWtsA9yU&#10;chxFM2mw4LCQY0WbnNLb8W4U7Fps15P4u9nfrpvH5TT9Pe9jUmrQ79ZzEJ46/w7/t3+0gvEk+oT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ucw3FAAAA3QAA&#10;AA8AAAAAAAAAAAAAAAAAqgIAAGRycy9kb3ducmV2LnhtbFBLBQYAAAAABAAEAPoAAACcAwAAAAA=&#10;">
                          <v:oval id="Oval 311" o:spid="_x0000_s1116" style="position:absolute;left:2824;top:4130;width:135;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0d8UA&#10;AADdAAAADwAAAGRycy9kb3ducmV2LnhtbESPQWvCQBSE70L/w/IKvemmKbEhugYRC+2paILnZ/aZ&#10;xGbfhuzWpP++WxB6HGbmG2adT6YTNxpca1nB8yICQVxZ3XKtoCze5ikI55E1dpZJwQ85yDcPszVm&#10;2o58oNvR1yJA2GWooPG+z6R0VUMG3cL2xMG72MGgD3KopR5wDHDTyTiKltJgy2GhwZ52DVVfx2+j&#10;4POUcJqMhd0v97L8ONsrvbqrUk+P03YFwtPk/8P39rtWEL9ECfy9C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PR3xQAAAN0AAAAPAAAAAAAAAAAAAAAAAJgCAABkcnMv&#10;ZG93bnJldi54bWxQSwUGAAAAAAQABAD1AAAAigMAAAAA&#10;" fillcolor="#9cf" strokeweight=".26mm"/>
                          <v:oval id="Oval 312" o:spid="_x0000_s1117" style="position:absolute;left:2522;top:4130;width:135;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pqAMUA&#10;AADdAAAADwAAAGRycy9kb3ducmV2LnhtbESPQWvCQBSE74X+h+UVvNVNI0klugYRBXsqjeL5mX0m&#10;sdm3Ibua+O+7hUKPw8x8wyzz0bTiTr1rLCt4m0YgiEurG64UHA+71zkI55E1tpZJwYMc5KvnpyVm&#10;2g78RffCVyJA2GWooPa+y6R0ZU0G3dR2xMG72N6gD7KvpO5xCHDTyjiKUmmw4bBQY0ebmsrv4mYU&#10;fJ4SnifDwW7TrTx+nO2V3t1VqcnLuF6A8DT6//Bfe68VxLMohd834Qn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moAxQAAAN0AAAAPAAAAAAAAAAAAAAAAAJgCAABkcnMv&#10;ZG93bnJldi54bWxQSwUGAAAAAAQABAD1AAAAigMAAAAA&#10;" fillcolor="#9cf" strokeweight=".26mm"/>
                        </v:group>
                        <v:group id="Group 313" o:spid="_x0000_s1118" style="position:absolute;left:1919;top:4130;width:437;height:134" coordorigin="1919,4130" coordsize="437,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ztesUAAADdAAAADwAAAGRycy9kb3ducmV2LnhtbESPQYvCMBSE78L+h/AE&#10;b5pWWV2qUURW2YMsqAvi7dE822LzUprY1n9vhAWPw8x8wyxWnSlFQ7UrLCuIRxEI4tTqgjMFf6ft&#10;8AuE88gaS8uk4EEOVsuP3gITbVs+UHP0mQgQdgkqyL2vEildmpNBN7IVcfCutjbog6wzqWtsA9yU&#10;chxFU2mw4LCQY0WbnNLb8W4U7Fps15P4u9nfrpvH5fT5e97HpNSg363nIDx1/h3+b/9oBeNJNIP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87XrFAAAA3QAA&#10;AA8AAAAAAAAAAAAAAAAAqgIAAGRycy9kb3ducmV2LnhtbFBLBQYAAAAABAAEAPoAAACcAwAAAAA=&#10;">
                          <v:oval id="Oval 314" o:spid="_x0000_s1119" style="position:absolute;left:2221;top:4130;width:135;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lb6b8A&#10;AADdAAAADwAAAGRycy9kb3ducmV2LnhtbERPy6rCMBDdC/5DGMGdpio+qEYRUfCuxAeux2Zsq82k&#10;NNHWv79ZCC4P571YNaYQb6pcblnBoB+BIE6szjlVcDnvejMQziNrLCyTgg85WC3brQXG2tZ8pPfJ&#10;pyKEsItRQeZ9GUvpkowMur4tiQN3t5VBH2CVSl1hHcJNIYdRNJEGcw4NGZa0ySh5nl5GweE65tm4&#10;PtvtZCsvfzf7oKl7KNXtNOs5CE+N/4m/7r1WMBxFYW54E56AX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uVvpvwAAAN0AAAAPAAAAAAAAAAAAAAAAAJgCAABkcnMvZG93bnJl&#10;di54bWxQSwUGAAAAAAQABAD1AAAAhAMAAAAA&#10;" fillcolor="#9cf" strokeweight=".26mm"/>
                          <v:oval id="Oval 315" o:spid="_x0000_s1120" style="position:absolute;left:1919;top:413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X+csQA&#10;AADdAAAADwAAAGRycy9kb3ducmV2LnhtbESPT4vCMBTE74LfIbwFb5qu4p/tGkVEQU9ilT2/bd62&#10;dZuX0kRbv70RBI/DzPyGmS9bU4ob1a6wrOBzEIEgTq0uOFNwPm37MxDOI2ssLZOCOzlYLrqdOcba&#10;NnykW+IzESDsYlSQe1/FUro0J4NuYCvi4P3Z2qAPss6krrEJcFPKYRRNpMGCw0KOFa1zSv+Tq1Fw&#10;+BnzbNyc7Gaykef9r73Q1F2U6n20q28Qnlr/Dr/aO61gOIq+4P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1/nLEAAAA3QAAAA8AAAAAAAAAAAAAAAAAmAIAAGRycy9k&#10;b3ducmV2LnhtbFBLBQYAAAAABAAEAPUAAACJAwAAAAA=&#10;" fillcolor="#9cf" strokeweight=".26mm"/>
                        </v:group>
                      </v:group>
                      <v:line id="Line 316" o:spid="_x0000_s1121" style="position:absolute;flip:x;visibility:visible;mso-wrap-style:square" from="2138,3735" to="2371,3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CgRb8AAADdAAAADwAAAGRycy9kb3ducmV2LnhtbERPTYvCMBC9C/sfwix407QKIl3TIsKC&#10;RxsV9zg0s23ZZlKarK3/3hwEj4/3vSsm24k7Db51rCBdJiCIK2darhVczt+LLQgfkA12jknBgzwU&#10;+cdsh5lxI5d016EWMYR9hgqaEPpMSl81ZNEvXU8cuV83WAwRDrU0A44x3HZylSQbabHl2NBgT4eG&#10;qj/9bxWURp/1zf4QnipZJun6dNXpqNT8c9p/gQg0hbf45T4aBat1GvfHN/EJy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HCgRb8AAADdAAAADwAAAAAAAAAAAAAAAACh&#10;AgAAZHJzL2Rvd25yZXYueG1sUEsFBgAAAAAEAAQA+QAAAI0DAAAAAA==&#10;" strokeweight=".26mm"/>
                      <v:line id="Line 317" o:spid="_x0000_s1122" style="position:absolute;visibility:visible;mso-wrap-style:square" from="2505,3733" to="2739,3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Q0McAAADdAAAADwAAAGRycy9kb3ducmV2LnhtbESPT2vCQBTE7wW/w/IEb7qJQv+kboKK&#10;Vg9S0Hro8ZF9JsHs25DdaNpP7xaEHoeZ+Q0zz3pTiyu1rrKsIJ5EIIhzqysuFJy+NuNXEM4ja6wt&#10;k4IfcpClg6c5Jtre+EDXoy9EgLBLUEHpfZNI6fKSDLqJbYiDd7atQR9kW0jd4i3ATS2nUfQsDVYc&#10;FkpsaFVSfjl2RsH3S7fr3j7Wp/Us/t3a1QGX+09UajTsF+8gPPX+P/xo77SC6SyO4e9NeAIy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xDQxwAAAN0AAAAPAAAAAAAA&#10;AAAAAAAAAKECAABkcnMvZG93bnJldi54bWxQSwUGAAAAAAQABAD5AAAAlQMAAAAA&#10;" strokeweight=".26mm"/>
                      <v:line id="Line 318" o:spid="_x0000_s1123" style="position:absolute;flip:x;visibility:visible;mso-wrap-style:square" from="1986,3989" to="2077,4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bqcIAAADdAAAADwAAAGRycy9kb3ducmV2LnhtbESPQYvCMBSE78L+h/AW9qZpK4hUo8jC&#10;gkcbFT0+mmdbbF5KE233328WBI/DzHzDrLejbcWTet84VpDOEhDEpTMNVwpOx5/pEoQPyAZbx6Tg&#10;lzxsNx+TNebGDVzQU4dKRAj7HBXUIXS5lL6syaKfuY44ejfXWwxR9pU0PQ4RbluZJclCWmw4LtTY&#10;0XdN5V0/rILC6KO+2CvhoZRFks4PZ50OSn19jrsViEBjeIdf7b1RkM3TDP7fxCc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6bqcIAAADdAAAADwAAAAAAAAAAAAAA&#10;AAChAgAAZHJzL2Rvd25yZXYueG1sUEsFBgAAAAAEAAQA+QAAAJADAAAAAA==&#10;" strokeweight=".26mm"/>
                      <v:line id="Line 319" o:spid="_x0000_s1124" style="position:absolute;visibility:visible;mso-wrap-style:square" from="2193,3995" to="2289,4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ErPMcAAADdAAAADwAAAGRycy9kb3ducmV2LnhtbESPQWvCQBSE7wX/w/KE3nQTA9ZGV1Gx&#10;6kEErQePj+xrEpp9G7IbTfvr3YLQ4zAz3zCzRWcqcaPGlZYVxMMIBHFmdcm5gsvnx2ACwnlkjZVl&#10;UvBDDhbz3ssMU23vfKLb2eciQNilqKDwvk6ldFlBBt3Q1sTB+7KNQR9kk0vd4D3ATSVHUTSWBksO&#10;CwXWtC4o+z63RsH1rd2379vNZZPEvzu7PuHqcESlXvvdcgrCU+f/w8/2XisYJXECf2/CE5D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gSs8xwAAAN0AAAAPAAAAAAAA&#10;AAAAAAAAAKECAABkcnMvZG93bnJldi54bWxQSwUGAAAAAAQABAD5AAAAlQMAAAAA&#10;" strokeweight=".26mm"/>
                      <v:line id="Line 320" o:spid="_x0000_s1125" style="position:absolute;flip:x;visibility:visible;mso-wrap-style:square" from="2588,3993" to="2681,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umRsIAAADdAAAADwAAAGRycy9kb3ducmV2LnhtbESPQYvCMBSE78L+h/AW9qZpVWSpRlkW&#10;hD3aqKzHR/Nsi81LaaKt/94IgsdhZr5hVpvBNuJGna8dK0gnCQjiwpmaSwWH/Xb8DcIHZIONY1Jw&#10;Jw+b9cdohZlxPed006EUEcI+QwVVCG0mpS8qsugnriWO3tl1FkOUXSlNh32E20ZOk2QhLdYcFyps&#10;6bei4qKvVkFu9F7/2xPhrpB5ks52R532Sn19Dj9LEIGG8A6/2n9GwXSWzuH5Jj4B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0umRsIAAADdAAAADwAAAAAAAAAAAAAA&#10;AAChAgAAZHJzL2Rvd25yZXYueG1sUEsFBgAAAAAEAAQA+QAAAJADAAAAAA==&#10;" strokeweight=".26mm"/>
                      <v:line id="Line 321" o:spid="_x0000_s1126" style="position:absolute;visibility:visible;mso-wrap-style:square" from="2800,3986" to="2895,4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QW08cAAADdAAAADwAAAGRycy9kb3ducmV2LnhtbESPQWvCQBSE74L/YXmCt7qJYm2jq6ho&#10;60EErYceH9lnEsy+DdmNpv31XaHgcZiZb5jZojWluFHtCssK4kEEgji1uuBMwflr+/IGwnlkjaVl&#10;UvBDDhbzbmeGibZ3PtLt5DMRIOwSVJB7XyVSujQng25gK+LgXWxt0AdZZ1LXeA9wU8phFL1KgwWH&#10;hRwrWueUXk+NUfA9aXbN+8fmvBnFv592fcTV/oBK9XvtcgrCU+uf4f/2TisYjuIxPN6E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JBbTxwAAAN0AAAAPAAAAAAAA&#10;AAAAAAAAAKECAABkcnMvZG93bnJldi54bWxQSwUGAAAAAAQABAD5AAAAlQMAAAAA&#10;" strokeweight=".26mm"/>
                    </v:group>
                    <v:rect id="Rectangle 322" o:spid="_x0000_s1127" style="position:absolute;left:1846;top:3529;width:1186;height: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6uDccA&#10;AADdAAAADwAAAGRycy9kb3ducmV2LnhtbESPT2vCQBTE7wW/w/KEXoputJBKdBURhGJ7afxzfmSf&#10;STT7NuyuGv30bqHQ4zAzv2Fmi8404krO15YVjIYJCOLC6ppLBbvtejAB4QOyxsYyKbiTh8W89zLD&#10;TNsb/9A1D6WIEPYZKqhCaDMpfVGRQT+0LXH0jtYZDFG6UmqHtwg3jRwnSSoN1hwXKmxpVVFxzi9G&#10;wdthvV89th9yed6576/8lMo63yj12u+WUxCBuvAf/mt/agXj91EKv2/iE5D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Org3HAAAA3QAAAA8AAAAAAAAAAAAAAAAAmAIAAGRy&#10;cy9kb3ducmV2LnhtbFBLBQYAAAAABAAEAPUAAACMAwAAAAA=&#10;" filled="f" strokeweight=".26mm">
                      <v:stroke joinstyle="round"/>
                    </v:rect>
                  </v:group>
                  <v:group id="Group 323" o:spid="_x0000_s1128" style="position:absolute;left:3812;top:4790;width:1185;height:899" coordorigin="3812,4790" coordsize="1185,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V7p8UAAADdAAAADwAAAGRycy9kb3ducmV2LnhtbESPQYvCMBSE78L+h/AE&#10;b5pWWV2qUURW2YMsqAvi7dE822LzUprY1n9vhAWPw8x8wyxWnSlFQ7UrLCuIRxEI4tTqgjMFf6ft&#10;8AuE88gaS8uk4EEOVsuP3gITbVs+UHP0mQgQdgkqyL2vEildmpNBN7IVcfCutjbog6wzqWtsA9yU&#10;chxFU2mw4LCQY0WbnNLb8W4U7Fps15P4u9nfrpvH5fT5e97HpNSg363nIDx1/h3+b/9oBeNJPIP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le6fFAAAA3QAA&#10;AA8AAAAAAAAAAAAAAAAAqgIAAGRycy9kb3ducmV2LnhtbFBLBQYAAAAABAAEAPoAAACcAwAAAAA=&#10;">
                    <v:group id="Group 324" o:spid="_x0000_s1129" style="position:absolute;left:3885;top:4910;width:1039;height:614" coordorigin="3885,4910" coordsize="1039,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rv1cMAAADdAAAADwAAAGRycy9kb3ducmV2LnhtbERPy2rCQBTdF/yH4Qru&#10;6iRKS4mOQcSKi1CoFsTdJXNNQjJ3Qmaax987i0KXh/PepqNpRE+dqywriJcRCOLc6ooLBT/Xz9cP&#10;EM4ja2wsk4KJHKS72csWE20H/qb+4gsRQtglqKD0vk2kdHlJBt3StsSBe9jOoA+wK6TucAjhppGr&#10;KHqXBisODSW2dCgpry+/RsFpwGG/jo99Vj8O0/369nXLYlJqMR/3GxCeRv8v/nOftYLVOg5z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2eu/VwwAAAN0AAAAP&#10;AAAAAAAAAAAAAAAAAKoCAABkcnMvZG93bnJldi54bWxQSwUGAAAAAAQABAD6AAAAmgMAAAAA&#10;">
                      <v:oval id="Oval 325" o:spid="_x0000_s1130" style="position:absolute;left:4337;top:4910;width:135;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or8MA&#10;AADdAAAADwAAAGRycy9kb3ducmV2LnhtbESPT4vCMBTE7wt+h/AEb2uqi/+qUWRR0JOsiudn82yr&#10;zUtpoq3f3gjCHoeZ+Q0zWzSmEA+qXG5ZQa8bgSBOrM45VXA8rL/HIJxH1lhYJgVPcrCYt75mGGtb&#10;8x899j4VAcIuRgWZ92UspUsyMui6tiQO3sVWBn2QVSp1hXWAm0L2o2goDeYcFjIs6Tej5La/GwW7&#10;04DHg/pgV8OVPG7P9kojd1Wq026WUxCeGv8f/rQ3WkH/pzeB95v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xor8MAAADdAAAADwAAAAAAAAAAAAAAAACYAgAAZHJzL2Rv&#10;d25yZXYueG1sUEsFBgAAAAAEAAQA9QAAAIgDAAAAAA==&#10;" fillcolor="#9cf" strokeweight=".26mm"/>
                      <v:group id="Group 326" o:spid="_x0000_s1131" style="position:absolute;left:4035;top:5150;width:738;height:135" coordorigin="4035,5150" coordsize="738,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ApbsQAAADdAAAA&#10;DwAAAAAAAAAAAAAAAACqAgAAZHJzL2Rvd25yZXYueG1sUEsFBgAAAAAEAAQA+gAAAJsDAAAAAA==&#10;">
                        <v:oval id="Oval 327" o:spid="_x0000_s1132" style="position:absolute;left:4639;top:5150;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uFMUA&#10;AADdAAAADwAAAGRycy9kb3ducmV2LnhtbESPQWvCQBSE7wX/w/KE3pqNKWpIs4qIhfYk1eD5NftM&#10;otm3Ibs16b/vCgWPw8x8w+Tr0bTiRr1rLCuYRTEI4tLqhisFxfH9JQXhPLLG1jIp+CUH69XkKcdM&#10;24G/6HbwlQgQdhkqqL3vMildWZNBF9mOOHhn2xv0QfaV1D0OAW5amcTxQhpsOCzU2NG2pvJ6+DEK&#10;9qc5p/PhaHeLnSw+v+2Flu6i1PN03LyB8DT6R/i//aEVJK/JDO5vw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Nq4UxQAAAN0AAAAPAAAAAAAAAAAAAAAAAJgCAABkcnMv&#10;ZG93bnJldi54bWxQSwUGAAAAAAQABAD1AAAAigMAAAAA&#10;" fillcolor="#9cf" strokeweight=".26mm"/>
                        <v:oval id="Oval 328" o:spid="_x0000_s1133" style="position:absolute;left:4035;top:5150;width:135;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wY8UA&#10;AADdAAAADwAAAGRycy9kb3ducmV2LnhtbESPQWvCQBSE70L/w/IKvemmKdoQXYNICu2paILnZ/aZ&#10;xGbfhuzWpP++WxB6HGbmG2aTTaYTNxpca1nB8yICQVxZ3XKtoCze5gkI55E1dpZJwQ85yLYPsw2m&#10;2o58oNvR1yJA2KWooPG+T6V0VUMG3cL2xMG72MGgD3KopR5wDHDTyTiKVtJgy2GhwZ72DVVfx2+j&#10;4PO05GQ5FjZf5bL8ONsrvbqrUk+P024NwtPk/8P39rtWEL/EMfy9CU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5DBjxQAAAN0AAAAPAAAAAAAAAAAAAAAAAJgCAABkcnMv&#10;ZG93bnJldi54bWxQSwUGAAAAAAQABAD1AAAAigMAAAAA&#10;" fillcolor="#9cf" strokeweight=".26mm"/>
                      </v:group>
                      <v:group id="Group 329" o:spid="_x0000_s1134" style="position:absolute;left:3885;top:5390;width:1039;height:134" coordorigin="3885,5390" coordsize="1039,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2srcZxgAAAN0A&#10;AAAPAAAAAAAAAAAAAAAAAKoCAABkcnMvZG93bnJldi54bWxQSwUGAAAAAAQABAD6AAAAnQMAAAAA&#10;">
                        <v:group id="Group 330" o:spid="_x0000_s1135" style="position:absolute;left:4488;top:5390;width:436;height:134" coordorigin="4488,5390" coordsize="436,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svbcYAAADdAAAADwAAAGRycy9kb3ducmV2LnhtbESPQWvCQBSE7wX/w/KE&#10;3uomsS0SXUVESw8iVAXx9sg+k2D2bciuSfz3riD0OMzMN8xs0ZtKtNS40rKCeBSBIM6sLjlXcDxs&#10;PiYgnEfWWFkmBXdysJgP3maYatvxH7V7n4sAYZeigsL7OpXSZQUZdCNbEwfvYhuDPsgml7rBLsBN&#10;JZMo+pYGSw4LBda0Kii77m9GwU+H3XIcr9vt9bK6nw9fu9M2JqXeh/1yCsJT7//Dr/avVpCMk09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5Wy9txgAAAN0A&#10;AAAPAAAAAAAAAAAAAAAAAKoCAABkcnMvZG93bnJldi54bWxQSwUGAAAAAAQABAD6AAAAnQMAAAAA&#10;">
                          <v:oval id="Oval 331" o:spid="_x0000_s1136" style="position:absolute;left:4790;top:539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2oF8UA&#10;AADdAAAADwAAAGRycy9kb3ducmV2LnhtbESPQWvCQBSE74L/YXmCN7NpJDZEN0HEQnsqVen5NftM&#10;YrNvQ3Zr0n/fLRR6HGbmG2ZXTqYTdxpca1nBQxSDIK6sbrlWcDk/rTIQziNr7CyTgm9yUBbz2Q5z&#10;bUd+o/vJ1yJA2OWooPG+z6V0VUMGXWR74uBd7WDQBznUUg84BrjpZBLHG2mw5bDQYE+HhqrP05dR&#10;8PqecpaOZ3vcHOXl5cPe6NHdlFoupv0WhKfJ/4f/2s9aQbJOUvh9E5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agXxQAAAN0AAAAPAAAAAAAAAAAAAAAAAJgCAABkcnMv&#10;ZG93bnJldi54bWxQSwUGAAAAAAQABAD1AAAAigMAAAAA&#10;" fillcolor="#9cf" strokeweight=".26mm"/>
                          <v:oval id="Oval 332" o:spid="_x0000_s1137" style="position:absolute;left:4488;top:539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82YMUA&#10;AADdAAAADwAAAGRycy9kb3ducmV2LnhtbESPQWvCQBSE7wX/w/KE3pqNKaYhugkiFtpTqYrnZ/aZ&#10;RLNvQ3Zr0n/fLRR6HGbmG2ZdTqYTdxpca1nBIopBEFdWt1wrOB5enzIQziNr7CyTgm9yUBazhzXm&#10;2o78Sfe9r0WAsMtRQeN9n0vpqoYMusj2xMG72MGgD3KopR5wDHDTySSOU2mw5bDQYE/bhqrb/sso&#10;+DgtOVuOB7tLd/L4frZXenFXpR7n02YFwtPk/8N/7TetIHlOUvh9E5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3zZgxQAAAN0AAAAPAAAAAAAAAAAAAAAAAJgCAABkcnMv&#10;ZG93bnJldi54bWxQSwUGAAAAAAQABAD1AAAAigMAAAAA&#10;" fillcolor="#9cf" strokeweight=".26mm"/>
                        </v:group>
                        <v:group id="Group 333" o:spid="_x0000_s1138" style="position:absolute;left:3885;top:5390;width:436;height:134" coordorigin="3885,5390" coordsize="436,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mxGsYAAADdAAAADwAAAGRycy9kb3ducmV2LnhtbESPQWvCQBSE7wX/w/KE&#10;3uomkbYSXUVESw8iVAXx9sg+k2D2bciuSfz3riD0OMzMN8xs0ZtKtNS40rKCeBSBIM6sLjlXcDxs&#10;PiYgnEfWWFkmBXdysJgP3maYatvxH7V7n4sAYZeigsL7OpXSZQUZdCNbEwfvYhuDPsgml7rBLsBN&#10;JZMo+pIGSw4LBda0Kii77m9GwU+H3XIcr9vt9bK6nw+fu9M2JqXeh/1yCsJT7//Dr/avVpCMk29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ibEaxgAAAN0A&#10;AAAPAAAAAAAAAAAAAAAAAKoCAABkcnMvZG93bnJldi54bWxQSwUGAAAAAAQABAD6AAAAnQMAAAAA&#10;">
                          <v:oval id="Oval 334" o:spid="_x0000_s1139" style="position:absolute;left:4187;top:539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wHicIA&#10;AADdAAAADwAAAGRycy9kb3ducmV2LnhtbERPy2rCQBTdF/yH4Qrd1UlTopI6hlIi6Kr4wPU1c5vE&#10;Zu6EzJjEv3cWBZeH815lo2lET52rLSt4n0UgiAuray4VnI6btyUI55E1NpZJwZ0cZOvJywpTbQfe&#10;U3/wpQgh7FJUUHnfplK6oiKDbmZb4sD92s6gD7Arpe5wCOGmkXEUzaXBmkNDhS19V1T8HW5Gwc85&#10;4WUyHG0+z+Vpd7FXWrirUq/T8esThKfRP8X/7q1WEH/EYW54E5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AeJwgAAAN0AAAAPAAAAAAAAAAAAAAAAAJgCAABkcnMvZG93&#10;bnJldi54bWxQSwUGAAAAAAQABAD1AAAAhwMAAAAA&#10;" fillcolor="#9cf" strokeweight=".26mm"/>
                          <v:oval id="Oval 335" o:spid="_x0000_s1140" style="position:absolute;left:3885;top:539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CiEsQA&#10;AADdAAAADwAAAGRycy9kb3ducmV2LnhtbESPS4vCQBCE78L+h6EXvOlkIz42OsoiCnoSH+y5zfQm&#10;cTM9ITOa+O8dQfBYVNVX1GzRmlLcqHaFZQVf/QgEcWp1wZmC03Hdm4BwHlljaZkU3MnBYv7RmWGi&#10;bcN7uh18JgKEXYIKcu+rREqX5mTQ9W1FHLw/Wxv0QdaZ1DU2AW5KGUfRSBosOCzkWNEyp/T/cDUK&#10;dr9Dngybo12NVvK0PdsLjd1Fqe5n+zMF4an17/CrvdEK4kH8Dc834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AohLEAAAA3QAAAA8AAAAAAAAAAAAAAAAAmAIAAGRycy9k&#10;b3ducmV2LnhtbFBLBQYAAAAABAAEAPUAAACJAwAAAAA=&#10;" fillcolor="#9cf" strokeweight=".26mm"/>
                        </v:group>
                      </v:group>
                      <v:line id="Line 336" o:spid="_x0000_s1141" style="position:absolute;flip:x;visibility:visible;mso-wrap-style:square" from="4104,4996" to="4338,5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X8JcAAAADdAAAADwAAAGRycy9kb3ducmV2LnhtbERPPWvDMBDdC/kP4gLZGtkxlOJECaVQ&#10;yGgrLcl4WFfL1DoZS7Wdfx8NhY6P9304La4XE42h86wg32YgiBtvOm4VfF4+nl9BhIhssPdMCu4U&#10;4HRcPR2wNH7mmiYdW5FCOJSowMY4lFKGxpLDsPUDceK+/egwJji20ow4p3DXy12WvUiHHacGiwO9&#10;W2p+9K9TUBt90Vd3I6waWWd5UX3pfFZqs17e9iAiLfFf/Oc+GwW7okj705v0BOTx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F/CXAAAAA3QAAAA8AAAAAAAAAAAAAAAAA&#10;oQIAAGRycy9kb3ducmV2LnhtbFBLBQYAAAAABAAEAPkAAACOAwAAAAA=&#10;" strokeweight=".26mm"/>
                      <v:line id="Line 337" o:spid="_x0000_s1142" style="position:absolute;visibility:visible;mso-wrap-style:square" from="4471,4993" to="4704,5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pMsMcAAADdAAAADwAAAGRycy9kb3ducmV2LnhtbESPQWvCQBSE7wX/w/KE3nQTA9ZGV1Gx&#10;6kEErQePj+xrEpp9G7IbTfvr3YLQ4zAz3zCzRWcqcaPGlZYVxMMIBHFmdcm5gsvnx2ACwnlkjZVl&#10;UvBDDhbz3ssMU23vfKLb2eciQNilqKDwvk6ldFlBBt3Q1sTB+7KNQR9kk0vd4D3ATSVHUTSWBksO&#10;CwXWtC4o+z63RsH1rd2379vNZZPEvzu7PuHqcESlXvvdcgrCU+f/w8/2XisYJUkMf2/CE5D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qkywxwAAAN0AAAAPAAAAAAAA&#10;AAAAAAAAAKECAABkcnMvZG93bnJldi54bWxQSwUGAAAAAAQABAD5AAAAlQMAAAAA&#10;" strokeweight=".26mm"/>
                      <v:line id="Line 338" o:spid="_x0000_s1143" style="position:absolute;flip:x;visibility:visible;mso-wrap-style:square" from="3953,5249" to="4043,5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vHycMAAADdAAAADwAAAGRycy9kb3ducmV2LnhtbESPzWrDMBCE74W8g9hCbrX8A6W4UUIo&#10;BHKMlZbkuFhb28RaGUuJnbePAoUeh5n5hlltZtuLG42+c6wgS1IQxLUzHTcKvo+7tw8QPiAb7B2T&#10;gjt52KwXLyssjZu4opsOjYgQ9iUqaEMYSil93ZJFn7iBOHq/brQYohwbaUacItz2Mk/Td2mx47jQ&#10;4kBfLdUXfbUKKqOP+mTPhIdaVmlWHH50Nim1fJ23nyACzeE//NfeGwV5UeTwfBOf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bx8nDAAAA3QAAAA8AAAAAAAAAAAAA&#10;AAAAoQIAAGRycy9kb3ducmV2LnhtbFBLBQYAAAAABAAEAPkAAACRAwAAAAA=&#10;" strokeweight=".26mm"/>
                      <v:line id="Line 339" o:spid="_x0000_s1144" style="position:absolute;visibility:visible;mso-wrap-style:square" from="4158,5256" to="4254,5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R3XMcAAADdAAAADwAAAGRycy9kb3ducmV2LnhtbESPQWvCQBSE7wX/w/IEb7rRgLapm9CK&#10;Wg9S0Hro8ZF9TUKzb0N2o9Ff3xWEHoeZ+YZZZr2pxZlaV1lWMJ1EIIhzqysuFJy+NuNnEM4ja6wt&#10;k4IrOcjSwdMSE20vfKDz0RciQNglqKD0vkmkdHlJBt3ENsTB+7GtQR9kW0jd4iXATS1nUTSXBisO&#10;CyU2tCop/z12RsH3ott1L9v1aR1Pbx92dcD3/ScqNRr2b68gPPX+P/xo77SCWRzHcH8Tn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NHdcxwAAAN0AAAAPAAAAAAAA&#10;AAAAAAAAAKECAABkcnMvZG93bnJldi54bWxQSwUGAAAAAAQABAD5AAAAlQMAAAAA&#10;" strokeweight=".26mm"/>
                      <v:line id="Line 340" o:spid="_x0000_s1145" style="position:absolute;flip:x;visibility:visible;mso-wrap-style:square" from="4554,5253" to="4647,5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76JsMAAADdAAAADwAAAGRycy9kb3ducmV2LnhtbESPQWvCQBSE7wX/w/IEb3UTU4pEVxGh&#10;4NGsFT0+ss8kmH0bslsT/71bKPQ4zMw3zHo72lY8qPeNYwXpPAFBXDrTcKXg+/T1vgThA7LB1jEp&#10;eJKH7WbytsbcuIELeuhQiQhhn6OCOoQul9KXNVn0c9cRR+/meoshyr6Spschwm0rF0nyKS02HBdq&#10;7GhfU3nXP1ZBYfRJX+yV8FjKIkmz41mng1Kz6bhbgQg0hv/wX/tgFCyy7AN+38Qn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ibDAAAA3QAAAA8AAAAAAAAAAAAA&#10;AAAAoQIAAGRycy9kb3ducmV2LnhtbFBLBQYAAAAABAAEAPkAAACRAwAAAAA=&#10;" strokeweight=".26mm"/>
                      <v:line id="Line 341" o:spid="_x0000_s1146" style="position:absolute;visibility:visible;mso-wrap-style:square" from="4766,5247" to="4860,5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FKs8gAAADdAAAADwAAAGRycy9kb3ducmV2LnhtbESPQWvCQBSE74X+h+UVvOkmhto2zSpV&#10;rHqQgtZDj4/saxKafRuyG43+elcQehxm5hsmm/WmFkdqXWVZQTyKQBDnVldcKDh8fw5fQTiPrLG2&#10;TArO5GA2fXzIMNX2xDs67n0hAoRdigpK75tUSpeXZNCNbEMcvF/bGvRBtoXULZ4C3NRyHEUTabDi&#10;sFBiQ4uS8r99ZxT8vHSb7m21PCyT+LK2ix3Ot1+o1OCp/3gH4an3/+F7e6MVjJPkGW5vwhOQ0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5FKs8gAAADdAAAADwAAAAAA&#10;AAAAAAAAAAChAgAAZHJzL2Rvd25yZXYueG1sUEsFBgAAAAAEAAQA+QAAAJYDAAAAAA==&#10;" strokeweight=".26mm"/>
                    </v:group>
                    <v:rect id="Rectangle 342" o:spid="_x0000_s1147" style="position:absolute;left:3812;top:4790;width:1185;height: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vybccA&#10;AADdAAAADwAAAGRycy9kb3ducmV2LnhtbESPT2vCQBTE7wW/w/IEL0U3KqQSXUUEoVgvjX/Oj+wz&#10;iWbfht2tpv30XaHQ4zAzv2EWq8404k7O15YVjEcJCOLC6ppLBcfDdjgD4QOyxsYyKfgmD6tl72WB&#10;mbYP/qR7HkoRIewzVFCF0GZS+qIig35kW+LoXawzGKJ0pdQOHxFuGjlJklQarDkuVNjSpqLiln8Z&#10;Ba/n7Wnzc3iT69vR7T/yayrrfKfUoN+t5yACdeE//Nd+1wom02kKzzfx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78m3HAAAA3QAAAA8AAAAAAAAAAAAAAAAAmAIAAGRy&#10;cy9kb3ducmV2LnhtbFBLBQYAAAAABAAEAPUAAACMAwAAAAA=&#10;" filled="f" strokeweight=".26mm">
                      <v:stroke joinstyle="round"/>
                    </v:rect>
                  </v:group>
                  <v:group id="Group 343" o:spid="_x0000_s1148" style="position:absolute;left:9;top:4790;width:1185;height:899" coordorigin="9,4790" coordsize="1185,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Anx8YAAADdAAAADwAAAGRycy9kb3ducmV2LnhtbESPQWvCQBSE7wX/w/KE&#10;3uomhrYSXUVESw8iVAXx9sg+k2D2bciuSfz3riD0OMzMN8xs0ZtKtNS40rKCeBSBIM6sLjlXcDxs&#10;PiYgnEfWWFkmBXdysJgP3maYatvxH7V7n4sAYZeigsL7OpXSZQUZdCNbEwfvYhuDPsgml7rBLsBN&#10;JcdR9CUNlhwWCqxpVVB23d+Mgp8Ou2USr9vt9bK6nw+fu9M2JqXeh/1yCsJT7//Dr/avVjBOkm9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UCfHxgAAAN0A&#10;AAAPAAAAAAAAAAAAAAAAAKoCAABkcnMvZG93bnJldi54bWxQSwUGAAAAAAQABAD6AAAAnQMAAAAA&#10;">
                    <v:group id="Group 344" o:spid="_x0000_s1149" style="position:absolute;left:82;top:4910;width:1039;height:614" coordorigin="82,4910" coordsize="1039,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z7O1wwAAAN0AAAAP&#10;AAAAAAAAAAAAAAAAAKoCAABkcnMvZG93bnJldi54bWxQSwUGAAAAAAQABAD6AAAAmgMAAAAA&#10;">
                      <v:oval id="Oval 345" o:spid="_x0000_s1150" style="position:absolute;left:534;top:4910;width:135;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k0z8UA&#10;AADdAAAADwAAAGRycy9kb3ducmV2LnhtbESPQWvCQBSE7wX/w/KE3ppNFaOmriJioT1Jo3h+Zl+T&#10;2OzbsLs16b/vFoQeh5n5hlltBtOKGznfWFbwnKQgiEurG64UnI6vTwsQPiBrbC2Tgh/ysFmPHlaY&#10;a9vzB92KUIkIYZ+jgjqELpfSlzUZ9IntiKP3aZ3BEKWrpHbYR7hp5SRNM2mw4bhQY0e7msqv4tso&#10;OJxnvJj1R7vP9vL0frFXmvurUo/jYfsCItAQ/sP39ptWMJlOl/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TTPxQAAAN0AAAAPAAAAAAAAAAAAAAAAAJgCAABkcnMv&#10;ZG93bnJldi54bWxQSwUGAAAAAAQABAD1AAAAigMAAAAA&#10;" fillcolor="#9cf" strokeweight=".26mm"/>
                      <v:group id="Group 346" o:spid="_x0000_s1151" style="position:absolute;left:232;top:5150;width:739;height:135" coordorigin="232,5150" coordsize="739,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7/MzsQAAADdAAAA&#10;DwAAAAAAAAAAAAAAAACqAgAAZHJzL2Rvd25yZXYueG1sUEsFBgAAAAAEAAQA+gAAAJsDAAAAAA==&#10;">
                        <v:oval id="Oval 347" o:spid="_x0000_s1152" style="position:absolute;left:836;top:5150;width:135;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lLtMQA&#10;AADdAAAADwAAAGRycy9kb3ducmV2LnhtbESPT4vCMBTE74LfITzBm6bq+odqFBGF3ZOsiudn82yr&#10;zUtpoq3f3iwIexxm5jfMYtWYQjypcrllBYN+BII4sTrnVMHpuOvNQDiPrLGwTApe5GC1bLcWGGtb&#10;8y89Dz4VAcIuRgWZ92UspUsyMuj6tiQO3tVWBn2QVSp1hXWAm0IOo2giDeYcFjIsaZNRcj88jIL9&#10;ecyzcX2028lWnn4u9kZTd1Oq22nWcxCeGv8f/rS/tYLh6GsAf2/CE5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S7TEAAAA3QAAAA8AAAAAAAAAAAAAAAAAmAIAAGRycy9k&#10;b3ducmV2LnhtbFBLBQYAAAAABAAEAPUAAACJAwAAAAA=&#10;" fillcolor="#9cf" strokeweight=".26mm"/>
                        <v:oval id="Oval 348" o:spid="_x0000_s1153" style="position:absolute;left:232;top:5150;width:135;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Vw8QA&#10;AADdAAAADwAAAGRycy9kb3ducmV2LnhtbESPT4vCMBTE74LfITzBm6Zb/6xUoyyLgp5kVTw/m2db&#10;t3kpTbTdb78RBI/DzPyGWaxaU4oH1a6wrOBjGIEgTq0uOFNwOm4GMxDOI2ssLZOCP3KwWnY7C0y0&#10;bfiHHgefiQBhl6CC3PsqkdKlORl0Q1sRB+9qa4M+yDqTusYmwE0p4yiaSoMFh4UcK/rOKf093I2C&#10;/XnCs0lztOvpWp52F3ujT3dTqt9rv+YgPLX+HX61t1pBPBrH8HwTn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71cPEAAAA3QAAAA8AAAAAAAAAAAAAAAAAmAIAAGRycy9k&#10;b3ducmV2LnhtbFBLBQYAAAAABAAEAPUAAACJAwAAAAA=&#10;" fillcolor="#9cf" strokeweight=".26mm"/>
                      </v:group>
                      <v:group id="Group 349" o:spid="_x0000_s1154" style="position:absolute;left:82;top:5390;width:1039;height:134" coordorigin="82,5390" coordsize="1039,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1SucYAAADdAAAADwAAAGRycy9kb3ducmV2LnhtbESPQWvCQBSE7wX/w/KE&#10;3uompi0SXUVESw8iVAXx9sg+k2D2bciuSfz3riD0OMzMN8xs0ZtKtNS40rKCeBSBIM6sLjlXcDxs&#10;PiYgnEfWWFkmBXdysJgP3maYatvxH7V7n4sAYZeigsL7OpXSZQUZdCNbEwfvYhuDPsgml7rBLsBN&#10;JcdR9C0NlhwWCqxpVVB23d+Mgp8Ou2USr9vt9bK6nw9fu9M2JqXeh/1yCsJT7//Dr/avVjBOPhN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bVK5xgAAAN0A&#10;AAAPAAAAAAAAAAAAAAAAAKoCAABkcnMvZG93bnJldi54bWxQSwUGAAAAAAQABAD6AAAAnQMAAAAA&#10;">
                        <v:group id="Group 350" o:spid="_x0000_s1155" style="position:absolute;left:685;top:5390;width:436;height:134" coordorigin="685,5390" coordsize="436,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hMrNxgAAAN0A&#10;AAAPAAAAAAAAAAAAAAAAAKoCAABkcnMvZG93bnJldi54bWxQSwUGAAAAAAQABAD6AAAAnQMAAAAA&#10;">
                          <v:oval id="Oval 351" o:spid="_x0000_s1156" style="position:absolute;left:987;top:539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Nt8QA&#10;AADdAAAADwAAAGRycy9kb3ducmV2LnhtbESPQYvCMBSE7wv+h/AEb2u6al2pRlkWBT3Jqnh+Ns+2&#10;bvNSmmjrvzeC4HGYmW+Y2aI1pbhR7QrLCr76EQji1OqCMwWH/epzAsJ5ZI2lZVJwJweLeedjhom2&#10;Df/RbeczESDsElSQe18lUro0J4Oubyvi4J1tbdAHWWdS19gEuCnlIIrG0mDBYSHHin5zSv93V6Ng&#10;e4x5Ejd7uxwv5WFzshf6dhelet32ZwrCU+vf4Vd7rRUMhqMYnm/CE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STbfEAAAA3QAAAA8AAAAAAAAAAAAAAAAAmAIAAGRycy9k&#10;b3ducmV2LnhtbFBLBQYAAAAABAAEAPUAAACJAwAAAAA=&#10;" fillcolor="#9cf" strokeweight=".26mm"/>
                          <v:oval id="Oval 352" o:spid="_x0000_s1157" style="position:absolute;left:685;top:539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TwMQA&#10;AADdAAAADwAAAGRycy9kb3ducmV2LnhtbESPT4vCMBTE7wt+h/AEb2u6/ulKNcqyKOhJVsXzs3m2&#10;dZuX0kRbv70RBI/DzPyGmS1aU4ob1a6wrOCrH4EgTq0uOFNw2K8+JyCcR9ZYWiYFd3KwmHc+Zpho&#10;2/Af3XY+EwHCLkEFufdVIqVLczLo+rYiDt7Z1gZ9kHUmdY1NgJtSDqIolgYLDgs5VvSbU/q/uxoF&#10;2+OYJ+Nmb5fxUh42J3uhb3dRqtdtf6YgPLX+HX6111rBYDiK4fkmP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A08DEAAAA3QAAAA8AAAAAAAAAAAAAAAAAmAIAAGRycy9k&#10;b3ducmV2LnhtbFBLBQYAAAAABAAEAPUAAACJAwAAAAA=&#10;" fillcolor="#9cf" strokeweight=".26mm"/>
                        </v:group>
                        <v:group id="Group 353" o:spid="_x0000_s1158" style="position:absolute;left:82;top:5390;width:436;height:134" coordorigin="82,5390" coordsize="436,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FZUuscAAADd&#10;AAAADwAAAAAAAAAAAAAAAACqAgAAZHJzL2Rvd25yZXYueG1sUEsFBgAAAAAEAAQA+gAAAJ4DAAAA&#10;AA==&#10;">
                          <v:oval id="Oval 354" o:spid="_x0000_s1159" style="position:absolute;left:384;top:539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iKcIA&#10;AADdAAAADwAAAGRycy9kb3ducmV2LnhtbERPTWvCQBC9F/wPywje6kbbRImuIiWFeipV8TxmxySa&#10;nQ3ZNUn/vXso9Ph43+vtYGrRUesqywpm0wgEcW51xYWC0/HzdQnCeWSNtWVS8EsOtpvRyxpTbXv+&#10;oe7gCxFC2KWooPS+SaV0eUkG3dQ2xIG72tagD7AtpG6xD+GmlvMoSqTBikNDiQ19lJTfDw+j4Psc&#10;8zLujzZLMnnaX+yNFu6m1GQ87FYgPA3+X/zn/tIK5m/vYW54E56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IpwgAAAN0AAAAPAAAAAAAAAAAAAAAAAJgCAABkcnMvZG93&#10;bnJldi54bWxQSwUGAAAAAAQABAD1AAAAhwMAAAAA&#10;" fillcolor="#9cf" strokeweight=".26mm"/>
                          <v:oval id="Oval 355" o:spid="_x0000_s1160" style="position:absolute;left:82;top:5390;width:134;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HssYA&#10;AADdAAAADwAAAGRycy9kb3ducmV2LnhtbESPT2vCQBTE7wW/w/KE3pqNWv80uopICu2pqKHn1+xr&#10;Es2+Ddltkn57Vyj0OMzMb5jNbjC16Kh1lWUFkygGQZxbXXGhIDu/Pq1AOI+ssbZMCn7JwW47ethg&#10;om3PR+pOvhABwi5BBaX3TSKly0sy6CLbEAfv27YGfZBtIXWLfYCbWk7jeCENVhwWSmzoUFJ+Pf0Y&#10;BR+fc17N+7NNF6nM3r/shZbuotTjeNivQXga/H/4r/2mFUxnzy9wfxOegN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9HssYAAADdAAAADwAAAAAAAAAAAAAAAACYAgAAZHJz&#10;L2Rvd25yZXYueG1sUEsFBgAAAAAEAAQA9QAAAIsDAAAAAA==&#10;" fillcolor="#9cf" strokeweight=".26mm"/>
                        </v:group>
                      </v:group>
                      <v:line id="Line 356" o:spid="_x0000_s1161" style="position:absolute;flip:x;visibility:visible;mso-wrap-style:square" from="301,4996" to="534,5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oZhcEAAADdAAAADwAAAGRycy9kb3ducmV2LnhtbERPz2uDMBS+D/o/hFfYbY1WNoprWkqh&#10;sKPGjfX4MG8qNS9iMnX/fXMo7Pjx/d4fF9uLiUbfOVaQbhIQxLUzHTcKPqvLyw6ED8gGe8ek4I88&#10;HA+rpz3mxs1c0qRDI2II+xwVtCEMuZS+bsmi37iBOHI/brQYIhwbaUacY7jt5TZJ3qTFjmNDiwOd&#10;W6pv+tcqKI2u9Le9Eha1LJM0K750Oiv1vF5O7yACLeFf/HB/GAXb7DXuj2/iE5CH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GhmFwQAAAN0AAAAPAAAAAAAAAAAAAAAA&#10;AKECAABkcnMvZG93bnJldi54bWxQSwUGAAAAAAQABAD5AAAAjwMAAAAA&#10;" strokeweight=".26mm"/>
                      <v:line id="Line 357" o:spid="_x0000_s1162" style="position:absolute;visibility:visible;mso-wrap-style:square" from="668,4993" to="901,5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WpEMcAAADdAAAADwAAAGRycy9kb3ducmV2LnhtbESPQWvCQBSE74L/YXmCt7qJYm2jq6ho&#10;60EErYceH9lnEsy+DdmNpv31XaHgcZiZb5jZojWluFHtCssK4kEEgji1uuBMwflr+/IGwnlkjaVl&#10;UvBDDhbzbmeGibZ3PtLt5DMRIOwSVJB7XyVSujQng25gK+LgXWxt0AdZZ1LXeA9wU8phFL1KgwWH&#10;hRwrWueUXk+NUfA9aXbN+8fmvBnFv592fcTV/oBK9XvtcgrCU+uf4f/2TisYjsYxPN6E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dakQxwAAAN0AAAAPAAAAAAAA&#10;AAAAAAAAAKECAABkcnMvZG93bnJldi54bWxQSwUGAAAAAAQABAD5AAAAlQMAAAAA&#10;" strokeweight=".26mm"/>
                      <v:line id="Line 358" o:spid="_x0000_s1163" style="position:absolute;flip:x;visibility:visible;mso-wrap-style:square" from="150,5249" to="240,5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QiacMAAADdAAAADwAAAGRycy9kb3ducmV2LnhtbESPQWvCQBSE74X+h+UJ3uomkUqJriKF&#10;gkezKvX4yD6TYPZtyG5N/PduQfA4zMw3zGoz2lbcqPeNYwXpLAFBXDrTcKXgePj5+ALhA7LB1jEp&#10;uJOHzfr9bYW5cQMXdNOhEhHCPkcFdQhdLqUva7LoZ64jjt7F9RZDlH0lTY9DhNtWZkmykBYbjgs1&#10;dvRdU3nVf1ZBYfRB/9oz4b6URZLO9yedDkpNJ+N2CSLQGF7hZ3tnFGTzzwz+38Qn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EImnDAAAA3QAAAA8AAAAAAAAAAAAA&#10;AAAAoQIAAGRycy9kb3ducmV2LnhtbFBLBQYAAAAABAAEAPkAAACRAwAAAAA=&#10;" strokeweight=".26mm"/>
                      <v:line id="Line 359" o:spid="_x0000_s1164" style="position:absolute;visibility:visible;mso-wrap-style:square" from="355,5256" to="451,5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uS/MgAAADdAAAADwAAAGRycy9kb3ducmV2LnhtbESPQWvCQBSE74X+h+UVvOkmhto2zSpV&#10;rHqQgtZDj4/saxKafRuyG43+elcQehxm5hsmm/WmFkdqXWVZQTyKQBDnVldcKDh8fw5fQTiPrLG2&#10;TArO5GA2fXzIMNX2xDs67n0hAoRdigpK75tUSpeXZNCNbEMcvF/bGvRBtoXULZ4C3NRyHEUTabDi&#10;sFBiQ4uS8r99ZxT8vHSb7m21PCyT+LK2ix3Ot1+o1OCp/3gH4an3/+F7e6MVjJPnBG5vwhOQ0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uuS/MgAAADdAAAADwAAAAAA&#10;AAAAAAAAAAChAgAAZHJzL2Rvd25yZXYueG1sUEsFBgAAAAAEAAQA+QAAAJYDAAAAAA==&#10;" strokeweight=".26mm"/>
                      <v:line id="Line 360" o:spid="_x0000_s1165" style="position:absolute;flip:x;visibility:visible;mso-wrap-style:square" from="751,5253" to="844,5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EfhsQAAADdAAAADwAAAGRycy9kb3ducmV2LnhtbESPwWrDMBBE74H+g9hCbrHsJC3FjRJK&#10;oNCjLSe0x8Xa2qbWylhK7Px9VCj0OMzMG2Z3mG0vrjT6zrGCLElBENfOdNwoOFXvqxcQPiAb7B2T&#10;ght5OOwfFjvMjZu4pKsOjYgQ9jkqaEMYcil93ZJFn7iBOHrfbrQYohwbaUacItz2cp2mz9Jix3Gh&#10;xYGOLdU/+mIVlEZX+tN+ERa1LNNsU5x1Nim1fJzfXkEEmsN/+K/9YRSsN09b+H0Tn4D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R+GxAAAAN0AAAAPAAAAAAAAAAAA&#10;AAAAAKECAABkcnMvZG93bnJldi54bWxQSwUGAAAAAAQABAD5AAAAkgMAAAAA&#10;" strokeweight=".26mm"/>
                      <v:line id="Line 361" o:spid="_x0000_s1166" style="position:absolute;visibility:visible;mso-wrap-style:square" from="963,5247" to="1057,5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6vE8cAAADdAAAADwAAAGRycy9kb3ducmV2LnhtbESPT2vCQBTE74LfYXmCt7pR0bbRVVT8&#10;dygFrQePj+wzCWbfhuxGYz99Vyh4HGbmN8x03phC3KhyuWUF/V4EgjixOudUweln8/YBwnlkjYVl&#10;UvAgB/NZuzXFWNs7H+h29KkIEHYxKsi8L2MpXZKRQdezJXHwLrYy6IOsUqkrvAe4KeQgisbSYM5h&#10;IcOSVhkl12NtFJzf6339uV2f1sP+786uDrj8+kalup1mMQHhqfGv8H97rxUMhqMRPN+EJ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Tq8TxwAAAN0AAAAPAAAAAAAA&#10;AAAAAAAAAKECAABkcnMvZG93bnJldi54bWxQSwUGAAAAAAQABAD5AAAAlQMAAAAA&#10;" strokeweight=".26mm"/>
                    </v:group>
                    <v:rect id="Rectangle 362" o:spid="_x0000_s1167" style="position:absolute;left:9;top:4790;width:1185;height: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zccA&#10;AADdAAAADwAAAGRycy9kb3ducmV2LnhtbESPT2vCQBTE7wW/w/KEXopuqjRKdBURhKK9NP45P7LP&#10;JJp9G3a3mvbTu4VCj8PM/IaZLzvTiBs5X1tW8DpMQBAXVtdcKjjsN4MpCB+QNTaWScE3eVguek9z&#10;zLS98yfd8lCKCGGfoYIqhDaT0hcVGfRD2xJH72ydwRClK6V2eI9w08hRkqTSYM1xocKW1hUV1/zL&#10;KHg5bY7rn/1Erq4H97HLL6ms861Sz/1uNQMRqAv/4b/2u1YwGr+l8PsmPgG5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kF83HAAAA3QAAAA8AAAAAAAAAAAAAAAAAmAIAAGRy&#10;cy9kb3ducmV2LnhtbFBLBQYAAAAABAAEAPUAAACMAwAAAAA=&#10;" filled="f" strokeweight=".26mm">
                      <v:stroke joinstyle="round"/>
                    </v:rect>
                  </v:group>
                  <v:group id="Group 363" o:spid="_x0000_s1168" style="position:absolute;left:3812;top:1992;width:1185;height:900" coordorigin="3812,1992" coordsize="1185,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Z8YAAADdAAAADwAAAGRycy9kb3ducmV2LnhtbESPT4vCMBTE78J+h/AW&#10;9qZpFXWpRhFxlz2I4B9YvD2aZ1tsXkoT2/rtjSB4HGbmN8x82ZlSNFS7wrKCeBCBIE6tLjhTcDr+&#10;9L9BOI+ssbRMCu7kYLn46M0x0bblPTUHn4kAYZeggtz7KpHSpTkZdANbEQfvYmuDPsg6k7rGNsBN&#10;KYdRNJEGCw4LOVa0zim9Hm5GwW+L7WoUb5rt9bK+n4/j3f82JqW+PrvVDISnzr/Dr/afVjAcja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j8JnxgAAAN0A&#10;AAAPAAAAAAAAAAAAAAAAAKoCAABkcnMvZG93bnJldi54bWxQSwUGAAAAAAQABAD6AAAAnQMAAAAA&#10;">
                    <v:group id="Group 364" o:spid="_x0000_s1169" style="position:absolute;left:3885;top:2112;width:1039;height:615" coordorigin="3885,2112" coordsize="1039,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BWFcMAAADdAAAADwAAAGRycy9kb3ducmV2LnhtbERPy4rCMBTdC/5DuII7&#10;Taso0jEVkRlxIQPqwDC7S3P7wOamNLGtf28WwiwP573dDaYWHbWusqwgnkcgiDOrKy4U/Ny+ZhsQ&#10;ziNrrC2Tgic52KXj0RYTbXu+UHf1hQgh7BJUUHrfJFK6rCSDbm4b4sDltjXoA2wLqVvsQ7ip5SKK&#10;1tJgxaGhxIYOJWX368MoOPbY75fxZ3e+54fn3231/XuOSanpZNh/gPA0+H/x233SChbLVZgb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EFYVwwAAAN0AAAAP&#10;AAAAAAAAAAAAAAAAAKoCAABkcnMvZG93bnJldi54bWxQSwUGAAAAAAQABAD6AAAAmgMAAAAA&#10;">
                      <v:oval id="Oval 365" o:spid="_x0000_s1170" style="position:absolute;left:4337;top:2112;width:135;height: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Rb8UA&#10;AADdAAAADwAAAGRycy9kb3ducmV2LnhtbESPQWvCQBSE7wX/w/KE3pqNlliNboIUC+2pVMXzM/tM&#10;otm3IbtN0n/fLRQ8DjPzDbPJR9OInjpXW1Ywi2IQxIXVNZcKjoe3pyUI55E1NpZJwQ85yLPJwwZT&#10;bQf+on7vSxEg7FJUUHnfplK6oiKDLrItcfAutjPog+xKqTscAtw0ch7HC2mw5rBQYUuvFRW3/bdR&#10;8HlKeJkMB7tb7OTx42yv9OKuSj1Ox+0ahKfR38P/7XetYP6crODvTX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RtFvxQAAAN0AAAAPAAAAAAAAAAAAAAAAAJgCAABkcnMv&#10;ZG93bnJldi54bWxQSwUGAAAAAAQABAD1AAAAigMAAAAA&#10;" fillcolor="#9cf" strokeweight=".26mm"/>
                      <v:group id="Group 366" o:spid="_x0000_s1171" style="position:absolute;left:4035;top:2352;width:738;height:135" coordorigin="4035,2352" coordsize="738,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qQrsMAAADdAAAADwAAAGRycy9kb3ducmV2LnhtbERPy4rCMBTdC/5DuII7&#10;Taso0jEVkRlxIQPqwDC7S3P7wOamNLGtf28WAy4P573dDaYWHbWusqwgnkcgiDOrKy4U/Ny+ZhsQ&#10;ziNrrC2Tgic52KXj0RYTbXu+UHf1hQgh7BJUUHrfJFK6rCSDbm4b4sDltjXoA2wLqVvsQ7ip5SKK&#10;1tJgxaGhxIYOJWX368MoOPbY75fxZ3e+54fn3231/XuOSanpZNh/gPA0+Lf4333SChbLd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CpCuwwAAAN0AAAAP&#10;AAAAAAAAAAAAAAAAAKoCAABkcnMvZG93bnJldi54bWxQSwUGAAAAAAQABAD6AAAAmgMAAAAA&#10;">
                        <v:oval id="Oval 367" o:spid="_x0000_s1172" style="position:absolute;left:4639;top:2352;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wX1MMA&#10;AADdAAAADwAAAGRycy9kb3ducmV2LnhtbESPQYvCMBSE7wv+h/AEb2uqYpVqFBEF9ySr4vnZPNtq&#10;81KaaOu/3wgLHoeZ+YaZL1tTiifVrrCsYNCPQBCnVhecKTgdt99TEM4jaywtk4IXOVguOl9zTLRt&#10;+JeeB5+JAGGXoILc+yqR0qU5GXR9WxEH72prgz7IOpO6xibATSmHURRLgwWHhRwrWueU3g8Po2B/&#10;HvN03BztJt7I08/F3mjibkr1uu1qBsJT6z/h//ZOKxiO4gG834Qn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wX1MMAAADdAAAADwAAAAAAAAAAAAAAAACYAgAAZHJzL2Rv&#10;d25yZXYueG1sUEsFBgAAAAAEAAQA9QAAAIgDAAAAAA==&#10;" fillcolor="#9cf" strokeweight=".26mm"/>
                        <v:oval id="Oval 368" o:spid="_x0000_s1173" style="position:absolute;left:4035;top:2352;width:135;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6Jo8UA&#10;AADdAAAADwAAAGRycy9kb3ducmV2LnhtbESPQWvCQBSE7wX/w/KE3pqNKaYhugkiFtpTqYrnZ/aZ&#10;RLNvQ3Zr0n/fLRR6HGbmG2ZdTqYTdxpca1nBIopBEFdWt1wrOB5enzIQziNr7CyTgm9yUBazhzXm&#10;2o78Sfe9r0WAsMtRQeN9n0vpqoYMusj2xMG72MGgD3KopR5wDHDTySSOU2mw5bDQYE/bhqrb/sso&#10;+DgtOVuOB7tLd/L4frZXenFXpR7n02YFwtPk/8N/7TetIHlOE/h9E5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jomjxQAAAN0AAAAPAAAAAAAAAAAAAAAAAJgCAABkcnMv&#10;ZG93bnJldi54bWxQSwUGAAAAAAQABAD1AAAAigMAAAAA&#10;" fillcolor="#9cf" strokeweight=".26mm"/>
                      </v:group>
                      <v:group id="Group 369" o:spid="_x0000_s1174" style="position:absolute;left:3885;top:2592;width:1039;height:135" coordorigin="3885,2592" coordsize="1039,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YDtnFAAAA3QAA&#10;AA8AAAAAAAAAAAAAAAAAqgIAAGRycy9kb3ducmV2LnhtbFBLBQYAAAAABAAEAPoAAACcAwAAAAA=&#10;">
                        <v:group id="Group 370" o:spid="_x0000_s1175" style="position:absolute;left:4488;top:2592;width:436;height:135" coordorigin="4488,2592" coordsize="436,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MZatxgAAAN0A&#10;AAAPAAAAAAAAAAAAAAAAAKoCAABkcnMvZG93bnJldi54bWxQSwUGAAAAAAQABAD6AAAAnQMAAAAA&#10;">
                          <v:oval id="Oval 371" o:spid="_x0000_s1176" style="position:absolute;left:4790;top:2592;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cR18UA&#10;AADdAAAADwAAAGRycy9kb3ducmV2LnhtbESPQWvCQBSE7wX/w/IEb3VTJalEVxGxYE+lSej5NftM&#10;YrNvQ3abxH/fLRR6HGbmG2Z3mEwrBupdY1nB0zICQVxa3XCloMhfHjcgnEfW2FomBXdycNjPHnaY&#10;ajvyOw2Zr0SAsEtRQe19l0rpypoMuqXtiIN3tb1BH2RfSd3jGOCmlasoSqTBhsNCjR2daiq/sm+j&#10;4O0j5k085vacnGXx+mlv9OxuSi3m03ELwtPk/8N/7YtWsFonMfy+CU9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ZxHXxQAAAN0AAAAPAAAAAAAAAAAAAAAAAJgCAABkcnMv&#10;ZG93bnJldi54bWxQSwUGAAAAAAQABAD1AAAAigMAAAAA&#10;" fillcolor="#9cf" strokeweight=".26mm"/>
                          <v:oval id="Oval 372" o:spid="_x0000_s1177" style="position:absolute;left:4488;top:2592;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WPoMUA&#10;AADdAAAADwAAAGRycy9kb3ducmV2LnhtbESPQWvCQBSE74X+h+UVvNVNFdMQXUUkhXoqNcHzM/tM&#10;YrNvQ3abpP/eLRR6HGbmG2azm0wrBupdY1nByzwCQVxa3XCloMjfnhMQziNrbC2Tgh9ysNs+Pmww&#10;1XbkTxpOvhIBwi5FBbX3XSqlK2sy6Oa2Iw7e1fYGfZB9JXWPY4CbVi6iKJYGGw4LNXZ0qKn8On0b&#10;BR/nFSerMbdZnMnieLE3enU3pWZP034NwtPk/8N/7XetYLGMY/h9E56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Y+gxQAAAN0AAAAPAAAAAAAAAAAAAAAAAJgCAABkcnMv&#10;ZG93bnJldi54bWxQSwUGAAAAAAQABAD1AAAAigMAAAAA&#10;" fillcolor="#9cf" strokeweight=".26mm"/>
                        </v:group>
                        <v:group id="Group 373" o:spid="_x0000_s1178" style="position:absolute;left:3885;top:2592;width:436;height:135" coordorigin="3885,2592" coordsize="436,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I2sYAAADdAAAADwAAAGRycy9kb3ducmV2LnhtbESPT4vCMBTE7wv7HcJb&#10;8KZpFXWpRhHRZQ8i+AcWb4/m2Rabl9LEtn57Iwh7HGbmN8x82ZlSNFS7wrKCeBCBIE6tLjhTcD5t&#10;+98gnEfWWFomBQ9ysFx8fswx0bblAzVHn4kAYZeggtz7KpHSpTkZdANbEQfvamuDPsg6k7rGNsBN&#10;KYdRNJEGCw4LOVa0zim9He9GwU+L7WoUb5rd7bp+XE7j/d8uJqV6X91qBsJT5//D7/avVjAcTa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4wjaxgAAAN0A&#10;AAAPAAAAAAAAAAAAAAAAAKoCAABkcnMvZG93bnJldi54bWxQSwUGAAAAAAQABAD6AAAAnQMAAAAA&#10;">
                          <v:oval id="Oval 374" o:spid="_x0000_s1179" style="position:absolute;left:4187;top:2592;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ScEA&#10;AADdAAAADwAAAGRycy9kb3ducmV2LnhtbERPTYvCMBC9L/gfwgjetukqVuk2ioiCnmRVPI/NbFu3&#10;mZQm2vrvzUHY4+N9Z8ve1OJBrassK/iKYhDEudUVFwrOp+3nHITzyBpry6TgSQ6Wi8FHhqm2Hf/Q&#10;4+gLEULYpaig9L5JpXR5SQZdZBviwP3a1qAPsC2kbrEL4aaW4zhOpMGKQ0OJDa1Lyv+Od6PgcJny&#10;fNqd7CbZyPP+am80czelRsN+9Q3CU+//xW/3TisYT5IwN7wJT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mvknBAAAA3QAAAA8AAAAAAAAAAAAAAAAAmAIAAGRycy9kb3du&#10;cmV2LnhtbFBLBQYAAAAABAAEAPUAAACGAwAAAAA=&#10;" fillcolor="#9cf" strokeweight=".26mm"/>
                          <v:oval id="Oval 375" o:spid="_x0000_s1180" style="position:absolute;left:3885;top:2592;width:134;height: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b0sQA&#10;AADdAAAADwAAAGRycy9kb3ducmV2LnhtbESPT4vCMBTE7wt+h/AEb2uqi1WrUWRR0NPiHzw/m2db&#10;bV5KE23322+EBY/DzPyGmS9bU4on1a6wrGDQj0AQp1YXnCk4HTefExDOI2ssLZOCX3KwXHQ+5pho&#10;2/CengefiQBhl6CC3PsqkdKlORl0fVsRB+9qa4M+yDqTusYmwE0ph1EUS4MFh4UcK/rOKb0fHkbB&#10;z3nEk1FztOt4LU+7i73R2N2U6nXb1QyEp9a/w//trVYw/Iqn8HoTn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qG9LEAAAA3QAAAA8AAAAAAAAAAAAAAAAAmAIAAGRycy9k&#10;b3ducmV2LnhtbFBLBQYAAAAABAAEAPUAAACJAwAAAAA=&#10;" fillcolor="#9cf" strokeweight=".26mm"/>
                        </v:group>
                      </v:group>
                      <v:line id="Line 376" o:spid="_x0000_s1181" style="position:absolute;flip:x;visibility:visible;mso-wrap-style:square" from="4104,2198" to="4338,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9F5cEAAADdAAAADwAAAGRycy9kb3ducmV2LnhtbERPz2uDMBS+D/o/hFfYbY1W2IprWkqh&#10;sKPGjfX4MG8qNS9iMnX/fXMo7Pjx/d4fF9uLiUbfOVaQbhIQxLUzHTcKPqvLyw6ED8gGe8ek4I88&#10;HA+rpz3mxs1c0qRDI2II+xwVtCEMuZS+bsmi37iBOHI/brQYIhwbaUacY7jt5TZJXqXFjmNDiwOd&#10;W6pv+tcqKI2u9Le9Eha1LJM0K750Oiv1vF5O7yACLeFf/HB/GAXb7C3uj2/iE5CH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r0XlwQAAAN0AAAAPAAAAAAAAAAAAAAAA&#10;AKECAABkcnMvZG93bnJldi54bWxQSwUGAAAAAAQABAD5AAAAjwMAAAAA&#10;" strokeweight=".26mm"/>
                      <v:line id="Line 377" o:spid="_x0000_s1182" style="position:absolute;visibility:visible;mso-wrap-style:square" from="4471,2195" to="4704,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1cMcAAADdAAAADwAAAGRycy9kb3ducmV2LnhtbESPQWvCQBSE74X+h+UJvekmCtrGrNKK&#10;rR5KQc3B4yP7TILZtyG70eiv7xaEHoeZ+YZJl72pxYVaV1lWEI8iEMS51RUXCrLD5/AVhPPIGmvL&#10;pOBGDpaL56cUE22vvKPL3hciQNglqKD0vkmkdHlJBt3INsTBO9nWoA+yLaRu8RrgppbjKJpKgxWH&#10;hRIbWpWUn/edUXCcddvu7WudrSfxfWNXO/z4/kGlXgb9+xyEp97/hx/trVYwnsxi+HsTno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wPVwxwAAAN0AAAAPAAAAAAAA&#10;AAAAAAAAAKECAABkcnMvZG93bnJldi54bWxQSwUGAAAAAAQABAD5AAAAlQMAAAAA&#10;" strokeweight=".26mm"/>
                      <v:line id="Line 378" o:spid="_x0000_s1183" style="position:absolute;flip:x;visibility:visible;mso-wrap-style:square" from="3953,2451" to="4043,2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F+CcMAAADdAAAADwAAAGRycy9kb3ducmV2LnhtbESPQWvCQBSE74X+h+UJ3uomEWqJriKF&#10;gkezKvX4yD6TYPZtyG5N/PduQfA4zMw3zGoz2lbcqPeNYwXpLAFBXDrTcKXgePj5+ALhA7LB1jEp&#10;uJOHzfr9bYW5cQMXdNOhEhHCPkcFdQhdLqUva7LoZ64jjt7F9RZDlH0lTY9DhNtWZknyKS02HBdq&#10;7Oi7pvKq/6yCwuiD/rVnwn0piySd7086HZSaTsbtEkSgMbzCz/bOKMjmiwz+38Qn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xfgnDAAAA3QAAAA8AAAAAAAAAAAAA&#10;AAAAoQIAAGRycy9kb3ducmV2LnhtbFBLBQYAAAAABAAEAPkAAACRAwAAAAA=&#10;" strokeweight=".26mm"/>
                      <v:line id="Line 379" o:spid="_x0000_s1184" style="position:absolute;visibility:visible;mso-wrap-style:square" from="4158,2458" to="4254,2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7OnMcAAADdAAAADwAAAGRycy9kb3ducmV2LnhtbESPQWvCQBSE74L/YXkFb3Wjgaqpq6io&#10;9SBCrIceH9nXJDT7NmQ3mvbXu0LB4zAz3zDzZWcqcaXGlZYVjIYRCOLM6pJzBZfP3esUhPPIGivL&#10;pOCXHCwX/d4cE21vnNL17HMRIOwSVFB4XydSuqwgg25oa+LgfdvGoA+yyaVu8BbgppLjKHqTBksO&#10;CwXWtCko+zm3RsHXpD20s/32so1Hfx92k+L6eEKlBi/d6h2Ep84/w//tg1YwjicxPN6E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Xs6cxwAAAN0AAAAPAAAAAAAA&#10;AAAAAAAAAKECAABkcnMvZG93bnJldi54bWxQSwUGAAAAAAQABAD5AAAAlQMAAAAA&#10;" strokeweight=".26mm"/>
                      <v:line id="Line 380" o:spid="_x0000_s1185" style="position:absolute;flip:x;visibility:visible;mso-wrap-style:square" from="4554,2456" to="4647,2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RD5sQAAADdAAAADwAAAGRycy9kb3ducmV2LnhtbESPwWrDMBBE74H+g9hCbrHsJLTFjRJK&#10;oNCjLSe0x8Xa2qbWylhK7Px9VCj0OMzMG2Z3mG0vrjT6zrGCLElBENfOdNwoOFXvqxcQPiAb7B2T&#10;ght5OOwfFjvMjZu4pKsOjYgQ9jkqaEMYcil93ZJFn7iBOHrfbrQYohwbaUacItz2cp2mT9Jix3Gh&#10;xYGOLdU/+mIVlEZX+tN+ERa1LNNsU5x1Nim1fJzfXkEEmsN/+K/9YRSsN89b+H0Tn4D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lEPmxAAAAN0AAAAPAAAAAAAAAAAA&#10;AAAAAKECAABkcnMvZG93bnJldi54bWxQSwUGAAAAAAQABAD5AAAAkgMAAAAA&#10;" strokeweight=".26mm"/>
                      <v:line id="Line 381" o:spid="_x0000_s1186" style="position:absolute;visibility:visible;mso-wrap-style:square" from="4766,2449" to="4860,2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vzc8cAAADdAAAADwAAAGRycy9kb3ducmV2LnhtbESPQWvCQBSE74L/YXlCb7pRaW2jq7Ri&#10;rQcpJPXg8ZF9JsHs25DdaOqv7woFj8PMfMMsVp2pxIUaV1pWMB5FIIgzq0vOFRx+PoevIJxH1lhZ&#10;JgW/5GC17PcWGGt75YQuqc9FgLCLUUHhfR1L6bKCDLqRrYmDd7KNQR9kk0vd4DXATSUnUfQiDZYc&#10;FgqsaV1Qdk5bo+A4a3ft23Zz2EzHty+7TvBj/41KPQ269zkIT51/hP/bO61gMp09w/1NeAJ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NzxwAAAN0AAAAPAAAAAAAA&#10;AAAAAAAAAKECAABkcnMvZG93bnJldi54bWxQSwUGAAAAAAQABAD5AAAAlQMAAAAA&#10;" strokeweight=".26mm"/>
                    </v:group>
                    <v:rect id="Rectangle 382" o:spid="_x0000_s1187" style="position:absolute;left:3812;top:1992;width:1185;height: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FLrccA&#10;AADdAAAADwAAAGRycy9kb3ducmV2LnhtbESPT2vCQBTE70K/w/KEXkQ3tRAldRURhNJ6Mf45P7Kv&#10;STT7NuxuNe2ndwXB4zAzv2Fmi8404kLO15YVvI0SEMSF1TWXCva79XAKwgdkjY1lUvBHHhbzl94M&#10;M22vvKVLHkoRIewzVFCF0GZS+qIig35kW+Lo/VhnMETpSqkdXiPcNHKcJKk0WHNcqLClVUXFOf81&#10;CgbH9WH1v5vI5XnvNt/5KZV1/qXUa79bfoAI1IVn+NH+1ArG75MU7m/i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RS63HAAAA3QAAAA8AAAAAAAAAAAAAAAAAmAIAAGRy&#10;cy9kb3ducmV2LnhtbFBLBQYAAAAABAAEAPUAAACMAwAAAAA=&#10;" filled="f" strokeweight=".26mm">
                      <v:stroke joinstyle="round"/>
                    </v:rect>
                  </v:group>
                  <v:shapetype id="_x0000_t32" coordsize="21600,21600" o:spt="32" o:oned="t" path="m,l21600,21600e" filled="f">
                    <v:path arrowok="t" fillok="f" o:connecttype="none"/>
                    <o:lock v:ext="edit" shapetype="t"/>
                  </v:shapetype>
                  <v:shape id="AutoShape 383" o:spid="_x0000_s1188" type="#_x0000_t32" style="position:absolute;left:3032;top:845;width:31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Dh0cQAAADdAAAADwAAAGRycy9kb3ducmV2LnhtbESPT4vCMBTE74LfITzBi2hqBV27RpGq&#10;i0f/nx/Nsy3bvJQmavfbbxaEPQ4z8xtmsWpNJZ7UuNKygvEoAkGcWV1yruBy3g0/QDiPrLGyTAp+&#10;yMFq2e0sMNH2xUd6nnwuAoRdggoK7+tESpcVZNCNbE0cvLttDPogm1zqBl8BbioZR9FUGiw5LBRY&#10;U1pQ9n16GAWDtM6vX1teH66b+/h8i4/pYd4q1e+1608Qnlr/H36391pBPJnN4O9Ne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OHRxAAAAN0AAAAPAAAAAAAAAAAA&#10;AAAAAKECAABkcnMvZG93bnJldi54bWxQSwUGAAAAAAQABAD5AAAAkgMAAAAA&#10;" strokeweight="1.01mm"/>
                  <v:shape id="AutoShape 384" o:spid="_x0000_s1189" type="#_x0000_t32" style="position:absolute;left:2439;top:1295;width:0;height:22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1o8QAAADdAAAADwAAAGRycy9kb3ducmV2LnhtbERPTW+CQBC9N+l/2EyTXpq6gElVdDWE&#10;1qZH0ep5wo5AZGcJuwX677uHJh5f3vdmN5lWDNS7xrKCeBaBIC6tbrhS8H3avy5BOI+ssbVMCn7J&#10;wW77+LDBVNuRCxqOvhIhhF2KCmrvu1RKV9Zk0M1sRxy4q+0N+gD7SuoexxBuWplE0Zs02HBoqLGj&#10;vKbydvwxCl7yrjp/fnB2OL9f49MlKfLDalLq+WnK1iA8Tf4u/nd/aQXJfBHmhjfhCc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3WjxAAAAN0AAAAPAAAAAAAAAAAA&#10;AAAAAKECAABkcnMvZG93bnJldi54bWxQSwUGAAAAAAQABAD5AAAAkgMAAAAA&#10;" strokeweight="1.01mm"/>
                  <v:shape id="AutoShape 385" o:spid="_x0000_s1190" type="#_x0000_t32" style="position:absolute;left:6737;top:1295;width:0;height:22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PQOMcAAADdAAAADwAAAGRycy9kb3ducmV2LnhtbESPS2vDMBCE74H+B7GFXkIj24G0cSMb&#10;4z7IMY+m58Xa2KbWylhq4vz7KhDIcZiZb5hVPppOnGhwrWUF8SwCQVxZ3XKt4Hv/+fwKwnlkjZ1l&#10;UnAhB3n2MFlhqu2Zt3Ta+VoECLsUFTTe96mUrmrIoJvZnjh4RzsY9EEOtdQDngPcdDKJooU02HJY&#10;aLCnsqHqd/dnFEzLvj58fXCxObwf4/1Psi03y1Gpp8exeAPhafT38K291gqS+csSrm/CE5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E9A4xwAAAN0AAAAPAAAAAAAA&#10;AAAAAAAAAKECAABkcnMvZG93bnJldi54bWxQSwUGAAAAAAQABAD5AAAAlQMAAAAA&#10;" strokeweight="1.01mm"/>
                  <v:shape id="AutoShape 386" o:spid="_x0000_s1191" type="#_x0000_t32" style="position:absolute;left:3032;top:3979;width:31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wJgsMAAADdAAAADwAAAGRycy9kb3ducmV2LnhtbERPTWvCQBC9F/oflhG8FN0YoWjqJkha&#10;pUcTtechOybB7GzIbjX+e/dQ6PHxvjfZaDpxo8G1lhUs5hEI4srqlmsFp+NutgLhPLLGzjIpeJCD&#10;LH192WCi7Z0LupW+FiGEXYIKGu/7REpXNWTQzW1PHLiLHQz6AIda6gHvIdx0Mo6id2mw5dDQYE95&#10;Q9W1/DUK3vK+Pu+/eHs4f14Wx5+4yA/rUanpZNx+gPA0+n/xn/tbK4iXq7A/vAlPQK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8CYLDAAAA3QAAAA8AAAAAAAAAAAAA&#10;AAAAoQIAAGRycy9kb3ducmV2LnhtbFBLBQYAAAAABAAEAPkAAACRAwAAAAA=&#10;" strokeweight="1.01mm"/>
                  <v:shape id="AutoShape 387" o:spid="_x0000_s1192" type="#_x0000_t32" style="position:absolute;left:4404;top:2892;width:0;height:1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CsGcUAAADdAAAADwAAAGRycy9kb3ducmV2LnhtbESPT4vCMBTE74LfITxhL7Km7YK41ShS&#10;XfHon9Xzo3m2xealNFHrt98Iwh6HmfkNM1t0phZ3al1lWUE8ikAQ51ZXXCj4Pf58TkA4j6yxtkwK&#10;nuRgMe/3Zphq++A93Q++EAHCLkUFpfdNKqXLSzLoRrYhDt7FtgZ9kG0hdYuPADe1TKJoLA1WHBZK&#10;bCgrKb8ebkbBMGuK02bNy91pdYmP52Sf7b47pT4G3XIKwlPn/8Pv9lYrSL4mMbzeh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CsGcUAAADdAAAADwAAAAAAAAAA&#10;AAAAAAChAgAAZHJzL2Rvd25yZXYueG1sUEsFBgAAAAAEAAQA+QAAAJMDAAAAAA==&#10;" strokeweight="1.01mm"/>
                  <v:shape id="AutoShape 388" o:spid="_x0000_s1193" type="#_x0000_t32" style="position:absolute;left:1194;top:2442;width:2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qp8QAAADdAAAADwAAAGRycy9kb3ducmV2LnhtbESPQYvCMBCF74L/IYywN02suJZqFFkQ&#10;POxF14u3MRnbYjMpTVbrv98sCB4fb9735q02vWvEnbpQe9YwnSgQxMbbmksNp5/dOAcRIrLFxjNp&#10;eFKAzXo4WGFh/YMPdD/GUiQIhwI1VDG2hZTBVOQwTHxLnLyr7xzGJLtS2g4fCe4amSn1KR3WnBoq&#10;bOmrInM7/rr0xlw9b2eaH8z+TDhVl+/FIjdaf4z67RJEpD6+j1/pvdWQzfIM/tckB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OCqnxAAAAN0AAAAPAAAAAAAAAAAA&#10;AAAAAKECAABkcnMvZG93bnJldi54bWxQSwUGAAAAAAQABAD5AAAAkgMAAAAA&#10;" strokeweight="1.01mm"/>
                  <v:shape id="AutoShape 389" o:spid="_x0000_s1194" type="#_x0000_t32" style="position:absolute;left:601;top:2892;width:0;height:1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X9cUAAADdAAAADwAAAGRycy9kb3ducmV2LnhtbESPT4vCMBTE74LfITxhL6KpFaRbjSLd&#10;XfHon9Xzo3m2xealNFntfnsjCB6HmfkNs1h1phY3al1lWcFkHIEgzq2uuFDwe/wZJSCcR9ZYWyYF&#10;/+Rgtez3Fphqe+c93Q6+EAHCLkUFpfdNKqXLSzLoxrYhDt7FtgZ9kG0hdYv3ADe1jKNoJg1WHBZK&#10;bCgrKb8e/oyCYdYUp803r3enr8vkeI732e6zU+pj0K3nIDx1/h1+tbdaQTxNpvB8E5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6X9cUAAADdAAAADwAAAAAAAAAA&#10;AAAAAAChAgAAZHJzL2Rvd25yZXYueG1sUEsFBgAAAAAEAAQA+QAAAJMDAAAAAA==&#10;" strokeweight="1.01mm"/>
                  <v:shape id="AutoShape 390" o:spid="_x0000_s1195" type="#_x0000_t32" style="position:absolute;left:1194;top:5239;width:26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cPgcUAAADdAAAADwAAAGRycy9kb3ducmV2LnhtbESPS4vCQBCE7wv+h6EFL4tOzC6i0VEk&#10;Ptij73OTaZNgpidkRs3+e2dhwWNRVV9Rs0VrKvGgxpWWFQwHEQjizOqScwWn46Y/BuE8ssbKMin4&#10;JQeLeedjhom2T97T4+BzESDsElRQeF8nUrqsIINuYGvi4F1tY9AH2eRSN/gMcFPJOIpG0mDJYaHA&#10;mtKCstvhbhR8pnV+3q55uTuvrsPjJd6nu0mrVK/bLqcgPLX+Hf5v/2gF8df4G/7ehCcg5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cPgcUAAADdAAAADwAAAAAAAAAA&#10;AAAAAAChAgAAZHJzL2Rvd25yZXYueG1sUEsFBgAAAAAEAAQA+QAAAJMDAAAAAA==&#10;" strokeweight="1.01mm"/>
                  <v:shape id="AutoShape 391" o:spid="_x0000_s1196" type="#_x0000_t32" style="position:absolute;left:601;top:845;width:1245;height:1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Gy08QAAADdAAAADwAAAGRycy9kb3ducmV2LnhtbESPQYvCMBCF74L/IYywN01UupZqFFkQ&#10;POxF14u3MRnbYjMpTVbrv98sCB4fb9735q02vWvEnbpQe9YwnSgQxMbbmksNp5/dOAcRIrLFxjNp&#10;eFKAzXo4WGFh/YMPdD/GUiQIhwI1VDG2hZTBVOQwTHxLnLyr7xzGJLtS2g4fCe4aOVPqUzqsOTVU&#10;2NJXReZ2/HXpjUw9b2fKDmZ/Jpyqy/dikRutP0b9dgkiUh/fx6/03mqYzfMM/tckB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0bLTxAAAAN0AAAAPAAAAAAAAAAAA&#10;AAAAAKECAABkcnMvZG93bnJldi54bWxQSwUGAAAAAAQABAD5AAAAkgMAAAAA&#10;" strokeweight="1.01mm"/>
                  <v:shape id="AutoShape 392" o:spid="_x0000_s1197" type="#_x0000_t32" style="position:absolute;left:4404;top:845;width:1739;height:1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MspMMAAADdAAAADwAAAGRycy9kb3ducmV2LnhtbESPQYvCMBCF7wv+hzCCtzVRUUs1iggL&#10;HrzoevE2JmNbbCalyWr990YQ9vh48743b7nuXC3u1IbKs4bRUIEgNt5WXGg4/f58ZyBCRLZYeyYN&#10;TwqwXvW+lphb/+AD3Y+xEAnCIUcNZYxNLmUwJTkMQ98QJ+/qW4cxybaQtsVHgrtajpWaSYcVp4YS&#10;G9qWZG7HP5femKrn7UzTg9mdCUfqsp/PM6P1oN9tFiAidfH/+JPeWQ3jSTaD95qEAL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DLKTDAAAA3QAAAA8AAAAAAAAAAAAA&#10;AAAAoQIAAGRycy9kb3ducmV2LnhtbFBLBQYAAAAABAAEAPkAAACRAwAAAAA=&#10;" strokeweight="1.01mm"/>
                  <v:shape id="AutoShape 393" o:spid="_x0000_s1198" type="#_x0000_t32" style="position:absolute;left:4997;top:4429;width:1739;height:8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JP8QAAADdAAAADwAAAGRycy9kb3ducmV2LnhtbESPQYvCMBCF74L/IYywN01U3JZqFFkQ&#10;POxF14u3MRnbYjMpTVbrv98sCB4fb9735q02vWvEnbpQe9YwnSgQxMbbmksNp5/dOAcRIrLFxjNp&#10;eFKAzXo4WGFh/YMPdD/GUiQIhwI1VDG2hZTBVOQwTHxLnLyr7xzGJLtS2g4fCe4aOVPqUzqsOTVU&#10;2NJXReZ2/HXpjYV63s60OJj9mXCqLt9ZlhutP0b9dgkiUh/fx6/03mqYzfMM/tckB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T4k/xAAAAN0AAAAPAAAAAAAAAAAA&#10;AAAAAKECAABkcnMvZG93bnJldi54bWxQSwUGAAAAAAQABAD5AAAAkgMAAAAA&#10;" strokeweight="1.01mm"/>
                  <v:shape id="AutoShape 394" o:spid="_x0000_s1199" type="#_x0000_t32" style="position:absolute;left:1194;top:4429;width:1245;height:8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AdTcQAAADdAAAADwAAAGRycy9kb3ducmV2LnhtbESPwW7CMAyG75N4h8hIu40EJkZVCGia&#10;hMRhFxgXbiYxbUXjVE2A8vbzYdKO1u//8+fVZgitulOfmsgWphMDithF33Bl4fizfStApYzssY1M&#10;Fp6UYLMevayw9PHBe7ofcqUEwqlEC3XOXal1cjUFTJPYEUt2iX3ALGNfad/jQ+Ch1TNjPnTAhuVC&#10;jR191eSuh1sQjbl5Xk8037vdiXBqzt+LReGsfR0Pn0tQmYb8v/zX3nkLs/dCdOUbQYB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0B1NxAAAAN0AAAAPAAAAAAAAAAAA&#10;AAAAAKECAABkcnMvZG93bnJldi54bWxQSwUGAAAAAAQABAD5AAAAkgMAAAAA&#10;" strokeweight="1.01mm"/>
                  <v:shapetype id="_x0000_t202" coordsize="21600,21600" o:spt="202" path="m,l,21600r21600,l21600,xe">
                    <v:stroke joinstyle="miter"/>
                    <v:path gradientshapeok="t" o:connecttype="rect"/>
                  </v:shapetype>
                  <v:shape id="Text Box 395" o:spid="_x0000_s1200" type="#_x0000_t202" style="position:absolute;left:4673;top:1676;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7UcYA&#10;AADdAAAADwAAAGRycy9kb3ducmV2LnhtbESPUWvCQBCE34X+h2MLfauXWpCYekqRKiqUUpU+L7k1&#10;Cc3uhdwZo7/eKxR8HGbmG2Y677lWHbW+cmLgZZiAIsmdraQwcNgvn1NQPqBYrJ2QgQt5mM8eBlPM&#10;rDvLN3W7UKgIEZ+hgTKEJtPa5yUx+qFrSKJ3dC1jiLIttG3xHOFc61GSjDVjJXGhxIYWJeW/uxMb&#10;OC6LlDc/Na+SxWbb5Xz4un5+GPP02L+/gQrUh3v4v722Bkav6QT+3sQno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o7UcYAAADdAAAADwAAAAAAAAAAAAAAAACYAgAAZHJz&#10;L2Rvd25yZXYueG1sUEsFBgAAAAAEAAQA9QAAAIsDA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011</w:t>
                          </w:r>
                        </w:p>
                      </w:txbxContent>
                    </v:textbox>
                  </v:shape>
                  <v:shape id="Text Box 396" o:spid="_x0000_s1201" type="#_x0000_t202" style="position:absolute;left:2484;top:3116;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EEcIA&#10;AADdAAAADwAAAGRycy9kb3ducmV2LnhtbERPTWvCQBC9F/oflil4qxstiI2uIqJFhSJV8TxkxySY&#10;mQ3ZNcb++u5B6PHxvqfzjivVUuNLJwYG/QQUSeZsKbmB03H9PgblA4rFygkZeJCH+ez1ZYqpdXf5&#10;ofYQchVDxKdooAihTrX2WUGMvu9qkshdXMMYImxybRu8x3Cu9DBJRpqxlNhQYE3LgrLr4cYGLut8&#10;zNtzxV/JcrtrMz7tf79XxvTeusUEVKAu/Iuf7o01MPz4jPvjm/gE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QQRwgAAAN0AAAAPAAAAAAAAAAAAAAAAAJgCAABkcnMvZG93&#10;bnJldi54bWxQSwUGAAAAAAQABAD1AAAAhwM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100</w:t>
                          </w:r>
                        </w:p>
                      </w:txbxContent>
                    </v:textbox>
                  </v:shape>
                  <v:shape id="Text Box 397" o:spid="_x0000_s1202" type="#_x0000_t202" style="position:absolute;left:2408;top:1;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hisUA&#10;AADdAAAADwAAAGRycy9kb3ducmV2LnhtbESPUWvCQBCE3wv+h2MLvulFhaKppxRR0UIRrfR5ya1J&#10;aHYv5M4Y++t7BaGPw8x8w8yXHVeqpcaXTgyMhgkokszZUnID58/NYArKBxSLlRMycCcPy0XvaY6p&#10;dTc5UnsKuYoQ8SkaKEKoU619VhCjH7qaJHoX1zCGKJtc2wZvEc6VHifJi2YsJS4UWNOqoOz7dGUD&#10;l00+5f1XxdtktX9vMz4ffj7WxvSfu7dXUIG68B9+tHfWwHgyG8Hfm/gE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aGKxQAAAN0AAAAPAAAAAAAAAAAAAAAAAJgCAABkcnMv&#10;ZG93bnJldi54bWxQSwUGAAAAAAQABAD1AAAAigM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110</w:t>
                          </w:r>
                        </w:p>
                      </w:txbxContent>
                    </v:textbox>
                  </v:shape>
                  <v:shape id="Text Box 398" o:spid="_x0000_s1203" type="#_x0000_t202" style="position:absolute;left:833;top:1631;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cYA&#10;AADdAAAADwAAAGRycy9kb3ducmV2LnhtbESPX2vCQBDE34V+h2MLfauXplA09ZQiVVQo4h/6vOTW&#10;JDS7F3JnjP30XqHg4zAzv2Ems55r1VHrKycGXoYJKJLc2UoKA8fD4nkEygcUi7UTMnAlD7Ppw2CC&#10;mXUX2VG3D4WKEPEZGihDaDKtfV4Sox+6hiR6J9cyhijbQtsWLxHOtU6T5E0zVhIXSmxoXlL+sz+z&#10;gdOiGPH6u+ZlMl9vupyP29+vT2OeHvuPd1CB+nAP/7dX1kD6Ok7h7018Anp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c//cYAAADdAAAADwAAAAAAAAAAAAAAAACYAgAAZHJz&#10;L2Rvd25yZXYueG1sUEsFBgAAAAAEAAQA9QAAAIsDA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010</w:t>
                          </w:r>
                        </w:p>
                      </w:txbxContent>
                    </v:textbox>
                  </v:shape>
                  <v:shape id="Text Box 399" o:spid="_x0000_s1204" type="#_x0000_t202" style="position:absolute;left:6773;top:1;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aZsUA&#10;AADdAAAADwAAAGRycy9kb3ducmV2LnhtbESPUWvCQBCE3wX/w7FC3/RShaLRU4rUUgsiWunzkluT&#10;YHYv5K4x7a/vCYKPw8x8wyxWHVeqpcaXTgw8jxJQJJmzpeQGTl+b4RSUDygWKydk4Jc8rJb93gJT&#10;665yoPYYchUh4lM0UIRQp1r7rCBGP3I1SfTOrmEMUTa5tg1eI5wrPU6SF81YSlwosKZ1Qdnl+MMG&#10;zpt8ytvvit+T9fazzfi0/9u9GfM06F7noAJ14RG+tz+sgfFkNoHbm/gE9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u5pmxQAAAN0AAAAPAAAAAAAAAAAAAAAAAJgCAABkcnMv&#10;ZG93bnJldi54bWxQSwUGAAAAAAQABAD1AAAAigM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111</w:t>
                          </w:r>
                        </w:p>
                      </w:txbxContent>
                    </v:textbox>
                  </v:shape>
                  <v:shape id="Text Box 400" o:spid="_x0000_s1205" type="#_x0000_t202" style="position:absolute;left:6758;top:3101;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ICEsYA&#10;AADdAAAADwAAAGRycy9kb3ducmV2LnhtbESPX2vCQBDE3wt+h2MLfauXWhFNPUWklloQ8Q8+L7k1&#10;Cc3uhdw1xn76XkHwcZiZ3zDTeceVaqnxpRMDL/0EFEnmbCm5geNh9TwG5QOKxcoJGbiSh/ms9zDF&#10;1LqL7Kjdh1xFiPgUDRQh1KnWPiuI0fddTRK9s2sYQ5RNrm2DlwjnSg+SZKQZS4kLBda0LCj73v+w&#10;gfMqH/P6VPFHslx/tRkft7+bd2OeHrvFG6hAXbiHb+1Pa2DwOhnC/5v4BP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ICEsYAAADdAAAADwAAAAAAAAAAAAAAAACYAgAAZHJz&#10;L2Rvd25yZXYueG1sUEsFBgAAAAAEAAQA9QAAAIsDA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101</w:t>
                          </w:r>
                        </w:p>
                      </w:txbxContent>
                    </v:textbox>
                  </v:shape>
                  <v:shape id="Text Box 401" o:spid="_x0000_s1206" type="#_x0000_t202" style="position:absolute;left:4478;top:4362;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6nicYA&#10;AADdAAAADwAAAGRycy9kb3ducmV2LnhtbESPX2vCQBDE3wt+h2MLfauXWhRNPUWklloQ8Q8+L7k1&#10;Cc3uhdw1xn76XkHwcZiZ3zDTeceVaqnxpRMDL/0EFEnmbCm5geNh9TwG5QOKxcoJGbiSh/ms9zDF&#10;1LqL7Kjdh1xFiPgUDRQh1KnWPiuI0fddTRK9s2sYQ5RNrm2DlwjnSg+SZKQZS4kLBda0LCj73v+w&#10;gfMqH/P6VPFHslx/tRkft7+bd2OeHrvFG6hAXbiHb+1Pa2DwOhnC/5v4BP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6nicYAAADdAAAADwAAAAAAAAAAAAAAAACYAgAAZHJz&#10;L2Rvd25yZXYueG1sUEsFBgAAAAAEAAQA9QAAAIsDA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001</w:t>
                          </w:r>
                        </w:p>
                      </w:txbxContent>
                    </v:textbox>
                  </v:shape>
                  <v:shape id="Text Box 402" o:spid="_x0000_s1207" type="#_x0000_t202" style="position:absolute;left:638;top:4391;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5/sUA&#10;AADdAAAADwAAAGRycy9kb3ducmV2LnhtbESPUWvCQBCE3wX/w7FC3+qlCqKppxRRqUIRrfR5ya1J&#10;aHYv5M6Y9td7hYKPw8x8w8yXHVeqpcaXTgy8DBNQJJmzpeQGzp+b5ykoH1AsVk7IwA95WC76vTmm&#10;1t3kSO0p5CpCxKdooAihTrX2WUGMfuhqkuhdXMMYomxybRu8RThXepQkE81YSlwosKZVQdn36coG&#10;Lpt8yruvirfJardvMz4ffj/WxjwNurdXUIG68Aj/t9+tgdF4NoG/N/EJ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zDn+xQAAAN0AAAAPAAAAAAAAAAAAAAAAAJgCAABkcnMv&#10;ZG93bnJldi54bWxQSwUGAAAAAAQABAD1AAAAigM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000</w:t>
                          </w:r>
                        </w:p>
                      </w:txbxContent>
                    </v:textbox>
                  </v:shape>
                </v:group>
                <v:group id="Group 403" o:spid="_x0000_s1208" style="position:absolute;left:6008;top:6491;width:4318;height:3337" coordorigin="6008,6491" coordsize="4318,3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Nnj9xgAAAN0A&#10;AAAPAAAAAAAAAAAAAAAAAKoCAABkcnMvZG93bnJldi54bWxQSwUGAAAAAAQABAD6AAAAnQMAAAAA&#10;">
                  <v:group id="Group 404" o:spid="_x0000_s1209" style="position:absolute;left:6772;top:7400;width:3361;height:1986" coordorigin="6772,7400" coordsize="3361,1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6nsj8QAAADdAAAA&#10;DwAAAAAAAAAAAAAAAACqAgAAZHJzL2Rvd25yZXYueG1sUEsFBgAAAAAEAAQA+gAAAJsDAAAAAA==&#10;">
                    <v:oval id="Oval 405" o:spid="_x0000_s1210" style="position:absolute;left:8235;top:7400;width:436;height: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r9cUA&#10;AADdAAAADwAAAGRycy9kb3ducmV2LnhtbESPT2vCQBTE70K/w/KE3sxGS6KmrlKKhfYk/sHza/Y1&#10;ic2+DdltEr+9WxA8DjPzG2a1GUwtOmpdZVnBNIpBEOdWV1woOB0/JgsQziNrrC2Tgis52KyfRivM&#10;tO15T93BFyJA2GWooPS+yaR0eUkGXWQb4uD92NagD7ItpG6xD3BTy1kcp9JgxWGhxIbeS8p/D39G&#10;we6c8CLpj3abbuXp69teaO4uSj2Ph7dXEJ4G/wjf259awexluYT/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2v1xQAAAN0AAAAPAAAAAAAAAAAAAAAAAJgCAABkcnMv&#10;ZG93bnJldi54bWxQSwUGAAAAAAQABAD1AAAAigMAAAAA&#10;" fillcolor="#9cf" strokeweight=".26mm"/>
                    <v:group id="Group 406" o:spid="_x0000_s1211" style="position:absolute;left:7260;top:8177;width:2385;height:434" coordorigin="7260,8177" coordsize="2385,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4a8QAAADdAAAADwAAAGRycy9kb3ducmV2LnhtbERPy2rCQBTdF/yH4Qrd&#10;1UnSBxIdRYIVF6FQFcTdJXNNgpk7ITPN4+87i0KXh/Neb0fTiJ46V1tWEC8iEMSF1TWXCi7nz5cl&#10;COeRNTaWScFEDrab2dMaU20H/qb+5EsRQtilqKDyvk2ldEVFBt3CtsSBu9vOoA+wK6XucAjhppFJ&#10;FH1IgzWHhgpbyioqHqcfo+Aw4LB7jfd9/rhn0+38/nXNY1LqeT7uViA8jf5f/Oc+agXJWxT2hz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X+4a8QAAADdAAAA&#10;DwAAAAAAAAAAAAAAAACqAgAAZHJzL2Rvd25yZXYueG1sUEsFBgAAAAAEAAQA+gAAAJsDAAAAAA==&#10;">
                      <v:oval id="Oval 407" o:spid="_x0000_s1212" style="position:absolute;left:9211;top:8177;width:434;height: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k/EcQA&#10;AADdAAAADwAAAGRycy9kb3ducmV2LnhtbESPQWvCQBSE70L/w/IKvZmN0sSQuoqIgj1JVTy/Zl+T&#10;2OzbkF1N/PddoeBxmJlvmPlyMI24UedqywomUQyCuLC65lLB6bgdZyCcR9bYWCYFd3KwXLyM5phr&#10;2/MX3Q6+FAHCLkcFlfdtLqUrKjLoItsSB+/HdgZ9kF0pdYd9gJtGTuM4lQZrDgsVtrSuqPg9XI2C&#10;/TnhLOmPdpNu5Onz215o5i5Kvb0Oqw8Qngb/DP+3d1rB9D2ewONNe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pPxHEAAAA3QAAAA8AAAAAAAAAAAAAAAAAmAIAAGRycy9k&#10;b3ducmV2LnhtbFBLBQYAAAAABAAEAPUAAACJAwAAAAA=&#10;" fillcolor="#9cf" strokeweight=".26mm"/>
                      <v:oval id="Oval 408" o:spid="_x0000_s1213" style="position:absolute;left:7260;top:8177;width:434;height: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uhZsUA&#10;AADdAAAADwAAAGRycy9kb3ducmV2LnhtbESPQWvCQBSE70L/w/IKvemmodoQXYNICu2paILnZ/aZ&#10;xGbfhuzWpP++WxB6HGbmG2aTTaYTNxpca1nB8yICQVxZ3XKtoCze5gkI55E1dpZJwQ85yLYPsw2m&#10;2o58oNvR1yJA2KWooPG+T6V0VUMG3cL2xMG72MGgD3KopR5wDHDTyTiKVtJgy2GhwZ72DVVfx2+j&#10;4PO05GQ5FjZf5bL8ONsrvbqrUk+P024NwtPk/8P39rtWEL9EMfy9CU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6FmxQAAAN0AAAAPAAAAAAAAAAAAAAAAAJgCAABkcnMv&#10;ZG93bnJldi54bWxQSwUGAAAAAAQABAD1AAAAigMAAAAA&#10;" fillcolor="#9cf" strokeweight=".26mm"/>
                    </v:group>
                    <v:group id="Group 409" o:spid="_x0000_s1214" style="position:absolute;left:6772;top:8952;width:3361;height:434" coordorigin="6772,8952" coordsize="3361,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mHMUAAADdAAAADwAAAGRycy9kb3ducmV2LnhtbESPQYvCMBSE78L+h/AE&#10;b5pWV1mqUURW2YMsqAvi7dE822LzUprY1n9vhAWPw8x8wyxWnSlFQ7UrLCuIRxEI4tTqgjMFf6ft&#10;8AuE88gaS8uk4EEOVsuP3gITbVs+UHP0mQgQdgkqyL2vEildmpNBN7IVcfCutjbog6wzqWtsA9yU&#10;chxFM2mw4LCQY0WbnNLb8W4U7Fps15P4u9nfrpvH5TT9Pe9jUmrQ79ZzEJ46/w7/t3+0gvFnN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2tJhzFAAAA3QAA&#10;AA8AAAAAAAAAAAAAAAAAqgIAAGRycy9kb3ducmV2LnhtbFBLBQYAAAAABAAEAPoAAACcAwAAAAA=&#10;">
                      <v:group id="Group 410" o:spid="_x0000_s1215" style="position:absolute;left:8722;top:8952;width:1411;height:434" coordorigin="8722,8952" coordsize="1411,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S+aMcAAADdAAAADwAAAGRycy9kb3ducmV2LnhtbESPQWvCQBSE7wX/w/IK&#10;3ppNNC2SZhURKx5CoSqU3h7ZZxLMvg3ZbRL/fbdQ6HGYmW+YfDOZVgzUu8aygiSKQRCXVjdcKbic&#10;355WIJxH1thaJgV3crBZzx5yzLQd+YOGk69EgLDLUEHtfZdJ6cqaDLrIdsTBu9reoA+yr6TucQxw&#10;08pFHL9Igw2HhRo72tVU3k7fRsFhxHG7TPZDcbvu7l/n5/fPIiGl5o/T9hWEp8n/h//aR61gkc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kS+aMcAAADd&#10;AAAADwAAAAAAAAAAAAAAAACqAgAAZHJzL2Rvd25yZXYueG1sUEsFBgAAAAAEAAQA+gAAAJ4DAAAA&#10;AA==&#10;">
                        <v:oval id="Oval 411" o:spid="_x0000_s1216" style="position:absolute;left:9698;top:8952;width:435;height: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I5EsUA&#10;AADdAAAADwAAAGRycy9kb3ducmV2LnhtbESPQWvCQBSE70L/w/IKvemmobEhugYRC+2paILnZ/aZ&#10;xGbfhuzWpP++WxB6HGbmG2adT6YTNxpca1nB8yICQVxZ3XKtoCze5ikI55E1dpZJwQ85yDcPszVm&#10;2o58oNvR1yJA2GWooPG+z6R0VUMG3cL2xMG72MGgD3KopR5wDHDTyTiKltJgy2GhwZ52DVVfx2+j&#10;4POUcJqMhd0v97L8ONsrvbqrUk+P03YFwtPk/8P39rtWEL9ECfy9C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EjkSxQAAAN0AAAAPAAAAAAAAAAAAAAAAAJgCAABkcnMv&#10;ZG93bnJldi54bWxQSwUGAAAAAAQABAD1AAAAigMAAAAA&#10;" fillcolor="#9cf" strokeweight=".26mm"/>
                        <v:oval id="Oval 412" o:spid="_x0000_s1217" style="position:absolute;left:8722;top:8952;width:434;height: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CnZcUA&#10;AADdAAAADwAAAGRycy9kb3ducmV2LnhtbESPQWvCQBSE74X+h+UVvNVNg0klugYRBXsqjeL5mX0m&#10;sdm3Ibua+O+7hUKPw8x8wyzz0bTiTr1rLCt4m0YgiEurG64UHA+71zkI55E1tpZJwYMc5KvnpyVm&#10;2g78RffCVyJA2GWooPa+y6R0ZU0G3dR2xMG72N6gD7KvpO5xCHDTyjiKUmmw4bBQY0ebmsrv4mYU&#10;fJ4SnifDwW7TrTx+nO2V3t1VqcnLuF6A8DT6//Bfe68VxLMohd834Qn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KdlxQAAAN0AAAAPAAAAAAAAAAAAAAAAAJgCAABkcnMv&#10;ZG93bnJldi54bWxQSwUGAAAAAAQABAD1AAAAigMAAAAA&#10;" fillcolor="#9cf" strokeweight=".26mm"/>
                      </v:group>
                      <v:group id="Group 413" o:spid="_x0000_s1218" style="position:absolute;left:6772;top:8952;width:1411;height:434" coordorigin="6772,8952" coordsize="1411,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iAfxgAAAN0A&#10;AAAPAAAAAAAAAAAAAAAAAKoCAABkcnMvZG93bnJldi54bWxQSwUGAAAAAAQABAD6AAAAnQMAAAAA&#10;">
                        <v:oval id="Oval 414" o:spid="_x0000_s1219" style="position:absolute;left:7749;top:8952;width:434;height: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WjL8A&#10;AADdAAAADwAAAGRycy9kb3ducmV2LnhtbERPy6rCMBDdC/5DGMGdpoovqlFEFLwr8YHrsRnbajMp&#10;TbT1728WgsvDeS9WjSnEmyqXW1Yw6EcgiBOrc04VXM673gyE88gaC8uk4EMOVst2a4GxtjUf6X3y&#10;qQgh7GJUkHlfxlK6JCODrm9L4sDdbWXQB1ilUldYh3BTyGEUTaTBnENDhiVtMkqep5dRcLiOeTau&#10;z3Y72crL380+aOoeSnU7zXoOwlPjf+Kve68VDEdRmBvehCc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E5aMvwAAAN0AAAAPAAAAAAAAAAAAAAAAAJgCAABkcnMvZG93bnJl&#10;di54bWxQSwUGAAAAAAQABAD1AAAAhAMAAAAA&#10;" fillcolor="#9cf" strokeweight=".26mm"/>
                        <v:oval id="Oval 415" o:spid="_x0000_s1220" style="position:absolute;left:6772;top:8952;width:435;height: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8zF8QA&#10;AADdAAAADwAAAGRycy9kb3ducmV2LnhtbESPT4vCMBTE74LfIbwFb5qu+G+7RhFR0JNYZc9vm7dt&#10;3ealNNHWb28EweMwM79h5svWlOJGtSssK/gcRCCIU6sLzhScT9v+DITzyBpLy6TgTg6Wi25njrG2&#10;DR/plvhMBAi7GBXk3lexlC7NyaAb2Io4eH+2NuiDrDOpa2wC3JRyGEUTabDgsJBjReuc0v/kahQc&#10;fsY8Gzcnu5ls5Hn/ay80dReleh/t6huEp9a/w6/2TisYjqIveL4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fMxfEAAAA3QAAAA8AAAAAAAAAAAAAAAAAmAIAAGRycy9k&#10;b3ducmV2LnhtbFBLBQYAAAAABAAEAPUAAACJAwAAAAA=&#10;" fillcolor="#9cf" strokeweight=".26mm"/>
                      </v:group>
                    </v:group>
                    <v:line id="Line 416" o:spid="_x0000_s1221" style="position:absolute;flip:x;visibility:visible;mso-wrap-style:square" from="7482,7677" to="8235,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ptIMAAAADdAAAADwAAAGRycy9kb3ducmV2LnhtbERPz2uDMBS+D/o/hDfYbY3aMYprKqMw&#10;6FHTle74MK8qNS9iMnX/fXMo7Pjx/d4Vi+3FRKPvHCtI1wkI4tqZjhsF36ev1y0IH5AN9o5JwR95&#10;KParpx3mxs1c0aRDI2II+xwVtCEMuZS+bsmiX7uBOHJXN1oMEY6NNCPOMdz2MkuSd2mx49jQ4kCH&#10;luqb/rUKKqNP+mJ/CMtaVkm6Kc86nZV6eV4+P0AEWsK/+OE+GgXZWxr3xzfxCcj9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abSDAAAAA3QAAAA8AAAAAAAAAAAAAAAAA&#10;oQIAAGRycy9kb3ducmV2LnhtbFBLBQYAAAAABAAEAPkAAACOAwAAAAA=&#10;" strokeweight=".26mm"/>
                    <v:line id="Line 417" o:spid="_x0000_s1222" style="position:absolute;visibility:visible;mso-wrap-style:square" from="8667,7669" to="9422,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XdtcgAAADdAAAADwAAAGRycy9kb3ducmV2LnhtbESPT2vCQBTE70K/w/KE3nQTK/0Ts5FW&#10;1HooBa0Hj4/sMwnNvg3ZjcZ++q4geBxm5jdMOu9NLU7UusqygngcgSDOra64ULD/WY1eQTiPrLG2&#10;TAou5GCePQxSTLQ985ZOO1+IAGGXoILS+yaR0uUlGXRj2xAH72hbgz7ItpC6xXOAm1pOouhZGqw4&#10;LJTY0KKk/HfXGQWHl27Tva2X++VT/PdpF1v8+PpGpR6H/fsMhKfe38O39kYrmEzjGK5vwhOQ2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7XdtcgAAADdAAAADwAAAAAA&#10;AAAAAAAAAAChAgAAZHJzL2Rvd25yZXYueG1sUEsFBgAAAAAEAAQA+QAAAJYDAAAAAA==&#10;" strokeweight=".26mm"/>
                    <v:line id="Line 418" o:spid="_x0000_s1223" style="position:absolute;flip:x;visibility:visible;mso-wrap-style:square" from="6992,8495" to="7286,8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RWzMMAAADdAAAADwAAAGRycy9kb3ducmV2LnhtbESPwWrDMBBE74X+g9hCbrVsJ5TiRDGh&#10;UMgxVlra42JtbBNrZSzFdv++ChR6HGbmDbMrF9uLiUbfOVaQJSkI4tqZjhsFH+f351cQPiAb7B2T&#10;gh/yUO4fH3ZYGDdzRZMOjYgQ9gUqaEMYCil93ZJFn7iBOHoXN1oMUY6NNCPOEW57mafpi7TYcVxo&#10;caC3luqrvlkFldFn/WW/CU+1rNJsffrU2azU6mk5bEEEWsJ/+K99NAryTZbD/U18An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EVszDAAAA3QAAAA8AAAAAAAAAAAAA&#10;AAAAoQIAAGRycy9kb3ducmV2LnhtbFBLBQYAAAAABAAEAPkAAACRAwAAAAA=&#10;" strokeweight=".26mm"/>
                    <v:line id="Line 419" o:spid="_x0000_s1224" style="position:absolute;visibility:visible;mso-wrap-style:square" from="7657,8517" to="7967,8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vmWccAAADdAAAADwAAAGRycy9kb3ducmV2LnhtbESPQWvCQBSE74L/YXmCt7qJSm2jq6ho&#10;60EErYceH9lnEsy+DdmNpv31XaHgcZiZb5jZojWluFHtCssK4kEEgji1uuBMwflr+/IGwnlkjaVl&#10;UvBDDhbzbmeGibZ3PtLt5DMRIOwSVJB7XyVSujQng25gK+LgXWxt0AdZZ1LXeA9wU8phFL1KgwWH&#10;hRwrWueUXk+NUfA9aXbN+8fmvBnFv592fcTV/oBK9XvtcgrCU+uf4f/2TisYjuMRPN6E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K+ZZxwAAAN0AAAAPAAAAAAAA&#10;AAAAAAAAAKECAABkcnMvZG93bnJldi54bWxQSwUGAAAAAAQABAD5AAAAlQMAAAAA&#10;" strokeweight=".26mm"/>
                    <v:line id="Line 420" o:spid="_x0000_s1225" style="position:absolute;flip:x;visibility:visible;mso-wrap-style:square" from="8937,8510" to="9238,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rI8IAAADdAAAADwAAAGRycy9kb3ducmV2LnhtbESPQYvCMBSE78L+h/AWvGlaV2SpRlkW&#10;hD3aqKzHR/Nsi81LaaKt/94IgsdhZr5hVpvBNuJGna8dK0inCQjiwpmaSwWH/XbyDcIHZIONY1Jw&#10;Jw+b9cdohZlxPed006EUEcI+QwVVCG0mpS8qsuinriWO3tl1FkOUXSlNh32E20bOkmQhLdYcFyps&#10;6bei4qKvVkFu9F7/2xPhrpB5kn7tjjrtlRp/Dj9LEIGG8A6/2n9GwWyezuH5Jj4B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FrI8IAAADdAAAADwAAAAAAAAAAAAAA&#10;AAChAgAAZHJzL2Rvd25yZXYueG1sUEsFBgAAAAAEAAQA+QAAAJADAAAAAA==&#10;" strokeweight=".26mm"/>
                    <v:line id="Line 421" o:spid="_x0000_s1226" style="position:absolute;visibility:visible;mso-wrap-style:square" from="9620,8488" to="9925,8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7btsgAAADdAAAADwAAAGRycy9kb3ducmV2LnhtbESPzWvCQBTE74X+D8sreKubWOtH6iqt&#10;aPUggh8Hj4/saxKafRuyG43+9W5B6HGYmd8wk1lrSnGm2hWWFcTdCARxanXBmYLjYfk6AuE8ssbS&#10;Mim4koPZ9Plpgom2F97Ree8zESDsElSQe18lUro0J4Ouayvi4P3Y2qAPss6krvES4KaUvSgaSIMF&#10;h4UcK5rnlP7uG6PgNGzWzfh7cVy8xbeVne/wa7NFpTov7ecHCE+t/w8/2mutoNeP3+HvTXgCcno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I7btsgAAADdAAAADwAAAAAA&#10;AAAAAAAAAAChAgAAZHJzL2Rvd25yZXYueG1sUEsFBgAAAAAEAAQA+QAAAJYDAAAAAA==&#10;" strokeweight=".26mm"/>
                  </v:group>
                  <v:shape id="Text Box 422" o:spid="_x0000_s1227" type="#_x0000_t202" style="position:absolute;left:6609;top:9409;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3wcUA&#10;AADdAAAADwAAAGRycy9kb3ducmV2LnhtbESPX2vCQBDE3wt+h2MF3+pFEZHUU4qoaKEU/9DnJbcm&#10;odm9kDtj9NP3CgUfh5n5DTNfdlyplhpfOjEwGiagSDJnS8kNnE+b1xkoH1AsVk7IwJ08LBe9lzmm&#10;1t3kQO0x5CpCxKdooAihTrX2WUGMfuhqkuhdXMMYomxybRu8RThXepwkU81YSlwosKZVQdnP8coG&#10;Lpt8xvvvirfJav/RZnz+enyujRn0u/c3UIG68Az/t3fWwHgymsLfm/gE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tffBxQAAAN0AAAAPAAAAAAAAAAAAAAAAAJgCAABkcnMv&#10;ZG93bnJldi54bWxQSwUGAAAAAAQABAD1AAAAigM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000</w:t>
                          </w:r>
                        </w:p>
                      </w:txbxContent>
                    </v:textbox>
                  </v:shape>
                  <v:shape id="Text Box 423" o:spid="_x0000_s1228" type="#_x0000_t202" style="position:absolute;left:9639;top:9409;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WsUA&#10;AADdAAAADwAAAGRycy9kb3ducmV2LnhtbESPUWvCQBCE3wv+h2MF3/SiiJXUU4pUUaFIrfR5ya1J&#10;aHYv5K4x9tf3BKGPw8x8wyxWHVeqpcaXTgyMRwkokszZUnID58/NcA7KBxSLlRMycCMPq2XvaYGp&#10;dVf5oPYUchUh4lM0UIRQp1r7rCBGP3I1SfQurmEMUTa5tg1eI5wrPUmSmWYsJS4UWNO6oOz79MMG&#10;Lpt8zvuvirfJen9oMz4ff9/fjBn0u9cXUIG68B9+tHfWwGQ6fob7m/gE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JaxQAAAN0AAAAPAAAAAAAAAAAAAAAAAJgCAABkcnMv&#10;ZG93bnJldi54bWxQSwUGAAAAAAQABAD1AAAAigM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111</w:t>
                          </w:r>
                        </w:p>
                      </w:txbxContent>
                    </v:textbox>
                  </v:shape>
                  <v:shape id="Text Box 424" o:spid="_x0000_s1229" type="#_x0000_t202" style="position:absolute;left:8604;top:9409;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bGKMIA&#10;AADdAAAADwAAAGRycy9kb3ducmV2LnhtbERPS2vCQBC+C/0PyxR6041SRKKrFKlSBSk+8DxkxySY&#10;mQ3ZNab+evcg9PjxvWeLjivVUuNLJwaGgwQUSeZsKbmB03HVn4DyAcVi5YQM/JGHxfytN8PUurvs&#10;qT2EXMUQ8SkaKEKoU619VhCjH7iaJHIX1zCGCJtc2wbvMZwrPUqSsWYsJTYUWNOyoOx6uLGByyqf&#10;8OZc8TpZbrZtxqffx+7bmI/37msKKlAX/sUv9481MPocxrnxTXwCe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sYowgAAAN0AAAAPAAAAAAAAAAAAAAAAAJgCAABkcnMvZG93&#10;bnJldi54bWxQSwUGAAAAAAQABAD1AAAAhwM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100</w:t>
                          </w:r>
                        </w:p>
                      </w:txbxContent>
                    </v:textbox>
                  </v:shape>
                  <v:shape id="Text Box 425" o:spid="_x0000_s1230" type="#_x0000_t202" style="position:absolute;left:9369;top:7842;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js8UA&#10;AADdAAAADwAAAGRycy9kb3ducmV2LnhtbESPUWvCQBCE3wv+h2MLvulFkaKppxRR0UIRrfR5ya1J&#10;aHYv5M4Y++t7BaGPw8x8w8yXHVeqpcaXTgyMhgkokszZUnID58/NYArKBxSLlRMycCcPy0XvaY6p&#10;dTc5UnsKuYoQ8SkaKEKoU619VhCjH7qaJHoX1zCGKJtc2wZvEc6VHifJi2YsJS4UWNOqoOz7dGUD&#10;l00+5f1XxdtktX9vMz4ffj7WxvSfu7dXUIG68B9+tHfWwHgymsHfm/gE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mOzxQAAAN0AAAAPAAAAAAAAAAAAAAAAAJgCAABkcnMv&#10;ZG93bnJldi54bWxQSwUGAAAAAAQABAD1AAAAigM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101</w:t>
                          </w:r>
                        </w:p>
                      </w:txbxContent>
                    </v:textbox>
                  </v:shape>
                  <v:shape id="Text Box 426" o:spid="_x0000_s1231" type="#_x0000_t202" style="position:absolute;left:8664;top:7257;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Ak8IA&#10;AADdAAAADwAAAGRycy9kb3ducmV2LnhtbERPTWvCQBC9F/wPywi91Y1BikRXEVFRoZRa8TxkxySY&#10;mQ3ZNab++u6h0OPjfc+XPdeqo9ZXTgyMRwkoktzZSgoD5+/t2xSUDygWaydk4Ic8LBeDlzlm1j3k&#10;i7pTKFQMEZ+hgTKEJtPa5yUx+pFrSCJ3dS1jiLAttG3xEcO51mmSvGvGSmJDiQ2tS8pvpzsbuG6L&#10;KR8uNe+S9eHY5Xz+fH5sjHkd9qsZqEB9+Bf/uffWQDpJ4/74Jj4B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fACTwgAAAN0AAAAPAAAAAAAAAAAAAAAAAJgCAABkcnMvZG93&#10;bnJldi54bWxQSwUGAAAAAAQABAD1AAAAhwM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011</w:t>
                          </w:r>
                        </w:p>
                      </w:txbxContent>
                    </v:textbox>
                  </v:shape>
                  <v:shape id="Text Box 427" o:spid="_x0000_s1232" type="#_x0000_t202" style="position:absolute;left:7659;top:9409;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lCMUA&#10;AADdAAAADwAAAGRycy9kb3ducmV2LnhtbESPUWvCQBCE3wv+h2MLfasXg4hETymiogUpVenzkluT&#10;0OxeyJ0x7a/3hEIfh5n5hpkve65VR62vnBgYDRNQJLmzlRQGzqfN6xSUDygWaydk4Ic8LBeDpzlm&#10;1t3kk7pjKFSEiM/QQBlCk2nt85IY/dA1JNG7uJYxRNkW2rZ4i3CudZokE81YSVwosaFVSfn38coG&#10;LptiyvuvmrfJav/e5Xz++D2sjXl57t9moAL14T/8195ZA+k4HcHjTXwC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KUIxQAAAN0AAAAPAAAAAAAAAAAAAAAAAJgCAABkcnMv&#10;ZG93bnJldi54bWxQSwUGAAAAAAQABAD1AAAAigM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010</w:t>
                          </w:r>
                        </w:p>
                      </w:txbxContent>
                    </v:textbox>
                  </v:shape>
                  <v:shape id="Text Box 428" o:spid="_x0000_s1233" type="#_x0000_t202" style="position:absolute;left:6609;top:8171;width:68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7f8UA&#10;AADdAAAADwAAAGRycy9kb3ducmV2LnhtbESPUWvCQBCE3wv9D8cW+lYvDUUkeopILbVQxCg+L7k1&#10;CWb3Qu4a0/56ryD4OMzMN8xsMXCjeup87cTA6ygBRVI4W0tp4LBfv0xA+YBisXFCBn7Jw2L++DDD&#10;zLqL7KjPQ6kiRHyGBqoQ2kxrX1TE6EeuJYneyXWMIcqu1LbDS4Rzo9MkGWvGWuJChS2tKirO+Q8b&#10;OK3LCW+ODX8kq81XX/Bh+/f9bszz07Ccggo0hHv41v60BtK3NIX/N/EJ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4jt/xQAAAN0AAAAPAAAAAAAAAAAAAAAAAJgCAABkcnMv&#10;ZG93bnJldi54bWxQSwUGAAAAAAQABAD1AAAAigM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r>
                            <w:rPr>
                              <w:rFonts w:ascii="Arial" w:eastAsia="Lucida Sans Unicode" w:hAnsi="Arial" w:cs="Tahoma"/>
                              <w:szCs w:val="36"/>
                            </w:rPr>
                            <w:t>001</w:t>
                          </w:r>
                        </w:p>
                      </w:txbxContent>
                    </v:textbox>
                  </v:shape>
                  <v:line id="Line 429" o:spid="_x0000_s1234" style="position:absolute;flip:y;visibility:visible;mso-wrap-style:square" from="8588,6550" to="8589,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Q56sMAAADdAAAADwAAAGRycy9kb3ducmV2LnhtbESPQWvCQBSE74X+h+UJ3uomsUiJriKF&#10;gkezKvX4yD6TYPZtyG5N/PduQfA4zMw3zGoz2lbcqPeNYwXpLAFBXDrTcKXgePj5+ALhA7LB1jEp&#10;uJOHzfr9bYW5cQMXdNOhEhHCPkcFdQhdLqUva7LoZ64jjt7F9RZDlH0lTY9DhNtWZkmykBYbjgs1&#10;dvRdU3nVf1ZBYfRB/9oz4b6URZLO9yedDkpNJ+N2CSLQGF7hZ3tnFGSf2Rz+38Qn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kOerDAAAA3QAAAA8AAAAAAAAAAAAA&#10;AAAAoQIAAGRycy9kb3ducmV2LnhtbFBLBQYAAAAABAAEAPkAAACRAwAAAAA=&#10;" strokeweight=".26mm"/>
                  <v:line id="Line 430" o:spid="_x0000_s1235" style="position:absolute;flip:x;visibility:visible;mso-wrap-style:square" from="7314,7376" to="8334,7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2hnsMAAADdAAAADwAAAGRycy9kb3ducmV2LnhtbESPQWvCQBSE74X+h+UJ3uomUaREV5FC&#10;waNZlXp8ZJ9JMPs2ZLcm/ntXKPQ4zMw3zHo72lbcqfeNYwXpLAFBXDrTcKXgdPz++AThA7LB1jEp&#10;eJCH7eb9bY25cQMXdNehEhHCPkcFdQhdLqUva7LoZ64jjt7V9RZDlH0lTY9DhNtWZkmylBYbjgs1&#10;dvRVU3nTv1ZBYfRR/9gL4aGURZLOD2edDkpNJ+NuBSLQGP7Df+29UZAtsgW83sQn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NoZ7DAAAA3QAAAA8AAAAAAAAAAAAA&#10;AAAAoQIAAGRycy9kb3ducmV2LnhtbFBLBQYAAAAABAAEAPkAAACRAwAAAAA=&#10;" strokeweight=".26mm"/>
                  <v:line id="Line 431" o:spid="_x0000_s1236" style="position:absolute;flip:x;visibility:visible;mso-wrap-style:square" from="7359,7556" to="8229,7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EBcMAAADdAAAADwAAAGRycy9kb3ducmV2LnhtbESPQWvCQBSE74L/YXlCb7pJWotEVxFB&#10;6NGslvb4yL4modm3Ibua9N93BcHjMDPfMJvdaFtxo943jhWkiwQEcelMw5WCy/k4X4HwAdlg65gU&#10;/JGH3XY62WBu3MAF3XSoRISwz1FBHUKXS+nLmiz6heuIo/fjeoshyr6Spschwm0rsyR5lxYbjgs1&#10;dnSoqfzVV6ugMPqsv+w34amURZK+nj51Oij1Mhv3axCBxvAMP9ofRkH2li3h/iY+Abn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BAXDAAAA3QAAAA8AAAAAAAAAAAAA&#10;AAAAoQIAAGRycy9kb3ducmV2LnhtbFBLBQYAAAAABAAEAPkAAACRAwAAAAA=&#10;" strokeweight=".26mm"/>
                  <v:shape id="Text Box 432" o:spid="_x0000_s1237" type="#_x0000_t202" style="position:absolute;left:6008;top:6940;width:164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9fMUA&#10;AADdAAAADwAAAGRycy9kb3ducmV2LnhtbESPUWvCQBCE3wv+h2OFvtWLoYikniJSixakaMXnJbcm&#10;wexeyJ0x7a/vCQUfh5n5hpkteq5VR62vnBgYjxJQJLmzlRQGjt/rlykoH1As1k7IwA95WMwHTzPM&#10;rLvJnrpDKFSEiM/QQBlCk2nt85IY/cg1JNE7u5YxRNkW2rZ4i3CudZokE81YSVwosaFVSfnlcGUD&#10;53Ux5e2p5o9ktf3scj5+/e7ejXke9ss3UIH68Aj/tzfWQPqaTuD+Jj4B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2T18xQAAAN0AAAAPAAAAAAAAAAAAAAAAAJgCAABkcnMv&#10;ZG93bnJldi54bWxQSwUGAAAAAAQABAD1AAAAigM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proofErr w:type="gramStart"/>
                          <w:r>
                            <w:rPr>
                              <w:rFonts w:ascii="Arial" w:eastAsia="Lucida Sans Unicode" w:hAnsi="Arial" w:cs="Tahoma"/>
                              <w:szCs w:val="36"/>
                            </w:rPr>
                            <w:t>to</w:t>
                          </w:r>
                          <w:proofErr w:type="gramEnd"/>
                          <w:r>
                            <w:rPr>
                              <w:rFonts w:ascii="Arial" w:eastAsia="Lucida Sans Unicode" w:hAnsi="Arial" w:cs="Tahoma"/>
                              <w:szCs w:val="36"/>
                            </w:rPr>
                            <w:t xml:space="preserve"> b-tree 100</w:t>
                          </w:r>
                        </w:p>
                      </w:txbxContent>
                    </v:textbox>
                  </v:shape>
                  <v:shape id="Text Box 433" o:spid="_x0000_s1238" type="#_x0000_t202" style="position:absolute;left:6008;top:7526;width:164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Y58YA&#10;AADdAAAADwAAAGRycy9kb3ducmV2LnhtbESPUWvCQBCE3wX/w7FC3+rFUKqkniJSSy2IaKXPS25N&#10;QrN7IXeNqb/eKxR8HGbmG2a+7LlWHbW+cmJgMk5AkeTOVlIYOH1uHmegfECxWDshA7/kYbkYDuaY&#10;WXeRA3XHUKgIEZ+hgTKEJtPa5yUx+rFrSKJ3di1jiLIttG3xEuFc6zRJnjVjJXGhxIbWJeXfxx82&#10;cN4UM95+1fyWrLcfXc6n/XX3aszDqF+9gArUh3v4v/1uDaRP6RT+3sQn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WY58YAAADdAAAADwAAAAAAAAAAAAAAAACYAgAAZHJz&#10;L2Rvd25yZXYueG1sUEsFBgAAAAAEAAQA9QAAAIsDA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proofErr w:type="gramStart"/>
                          <w:r>
                            <w:rPr>
                              <w:rFonts w:ascii="Arial" w:eastAsia="Lucida Sans Unicode" w:hAnsi="Arial" w:cs="Tahoma"/>
                              <w:szCs w:val="36"/>
                            </w:rPr>
                            <w:t>to</w:t>
                          </w:r>
                          <w:proofErr w:type="gramEnd"/>
                          <w:r>
                            <w:rPr>
                              <w:rFonts w:ascii="Arial" w:eastAsia="Lucida Sans Unicode" w:hAnsi="Arial" w:cs="Tahoma"/>
                              <w:szCs w:val="36"/>
                            </w:rPr>
                            <w:t xml:space="preserve"> b-tree 001</w:t>
                          </w:r>
                        </w:p>
                      </w:txbxContent>
                    </v:textbox>
                  </v:shape>
                  <v:shape id="Text Box 434" o:spid="_x0000_s1239" type="#_x0000_t202" style="position:absolute;left:8558;top:6491;width:1647;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oMlcIA&#10;AADdAAAADwAAAGRycy9kb3ducmV2LnhtbERPTWvCQBC9F/wPywi91Y1BikRXEVFRoZRa8TxkxySY&#10;mQ3ZNab++u6h0OPjfc+XPdeqo9ZXTgyMRwkoktzZSgoD5+/t2xSUDygWaydk4Ic8LBeDlzlm1j3k&#10;i7pTKFQMEZ+hgTKEJtPa5yUx+pFrSCJ3dS1jiLAttG3xEcO51mmSvGvGSmJDiQ2tS8pvpzsbuG6L&#10;KR8uNe+S9eHY5Xz+fH5sjHkd9qsZqEB9+Bf/uffWQDpJ49z4Jj4B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CgyVwgAAAN0AAAAPAAAAAAAAAAAAAAAAAJgCAABkcnMvZG93&#10;bnJldi54bWxQSwUGAAAAAAQABAD1AAAAhwMAAAAA&#10;" filled="f" stroked="f">
                    <v:stroke joinstyle="round"/>
                    <v:textbox inset="2.5mm,1.25mm,2.5mm,1.25mm">
                      <w:txbxContent>
                        <w:p w:rsidR="00DC7E08" w:rsidRDefault="00DC7E08" w:rsidP="00AA479E">
                          <w:pPr>
                            <w:spacing w:line="0" w:lineRule="atLeast"/>
                            <w:rPr>
                              <w:rFonts w:ascii="Arial" w:eastAsia="Lucida Sans Unicode" w:hAnsi="Arial" w:cs="Tahoma"/>
                              <w:szCs w:val="36"/>
                            </w:rPr>
                          </w:pPr>
                          <w:proofErr w:type="gramStart"/>
                          <w:r>
                            <w:rPr>
                              <w:rFonts w:ascii="Arial" w:eastAsia="Lucida Sans Unicode" w:hAnsi="Arial" w:cs="Tahoma"/>
                              <w:szCs w:val="36"/>
                            </w:rPr>
                            <w:t>to</w:t>
                          </w:r>
                          <w:proofErr w:type="gramEnd"/>
                          <w:r>
                            <w:rPr>
                              <w:rFonts w:ascii="Arial" w:eastAsia="Lucida Sans Unicode" w:hAnsi="Arial" w:cs="Tahoma"/>
                              <w:szCs w:val="36"/>
                            </w:rPr>
                            <w:t xml:space="preserve"> b-tree 111</w:t>
                          </w:r>
                        </w:p>
                      </w:txbxContent>
                    </v:textbox>
                  </v:shape>
                </v:group>
                <v:rect id="Rectangle 435" o:spid="_x0000_s1240" style="position:absolute;left:5934;top:6326;width:4577;height:3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c9p8cA&#10;AADdAAAADwAAAGRycy9kb3ducmV2LnhtbESPQWvCQBSE74L/YXmCF6kbg9iauooIgtheGq3nR/Y1&#10;iWbfht1VY399t1DocZiZb5jFqjONuJHztWUFk3ECgriwuuZSwfGwfXoB4QOyxsYyKXiQh9Wy31tg&#10;pu2dP+iWh1JECPsMFVQhtJmUvqjIoB/bljh6X9YZDFG6UmqH9wg3jUyTZCYN1hwXKmxpU1Fxya9G&#10;wei0/dx8H57l+nJ072/5eSbrfK/UcNCtX0EE6sJ/+K+90wrSaTqH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PafHAAAA3QAAAA8AAAAAAAAAAAAAAAAAmAIAAGRy&#10;cy9kb3ducmV2LnhtbFBLBQYAAAAABAAEAPUAAACMAwAAAAA=&#10;" filled="f" strokeweight=".26mm">
                  <v:stroke joinstyle="round"/>
                </v:rect>
                <v:line id="Line 436" o:spid="_x0000_s1241" style="position:absolute;flip:x;visibility:visible;mso-wrap-style:square" from="5934,4437" to="6144,6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8xQMEAAADdAAAADwAAAGRycy9kb3ducmV2LnhtbERPz2uDMBS+D/o/hFfYbY3WMYprWkqh&#10;sKPGjfX4MG8qNS9iMnX/fXMo7Pjx/d4fF9uLiUbfOVaQbhIQxLUzHTcKPqvLyw6ED8gGe8ek4I88&#10;HA+rpz3mxs1c0qRDI2II+xwVtCEMuZS+bsmi37iBOHI/brQYIhwbaUacY7jt5TZJ3qTFjmNDiwOd&#10;W6pv+tcqKI2u9Le9Eha1LJM0K750Oiv1vF5O7yACLeFf/HB/GAXb1yzuj2/iE5CH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bzFAwQAAAN0AAAAPAAAAAAAAAAAAAAAA&#10;AKECAABkcnMvZG93bnJldi54bWxQSwUGAAAAAAQABAD5AAAAjwMAAAAA&#10;" strokeweight=".26mm"/>
                <v:line id="Line 437" o:spid="_x0000_s1242" style="position:absolute;visibility:visible;mso-wrap-style:square" from="7329,4437" to="10511,6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CB1ccAAADdAAAADwAAAGRycy9kb3ducmV2LnhtbESPQWvCQBSE74L/YXmCt7qJSm2jq6ho&#10;60EErYceH9lnEsy+DdmNpv31XaHgcZiZb5jZojWluFHtCssK4kEEgji1uuBMwflr+/IGwnlkjaVl&#10;UvBDDhbzbmeGibZ3PtLt5DMRIOwSVJB7XyVSujQng25gK+LgXWxt0AdZZ1LXeA9wU8phFL1KgwWH&#10;hRwrWueUXk+NUfA9aXbN+8fmvBnFv592fcTV/oBK9XvtcgrCU+uf4f/2TisYjkcxPN6E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AIHVxwAAAN0AAAAPAAAAAAAA&#10;AAAAAAAAAKECAABkcnMvZG93bnJldi54bWxQSwUGAAAAAAQABAD5AAAAlQMAAAAA&#10;" strokeweight=".26mm"/>
                <w10:wrap type="topAndBottom"/>
              </v:group>
            </w:pict>
          </mc:Fallback>
        </mc:AlternateContent>
      </w:r>
    </w:p>
    <w:p w:rsidR="00AA479E" w:rsidRDefault="00AA479E" w:rsidP="00AA479E">
      <w:pPr>
        <w:spacing w:after="0" w:line="240" w:lineRule="auto"/>
      </w:pPr>
    </w:p>
    <w:p w:rsidR="00AA479E" w:rsidRDefault="00AA479E" w:rsidP="00AA479E">
      <w:pPr>
        <w:spacing w:after="0" w:line="240" w:lineRule="auto"/>
      </w:pPr>
    </w:p>
    <w:p w:rsidR="00AA479E" w:rsidRDefault="00AA479E" w:rsidP="00AA479E">
      <w:pPr>
        <w:spacing w:after="0" w:line="240" w:lineRule="auto"/>
      </w:pPr>
    </w:p>
    <w:p w:rsidR="00AA479E" w:rsidRDefault="00AA479E" w:rsidP="00AA479E">
      <w:pPr>
        <w:spacing w:after="0" w:line="240" w:lineRule="auto"/>
      </w:pPr>
    </w:p>
    <w:p w:rsidR="00AA479E" w:rsidRDefault="00AA479E" w:rsidP="00AA479E">
      <w:pPr>
        <w:spacing w:after="0" w:line="240" w:lineRule="auto"/>
      </w:pPr>
    </w:p>
    <w:p w:rsidR="00AA479E" w:rsidRDefault="00AA479E" w:rsidP="00AA479E">
      <w:pPr>
        <w:widowControl w:val="0"/>
        <w:autoSpaceDE w:val="0"/>
        <w:ind w:left="9" w:right="62"/>
        <w:jc w:val="both"/>
      </w:pPr>
      <w:r>
        <w:t xml:space="preserve">The address of each node of the network follows the form </w:t>
      </w:r>
      <w:proofErr w:type="spellStart"/>
      <w:r>
        <w:t>xxxyyy</w:t>
      </w:r>
      <w:proofErr w:type="spellEnd"/>
      <w:r>
        <w:t xml:space="preserve"> where</w:t>
      </w:r>
    </w:p>
    <w:p w:rsidR="00AA479E" w:rsidRDefault="00AA479E" w:rsidP="00AA479E">
      <w:pPr>
        <w:widowControl w:val="0"/>
        <w:autoSpaceDE w:val="0"/>
        <w:ind w:left="9" w:right="62"/>
        <w:jc w:val="both"/>
      </w:pPr>
      <w:proofErr w:type="gramStart"/>
      <w:r>
        <w:t>xxx</w:t>
      </w:r>
      <w:proofErr w:type="gramEnd"/>
      <w:r>
        <w:t xml:space="preserve"> is the binary address of the n-cube</w:t>
      </w:r>
    </w:p>
    <w:p w:rsidR="00AA479E" w:rsidRDefault="00AA479E" w:rsidP="00AA479E">
      <w:pPr>
        <w:widowControl w:val="0"/>
        <w:autoSpaceDE w:val="0"/>
        <w:ind w:left="9" w:right="62"/>
        <w:jc w:val="both"/>
      </w:pPr>
      <w:proofErr w:type="spellStart"/>
      <w:proofErr w:type="gramStart"/>
      <w:r>
        <w:t>yyy</w:t>
      </w:r>
      <w:proofErr w:type="spellEnd"/>
      <w:proofErr w:type="gramEnd"/>
      <w:r>
        <w:t xml:space="preserve"> is the binary address of the b-tree</w:t>
      </w:r>
    </w:p>
    <w:p w:rsidR="00AA479E" w:rsidRDefault="00AA479E" w:rsidP="00AA479E">
      <w:pPr>
        <w:widowControl w:val="0"/>
        <w:autoSpaceDE w:val="0"/>
        <w:ind w:left="9" w:right="62"/>
        <w:jc w:val="both"/>
      </w:pPr>
    </w:p>
    <w:p w:rsidR="00AA479E" w:rsidRDefault="00AA479E" w:rsidP="00AA479E">
      <w:pPr>
        <w:widowControl w:val="0"/>
        <w:autoSpaceDE w:val="0"/>
        <w:ind w:left="9" w:right="62"/>
        <w:jc w:val="both"/>
      </w:pPr>
      <w:r>
        <w:t>For example node 110010 is highlighted in the network above</w:t>
      </w:r>
    </w:p>
    <w:p w:rsidR="00AA479E" w:rsidRDefault="00AA479E" w:rsidP="00AA479E">
      <w:pPr>
        <w:widowControl w:val="0"/>
        <w:autoSpaceDE w:val="0"/>
        <w:ind w:left="9" w:right="62"/>
        <w:jc w:val="both"/>
      </w:pPr>
      <w:r>
        <w:lastRenderedPageBreak/>
        <w:t>Calculate the degree (d</w:t>
      </w:r>
      <w:proofErr w:type="gramStart"/>
      <w:r>
        <w:t>)  and</w:t>
      </w:r>
      <w:proofErr w:type="gramEnd"/>
      <w:r>
        <w:t xml:space="preserve"> the diameter (D) of this network (5 points).</w:t>
      </w:r>
    </w:p>
    <w:p w:rsidR="00AA479E" w:rsidRDefault="00AA479E" w:rsidP="00AA479E">
      <w:pPr>
        <w:widowControl w:val="0"/>
        <w:autoSpaceDE w:val="0"/>
        <w:ind w:left="9" w:right="62"/>
        <w:jc w:val="both"/>
      </w:pPr>
      <w:r>
        <w:t xml:space="preserve">Give the degree and the diameter of the network based on </w:t>
      </w:r>
      <w:r>
        <w:rPr>
          <w:b/>
          <w:bCs/>
          <w:i/>
          <w:iCs/>
        </w:rPr>
        <w:t>n</w:t>
      </w:r>
      <w:r>
        <w:t>, the number of address bits of the n-cube and the b-tree.  For simplification, the number of address bits of the n-cube and the b-tree are always equal.  For the network above, n would be 3. (5 points)</w:t>
      </w:r>
    </w:p>
    <w:p w:rsidR="00CA3016" w:rsidRPr="006603FE" w:rsidRDefault="00CA3016" w:rsidP="00CA3016">
      <w:pPr>
        <w:autoSpaceDE w:val="0"/>
        <w:autoSpaceDN w:val="0"/>
        <w:adjustRightInd w:val="0"/>
      </w:pPr>
      <w:r>
        <w:t xml:space="preserve">Q. </w:t>
      </w:r>
      <w:r w:rsidRPr="006603FE">
        <w:rPr>
          <w:rFonts w:eastAsia="Batang"/>
        </w:rPr>
        <w:t xml:space="preserve">A common communication pattern in scientific programs is to have nearest neighbor elements of a two-dimensional array to communicate in a given direction. This pattern is sometimes called </w:t>
      </w:r>
      <w:r w:rsidRPr="006603FE">
        <w:rPr>
          <w:rFonts w:eastAsia="Batang"/>
          <w:i/>
          <w:iCs/>
        </w:rPr>
        <w:t xml:space="preserve">NEWS communication, </w:t>
      </w:r>
      <w:r w:rsidRPr="006603FE">
        <w:rPr>
          <w:rFonts w:eastAsia="Batang"/>
        </w:rPr>
        <w:t>standing for north, east, west, and south—the directions on a compass. Map an 8 × 8 array of elements one-to-one onto 64 end node devices interconnected in the following topologies: bus, ring, 2D mesh, 2D torus, and fully connected. How long does it take in the best case for each node to send one message to its northern neighbor, one to its eastern neighbor and one to its western neighbour, assuming packets are allowed to use any minimal path provided by the topology? Ignore elements that have no northern or eastern</w:t>
      </w:r>
      <w:r>
        <w:rPr>
          <w:rFonts w:eastAsia="Batang"/>
        </w:rPr>
        <w:t xml:space="preserve"> or western </w:t>
      </w:r>
      <w:r w:rsidRPr="006603FE">
        <w:rPr>
          <w:rFonts w:eastAsia="Batang"/>
        </w:rPr>
        <w:t>neighbors. To simplify the analysis, assume all networks experience unit packet transport time for each network hop—transmission time for each hop sum to one. Also assume the delay through injection links is included in this unit time, and sending/receiving overhead is null.</w:t>
      </w:r>
    </w:p>
    <w:p w:rsidR="00CA3016" w:rsidRDefault="00CA3016" w:rsidP="00CA3016"/>
    <w:p w:rsidR="00E5558E" w:rsidRDefault="00E5558E" w:rsidP="00CA3016"/>
    <w:p w:rsidR="00E5558E" w:rsidRDefault="00E5558E" w:rsidP="00CA3016"/>
    <w:p w:rsidR="00E5558E" w:rsidRDefault="00E5558E" w:rsidP="00CA3016"/>
    <w:p w:rsidR="00E5558E" w:rsidRDefault="00E5558E" w:rsidP="00CA3016"/>
    <w:p w:rsidR="00E5558E" w:rsidRDefault="00E5558E" w:rsidP="00CA3016"/>
    <w:p w:rsidR="00E5558E" w:rsidRDefault="00E5558E" w:rsidP="00CA3016"/>
    <w:p w:rsidR="00E5558E" w:rsidRPr="002E5CAD" w:rsidRDefault="00E5558E" w:rsidP="00CA3016"/>
    <w:p w:rsidR="00E5558E" w:rsidRDefault="00E5558E" w:rsidP="00E5558E">
      <w:pPr>
        <w:autoSpaceDE w:val="0"/>
        <w:autoSpaceDN w:val="0"/>
        <w:adjustRightInd w:val="0"/>
        <w:rPr>
          <w:rFonts w:eastAsia="Batang"/>
        </w:rPr>
      </w:pPr>
      <w:r w:rsidRPr="00E5558E">
        <w:rPr>
          <w:rFonts w:eastAsia="Batang"/>
        </w:rPr>
        <w:t xml:space="preserve">Q. Consider the following networks. What </w:t>
      </w:r>
      <w:proofErr w:type="gramStart"/>
      <w:r w:rsidRPr="00E5558E">
        <w:rPr>
          <w:rFonts w:eastAsia="Batang"/>
        </w:rPr>
        <w:t>is</w:t>
      </w:r>
      <w:proofErr w:type="gramEnd"/>
      <w:r w:rsidRPr="00E5558E">
        <w:rPr>
          <w:rFonts w:eastAsia="Batang"/>
        </w:rPr>
        <w:t xml:space="preserve"> the diameter, node degree and bisection with for both networks:</w:t>
      </w:r>
    </w:p>
    <w:p w:rsidR="00E5558E" w:rsidRDefault="00E5558E" w:rsidP="00A60AA0">
      <w:pPr>
        <w:autoSpaceDE w:val="0"/>
        <w:autoSpaceDN w:val="0"/>
        <w:adjustRightInd w:val="0"/>
        <w:rPr>
          <w:rFonts w:ascii="Times New Roman" w:eastAsia="MS Mincho" w:hAnsi="Times New Roman" w:cs="Times New Roman"/>
          <w:sz w:val="24"/>
          <w:szCs w:val="24"/>
          <w:lang w:val="en-US"/>
        </w:rPr>
      </w:pPr>
      <w:r>
        <w:rPr>
          <w:rFonts w:eastAsia="Batang"/>
        </w:rPr>
        <w:t>a)</w:t>
      </w:r>
      <w:r w:rsidR="00A60AA0" w:rsidRPr="00E5558E">
        <w:rPr>
          <w:rFonts w:ascii="Times New Roman" w:eastAsia="MS Mincho" w:hAnsi="Times New Roman" w:cs="Times New Roman"/>
          <w:sz w:val="24"/>
          <w:szCs w:val="24"/>
          <w:lang w:val="en-US"/>
        </w:rPr>
        <w:t xml:space="preserve"> </w:t>
      </w:r>
    </w:p>
    <w:p w:rsidR="00A60AA0" w:rsidRPr="00E5558E" w:rsidRDefault="00A60AA0" w:rsidP="00A60AA0">
      <w:pPr>
        <w:autoSpaceDE w:val="0"/>
        <w:autoSpaceDN w:val="0"/>
        <w:adjustRightInd w:val="0"/>
        <w:rPr>
          <w:rFonts w:ascii="Times New Roman" w:eastAsia="MS Mincho" w:hAnsi="Times New Roman" w:cs="Times New Roman"/>
          <w:sz w:val="24"/>
          <w:szCs w:val="24"/>
          <w:lang w:val="en-US"/>
        </w:rPr>
      </w:pPr>
      <w:r w:rsidRPr="00A60AA0">
        <w:rPr>
          <w:rFonts w:ascii="Times New Roman" w:eastAsia="MS Mincho" w:hAnsi="Times New Roman" w:cs="Times New Roman"/>
          <w:noProof/>
          <w:sz w:val="24"/>
          <w:szCs w:val="24"/>
          <w:lang w:eastAsia="en-CA"/>
        </w:rPr>
        <w:lastRenderedPageBreak/>
        <w:drawing>
          <wp:inline distT="0" distB="0" distL="0" distR="0" wp14:anchorId="3311EDC6" wp14:editId="51DB80F2">
            <wp:extent cx="5943600" cy="3561970"/>
            <wp:effectExtent l="0" t="0" r="0" b="635"/>
            <wp:docPr id="200845" name="Picture 20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61970"/>
                    </a:xfrm>
                    <a:prstGeom prst="rect">
                      <a:avLst/>
                    </a:prstGeom>
                    <a:noFill/>
                    <a:ln>
                      <a:noFill/>
                    </a:ln>
                  </pic:spPr>
                </pic:pic>
              </a:graphicData>
            </a:graphic>
          </wp:inline>
        </w:drawing>
      </w:r>
    </w:p>
    <w:p w:rsidR="00E5558E" w:rsidRPr="00E5558E" w:rsidRDefault="00E5558E" w:rsidP="00E5558E">
      <w:pPr>
        <w:spacing w:after="0" w:line="240" w:lineRule="auto"/>
        <w:rPr>
          <w:rFonts w:ascii="Times New Roman" w:eastAsia="MS Mincho" w:hAnsi="Times New Roman" w:cs="Times New Roman"/>
          <w:sz w:val="24"/>
          <w:szCs w:val="24"/>
          <w:lang w:val="en-US"/>
        </w:rPr>
      </w:pPr>
    </w:p>
    <w:p w:rsidR="00E5558E" w:rsidRPr="00E5558E" w:rsidRDefault="00E5558E" w:rsidP="00E5558E">
      <w:pPr>
        <w:spacing w:after="0" w:line="240" w:lineRule="auto"/>
        <w:rPr>
          <w:rFonts w:ascii="Times New Roman" w:eastAsia="MS Mincho" w:hAnsi="Times New Roman" w:cs="Times New Roman"/>
          <w:sz w:val="24"/>
          <w:szCs w:val="24"/>
          <w:lang w:val="en-US"/>
        </w:rPr>
      </w:pPr>
    </w:p>
    <w:p w:rsidR="00E5558E" w:rsidRPr="00E5558E" w:rsidRDefault="00E5558E" w:rsidP="00E5558E">
      <w:pPr>
        <w:spacing w:after="0" w:line="240" w:lineRule="auto"/>
        <w:rPr>
          <w:rFonts w:ascii="Times New Roman" w:eastAsia="MS Mincho" w:hAnsi="Times New Roman" w:cs="Times New Roman"/>
          <w:sz w:val="24"/>
          <w:szCs w:val="24"/>
          <w:lang w:val="en-US"/>
        </w:rPr>
      </w:pPr>
    </w:p>
    <w:p w:rsidR="00A60AA0" w:rsidRPr="00A60AA0" w:rsidRDefault="00E5558E" w:rsidP="00A60AA0">
      <w:pPr>
        <w:autoSpaceDE w:val="0"/>
        <w:autoSpaceDN w:val="0"/>
        <w:adjustRightInd w:val="0"/>
        <w:rPr>
          <w:rFonts w:ascii="Times New Roman" w:eastAsia="MS Mincho" w:hAnsi="Times New Roman" w:cs="Times New Roman"/>
          <w:sz w:val="24"/>
          <w:szCs w:val="24"/>
          <w:lang w:val="en-US"/>
        </w:rPr>
      </w:pPr>
      <w:r w:rsidRPr="00E5558E">
        <w:rPr>
          <w:rFonts w:eastAsia="Batang"/>
        </w:rPr>
        <w:t>b)</w:t>
      </w:r>
      <w:r w:rsidR="00FF69B4">
        <w:rPr>
          <w:rFonts w:eastAsia="Batang"/>
        </w:rPr>
        <w:t xml:space="preserve"> </w:t>
      </w:r>
      <w:r w:rsidR="00A60AA0">
        <w:rPr>
          <w:rFonts w:eastAsia="Batang"/>
        </w:rPr>
        <w:t xml:space="preserve"> </w:t>
      </w:r>
      <w:r w:rsidR="00A60AA0">
        <w:rPr>
          <w:rFonts w:ascii="Times New Roman" w:eastAsia="MS Mincho" w:hAnsi="Times New Roman" w:cs="Times New Roman"/>
          <w:sz w:val="24"/>
          <w:szCs w:val="24"/>
          <w:lang w:val="en-US"/>
        </w:rPr>
        <w:t>E</w:t>
      </w:r>
      <w:r w:rsidR="00A60AA0" w:rsidRPr="00A60AA0">
        <w:rPr>
          <w:rFonts w:ascii="Times New Roman" w:eastAsia="MS Mincho" w:hAnsi="Times New Roman" w:cs="Times New Roman"/>
          <w:sz w:val="24"/>
          <w:szCs w:val="24"/>
          <w:lang w:val="en-US"/>
        </w:rPr>
        <w:t>ach node below contains a small sub-network with 3 additional nodes as shown for node 3 below</w:t>
      </w:r>
    </w:p>
    <w:p w:rsidR="00A60AA0" w:rsidRDefault="00A60AA0" w:rsidP="00A60AA0">
      <w:pPr>
        <w:spacing w:after="0" w:line="240" w:lineRule="auto"/>
        <w:rPr>
          <w:rFonts w:ascii="Times New Roman" w:eastAsia="MS Mincho" w:hAnsi="Times New Roman" w:cs="Times New Roman"/>
          <w:sz w:val="24"/>
          <w:szCs w:val="24"/>
          <w:lang w:val="en-US"/>
        </w:rPr>
      </w:pPr>
      <w:r w:rsidRPr="00A60AA0">
        <w:rPr>
          <w:rFonts w:ascii="Times New Roman" w:eastAsia="MS Mincho" w:hAnsi="Times New Roman" w:cs="Times New Roman"/>
          <w:noProof/>
          <w:sz w:val="24"/>
          <w:szCs w:val="24"/>
          <w:lang w:eastAsia="en-CA"/>
        </w:rPr>
        <w:lastRenderedPageBreak/>
        <w:drawing>
          <wp:inline distT="0" distB="0" distL="0" distR="0" wp14:anchorId="6CEEB0B5" wp14:editId="1BFE0611">
            <wp:extent cx="5943600" cy="4274588"/>
            <wp:effectExtent l="0" t="0" r="0" b="0"/>
            <wp:docPr id="200846" name="Picture 20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74588"/>
                    </a:xfrm>
                    <a:prstGeom prst="rect">
                      <a:avLst/>
                    </a:prstGeom>
                    <a:noFill/>
                    <a:ln>
                      <a:noFill/>
                    </a:ln>
                  </pic:spPr>
                </pic:pic>
              </a:graphicData>
            </a:graphic>
          </wp:inline>
        </w:drawing>
      </w:r>
    </w:p>
    <w:p w:rsidR="00A60AA0" w:rsidRDefault="00A60AA0" w:rsidP="00A60AA0">
      <w:pPr>
        <w:spacing w:after="0" w:line="240" w:lineRule="auto"/>
        <w:rPr>
          <w:rFonts w:ascii="Times New Roman" w:eastAsia="MS Mincho" w:hAnsi="Times New Roman" w:cs="Times New Roman"/>
          <w:sz w:val="24"/>
          <w:szCs w:val="24"/>
          <w:lang w:val="en-US"/>
        </w:rPr>
      </w:pPr>
    </w:p>
    <w:p w:rsidR="00A60AA0" w:rsidRPr="00A60AA0" w:rsidRDefault="00A60AA0" w:rsidP="00A60AA0">
      <w:pPr>
        <w:spacing w:after="0" w:line="240" w:lineRule="auto"/>
        <w:rPr>
          <w:rFonts w:ascii="Times New Roman" w:eastAsia="MS Mincho" w:hAnsi="Times New Roman" w:cs="Times New Roman"/>
          <w:sz w:val="24"/>
          <w:szCs w:val="24"/>
          <w:lang w:val="en-US"/>
        </w:rPr>
      </w:pPr>
    </w:p>
    <w:p w:rsidR="00A60AA0" w:rsidRDefault="00A60AA0" w:rsidP="00A60AA0">
      <w:pPr>
        <w:spacing w:after="0" w:line="240" w:lineRule="auto"/>
        <w:rPr>
          <w:rFonts w:ascii="Calibri" w:eastAsia="Times New Roman" w:hAnsi="Calibri" w:cs="Times New Roman"/>
          <w:lang w:eastAsia="en-CA"/>
        </w:rPr>
      </w:pPr>
    </w:p>
    <w:p w:rsidR="00342CE4" w:rsidRDefault="00342CE4" w:rsidP="00A60AA0">
      <w:pPr>
        <w:spacing w:after="0" w:line="240" w:lineRule="auto"/>
        <w:rPr>
          <w:rFonts w:ascii="Calibri" w:eastAsia="Times New Roman" w:hAnsi="Calibri" w:cs="Times New Roman"/>
          <w:lang w:eastAsia="en-CA"/>
        </w:rPr>
      </w:pPr>
    </w:p>
    <w:p w:rsidR="00A60AA0" w:rsidRPr="00342CE4" w:rsidRDefault="00A60AA0" w:rsidP="00342CE4">
      <w:pPr>
        <w:spacing w:after="0" w:line="240" w:lineRule="auto"/>
      </w:pPr>
      <w:r w:rsidRPr="00342CE4">
        <w:t>Q.</w:t>
      </w:r>
    </w:p>
    <w:p w:rsidR="00342CE4" w:rsidRDefault="00342CE4" w:rsidP="00B56EC0">
      <w:pPr>
        <w:spacing w:after="0" w:line="240" w:lineRule="auto"/>
        <w:rPr>
          <w:rFonts w:ascii="Calibri" w:eastAsia="Times New Roman" w:hAnsi="Calibri" w:cs="Times New Roman"/>
          <w:lang w:eastAsia="en-CA"/>
        </w:rPr>
      </w:pPr>
    </w:p>
    <w:p w:rsidR="00342CE4" w:rsidRDefault="00342CE4" w:rsidP="003F0767">
      <w:pPr>
        <w:pStyle w:val="ListParagraph"/>
        <w:numPr>
          <w:ilvl w:val="0"/>
          <w:numId w:val="108"/>
        </w:numPr>
        <w:spacing w:after="0" w:line="240" w:lineRule="auto"/>
        <w:contextualSpacing w:val="0"/>
      </w:pPr>
      <w:r w:rsidRPr="00A62ED0">
        <w:t xml:space="preserve">Explain the arbitration schemes in Figures 1 and 2. </w:t>
      </w:r>
    </w:p>
    <w:p w:rsidR="00342CE4" w:rsidRPr="00A62ED0" w:rsidRDefault="00342CE4" w:rsidP="00342CE4"/>
    <w:p w:rsidR="00342CE4" w:rsidRDefault="00342CE4" w:rsidP="003F0767">
      <w:pPr>
        <w:pStyle w:val="ListParagraph"/>
        <w:numPr>
          <w:ilvl w:val="0"/>
          <w:numId w:val="108"/>
        </w:numPr>
        <w:spacing w:after="0" w:line="240" w:lineRule="auto"/>
        <w:contextualSpacing w:val="0"/>
      </w:pPr>
      <w:r>
        <w:t>Explain decoding scheme applied in Figures 1 and 2? What decoding scheme is more popular nowadays in your opinion? What are their advantages and disadvantages?</w:t>
      </w:r>
    </w:p>
    <w:p w:rsidR="00342CE4" w:rsidRDefault="00342CE4" w:rsidP="00342CE4"/>
    <w:p w:rsidR="00342CE4" w:rsidRPr="00F92918" w:rsidRDefault="00342CE4" w:rsidP="003F0767">
      <w:pPr>
        <w:pStyle w:val="ListParagraph"/>
        <w:numPr>
          <w:ilvl w:val="0"/>
          <w:numId w:val="108"/>
        </w:numPr>
        <w:spacing w:after="0" w:line="240" w:lineRule="auto"/>
        <w:contextualSpacing w:val="0"/>
      </w:pPr>
      <w:r w:rsidRPr="00F92918">
        <w:t>Why do not processor and DSP have the Decoder logic in Figure 2?</w:t>
      </w:r>
    </w:p>
    <w:p w:rsidR="00342CE4" w:rsidRDefault="00342CE4" w:rsidP="00342CE4"/>
    <w:p w:rsidR="00342CE4" w:rsidRPr="00F92918" w:rsidRDefault="00342CE4" w:rsidP="003F0767">
      <w:pPr>
        <w:pStyle w:val="ListParagraph"/>
        <w:numPr>
          <w:ilvl w:val="0"/>
          <w:numId w:val="108"/>
        </w:numPr>
        <w:spacing w:after="0" w:line="240" w:lineRule="auto"/>
        <w:contextualSpacing w:val="0"/>
      </w:pPr>
      <w:r w:rsidRPr="00F92918">
        <w:t>Is it easier to add an additional component</w:t>
      </w:r>
      <w:r>
        <w:t xml:space="preserve"> (slave or master)</w:t>
      </w:r>
      <w:r w:rsidRPr="00F92918">
        <w:t xml:space="preserve"> in bus architecture shown in Figure 1 or in Figure 2?</w:t>
      </w:r>
      <w:r>
        <w:t xml:space="preserve"> Why?</w:t>
      </w:r>
    </w:p>
    <w:p w:rsidR="00342CE4" w:rsidRPr="00A62ED0" w:rsidRDefault="00342CE4" w:rsidP="00342CE4"/>
    <w:p w:rsidR="00342CE4" w:rsidRDefault="00342CE4" w:rsidP="003F0767">
      <w:pPr>
        <w:pStyle w:val="ListParagraph"/>
        <w:numPr>
          <w:ilvl w:val="0"/>
          <w:numId w:val="108"/>
        </w:numPr>
        <w:spacing w:after="0" w:line="240" w:lineRule="auto"/>
        <w:contextualSpacing w:val="0"/>
      </w:pPr>
      <w:r w:rsidRPr="00F92918">
        <w:t>Consider bus architectures shown in Figures 1. Dr</w:t>
      </w:r>
      <w:r>
        <w:t>a</w:t>
      </w:r>
      <w:r w:rsidRPr="00F92918">
        <w:t>w timing diagrams for a read cycle in which processor reads a word from Memory 1.</w:t>
      </w:r>
      <w:r>
        <w:t xml:space="preserve"> Assume that the buses are synchronous, clocking is done on the rising edge and that the memory needs an additional clock cycle to perform reading. Be aware that arbitration and decoding also requires some time.</w:t>
      </w:r>
    </w:p>
    <w:p w:rsidR="00342CE4" w:rsidRDefault="00342CE4" w:rsidP="00342CE4">
      <w:pPr>
        <w:pStyle w:val="ListParagraph"/>
      </w:pPr>
    </w:p>
    <w:p w:rsidR="00342CE4" w:rsidRDefault="00342CE4" w:rsidP="00342CE4">
      <w:pPr>
        <w:spacing w:after="0" w:line="240" w:lineRule="auto"/>
      </w:pPr>
      <w:r>
        <w:rPr>
          <w:noProof/>
          <w:lang w:eastAsia="en-CA"/>
        </w:rPr>
        <w:drawing>
          <wp:inline distT="0" distB="0" distL="0" distR="0" wp14:anchorId="7B3B8CD2" wp14:editId="36963B8B">
            <wp:extent cx="5930265" cy="2348620"/>
            <wp:effectExtent l="19050" t="0" r="0" b="0"/>
            <wp:docPr id="200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930265" cy="2348620"/>
                    </a:xfrm>
                    <a:prstGeom prst="rect">
                      <a:avLst/>
                    </a:prstGeom>
                    <a:noFill/>
                    <a:ln w="9525">
                      <a:noFill/>
                      <a:miter lim="800000"/>
                      <a:headEnd/>
                      <a:tailEnd/>
                    </a:ln>
                  </pic:spPr>
                </pic:pic>
              </a:graphicData>
            </a:graphic>
          </wp:inline>
        </w:drawing>
      </w:r>
    </w:p>
    <w:p w:rsidR="00342CE4" w:rsidRDefault="00342CE4" w:rsidP="00342CE4">
      <w:pPr>
        <w:jc w:val="center"/>
      </w:pPr>
      <w:r>
        <w:t>Figure 1</w:t>
      </w:r>
    </w:p>
    <w:p w:rsidR="00342CE4" w:rsidRDefault="00342CE4" w:rsidP="00342CE4">
      <w:pPr>
        <w:spacing w:after="0" w:line="240" w:lineRule="auto"/>
      </w:pPr>
    </w:p>
    <w:p w:rsidR="00342CE4" w:rsidRDefault="00342CE4" w:rsidP="00342CE4">
      <w:pPr>
        <w:spacing w:after="0" w:line="240" w:lineRule="auto"/>
      </w:pPr>
      <w:r>
        <w:rPr>
          <w:noProof/>
          <w:lang w:eastAsia="en-CA"/>
        </w:rPr>
        <w:drawing>
          <wp:inline distT="0" distB="0" distL="0" distR="0" wp14:anchorId="3C7702A9" wp14:editId="3CADEBF4">
            <wp:extent cx="4377690" cy="2639212"/>
            <wp:effectExtent l="19050" t="0" r="3810" b="0"/>
            <wp:docPr id="20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377690" cy="2639212"/>
                    </a:xfrm>
                    <a:prstGeom prst="rect">
                      <a:avLst/>
                    </a:prstGeom>
                    <a:noFill/>
                    <a:ln w="9525">
                      <a:noFill/>
                      <a:miter lim="800000"/>
                      <a:headEnd/>
                      <a:tailEnd/>
                    </a:ln>
                  </pic:spPr>
                </pic:pic>
              </a:graphicData>
            </a:graphic>
          </wp:inline>
        </w:drawing>
      </w:r>
    </w:p>
    <w:p w:rsidR="00342CE4" w:rsidRDefault="00342CE4" w:rsidP="00342CE4">
      <w:pPr>
        <w:jc w:val="center"/>
      </w:pPr>
      <w:r>
        <w:t>Figure 2</w:t>
      </w:r>
    </w:p>
    <w:p w:rsidR="00342CE4" w:rsidRDefault="00342CE4" w:rsidP="00342CE4">
      <w:pPr>
        <w:spacing w:after="0" w:line="240" w:lineRule="auto"/>
      </w:pPr>
    </w:p>
    <w:p w:rsidR="00342CE4" w:rsidRDefault="00342CE4" w:rsidP="00342CE4">
      <w:pPr>
        <w:spacing w:after="0" w:line="240" w:lineRule="auto"/>
      </w:pPr>
    </w:p>
    <w:p w:rsidR="00342CE4" w:rsidRDefault="008A768E" w:rsidP="00342CE4">
      <w:pPr>
        <w:spacing w:after="0" w:line="240" w:lineRule="auto"/>
      </w:pPr>
      <w:r>
        <w:t xml:space="preserve">Q. </w:t>
      </w:r>
    </w:p>
    <w:p w:rsidR="008A768E" w:rsidRDefault="008A768E" w:rsidP="00342CE4">
      <w:pPr>
        <w:spacing w:after="0" w:line="240" w:lineRule="auto"/>
      </w:pPr>
    </w:p>
    <w:p w:rsidR="008A768E" w:rsidRDefault="008A768E" w:rsidP="003F0767">
      <w:pPr>
        <w:pStyle w:val="BodyTextIndent3"/>
        <w:numPr>
          <w:ilvl w:val="0"/>
          <w:numId w:val="109"/>
        </w:numPr>
        <w:rPr>
          <w:sz w:val="22"/>
        </w:rPr>
      </w:pPr>
      <w:r w:rsidRPr="00E81819">
        <w:rPr>
          <w:sz w:val="22"/>
        </w:rPr>
        <w:t xml:space="preserve">Use </w:t>
      </w:r>
      <w:r>
        <w:rPr>
          <w:sz w:val="22"/>
        </w:rPr>
        <w:t>multiplexers and other necessary logic</w:t>
      </w:r>
      <w:r w:rsidRPr="00E81819">
        <w:rPr>
          <w:sz w:val="22"/>
        </w:rPr>
        <w:t xml:space="preserve"> to construct </w:t>
      </w:r>
      <w:r>
        <w:rPr>
          <w:sz w:val="22"/>
        </w:rPr>
        <w:t>3x3</w:t>
      </w:r>
      <w:r w:rsidRPr="00E81819">
        <w:rPr>
          <w:sz w:val="22"/>
        </w:rPr>
        <w:t xml:space="preserve"> crossbar switch network between </w:t>
      </w:r>
      <w:r>
        <w:rPr>
          <w:sz w:val="22"/>
        </w:rPr>
        <w:t>3</w:t>
      </w:r>
      <w:r w:rsidRPr="00E81819">
        <w:rPr>
          <w:sz w:val="22"/>
        </w:rPr>
        <w:t xml:space="preserve"> processors and </w:t>
      </w:r>
      <w:r>
        <w:rPr>
          <w:sz w:val="22"/>
        </w:rPr>
        <w:t>3</w:t>
      </w:r>
      <w:r w:rsidRPr="00E81819">
        <w:rPr>
          <w:sz w:val="22"/>
        </w:rPr>
        <w:t xml:space="preserve"> memory modules. </w:t>
      </w:r>
      <w:r>
        <w:rPr>
          <w:sz w:val="22"/>
        </w:rPr>
        <w:t>Draw the crossbar network.</w:t>
      </w:r>
    </w:p>
    <w:p w:rsidR="008A768E" w:rsidRDefault="008A768E" w:rsidP="003F0767">
      <w:pPr>
        <w:pStyle w:val="BodyTextIndent3"/>
        <w:numPr>
          <w:ilvl w:val="0"/>
          <w:numId w:val="109"/>
        </w:numPr>
        <w:rPr>
          <w:sz w:val="22"/>
        </w:rPr>
      </w:pPr>
      <w:r>
        <w:rPr>
          <w:sz w:val="22"/>
        </w:rPr>
        <w:t>Multiplexers are controlled by an arbiter</w:t>
      </w:r>
      <w:r w:rsidRPr="00E81819">
        <w:rPr>
          <w:sz w:val="22"/>
        </w:rPr>
        <w:t>.</w:t>
      </w:r>
      <w:r>
        <w:rPr>
          <w:sz w:val="22"/>
        </w:rPr>
        <w:t xml:space="preserve"> Arbiter accepts as an input the memory addresses and uses address decoder to decode the address and then generates the control signals. Draw the arbiter.</w:t>
      </w:r>
    </w:p>
    <w:p w:rsidR="008A768E" w:rsidRDefault="008A768E" w:rsidP="00342CE4">
      <w:pPr>
        <w:spacing w:after="0" w:line="240" w:lineRule="auto"/>
      </w:pPr>
    </w:p>
    <w:p w:rsidR="00A97888" w:rsidRDefault="00A97888" w:rsidP="00342CE4">
      <w:pPr>
        <w:spacing w:after="0" w:line="240" w:lineRule="auto"/>
      </w:pPr>
    </w:p>
    <w:p w:rsidR="00342CE4" w:rsidRDefault="00342CE4" w:rsidP="00B56EC0">
      <w:pPr>
        <w:spacing w:after="0" w:line="240" w:lineRule="auto"/>
        <w:rPr>
          <w:rFonts w:ascii="Calibri" w:eastAsia="Times New Roman" w:hAnsi="Calibri" w:cs="Times New Roman"/>
          <w:lang w:eastAsia="en-CA"/>
        </w:rPr>
      </w:pPr>
    </w:p>
    <w:p w:rsidR="00A60AA0" w:rsidRDefault="00A97888" w:rsidP="00B56EC0">
      <w:pPr>
        <w:spacing w:after="0" w:line="240" w:lineRule="auto"/>
        <w:rPr>
          <w:rFonts w:ascii="Calibri" w:eastAsia="Times New Roman" w:hAnsi="Calibri" w:cs="Times New Roman"/>
          <w:lang w:eastAsia="en-CA"/>
        </w:rPr>
      </w:pPr>
      <w:r>
        <w:rPr>
          <w:rFonts w:ascii="Calibri" w:eastAsia="Times New Roman" w:hAnsi="Calibri" w:cs="Times New Roman"/>
          <w:lang w:eastAsia="en-CA"/>
        </w:rPr>
        <w:t>Q.</w:t>
      </w:r>
    </w:p>
    <w:p w:rsidR="00A97888" w:rsidRDefault="00A97888" w:rsidP="00B56EC0">
      <w:pPr>
        <w:spacing w:after="0" w:line="240" w:lineRule="auto"/>
        <w:rPr>
          <w:rFonts w:ascii="Calibri" w:eastAsia="Times New Roman" w:hAnsi="Calibri" w:cs="Times New Roman"/>
          <w:lang w:eastAsia="en-CA"/>
        </w:rPr>
      </w:pPr>
    </w:p>
    <w:p w:rsidR="00A97888" w:rsidRPr="001D118B" w:rsidRDefault="00A97888" w:rsidP="003F0767">
      <w:pPr>
        <w:numPr>
          <w:ilvl w:val="0"/>
          <w:numId w:val="114"/>
        </w:numPr>
        <w:spacing w:after="0" w:line="240" w:lineRule="auto"/>
        <w:rPr>
          <w:bCs/>
        </w:rPr>
      </w:pPr>
      <w:r w:rsidRPr="001D118B">
        <w:rPr>
          <w:bCs/>
        </w:rPr>
        <w:t>Consider the 3x3 mesh following the with West-First Turn Model Algorithm like in Table 4.3 of [</w:t>
      </w:r>
      <w:proofErr w:type="spellStart"/>
      <w:r>
        <w:rPr>
          <w:bCs/>
        </w:rPr>
        <w:t>Je</w:t>
      </w:r>
      <w:r w:rsidRPr="001D118B">
        <w:rPr>
          <w:bCs/>
        </w:rPr>
        <w:t>rger</w:t>
      </w:r>
      <w:proofErr w:type="spellEnd"/>
      <w:proofErr w:type="gramStart"/>
      <w:r>
        <w:rPr>
          <w:bCs/>
        </w:rPr>
        <w:t>]-</w:t>
      </w:r>
      <w:proofErr w:type="gramEnd"/>
      <w:r>
        <w:rPr>
          <w:bCs/>
        </w:rPr>
        <w:t xml:space="preserve"> </w:t>
      </w:r>
      <w:hyperlink r:id="rId39" w:history="1">
        <w:r>
          <w:rPr>
            <w:rStyle w:val="Hyperlink"/>
          </w:rPr>
          <w:t>http://www.morganclaypool.com/doi/abs/10.2200/S00209ED1V01Y200907CAC008?journalCode=cac</w:t>
        </w:r>
      </w:hyperlink>
      <w:r>
        <w:t xml:space="preserve"> </w:t>
      </w:r>
      <w:r w:rsidRPr="001D118B">
        <w:rPr>
          <w:bCs/>
        </w:rPr>
        <w:t xml:space="preserve">. Modify that table to support 4x4 mesh. </w:t>
      </w:r>
    </w:p>
    <w:p w:rsidR="00A97888" w:rsidRPr="001D118B" w:rsidRDefault="00A97888" w:rsidP="003F0767">
      <w:pPr>
        <w:numPr>
          <w:ilvl w:val="0"/>
          <w:numId w:val="114"/>
        </w:numPr>
        <w:spacing w:after="0" w:line="240" w:lineRule="auto"/>
        <w:rPr>
          <w:bCs/>
        </w:rPr>
      </w:pPr>
      <w:r w:rsidRPr="001D118B">
        <w:rPr>
          <w:bCs/>
        </w:rPr>
        <w:t xml:space="preserve">Describe and draw cycle by cycle the propagation of a packet containing a head flit, and 4 body flits from the node (1,0) to (2,2). </w:t>
      </w:r>
    </w:p>
    <w:p w:rsidR="00A97888" w:rsidRDefault="00A97888" w:rsidP="003F0767">
      <w:pPr>
        <w:numPr>
          <w:ilvl w:val="0"/>
          <w:numId w:val="114"/>
        </w:numPr>
        <w:spacing w:after="0" w:line="240" w:lineRule="auto"/>
        <w:rPr>
          <w:bCs/>
        </w:rPr>
      </w:pPr>
      <w:r w:rsidRPr="001D118B">
        <w:rPr>
          <w:bCs/>
        </w:rPr>
        <w:t>Now, let us zoom in and look only at the pipeline activity of one router. The router in each node looks like the one in Figure 6.1</w:t>
      </w:r>
      <w:r>
        <w:rPr>
          <w:bCs/>
        </w:rPr>
        <w:t xml:space="preserve"> from [</w:t>
      </w:r>
      <w:proofErr w:type="spellStart"/>
      <w:r>
        <w:rPr>
          <w:bCs/>
        </w:rPr>
        <w:t>Jerger</w:t>
      </w:r>
      <w:proofErr w:type="spellEnd"/>
      <w:r>
        <w:rPr>
          <w:bCs/>
        </w:rPr>
        <w:t>]</w:t>
      </w:r>
      <w:r w:rsidRPr="001D118B">
        <w:rPr>
          <w:bCs/>
        </w:rPr>
        <w:t>. Assume basic 5 stage pipeline of the router with no output buffers. Describe activities in each stage of the pipeline and show how different it is for header flit and for body flits. Assume the following implementation: single fixed-length queue buffer, with crossbar designed using crossbar slicing with round robin arbiter and separable allocator.</w:t>
      </w:r>
    </w:p>
    <w:p w:rsidR="00A97888" w:rsidRDefault="00A97888" w:rsidP="00A97888">
      <w:pPr>
        <w:spacing w:after="0" w:line="240" w:lineRule="auto"/>
        <w:ind w:left="360"/>
        <w:rPr>
          <w:bCs/>
        </w:rPr>
      </w:pPr>
    </w:p>
    <w:p w:rsidR="00A97888" w:rsidRDefault="00A97888" w:rsidP="00A97888">
      <w:pPr>
        <w:spacing w:after="0" w:line="240" w:lineRule="auto"/>
        <w:ind w:left="360"/>
        <w:rPr>
          <w:bCs/>
        </w:rPr>
      </w:pPr>
    </w:p>
    <w:p w:rsidR="00A97888" w:rsidRDefault="004F6441" w:rsidP="004F6441">
      <w:pPr>
        <w:spacing w:after="0" w:line="240" w:lineRule="auto"/>
        <w:rPr>
          <w:bCs/>
        </w:rPr>
      </w:pPr>
      <w:r>
        <w:rPr>
          <w:bCs/>
        </w:rPr>
        <w:t>Q.</w:t>
      </w:r>
    </w:p>
    <w:p w:rsidR="004F6441" w:rsidRDefault="004F6441" w:rsidP="004F6441">
      <w:pPr>
        <w:spacing w:after="0" w:line="240" w:lineRule="auto"/>
        <w:rPr>
          <w:bCs/>
        </w:rPr>
      </w:pPr>
    </w:p>
    <w:p w:rsidR="004F6441" w:rsidRDefault="004F6441" w:rsidP="004F6441">
      <w:pPr>
        <w:suppressAutoHyphens/>
        <w:spacing w:after="0" w:line="240" w:lineRule="auto"/>
      </w:pPr>
      <w:r>
        <w:t xml:space="preserve">Let’s consider a 4x4 mesh network with source routing (implementation using source tables). Assume that there are two routes to be selected from each source to each destination. </w:t>
      </w:r>
    </w:p>
    <w:p w:rsidR="004F6441" w:rsidRDefault="004F6441" w:rsidP="003F0767">
      <w:pPr>
        <w:numPr>
          <w:ilvl w:val="0"/>
          <w:numId w:val="115"/>
        </w:numPr>
        <w:suppressAutoHyphens/>
        <w:spacing w:after="0" w:line="240" w:lineRule="auto"/>
      </w:pPr>
      <w:r>
        <w:t xml:space="preserve">How does the intermediate node know where to forward the packet? </w:t>
      </w:r>
    </w:p>
    <w:p w:rsidR="004F6441" w:rsidRDefault="004F6441" w:rsidP="003F0767">
      <w:pPr>
        <w:numPr>
          <w:ilvl w:val="0"/>
          <w:numId w:val="115"/>
        </w:numPr>
        <w:suppressAutoHyphens/>
        <w:spacing w:after="0" w:line="240" w:lineRule="auto"/>
      </w:pPr>
      <w:r>
        <w:t xml:space="preserve">Why would the size of the packet be different based on the distance between two nodes? </w:t>
      </w:r>
    </w:p>
    <w:p w:rsidR="004F6441" w:rsidRDefault="004F6441" w:rsidP="003F0767">
      <w:pPr>
        <w:numPr>
          <w:ilvl w:val="0"/>
          <w:numId w:val="115"/>
        </w:numPr>
        <w:suppressAutoHyphens/>
        <w:spacing w:after="0" w:line="240" w:lineRule="auto"/>
      </w:pPr>
      <w:r>
        <w:t xml:space="preserve">What is the minimum and what is the maximum number of bits needed to encode routing information in the packet?  </w:t>
      </w:r>
    </w:p>
    <w:p w:rsidR="004F6441" w:rsidRDefault="004F6441" w:rsidP="003F0767">
      <w:pPr>
        <w:numPr>
          <w:ilvl w:val="0"/>
          <w:numId w:val="115"/>
        </w:numPr>
        <w:suppressAutoHyphens/>
        <w:spacing w:after="0" w:line="240" w:lineRule="auto"/>
      </w:pPr>
      <w:r>
        <w:t>Is it possible to implement adaptive routing using source tables?</w:t>
      </w:r>
    </w:p>
    <w:p w:rsidR="004F6441" w:rsidRDefault="004F6441" w:rsidP="004F6441">
      <w:pPr>
        <w:spacing w:after="0" w:line="240" w:lineRule="auto"/>
        <w:rPr>
          <w:bCs/>
        </w:rPr>
      </w:pPr>
    </w:p>
    <w:p w:rsidR="00DF2B2B" w:rsidRPr="001D118B" w:rsidRDefault="00DF2B2B" w:rsidP="004F6441">
      <w:pPr>
        <w:spacing w:after="0" w:line="240" w:lineRule="auto"/>
        <w:rPr>
          <w:bCs/>
        </w:rPr>
      </w:pPr>
    </w:p>
    <w:p w:rsidR="00A97888" w:rsidRDefault="00DF2B2B" w:rsidP="00B56EC0">
      <w:pPr>
        <w:spacing w:after="0" w:line="240" w:lineRule="auto"/>
        <w:rPr>
          <w:rFonts w:ascii="Calibri" w:eastAsia="Times New Roman" w:hAnsi="Calibri" w:cs="Times New Roman"/>
          <w:lang w:eastAsia="en-CA"/>
        </w:rPr>
      </w:pPr>
      <w:r>
        <w:rPr>
          <w:rFonts w:ascii="Calibri" w:eastAsia="Times New Roman" w:hAnsi="Calibri" w:cs="Times New Roman"/>
          <w:lang w:eastAsia="en-CA"/>
        </w:rPr>
        <w:t>Q.</w:t>
      </w:r>
    </w:p>
    <w:p w:rsidR="00DF2B2B" w:rsidRDefault="00DF2B2B" w:rsidP="003F0767">
      <w:pPr>
        <w:numPr>
          <w:ilvl w:val="0"/>
          <w:numId w:val="105"/>
        </w:numPr>
        <w:spacing w:after="0" w:line="240" w:lineRule="auto"/>
        <w:rPr>
          <w:bCs/>
        </w:rPr>
      </w:pPr>
      <w:r>
        <w:rPr>
          <w:bCs/>
        </w:rPr>
        <w:t xml:space="preserve">Let’s </w:t>
      </w:r>
      <w:proofErr w:type="gramStart"/>
      <w:r>
        <w:rPr>
          <w:bCs/>
        </w:rPr>
        <w:t>consider  a</w:t>
      </w:r>
      <w:proofErr w:type="gramEnd"/>
      <w:r>
        <w:rPr>
          <w:bCs/>
        </w:rPr>
        <w:t xml:space="preserve"> 4x4 mesh network. Assume 2 virtual channels per input buffer for each router. How many input buffers are needed in the router? What is the size of the crossbar in the router? How many </w:t>
      </w:r>
      <w:proofErr w:type="spellStart"/>
      <w:r>
        <w:rPr>
          <w:bCs/>
        </w:rPr>
        <w:t>crosspoints</w:t>
      </w:r>
      <w:proofErr w:type="spellEnd"/>
      <w:r>
        <w:rPr>
          <w:bCs/>
        </w:rPr>
        <w:t xml:space="preserve"> does the crossbar have?</w:t>
      </w:r>
    </w:p>
    <w:p w:rsidR="00DF2B2B" w:rsidRDefault="00DF2B2B" w:rsidP="003F0767">
      <w:pPr>
        <w:numPr>
          <w:ilvl w:val="0"/>
          <w:numId w:val="105"/>
        </w:numPr>
        <w:spacing w:after="0" w:line="240" w:lineRule="auto"/>
        <w:rPr>
          <w:bCs/>
        </w:rPr>
      </w:pPr>
      <w:r>
        <w:rPr>
          <w:bCs/>
        </w:rPr>
        <w:t>Assume that there are five pipeline stages in the router. Explain each stage.</w:t>
      </w:r>
    </w:p>
    <w:p w:rsidR="00DF2B2B" w:rsidRDefault="00DF2B2B" w:rsidP="003F0767">
      <w:pPr>
        <w:numPr>
          <w:ilvl w:val="0"/>
          <w:numId w:val="105"/>
        </w:numPr>
        <w:spacing w:after="0" w:line="240" w:lineRule="auto"/>
        <w:rPr>
          <w:bCs/>
        </w:rPr>
      </w:pPr>
      <w:r>
        <w:rPr>
          <w:bCs/>
        </w:rPr>
        <w:t xml:space="preserve">How many cycles will take for </w:t>
      </w:r>
      <w:r w:rsidRPr="001D118B">
        <w:rPr>
          <w:bCs/>
        </w:rPr>
        <w:t xml:space="preserve">propagation of a packet containing a head flit, and </w:t>
      </w:r>
      <w:r>
        <w:rPr>
          <w:bCs/>
        </w:rPr>
        <w:t xml:space="preserve">4 body flits in this mesh network from the node in the bottom left </w:t>
      </w:r>
      <w:r w:rsidRPr="001D118B">
        <w:rPr>
          <w:bCs/>
        </w:rPr>
        <w:t xml:space="preserve">to </w:t>
      </w:r>
      <w:r>
        <w:rPr>
          <w:bCs/>
        </w:rPr>
        <w:t>the upper right node</w:t>
      </w:r>
      <w:r w:rsidRPr="001D118B">
        <w:rPr>
          <w:bCs/>
        </w:rPr>
        <w:t>?</w:t>
      </w:r>
      <w:r>
        <w:rPr>
          <w:bCs/>
        </w:rPr>
        <w:t xml:space="preserve"> Assume again that each router has 5 pipeline stages, that the wormhole routing is used, that there are no congestions in the network and that minimal routing is used.</w:t>
      </w:r>
      <w:r w:rsidRPr="001D118B">
        <w:rPr>
          <w:bCs/>
        </w:rPr>
        <w:t xml:space="preserve"> </w:t>
      </w:r>
    </w:p>
    <w:p w:rsidR="00DF2B2B" w:rsidRDefault="00DF2B2B" w:rsidP="00B56EC0">
      <w:pPr>
        <w:spacing w:after="0" w:line="240" w:lineRule="auto"/>
        <w:rPr>
          <w:rFonts w:ascii="Calibri" w:eastAsia="Times New Roman" w:hAnsi="Calibri" w:cs="Times New Roman"/>
          <w:lang w:eastAsia="en-CA"/>
        </w:rPr>
      </w:pPr>
    </w:p>
    <w:p w:rsidR="00DF2B2B" w:rsidRDefault="00DF2B2B" w:rsidP="00B56EC0">
      <w:pPr>
        <w:spacing w:after="0" w:line="240" w:lineRule="auto"/>
        <w:rPr>
          <w:rFonts w:ascii="Calibri" w:eastAsia="Times New Roman" w:hAnsi="Calibri" w:cs="Times New Roman"/>
          <w:lang w:eastAsia="en-CA"/>
        </w:rPr>
      </w:pPr>
    </w:p>
    <w:p w:rsidR="00DF2B2B" w:rsidRDefault="00DE64C8" w:rsidP="00B56EC0">
      <w:pPr>
        <w:spacing w:after="0" w:line="240" w:lineRule="auto"/>
        <w:rPr>
          <w:rFonts w:ascii="Calibri" w:eastAsia="Times New Roman" w:hAnsi="Calibri" w:cs="Times New Roman"/>
          <w:lang w:eastAsia="en-CA"/>
        </w:rPr>
      </w:pPr>
      <w:r>
        <w:rPr>
          <w:rFonts w:ascii="Calibri" w:eastAsia="Times New Roman" w:hAnsi="Calibri" w:cs="Times New Roman"/>
          <w:lang w:eastAsia="en-CA"/>
        </w:rPr>
        <w:t>Q.</w:t>
      </w:r>
    </w:p>
    <w:p w:rsidR="00DE64C8" w:rsidRDefault="00DE64C8" w:rsidP="00DE64C8">
      <w:pPr>
        <w:rPr>
          <w:bCs/>
        </w:rPr>
      </w:pPr>
      <w:r w:rsidRPr="008759BB">
        <w:rPr>
          <w:bCs/>
        </w:rPr>
        <w:t>A common communication pattern in scientific programs is to have nearest</w:t>
      </w:r>
      <w:r>
        <w:rPr>
          <w:bCs/>
        </w:rPr>
        <w:t xml:space="preserve"> </w:t>
      </w:r>
      <w:r w:rsidRPr="008759BB">
        <w:rPr>
          <w:bCs/>
        </w:rPr>
        <w:t xml:space="preserve">neighbor elements of a two-dimensional array to communicate in a given direction. This pattern is sometimes called NEWS </w:t>
      </w:r>
      <w:r>
        <w:rPr>
          <w:bCs/>
        </w:rPr>
        <w:t xml:space="preserve"> c</w:t>
      </w:r>
      <w:r w:rsidRPr="008759BB">
        <w:rPr>
          <w:bCs/>
        </w:rPr>
        <w:t>ommunication, standing for north,</w:t>
      </w:r>
      <w:r>
        <w:rPr>
          <w:bCs/>
        </w:rPr>
        <w:t xml:space="preserve"> </w:t>
      </w:r>
      <w:r w:rsidRPr="008759BB">
        <w:rPr>
          <w:bCs/>
        </w:rPr>
        <w:t>east, west, and south—the directions on a compass. Map an 8 × 8 array of elements one-to-one onto 64 end node devices interconnected in the following</w:t>
      </w:r>
      <w:r>
        <w:rPr>
          <w:bCs/>
        </w:rPr>
        <w:t xml:space="preserve"> </w:t>
      </w:r>
      <w:r w:rsidRPr="008759BB">
        <w:rPr>
          <w:bCs/>
        </w:rPr>
        <w:t>topologies: bus, ring, 2D mesh, fully connected, and fat</w:t>
      </w:r>
      <w:r>
        <w:rPr>
          <w:bCs/>
        </w:rPr>
        <w:t xml:space="preserve"> </w:t>
      </w:r>
      <w:r w:rsidRPr="008759BB">
        <w:rPr>
          <w:bCs/>
        </w:rPr>
        <w:t>tree. How long does it take in the best case for each node to send one message to</w:t>
      </w:r>
      <w:r>
        <w:rPr>
          <w:bCs/>
        </w:rPr>
        <w:t xml:space="preserve"> </w:t>
      </w:r>
      <w:r w:rsidRPr="008759BB">
        <w:rPr>
          <w:bCs/>
        </w:rPr>
        <w:t>its northern neighbor and one to its eastern neighbor, assuming packets are</w:t>
      </w:r>
      <w:r>
        <w:rPr>
          <w:bCs/>
        </w:rPr>
        <w:t xml:space="preserve"> </w:t>
      </w:r>
      <w:r w:rsidRPr="008759BB">
        <w:rPr>
          <w:bCs/>
        </w:rPr>
        <w:t xml:space="preserve">allowed to use any minimal path provided by the topology? What is the corresponding </w:t>
      </w:r>
      <w:r>
        <w:rPr>
          <w:bCs/>
        </w:rPr>
        <w:t>channel load</w:t>
      </w:r>
      <w:r w:rsidRPr="008759BB">
        <w:rPr>
          <w:bCs/>
        </w:rPr>
        <w:t>? Ignore elements that have no northern or eastern</w:t>
      </w:r>
      <w:r>
        <w:rPr>
          <w:bCs/>
        </w:rPr>
        <w:t xml:space="preserve"> </w:t>
      </w:r>
      <w:r w:rsidRPr="008759BB">
        <w:rPr>
          <w:bCs/>
        </w:rPr>
        <w:t>neighbors. To simplify the analysis, assume all networks experience unit packet</w:t>
      </w:r>
      <w:r>
        <w:rPr>
          <w:bCs/>
        </w:rPr>
        <w:t xml:space="preserve"> </w:t>
      </w:r>
      <w:r w:rsidRPr="008759BB">
        <w:rPr>
          <w:bCs/>
        </w:rPr>
        <w:t xml:space="preserve">transport time for each network hop—that is, </w:t>
      </w:r>
      <w:r>
        <w:rPr>
          <w:bCs/>
        </w:rPr>
        <w:t xml:space="preserve">total transmission </w:t>
      </w:r>
      <w:r w:rsidRPr="008759BB">
        <w:rPr>
          <w:bCs/>
        </w:rPr>
        <w:t>time for each hop sum to one. Also assume sending/receiving overhead is null.</w:t>
      </w:r>
    </w:p>
    <w:p w:rsidR="00CB38D8" w:rsidRDefault="00CB38D8" w:rsidP="00CB38D8">
      <w:pPr>
        <w:spacing w:after="0" w:line="240" w:lineRule="auto"/>
        <w:rPr>
          <w:rFonts w:ascii="Calibri" w:eastAsia="Times New Roman" w:hAnsi="Calibri" w:cs="Times New Roman"/>
          <w:lang w:eastAsia="en-CA"/>
        </w:rPr>
      </w:pPr>
      <w:r>
        <w:rPr>
          <w:rFonts w:ascii="Calibri" w:eastAsia="Times New Roman" w:hAnsi="Calibri" w:cs="Times New Roman"/>
          <w:lang w:eastAsia="en-CA"/>
        </w:rPr>
        <w:lastRenderedPageBreak/>
        <w:t>Problems 1-8 are from [Huang93]</w:t>
      </w:r>
    </w:p>
    <w:p w:rsidR="00CB38D8" w:rsidRPr="00E9144C" w:rsidRDefault="00CB38D8" w:rsidP="00CB38D8">
      <w:pPr>
        <w:widowControl w:val="0"/>
        <w:autoSpaceDE w:val="0"/>
        <w:autoSpaceDN w:val="0"/>
        <w:adjustRightInd w:val="0"/>
        <w:ind w:left="9" w:right="62"/>
        <w:jc w:val="both"/>
      </w:pPr>
      <w:r w:rsidRPr="00E9144C">
        <w:t xml:space="preserve">1. You are asked to design a direct network for a multicomputer with 64 nodes using a three-dimensional torus, a six-dimensional binary hypercube, and </w:t>
      </w:r>
      <w:proofErr w:type="spellStart"/>
      <w:r w:rsidRPr="00E9144C">
        <w:t>cube</w:t>
      </w:r>
      <w:r w:rsidRPr="00E9144C">
        <w:softHyphen/>
        <w:t>connected-cycles</w:t>
      </w:r>
      <w:proofErr w:type="spellEnd"/>
      <w:r w:rsidRPr="00E9144C">
        <w:t xml:space="preserve"> (CCC) with a minimum diameter. The following questions are related to the relative merits of these network topologies:</w:t>
      </w:r>
    </w:p>
    <w:p w:rsidR="00CB38D8" w:rsidRPr="00E9144C" w:rsidRDefault="00CB38D8" w:rsidP="00CB38D8">
      <w:pPr>
        <w:widowControl w:val="0"/>
        <w:autoSpaceDE w:val="0"/>
        <w:autoSpaceDN w:val="0"/>
        <w:adjustRightInd w:val="0"/>
        <w:ind w:left="62" w:right="62"/>
        <w:jc w:val="both"/>
      </w:pPr>
      <w:r w:rsidRPr="00E9144C">
        <w:t xml:space="preserve">Let </w:t>
      </w:r>
      <w:r w:rsidRPr="00E9144C">
        <w:rPr>
          <w:i/>
          <w:iCs/>
        </w:rPr>
        <w:t xml:space="preserve">d </w:t>
      </w:r>
      <w:r w:rsidRPr="00E9144C">
        <w:t xml:space="preserve">be the node degree, </w:t>
      </w:r>
      <w:r w:rsidRPr="00E9144C">
        <w:rPr>
          <w:i/>
          <w:iCs/>
        </w:rPr>
        <w:t xml:space="preserve">D </w:t>
      </w:r>
      <w:r w:rsidRPr="00E9144C">
        <w:t xml:space="preserve">the network diameter, and </w:t>
      </w:r>
      <w:r w:rsidRPr="00E9144C">
        <w:rPr>
          <w:i/>
          <w:iCs/>
        </w:rPr>
        <w:t xml:space="preserve">I </w:t>
      </w:r>
      <w:r w:rsidRPr="00E9144C">
        <w:t xml:space="preserve">the total number of links on a network. Suppose the </w:t>
      </w:r>
      <w:r w:rsidRPr="00E9144C">
        <w:rPr>
          <w:i/>
          <w:iCs/>
        </w:rPr>
        <w:t xml:space="preserve">quality </w:t>
      </w:r>
      <w:r w:rsidRPr="00E9144C">
        <w:t xml:space="preserve">of a network is measured by </w:t>
      </w:r>
      <w:r w:rsidRPr="00E9144C">
        <w:rPr>
          <w:i/>
          <w:iCs/>
        </w:rPr>
        <w:t xml:space="preserve">(d </w:t>
      </w:r>
      <w:r w:rsidRPr="00E9144C">
        <w:t xml:space="preserve">x </w:t>
      </w:r>
      <w:r w:rsidRPr="00E9144C">
        <w:rPr>
          <w:i/>
          <w:iCs/>
        </w:rPr>
        <w:t xml:space="preserve">D </w:t>
      </w:r>
      <w:r w:rsidRPr="00E9144C">
        <w:t xml:space="preserve">x </w:t>
      </w:r>
      <w:r w:rsidRPr="00E9144C">
        <w:rPr>
          <w:i/>
          <w:iCs/>
        </w:rPr>
        <w:t>i)</w:t>
      </w:r>
      <w:r w:rsidRPr="00E9144C">
        <w:rPr>
          <w:i/>
          <w:iCs/>
          <w:vertAlign w:val="superscript"/>
        </w:rPr>
        <w:t>-1</w:t>
      </w:r>
      <w:r w:rsidRPr="00E9144C">
        <w:rPr>
          <w:i/>
          <w:iCs/>
        </w:rPr>
        <w:t xml:space="preserve">. </w:t>
      </w:r>
      <w:r w:rsidRPr="00E9144C">
        <w:t>Rank the three architectures according to this quality measure.</w:t>
      </w:r>
    </w:p>
    <w:p w:rsidR="00CB38D8" w:rsidRPr="00E9144C" w:rsidRDefault="00CB38D8" w:rsidP="00CB38D8">
      <w:pPr>
        <w:widowControl w:val="0"/>
        <w:autoSpaceDE w:val="0"/>
        <w:autoSpaceDN w:val="0"/>
        <w:adjustRightInd w:val="0"/>
        <w:ind w:right="763"/>
        <w:jc w:val="both"/>
      </w:pPr>
    </w:p>
    <w:p w:rsidR="00CB38D8" w:rsidRPr="00E9144C" w:rsidRDefault="00CB38D8" w:rsidP="00CB38D8">
      <w:pPr>
        <w:widowControl w:val="0"/>
        <w:autoSpaceDE w:val="0"/>
        <w:autoSpaceDN w:val="0"/>
        <w:adjustRightInd w:val="0"/>
        <w:ind w:right="763"/>
        <w:jc w:val="both"/>
      </w:pPr>
      <w:r w:rsidRPr="00E9144C">
        <w:t>2. Answer the following questions related to multistage networks:</w:t>
      </w:r>
    </w:p>
    <w:p w:rsidR="00CB38D8" w:rsidRPr="00E9144C" w:rsidRDefault="00CB38D8" w:rsidP="00CB38D8">
      <w:pPr>
        <w:widowControl w:val="0"/>
        <w:autoSpaceDE w:val="0"/>
        <w:autoSpaceDN w:val="0"/>
        <w:adjustRightInd w:val="0"/>
        <w:jc w:val="both"/>
      </w:pPr>
      <w:r>
        <w:t xml:space="preserve">a) </w:t>
      </w:r>
      <w:r w:rsidRPr="00E9144C">
        <w:t>How many legitimate states are there in a 4 x 4 switch module, including both 'broadcast and permutations? Justify your answer with reasoning.</w:t>
      </w:r>
    </w:p>
    <w:p w:rsidR="00CB38D8" w:rsidRPr="00E9144C" w:rsidRDefault="00CB38D8" w:rsidP="00CB38D8">
      <w:pPr>
        <w:widowControl w:val="0"/>
        <w:autoSpaceDE w:val="0"/>
        <w:autoSpaceDN w:val="0"/>
        <w:adjustRightInd w:val="0"/>
        <w:ind w:right="19"/>
        <w:jc w:val="both"/>
      </w:pPr>
      <w:r>
        <w:t xml:space="preserve">b) </w:t>
      </w:r>
      <w:r w:rsidRPr="00E9144C">
        <w:t xml:space="preserve">Construct a 64-input Omega network using 4 x 4 switch modules in multiple stages. How many permutations can be implemented directly in a single pass through the </w:t>
      </w:r>
      <w:proofErr w:type="spellStart"/>
      <w:r w:rsidRPr="00E9144C">
        <w:t>e~k</w:t>
      </w:r>
      <w:proofErr w:type="spellEnd"/>
      <w:r w:rsidRPr="00E9144C">
        <w:t xml:space="preserve"> without blocking?</w:t>
      </w:r>
    </w:p>
    <w:p w:rsidR="00CB38D8" w:rsidRPr="00E9144C" w:rsidRDefault="00CB38D8" w:rsidP="00CB38D8">
      <w:pPr>
        <w:jc w:val="both"/>
      </w:pPr>
    </w:p>
    <w:p w:rsidR="00CB38D8" w:rsidRPr="00E9144C" w:rsidRDefault="00CB38D8" w:rsidP="00CB38D8">
      <w:pPr>
        <w:widowControl w:val="0"/>
        <w:autoSpaceDE w:val="0"/>
        <w:autoSpaceDN w:val="0"/>
        <w:adjustRightInd w:val="0"/>
        <w:jc w:val="both"/>
      </w:pPr>
      <w:r w:rsidRPr="00E9144C">
        <w:t>3. Topologically equivalent networks are those whose graph representa</w:t>
      </w:r>
      <w:r w:rsidRPr="00E9144C">
        <w:softHyphen/>
        <w:t xml:space="preserve">tions are isomorphic with the same interconnection capabilities. Prove the topological equivalence among the Omega, Flip, and Baseline networks. </w:t>
      </w:r>
    </w:p>
    <w:p w:rsidR="00CB38D8" w:rsidRPr="00E9144C" w:rsidRDefault="00CB38D8" w:rsidP="00CB38D8">
      <w:pPr>
        <w:widowControl w:val="0"/>
        <w:tabs>
          <w:tab w:val="right" w:pos="7603"/>
        </w:tabs>
        <w:autoSpaceDE w:val="0"/>
        <w:autoSpaceDN w:val="0"/>
        <w:adjustRightInd w:val="0"/>
        <w:jc w:val="both"/>
      </w:pPr>
      <w:r w:rsidRPr="00E9144C">
        <w:t xml:space="preserve">(a) Prove that the Omega network is topologically equivalent to the Baseline network </w:t>
      </w:r>
    </w:p>
    <w:p w:rsidR="00CB38D8" w:rsidRPr="00E9144C" w:rsidRDefault="00CB38D8" w:rsidP="00CB38D8">
      <w:pPr>
        <w:widowControl w:val="0"/>
        <w:tabs>
          <w:tab w:val="right" w:pos="7740"/>
        </w:tabs>
        <w:autoSpaceDE w:val="0"/>
        <w:autoSpaceDN w:val="0"/>
        <w:adjustRightInd w:val="0"/>
      </w:pPr>
      <w:r w:rsidRPr="00E9144C">
        <w:t xml:space="preserve">(b) The </w:t>
      </w:r>
      <w:r w:rsidRPr="00E9144C">
        <w:rPr>
          <w:i/>
          <w:iCs/>
        </w:rPr>
        <w:t xml:space="preserve">Flip network </w:t>
      </w:r>
      <w:r>
        <w:t>(figure on the next page</w:t>
      </w:r>
      <w:r w:rsidRPr="00E9144C">
        <w:t>) is construct</w:t>
      </w:r>
      <w:r>
        <w:t>ed using inverse perfect shuffle</w:t>
      </w:r>
      <w:r w:rsidRPr="00E9144C">
        <w:tab/>
        <w:t xml:space="preserve"> </w:t>
      </w:r>
    </w:p>
    <w:p w:rsidR="00CB38D8" w:rsidRPr="00E9144C" w:rsidRDefault="00CB38D8" w:rsidP="00CB38D8">
      <w:pPr>
        <w:widowControl w:val="0"/>
        <w:tabs>
          <w:tab w:val="right" w:pos="8640"/>
        </w:tabs>
        <w:autoSpaceDE w:val="0"/>
        <w:autoSpaceDN w:val="0"/>
        <w:adjustRightInd w:val="0"/>
        <w:jc w:val="both"/>
      </w:pPr>
      <w:r w:rsidRPr="00E9144C">
        <w:t xml:space="preserve"> </w:t>
      </w:r>
      <w:proofErr w:type="gramStart"/>
      <w:r w:rsidRPr="00E9144C">
        <w:t>for</w:t>
      </w:r>
      <w:proofErr w:type="gramEnd"/>
      <w:r w:rsidRPr="00E9144C">
        <w:t xml:space="preserve"> </w:t>
      </w:r>
      <w:proofErr w:type="spellStart"/>
      <w:r w:rsidRPr="00E9144C">
        <w:t>interstage</w:t>
      </w:r>
      <w:proofErr w:type="spellEnd"/>
      <w:r w:rsidRPr="00E9144C">
        <w:t xml:space="preserve"> connections. Prove that the Flip network is topologically equivalent to the Baseline network.</w:t>
      </w:r>
    </w:p>
    <w:p w:rsidR="00CB38D8" w:rsidRPr="00E9144C" w:rsidRDefault="00CB38D8" w:rsidP="00CB38D8">
      <w:pPr>
        <w:widowControl w:val="0"/>
        <w:autoSpaceDE w:val="0"/>
        <w:autoSpaceDN w:val="0"/>
        <w:adjustRightInd w:val="0"/>
        <w:jc w:val="both"/>
      </w:pPr>
      <w:r w:rsidRPr="00E9144C">
        <w:t>(c) Based on the results obtained in (a) and (b</w:t>
      </w:r>
      <w:proofErr w:type="gramStart"/>
      <w:r w:rsidRPr="00E9144C">
        <w:t>),</w:t>
      </w:r>
      <w:proofErr w:type="gramEnd"/>
      <w:r w:rsidRPr="00E9144C">
        <w:t xml:space="preserve"> prove the topological equivalence between the Flip network and the Omega network.</w:t>
      </w:r>
    </w:p>
    <w:p w:rsidR="00CB38D8" w:rsidRDefault="00CB38D8" w:rsidP="00CB38D8">
      <w:pPr>
        <w:jc w:val="center"/>
      </w:pPr>
      <w:r w:rsidRPr="00E9144C">
        <w:lastRenderedPageBreak/>
        <w:tab/>
      </w:r>
      <w:r>
        <w:rPr>
          <w:noProof/>
          <w:lang w:eastAsia="en-CA"/>
        </w:rPr>
        <w:drawing>
          <wp:inline distT="0" distB="0" distL="0" distR="0" wp14:anchorId="2C85CE17" wp14:editId="2440123D">
            <wp:extent cx="3810000" cy="2952750"/>
            <wp:effectExtent l="0" t="0" r="0" b="0"/>
            <wp:docPr id="3" name="Picture 3"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2952750"/>
                    </a:xfrm>
                    <a:prstGeom prst="rect">
                      <a:avLst/>
                    </a:prstGeom>
                    <a:noFill/>
                    <a:ln>
                      <a:noFill/>
                    </a:ln>
                  </pic:spPr>
                </pic:pic>
              </a:graphicData>
            </a:graphic>
          </wp:inline>
        </w:drawing>
      </w:r>
    </w:p>
    <w:p w:rsidR="00CB38D8" w:rsidRDefault="00CB38D8" w:rsidP="00CB38D8">
      <w:pPr>
        <w:jc w:val="center"/>
      </w:pPr>
    </w:p>
    <w:p w:rsidR="00CB38D8" w:rsidRDefault="00CB38D8" w:rsidP="00CB38D8">
      <w:pPr>
        <w:rPr>
          <w:i/>
          <w:iCs/>
          <w:sz w:val="20"/>
          <w:szCs w:val="20"/>
        </w:rPr>
      </w:pPr>
      <w:r>
        <w:rPr>
          <w:i/>
          <w:iCs/>
          <w:sz w:val="20"/>
          <w:szCs w:val="20"/>
        </w:rPr>
        <w:t>Flip network</w:t>
      </w:r>
    </w:p>
    <w:p w:rsidR="00CB38D8" w:rsidRPr="00E9144C" w:rsidRDefault="00CB38D8" w:rsidP="00CB38D8">
      <w:pPr>
        <w:jc w:val="both"/>
      </w:pPr>
    </w:p>
    <w:p w:rsidR="00CB38D8" w:rsidRPr="00E9144C" w:rsidRDefault="00CB38D8" w:rsidP="00CB38D8">
      <w:pPr>
        <w:widowControl w:val="0"/>
        <w:autoSpaceDE w:val="0"/>
        <w:autoSpaceDN w:val="0"/>
        <w:adjustRightInd w:val="0"/>
        <w:ind w:right="408"/>
        <w:jc w:val="both"/>
      </w:pPr>
      <w:r w:rsidRPr="00E9144C">
        <w:t xml:space="preserve">4. Using AND </w:t>
      </w:r>
      <w:proofErr w:type="spellStart"/>
      <w:r w:rsidRPr="00E9144C">
        <w:t>and</w:t>
      </w:r>
      <w:proofErr w:type="spellEnd"/>
      <w:r w:rsidRPr="00E9144C">
        <w:t xml:space="preserve"> OR gates (no wired-OR) to construct an </w:t>
      </w:r>
      <w:r w:rsidRPr="00E9144C">
        <w:rPr>
          <w:i/>
          <w:iCs/>
        </w:rPr>
        <w:t xml:space="preserve">n </w:t>
      </w:r>
      <w:r w:rsidRPr="00E9144C">
        <w:t xml:space="preserve">x </w:t>
      </w:r>
      <w:r w:rsidRPr="00E9144C">
        <w:rPr>
          <w:i/>
          <w:iCs/>
        </w:rPr>
        <w:t xml:space="preserve">n </w:t>
      </w:r>
      <w:r w:rsidRPr="00E9144C">
        <w:t xml:space="preserve">crossbar switch network between </w:t>
      </w:r>
      <w:r w:rsidRPr="00E9144C">
        <w:rPr>
          <w:i/>
          <w:iCs/>
        </w:rPr>
        <w:t xml:space="preserve">n </w:t>
      </w:r>
      <w:r w:rsidRPr="00E9144C">
        <w:t xml:space="preserve">processors and </w:t>
      </w:r>
      <w:r w:rsidRPr="00E9144C">
        <w:rPr>
          <w:i/>
          <w:iCs/>
        </w:rPr>
        <w:t xml:space="preserve">n </w:t>
      </w:r>
      <w:r w:rsidRPr="00E9144C">
        <w:t xml:space="preserve">memory modules. Let the width </w:t>
      </w:r>
      <w:proofErr w:type="spellStart"/>
      <w:r w:rsidRPr="00E9144C">
        <w:t>f</w:t>
      </w:r>
      <w:proofErr w:type="spellEnd"/>
      <w:r w:rsidRPr="00E9144C">
        <w:t xml:space="preserve"> each </w:t>
      </w:r>
      <w:proofErr w:type="spellStart"/>
      <w:r w:rsidRPr="00E9144C">
        <w:t>crosspoint</w:t>
      </w:r>
      <w:proofErr w:type="spellEnd"/>
      <w:r w:rsidRPr="00E9144C">
        <w:t xml:space="preserve"> be </w:t>
      </w:r>
      <w:r w:rsidRPr="00E9144C">
        <w:rPr>
          <w:i/>
          <w:iCs/>
        </w:rPr>
        <w:t xml:space="preserve">w </w:t>
      </w:r>
      <w:r w:rsidRPr="00E9144C">
        <w:t>bits (or a word) in each direction.</w:t>
      </w:r>
    </w:p>
    <w:p w:rsidR="00CB38D8" w:rsidRPr="00E9144C" w:rsidRDefault="00CB38D8" w:rsidP="00CB38D8">
      <w:pPr>
        <w:widowControl w:val="0"/>
        <w:autoSpaceDE w:val="0"/>
        <w:autoSpaceDN w:val="0"/>
        <w:adjustRightInd w:val="0"/>
        <w:ind w:right="408"/>
        <w:jc w:val="both"/>
        <w:rPr>
          <w:i/>
          <w:iCs/>
        </w:rPr>
      </w:pPr>
      <w:r w:rsidRPr="00E9144C">
        <w:t xml:space="preserve">(a) Prepare a schematic design of a typical </w:t>
      </w:r>
      <w:proofErr w:type="spellStart"/>
      <w:r w:rsidRPr="00E9144C">
        <w:t>crosspoint</w:t>
      </w:r>
      <w:proofErr w:type="spellEnd"/>
      <w:r w:rsidRPr="00E9144C">
        <w:t xml:space="preserve"> switch using </w:t>
      </w:r>
      <w:proofErr w:type="spellStart"/>
      <w:r w:rsidRPr="00E9144C">
        <w:rPr>
          <w:i/>
          <w:iCs/>
        </w:rPr>
        <w:t>Cij</w:t>
      </w:r>
      <w:proofErr w:type="spellEnd"/>
      <w:r w:rsidRPr="00E9144C">
        <w:rPr>
          <w:i/>
          <w:iCs/>
        </w:rPr>
        <w:t xml:space="preserve"> </w:t>
      </w:r>
      <w:r w:rsidRPr="00E9144C">
        <w:t xml:space="preserve">as the enable signal for the switch in the </w:t>
      </w:r>
      <w:proofErr w:type="spellStart"/>
      <w:r w:rsidRPr="00E9144C">
        <w:t>ith</w:t>
      </w:r>
      <w:proofErr w:type="spellEnd"/>
      <w:r w:rsidRPr="00E9144C">
        <w:t xml:space="preserve"> row and </w:t>
      </w:r>
      <w:proofErr w:type="spellStart"/>
      <w:r w:rsidRPr="00E9144C">
        <w:t>jth</w:t>
      </w:r>
      <w:proofErr w:type="spellEnd"/>
      <w:r w:rsidRPr="00E9144C">
        <w:t xml:space="preserve"> column. Estimate the total number of AND </w:t>
      </w:r>
      <w:proofErr w:type="spellStart"/>
      <w:r w:rsidRPr="00E9144C">
        <w:t>and</w:t>
      </w:r>
      <w:proofErr w:type="spellEnd"/>
      <w:r w:rsidRPr="00E9144C">
        <w:t xml:space="preserve"> OR gates needed as a function of</w:t>
      </w:r>
      <w:r>
        <w:t xml:space="preserve"> n </w:t>
      </w:r>
      <w:r w:rsidRPr="00E9144C">
        <w:t xml:space="preserve">and </w:t>
      </w:r>
      <w:r w:rsidRPr="00E9144C">
        <w:rPr>
          <w:i/>
          <w:iCs/>
        </w:rPr>
        <w:t>w.</w:t>
      </w:r>
    </w:p>
    <w:p w:rsidR="00CB38D8" w:rsidRPr="00E9144C" w:rsidRDefault="00CB38D8" w:rsidP="00CB38D8">
      <w:pPr>
        <w:widowControl w:val="0"/>
        <w:autoSpaceDE w:val="0"/>
        <w:autoSpaceDN w:val="0"/>
        <w:adjustRightInd w:val="0"/>
        <w:jc w:val="both"/>
        <w:rPr>
          <w:i/>
          <w:iCs/>
        </w:rPr>
      </w:pPr>
      <w:r w:rsidRPr="00E9144C">
        <w:t xml:space="preserve">(b) Assume that processor </w:t>
      </w:r>
      <w:r w:rsidRPr="00E9144C">
        <w:rPr>
          <w:i/>
          <w:iCs/>
        </w:rPr>
        <w:t xml:space="preserve">Pi </w:t>
      </w:r>
      <w:r w:rsidRPr="00E9144C">
        <w:t xml:space="preserve">has higher priority over processor </w:t>
      </w:r>
      <w:proofErr w:type="spellStart"/>
      <w:r w:rsidRPr="00E9144C">
        <w:rPr>
          <w:i/>
          <w:iCs/>
        </w:rPr>
        <w:t>Pj</w:t>
      </w:r>
      <w:proofErr w:type="spellEnd"/>
      <w:r w:rsidRPr="00E9144C">
        <w:rPr>
          <w:i/>
          <w:iCs/>
        </w:rPr>
        <w:t xml:space="preserve"> </w:t>
      </w:r>
      <w:r w:rsidRPr="00E9144C">
        <w:t xml:space="preserve">if i &lt; </w:t>
      </w:r>
      <w:r w:rsidRPr="00E9144C">
        <w:rPr>
          <w:i/>
          <w:iCs/>
        </w:rPr>
        <w:t xml:space="preserve">j </w:t>
      </w:r>
      <w:r w:rsidRPr="00E9144C">
        <w:t xml:space="preserve">when they are competing for access to the same memory module. Let </w:t>
      </w:r>
      <w:r w:rsidRPr="00E9144C">
        <w:rPr>
          <w:i/>
          <w:iCs/>
        </w:rPr>
        <w:t xml:space="preserve">k </w:t>
      </w:r>
      <w:r w:rsidRPr="00E9144C">
        <w:t>= log</w:t>
      </w:r>
      <w:r w:rsidRPr="00E9144C">
        <w:rPr>
          <w:vertAlign w:val="subscript"/>
        </w:rPr>
        <w:t>2</w:t>
      </w:r>
      <w:r w:rsidRPr="00E9144C">
        <w:t xml:space="preserve"> </w:t>
      </w:r>
      <w:r w:rsidRPr="00E9144C">
        <w:rPr>
          <w:i/>
          <w:iCs/>
        </w:rPr>
        <w:t xml:space="preserve">n </w:t>
      </w:r>
      <w:proofErr w:type="gramStart"/>
      <w:r w:rsidRPr="00E9144C">
        <w:t>be</w:t>
      </w:r>
      <w:proofErr w:type="gramEnd"/>
      <w:r w:rsidRPr="00E9144C">
        <w:t xml:space="preserve"> the address width. Design an arbiter which generates all the </w:t>
      </w:r>
      <w:proofErr w:type="spellStart"/>
      <w:r w:rsidRPr="00E9144C">
        <w:t>crosspoint</w:t>
      </w:r>
      <w:proofErr w:type="spellEnd"/>
      <w:r w:rsidRPr="00E9144C">
        <w:t xml:space="preserve"> enable signals </w:t>
      </w:r>
      <w:proofErr w:type="spellStart"/>
      <w:r>
        <w:t>C</w:t>
      </w:r>
      <w:r w:rsidRPr="00E9144C">
        <w:rPr>
          <w:i/>
        </w:rPr>
        <w:t>ij</w:t>
      </w:r>
      <w:proofErr w:type="spellEnd"/>
      <w:r w:rsidRPr="00E9144C">
        <w:t xml:space="preserve"> again using only two-input AND </w:t>
      </w:r>
      <w:proofErr w:type="spellStart"/>
      <w:r w:rsidRPr="00E9144C">
        <w:t>and</w:t>
      </w:r>
      <w:proofErr w:type="spellEnd"/>
      <w:r w:rsidRPr="00E9144C">
        <w:t xml:space="preserve"> OR gates and some inverters if needed. The memory address decoder is assumed available from each processor and thus is not included in the arbiter design. Indicate the complexity of the arbiter design as a function of </w:t>
      </w:r>
      <w:r w:rsidRPr="00E9144C">
        <w:rPr>
          <w:i/>
          <w:iCs/>
        </w:rPr>
        <w:t xml:space="preserve">n </w:t>
      </w:r>
      <w:r w:rsidRPr="00E9144C">
        <w:t xml:space="preserve">and </w:t>
      </w:r>
      <w:r w:rsidRPr="00E9144C">
        <w:rPr>
          <w:i/>
          <w:iCs/>
        </w:rPr>
        <w:t>k.</w:t>
      </w:r>
    </w:p>
    <w:p w:rsidR="00CB38D8" w:rsidRDefault="00CB38D8" w:rsidP="00CB38D8">
      <w:pPr>
        <w:jc w:val="center"/>
      </w:pPr>
    </w:p>
    <w:p w:rsidR="00CB38D8" w:rsidRDefault="00CB38D8" w:rsidP="00CB38D8">
      <w:pPr>
        <w:pStyle w:val="Style"/>
        <w:spacing w:before="139" w:line="235" w:lineRule="exact"/>
        <w:jc w:val="both"/>
      </w:pPr>
      <w:r>
        <w:t>5. For programs with each of the following sets of characteristics, would a shared</w:t>
      </w:r>
      <w:r>
        <w:softHyphen/>
        <w:t xml:space="preserve"> memory multiprocessor or a message-passing multiprocessor be a better choice, all other factors being the same? </w:t>
      </w:r>
    </w:p>
    <w:p w:rsidR="00CB38D8" w:rsidRDefault="00CB38D8" w:rsidP="00CB38D8">
      <w:pPr>
        <w:pStyle w:val="Style"/>
        <w:numPr>
          <w:ilvl w:val="0"/>
          <w:numId w:val="13"/>
        </w:numPr>
        <w:spacing w:line="216" w:lineRule="exact"/>
        <w:jc w:val="both"/>
      </w:pPr>
      <w:r>
        <w:t xml:space="preserve">Values tend to be computed well before they are used. </w:t>
      </w:r>
    </w:p>
    <w:p w:rsidR="00CB38D8" w:rsidRDefault="00CB38D8" w:rsidP="00CB38D8">
      <w:pPr>
        <w:pStyle w:val="Style"/>
        <w:numPr>
          <w:ilvl w:val="0"/>
          <w:numId w:val="13"/>
        </w:numPr>
        <w:spacing w:line="216" w:lineRule="exact"/>
        <w:jc w:val="both"/>
      </w:pPr>
      <w:r>
        <w:t xml:space="preserve">The control structure is very complicated, making it difficult to predict which data will be needed by each processor. </w:t>
      </w:r>
    </w:p>
    <w:p w:rsidR="00CB38D8" w:rsidRDefault="00CB38D8" w:rsidP="00CB38D8">
      <w:pPr>
        <w:jc w:val="both"/>
        <w:rPr>
          <w:lang w:val="en-US"/>
        </w:rPr>
      </w:pPr>
    </w:p>
    <w:p w:rsidR="00CB38D8" w:rsidRDefault="00CB38D8" w:rsidP="00CB38D8">
      <w:pPr>
        <w:pStyle w:val="Style"/>
        <w:spacing w:line="259" w:lineRule="exact"/>
        <w:ind w:right="4"/>
        <w:jc w:val="both"/>
      </w:pPr>
      <w:r>
        <w:t xml:space="preserve">6. Explain the following terms associated with multicomputer networks and message-passing mechanisms: </w:t>
      </w:r>
    </w:p>
    <w:p w:rsidR="00CB38D8" w:rsidRDefault="00CB38D8" w:rsidP="00CB38D8">
      <w:pPr>
        <w:pStyle w:val="Style"/>
        <w:spacing w:line="340" w:lineRule="exact"/>
        <w:jc w:val="both"/>
      </w:pPr>
      <w:r>
        <w:lastRenderedPageBreak/>
        <w:t xml:space="preserve">(a) Message, packets, and flits. </w:t>
      </w:r>
    </w:p>
    <w:p w:rsidR="00CB38D8" w:rsidRDefault="00CB38D8" w:rsidP="00CB38D8">
      <w:pPr>
        <w:pStyle w:val="Style"/>
        <w:spacing w:line="264" w:lineRule="exact"/>
        <w:ind w:right="3504"/>
        <w:jc w:val="both"/>
      </w:pPr>
      <w:r>
        <w:t xml:space="preserve">(b) Store-and-forward routing at packet level. </w:t>
      </w:r>
    </w:p>
    <w:p w:rsidR="00CB38D8" w:rsidRDefault="00CB38D8" w:rsidP="00CB38D8">
      <w:pPr>
        <w:pStyle w:val="Style"/>
        <w:spacing w:line="264" w:lineRule="exact"/>
        <w:ind w:right="3504"/>
        <w:jc w:val="both"/>
      </w:pPr>
      <w:r>
        <w:t xml:space="preserve">(c) Wormhole routing at flit level. </w:t>
      </w:r>
    </w:p>
    <w:p w:rsidR="00CB38D8" w:rsidRDefault="00CB38D8" w:rsidP="00CB38D8">
      <w:pPr>
        <w:pStyle w:val="Style"/>
        <w:spacing w:line="264" w:lineRule="exact"/>
        <w:ind w:right="3504"/>
        <w:jc w:val="both"/>
      </w:pPr>
      <w:r>
        <w:t xml:space="preserve">(d) Virtual channels versus physical channels. </w:t>
      </w:r>
    </w:p>
    <w:p w:rsidR="00CB38D8" w:rsidRDefault="00CB38D8" w:rsidP="00CB38D8">
      <w:pPr>
        <w:pStyle w:val="Style"/>
        <w:spacing w:line="264" w:lineRule="exact"/>
        <w:ind w:right="3504"/>
        <w:jc w:val="both"/>
      </w:pPr>
      <w:r>
        <w:t xml:space="preserve">(e) Buffer deadlock versus channel deadlock. </w:t>
      </w:r>
    </w:p>
    <w:p w:rsidR="00CB38D8" w:rsidRDefault="00CB38D8" w:rsidP="00CB38D8">
      <w:pPr>
        <w:pStyle w:val="Style"/>
        <w:spacing w:line="259" w:lineRule="exact"/>
        <w:ind w:right="4"/>
        <w:jc w:val="both"/>
      </w:pPr>
      <w:r>
        <w:t xml:space="preserve">(f) Buffering flow control using virtual cut-through routing. </w:t>
      </w:r>
    </w:p>
    <w:p w:rsidR="00CB38D8" w:rsidRDefault="00CB38D8" w:rsidP="00CB38D8">
      <w:pPr>
        <w:pStyle w:val="Style"/>
        <w:spacing w:line="259" w:lineRule="exact"/>
        <w:ind w:right="3379"/>
        <w:jc w:val="both"/>
        <w:rPr>
          <w:w w:val="106"/>
        </w:rPr>
      </w:pPr>
      <w:r>
        <w:rPr>
          <w:w w:val="106"/>
        </w:rPr>
        <w:t xml:space="preserve">(g) Blocking flow control in wormhole routing. </w:t>
      </w:r>
    </w:p>
    <w:p w:rsidR="00CB38D8" w:rsidRDefault="00CB38D8" w:rsidP="00CB38D8">
      <w:pPr>
        <w:pStyle w:val="Style"/>
        <w:spacing w:line="259" w:lineRule="exact"/>
        <w:ind w:right="3379"/>
        <w:jc w:val="both"/>
        <w:rPr>
          <w:w w:val="106"/>
        </w:rPr>
      </w:pPr>
      <w:r>
        <w:rPr>
          <w:w w:val="106"/>
        </w:rPr>
        <w:t xml:space="preserve">(h) Discard and retransmission flow control. </w:t>
      </w:r>
    </w:p>
    <w:p w:rsidR="00CB38D8" w:rsidRDefault="00CB38D8" w:rsidP="00CB38D8">
      <w:pPr>
        <w:pStyle w:val="Style"/>
        <w:spacing w:line="259" w:lineRule="exact"/>
        <w:ind w:right="3633"/>
        <w:jc w:val="both"/>
        <w:rPr>
          <w:w w:val="106"/>
        </w:rPr>
      </w:pPr>
      <w:r>
        <w:rPr>
          <w:w w:val="106"/>
        </w:rPr>
        <w:t xml:space="preserve">(i) Detour flow control after being blocked. </w:t>
      </w:r>
    </w:p>
    <w:p w:rsidR="00CB38D8" w:rsidRDefault="00CB38D8" w:rsidP="00CB38D8">
      <w:pPr>
        <w:jc w:val="both"/>
        <w:rPr>
          <w:lang w:val="en-US"/>
        </w:rPr>
      </w:pPr>
    </w:p>
    <w:p w:rsidR="00CB38D8" w:rsidRDefault="00CB38D8" w:rsidP="00CB38D8">
      <w:pPr>
        <w:jc w:val="both"/>
        <w:rPr>
          <w:lang w:val="en-US"/>
        </w:rPr>
      </w:pPr>
    </w:p>
    <w:p w:rsidR="00CB38D8" w:rsidRDefault="00CB38D8" w:rsidP="00CB38D8">
      <w:pPr>
        <w:pStyle w:val="Style"/>
        <w:spacing w:before="350" w:line="240" w:lineRule="exact"/>
        <w:ind w:left="14" w:right="19"/>
        <w:jc w:val="both"/>
        <w:rPr>
          <w:w w:val="106"/>
        </w:rPr>
      </w:pPr>
      <w:r>
        <w:rPr>
          <w:w w:val="106"/>
        </w:rPr>
        <w:t xml:space="preserve">7. Explain the following terms as applied to communication patterns in a message-passing network: </w:t>
      </w:r>
    </w:p>
    <w:p w:rsidR="00CB38D8" w:rsidRDefault="00CB38D8" w:rsidP="00CB38D8">
      <w:pPr>
        <w:pStyle w:val="Style"/>
        <w:spacing w:line="345" w:lineRule="exact"/>
        <w:ind w:left="48" w:right="19"/>
        <w:jc w:val="both"/>
        <w:rPr>
          <w:w w:val="106"/>
        </w:rPr>
      </w:pPr>
      <w:r>
        <w:rPr>
          <w:w w:val="106"/>
        </w:rPr>
        <w:t xml:space="preserve">(a) Unicast versus multicast </w:t>
      </w:r>
    </w:p>
    <w:p w:rsidR="00CB38D8" w:rsidRDefault="00CB38D8" w:rsidP="00CB38D8">
      <w:pPr>
        <w:pStyle w:val="Style"/>
        <w:spacing w:line="240" w:lineRule="exact"/>
        <w:ind w:left="14" w:right="19"/>
        <w:jc w:val="both"/>
        <w:rPr>
          <w:w w:val="106"/>
        </w:rPr>
      </w:pPr>
      <w:r>
        <w:rPr>
          <w:w w:val="106"/>
        </w:rPr>
        <w:t xml:space="preserve">(b) Broadcast versus conference </w:t>
      </w:r>
    </w:p>
    <w:p w:rsidR="00CB38D8" w:rsidRDefault="00CB38D8" w:rsidP="00CB38D8">
      <w:pPr>
        <w:pStyle w:val="Style"/>
        <w:spacing w:line="264" w:lineRule="exact"/>
        <w:ind w:left="48" w:right="4223"/>
        <w:jc w:val="both"/>
        <w:rPr>
          <w:w w:val="106"/>
        </w:rPr>
      </w:pPr>
      <w:r>
        <w:rPr>
          <w:w w:val="106"/>
        </w:rPr>
        <w:t xml:space="preserve">(c) Channel traffic or network traffic </w:t>
      </w:r>
    </w:p>
    <w:p w:rsidR="00CB38D8" w:rsidRDefault="00CB38D8" w:rsidP="00CB38D8">
      <w:pPr>
        <w:pStyle w:val="Style"/>
        <w:spacing w:line="264" w:lineRule="exact"/>
        <w:ind w:left="48" w:right="4223"/>
        <w:jc w:val="both"/>
        <w:rPr>
          <w:w w:val="106"/>
        </w:rPr>
      </w:pPr>
      <w:r>
        <w:rPr>
          <w:w w:val="106"/>
        </w:rPr>
        <w:t xml:space="preserve">(d) Network communication latency </w:t>
      </w:r>
    </w:p>
    <w:p w:rsidR="00CB38D8" w:rsidRDefault="00CB38D8" w:rsidP="00CB38D8">
      <w:pPr>
        <w:jc w:val="both"/>
        <w:rPr>
          <w:lang w:val="en-US"/>
        </w:rPr>
      </w:pPr>
    </w:p>
    <w:p w:rsidR="00CB38D8" w:rsidRDefault="00CB38D8" w:rsidP="00CB38D8">
      <w:pPr>
        <w:pStyle w:val="Style"/>
        <w:spacing w:before="345" w:line="240" w:lineRule="exact"/>
        <w:ind w:left="19" w:right="14"/>
        <w:jc w:val="both"/>
        <w:rPr>
          <w:w w:val="106"/>
        </w:rPr>
      </w:pPr>
      <w:r>
        <w:t xml:space="preserve">8. </w:t>
      </w:r>
      <w:r>
        <w:rPr>
          <w:w w:val="106"/>
        </w:rPr>
        <w:t xml:space="preserve">Consider a 64-node hypercube network. Based on the E-cube routing algorithm, show how to route message from node (101101) to node (011010). All intermediate nodes must be identified on the routing path. </w:t>
      </w:r>
    </w:p>
    <w:p w:rsidR="00CB38D8" w:rsidRPr="00CB38D8" w:rsidRDefault="00CB38D8" w:rsidP="00DE64C8">
      <w:pPr>
        <w:rPr>
          <w:bCs/>
          <w:lang w:val="en-US"/>
        </w:rPr>
      </w:pPr>
    </w:p>
    <w:p w:rsidR="00806510" w:rsidRDefault="00806510" w:rsidP="00DE64C8">
      <w:pPr>
        <w:rPr>
          <w:bCs/>
        </w:rPr>
      </w:pPr>
    </w:p>
    <w:p w:rsidR="00B56EC0" w:rsidRPr="003A751A" w:rsidRDefault="00806510" w:rsidP="00C52AC5">
      <w:pPr>
        <w:pStyle w:val="Heading1"/>
        <w:rPr>
          <w:rFonts w:eastAsia="Times New Roman"/>
          <w:lang w:eastAsia="en-CA"/>
        </w:rPr>
      </w:pPr>
      <w:bookmarkStart w:id="27" w:name="_Toc373624412"/>
      <w:r>
        <w:rPr>
          <w:rFonts w:eastAsia="Times New Roman"/>
          <w:lang w:eastAsia="en-CA"/>
        </w:rPr>
        <w:t>M</w:t>
      </w:r>
      <w:r w:rsidR="00B56EC0" w:rsidRPr="003A751A">
        <w:rPr>
          <w:rFonts w:eastAsia="Times New Roman"/>
          <w:lang w:eastAsia="en-CA"/>
        </w:rPr>
        <w:t>ultithreading</w:t>
      </w:r>
      <w:bookmarkEnd w:id="27"/>
    </w:p>
    <w:p w:rsidR="00B56EC0" w:rsidRPr="00B56EC0" w:rsidRDefault="00B56EC0" w:rsidP="00C52AC5">
      <w:pPr>
        <w:pStyle w:val="Heading2"/>
        <w:rPr>
          <w:rFonts w:eastAsia="Times New Roman"/>
          <w:lang w:eastAsia="en-CA"/>
        </w:rPr>
      </w:pPr>
      <w:bookmarkStart w:id="28" w:name="_Toc373624413"/>
      <w:r w:rsidRPr="00B56EC0">
        <w:rPr>
          <w:rFonts w:eastAsia="Times New Roman"/>
          <w:lang w:eastAsia="en-CA"/>
        </w:rPr>
        <w:t>Questions related to the lecture</w:t>
      </w:r>
      <w:bookmarkEnd w:id="28"/>
    </w:p>
    <w:p w:rsidR="00B56EC0" w:rsidRDefault="00B56EC0" w:rsidP="00B56EC0">
      <w:pPr>
        <w:spacing w:after="0" w:line="240" w:lineRule="auto"/>
        <w:rPr>
          <w:rFonts w:ascii="Calibri" w:eastAsia="Times New Roman" w:hAnsi="Calibri" w:cs="Times New Roman"/>
          <w:lang w:eastAsia="en-CA"/>
        </w:rPr>
      </w:pP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xml:space="preserve">Will context switching take longer for the </w:t>
      </w:r>
      <w:proofErr w:type="spellStart"/>
      <w:r w:rsidRPr="003A751A">
        <w:rPr>
          <w:rFonts w:ascii="Calibri" w:eastAsia="Times New Roman" w:hAnsi="Calibri" w:cs="Times New Roman"/>
          <w:lang w:eastAsia="en-CA"/>
        </w:rPr>
        <w:t>OoO</w:t>
      </w:r>
      <w:proofErr w:type="spellEnd"/>
      <w:r w:rsidRPr="003A751A">
        <w:rPr>
          <w:rFonts w:ascii="Calibri" w:eastAsia="Times New Roman" w:hAnsi="Calibri" w:cs="Times New Roman"/>
          <w:lang w:eastAsia="en-CA"/>
        </w:rPr>
        <w:t xml:space="preserve"> superscalar processor then in-order in case of blocked multithreading implementation.</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Is it common to have vacant slots in simultaneous multithreading?</w:t>
      </w:r>
      <w:r w:rsidRPr="003A751A">
        <w:rPr>
          <w:rFonts w:ascii="Calibri" w:eastAsia="Times New Roman" w:hAnsi="Calibri" w:cs="Times New Roman"/>
          <w:lang w:eastAsia="en-CA"/>
        </w:rPr>
        <w:br/>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Does SMT require large area to be implemented?</w:t>
      </w:r>
    </w:p>
    <w:p w:rsidR="00B56EC0" w:rsidRPr="003A751A"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B56EC0" w:rsidRDefault="00B56EC0" w:rsidP="00B56EC0">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needs to be replicated for SMT?</w:t>
      </w:r>
    </w:p>
    <w:p w:rsidR="00B56EC0" w:rsidRDefault="00B56EC0" w:rsidP="00B56EC0">
      <w:pPr>
        <w:spacing w:after="0" w:line="240" w:lineRule="auto"/>
        <w:rPr>
          <w:rFonts w:ascii="Calibri" w:eastAsia="Times New Roman" w:hAnsi="Calibri" w:cs="Times New Roman"/>
          <w:lang w:eastAsia="en-CA"/>
        </w:rPr>
      </w:pPr>
    </w:p>
    <w:p w:rsidR="00B56EC0" w:rsidRPr="00B56EC0" w:rsidRDefault="00E927EC" w:rsidP="00C52AC5">
      <w:pPr>
        <w:pStyle w:val="Heading2"/>
        <w:rPr>
          <w:rFonts w:eastAsia="Times New Roman"/>
          <w:lang w:eastAsia="en-CA"/>
        </w:rPr>
      </w:pPr>
      <w:bookmarkStart w:id="29" w:name="_Toc373624414"/>
      <w:r>
        <w:rPr>
          <w:rFonts w:eastAsia="Times New Roman"/>
          <w:lang w:eastAsia="en-CA"/>
        </w:rPr>
        <w:t>Short questions</w:t>
      </w:r>
      <w:bookmarkEnd w:id="29"/>
    </w:p>
    <w:p w:rsidR="00CB2D2F" w:rsidRDefault="00CB2D2F" w:rsidP="00CB2D2F">
      <w:pPr>
        <w:jc w:val="both"/>
      </w:pPr>
      <w:r>
        <w:lastRenderedPageBreak/>
        <w:t xml:space="preserve">Q. </w:t>
      </w:r>
      <w:r w:rsidRPr="006E4433">
        <w:t xml:space="preserve">Will context switching take longer for the </w:t>
      </w:r>
      <w:proofErr w:type="spellStart"/>
      <w:r w:rsidRPr="006E4433">
        <w:t>OoO</w:t>
      </w:r>
      <w:proofErr w:type="spellEnd"/>
      <w:r w:rsidRPr="006E4433">
        <w:t xml:space="preserve"> superscalar processor then in-order in case of blocked multithreading implementation. Why?</w:t>
      </w:r>
    </w:p>
    <w:p w:rsidR="000C3AB3" w:rsidRDefault="000C3AB3" w:rsidP="000C3AB3">
      <w:pPr>
        <w:jc w:val="both"/>
      </w:pPr>
      <w:r>
        <w:t xml:space="preserve">Q. </w:t>
      </w:r>
      <w:r w:rsidRPr="000067A1">
        <w:t>What is the common switching delay in RISC-based blocked multithreading processors?</w:t>
      </w:r>
    </w:p>
    <w:p w:rsidR="000C3AB3" w:rsidRDefault="000C3AB3" w:rsidP="000C3AB3">
      <w:pPr>
        <w:pStyle w:val="ListParagraph"/>
        <w:numPr>
          <w:ilvl w:val="0"/>
          <w:numId w:val="21"/>
        </w:numPr>
        <w:spacing w:after="160" w:line="259" w:lineRule="auto"/>
        <w:jc w:val="both"/>
      </w:pPr>
      <w:r w:rsidRPr="002763E1">
        <w:t>Processor switches threads every cycle.</w:t>
      </w:r>
    </w:p>
    <w:p w:rsidR="000C3AB3" w:rsidRDefault="000C3AB3" w:rsidP="000C3AB3">
      <w:pPr>
        <w:pStyle w:val="ListParagraph"/>
        <w:numPr>
          <w:ilvl w:val="0"/>
          <w:numId w:val="21"/>
        </w:numPr>
        <w:spacing w:after="160" w:line="259" w:lineRule="auto"/>
        <w:jc w:val="both"/>
      </w:pPr>
      <w:r w:rsidRPr="002763E1">
        <w:t>The delay corresponds to pipeline depth.</w:t>
      </w:r>
    </w:p>
    <w:p w:rsidR="000C3AB3" w:rsidRDefault="000C3AB3" w:rsidP="000C3AB3">
      <w:pPr>
        <w:pStyle w:val="ListParagraph"/>
        <w:numPr>
          <w:ilvl w:val="0"/>
          <w:numId w:val="21"/>
        </w:numPr>
        <w:spacing w:after="160" w:line="259" w:lineRule="auto"/>
        <w:jc w:val="both"/>
      </w:pPr>
      <w:r w:rsidRPr="002763E1">
        <w:t>The delay corresponds to L1 cache access latency.</w:t>
      </w:r>
    </w:p>
    <w:p w:rsidR="00CB2D2F" w:rsidRDefault="00CB2D2F" w:rsidP="00CB2D2F">
      <w:pPr>
        <w:jc w:val="both"/>
      </w:pPr>
      <w:r>
        <w:t xml:space="preserve">Q. </w:t>
      </w:r>
      <w:r w:rsidRPr="006E4433">
        <w:t>SMT increases the processor area approximately by</w:t>
      </w:r>
    </w:p>
    <w:p w:rsidR="00CB2D2F" w:rsidRDefault="00CB2D2F" w:rsidP="003F0767">
      <w:pPr>
        <w:pStyle w:val="ListParagraph"/>
        <w:numPr>
          <w:ilvl w:val="0"/>
          <w:numId w:val="22"/>
        </w:numPr>
        <w:spacing w:after="160" w:line="259" w:lineRule="auto"/>
        <w:jc w:val="both"/>
      </w:pPr>
      <w:r w:rsidRPr="001614D2">
        <w:t>100%</w:t>
      </w:r>
    </w:p>
    <w:p w:rsidR="00CB2D2F" w:rsidRDefault="00CB2D2F" w:rsidP="003F0767">
      <w:pPr>
        <w:pStyle w:val="ListParagraph"/>
        <w:numPr>
          <w:ilvl w:val="0"/>
          <w:numId w:val="22"/>
        </w:numPr>
        <w:spacing w:after="160" w:line="259" w:lineRule="auto"/>
        <w:jc w:val="both"/>
      </w:pPr>
      <w:r w:rsidRPr="001614D2">
        <w:t>50%</w:t>
      </w:r>
    </w:p>
    <w:p w:rsidR="00CB2D2F" w:rsidRDefault="00CB2D2F" w:rsidP="003F0767">
      <w:pPr>
        <w:pStyle w:val="ListParagraph"/>
        <w:numPr>
          <w:ilvl w:val="0"/>
          <w:numId w:val="22"/>
        </w:numPr>
        <w:spacing w:after="160" w:line="259" w:lineRule="auto"/>
        <w:jc w:val="both"/>
      </w:pPr>
      <w:r w:rsidRPr="001614D2">
        <w:t>5%</w:t>
      </w:r>
    </w:p>
    <w:p w:rsidR="008E0AD6" w:rsidRDefault="008E0AD6" w:rsidP="008E0AD6">
      <w:pPr>
        <w:pStyle w:val="ListParagraph"/>
        <w:spacing w:after="160" w:line="259" w:lineRule="auto"/>
        <w:ind w:left="360"/>
        <w:jc w:val="both"/>
      </w:pPr>
    </w:p>
    <w:p w:rsidR="008E0AD6" w:rsidRDefault="008E0AD6" w:rsidP="008E0AD6">
      <w:pPr>
        <w:jc w:val="both"/>
      </w:pPr>
      <w:r>
        <w:t xml:space="preserve">Q. </w:t>
      </w:r>
      <w:r w:rsidRPr="000067A1">
        <w:t>Select resources that need to be replicated to support blocking multithreading implementation.</w:t>
      </w:r>
    </w:p>
    <w:p w:rsidR="008E0AD6" w:rsidRDefault="008E0AD6" w:rsidP="003F0767">
      <w:pPr>
        <w:pStyle w:val="ListParagraph"/>
        <w:numPr>
          <w:ilvl w:val="0"/>
          <w:numId w:val="23"/>
        </w:numPr>
        <w:spacing w:after="160" w:line="259" w:lineRule="auto"/>
        <w:jc w:val="both"/>
      </w:pPr>
      <w:r w:rsidRPr="002763E1">
        <w:t>Cache</w:t>
      </w:r>
    </w:p>
    <w:p w:rsidR="008E0AD6" w:rsidRDefault="008E0AD6" w:rsidP="003F0767">
      <w:pPr>
        <w:pStyle w:val="ListParagraph"/>
        <w:numPr>
          <w:ilvl w:val="0"/>
          <w:numId w:val="23"/>
        </w:numPr>
        <w:spacing w:after="160" w:line="259" w:lineRule="auto"/>
        <w:jc w:val="both"/>
      </w:pPr>
      <w:r w:rsidRPr="002763E1">
        <w:t>ALU</w:t>
      </w:r>
    </w:p>
    <w:p w:rsidR="008E0AD6" w:rsidRDefault="008E0AD6" w:rsidP="003F0767">
      <w:pPr>
        <w:pStyle w:val="ListParagraph"/>
        <w:numPr>
          <w:ilvl w:val="0"/>
          <w:numId w:val="23"/>
        </w:numPr>
        <w:spacing w:after="160" w:line="259" w:lineRule="auto"/>
        <w:jc w:val="both"/>
      </w:pPr>
      <w:r w:rsidRPr="002763E1">
        <w:t>Register file</w:t>
      </w:r>
    </w:p>
    <w:p w:rsidR="008E0AD6" w:rsidRDefault="008E0AD6" w:rsidP="003F0767">
      <w:pPr>
        <w:pStyle w:val="ListParagraph"/>
        <w:numPr>
          <w:ilvl w:val="0"/>
          <w:numId w:val="23"/>
        </w:numPr>
        <w:spacing w:after="160" w:line="259" w:lineRule="auto"/>
        <w:jc w:val="both"/>
      </w:pPr>
      <w:r w:rsidRPr="002763E1">
        <w:t>Program counter</w:t>
      </w:r>
    </w:p>
    <w:p w:rsidR="00064555" w:rsidRDefault="00064555" w:rsidP="00B56EC0">
      <w:pPr>
        <w:spacing w:after="0" w:line="240" w:lineRule="auto"/>
      </w:pPr>
    </w:p>
    <w:p w:rsidR="007C21C2" w:rsidRPr="007C21C2" w:rsidRDefault="007C21C2" w:rsidP="007C21C2">
      <w:pPr>
        <w:spacing w:line="276" w:lineRule="auto"/>
        <w:jc w:val="both"/>
      </w:pPr>
      <w:r>
        <w:t xml:space="preserve">Q. </w:t>
      </w:r>
      <w:r w:rsidRPr="007C21C2">
        <w:t>Is the number of L1 cache misses larger or smaller in a multithread processor in comparison with RISC processor? Assume that both processors have L1 caches that are of same size and type.</w:t>
      </w:r>
    </w:p>
    <w:p w:rsidR="007C21C2" w:rsidRDefault="007C21C2" w:rsidP="007C21C2">
      <w:pPr>
        <w:spacing w:line="276" w:lineRule="auto"/>
        <w:jc w:val="both"/>
      </w:pPr>
    </w:p>
    <w:p w:rsidR="00007BB5" w:rsidRDefault="00007BB5" w:rsidP="00FC7A35">
      <w:pPr>
        <w:spacing w:line="276" w:lineRule="auto"/>
      </w:pPr>
    </w:p>
    <w:p w:rsidR="00E22EE0" w:rsidRDefault="00E22EE0" w:rsidP="00B56EC0">
      <w:pPr>
        <w:spacing w:after="0" w:line="240" w:lineRule="auto"/>
        <w:rPr>
          <w:rFonts w:ascii="Calibri" w:eastAsia="Times New Roman" w:hAnsi="Calibri" w:cs="Times New Roman"/>
          <w:lang w:eastAsia="en-CA"/>
        </w:rPr>
      </w:pPr>
    </w:p>
    <w:p w:rsidR="00B56EC0" w:rsidRPr="00B56EC0" w:rsidRDefault="00B56EC0" w:rsidP="00C52AC5">
      <w:pPr>
        <w:pStyle w:val="Heading2"/>
        <w:rPr>
          <w:rFonts w:eastAsia="Times New Roman"/>
          <w:lang w:eastAsia="en-CA"/>
        </w:rPr>
      </w:pPr>
      <w:bookmarkStart w:id="30" w:name="_Toc373624415"/>
      <w:r w:rsidRPr="00B56EC0">
        <w:rPr>
          <w:rFonts w:eastAsia="Times New Roman"/>
          <w:lang w:eastAsia="en-CA"/>
        </w:rPr>
        <w:t>Problems</w:t>
      </w:r>
      <w:bookmarkEnd w:id="30"/>
      <w:r w:rsidRPr="003A751A">
        <w:rPr>
          <w:rFonts w:eastAsia="Times New Roman"/>
          <w:lang w:eastAsia="en-CA"/>
        </w:rPr>
        <w:t> </w:t>
      </w:r>
    </w:p>
    <w:p w:rsidR="00965193" w:rsidRDefault="00965193" w:rsidP="00965193">
      <w:pPr>
        <w:spacing w:after="0" w:line="240" w:lineRule="auto"/>
      </w:pPr>
    </w:p>
    <w:p w:rsidR="00965193" w:rsidRDefault="00965193" w:rsidP="00965193">
      <w:pPr>
        <w:autoSpaceDE w:val="0"/>
        <w:autoSpaceDN w:val="0"/>
        <w:adjustRightInd w:val="0"/>
        <w:spacing w:after="0" w:line="240" w:lineRule="auto"/>
      </w:pPr>
    </w:p>
    <w:p w:rsidR="00965193" w:rsidRDefault="00965193" w:rsidP="00965193">
      <w:pPr>
        <w:autoSpaceDE w:val="0"/>
        <w:autoSpaceDN w:val="0"/>
        <w:adjustRightInd w:val="0"/>
        <w:spacing w:after="0" w:line="240" w:lineRule="auto"/>
      </w:pPr>
    </w:p>
    <w:p w:rsidR="003930BB" w:rsidRPr="003A751A" w:rsidRDefault="003930BB" w:rsidP="003930BB">
      <w:pPr>
        <w:spacing w:after="0" w:line="240" w:lineRule="auto"/>
        <w:rPr>
          <w:rFonts w:ascii="Calibri" w:eastAsia="Times New Roman" w:hAnsi="Calibri" w:cs="Times New Roman"/>
          <w:lang w:eastAsia="en-CA"/>
        </w:rPr>
      </w:pPr>
    </w:p>
    <w:p w:rsidR="003930BB" w:rsidRPr="003A751A" w:rsidRDefault="003930BB" w:rsidP="003930BB">
      <w:pPr>
        <w:pStyle w:val="Heading1"/>
        <w:rPr>
          <w:rFonts w:eastAsia="Times New Roman"/>
          <w:lang w:eastAsia="en-CA"/>
        </w:rPr>
      </w:pPr>
      <w:bookmarkStart w:id="31" w:name="_Toc373624416"/>
      <w:r w:rsidRPr="003A751A">
        <w:rPr>
          <w:rFonts w:eastAsia="Times New Roman"/>
          <w:lang w:eastAsia="en-CA"/>
        </w:rPr>
        <w:t>Hypervisors</w:t>
      </w:r>
      <w:bookmarkEnd w:id="31"/>
    </w:p>
    <w:p w:rsidR="003930BB" w:rsidRPr="00B56EC0" w:rsidRDefault="003930BB" w:rsidP="003930BB">
      <w:pPr>
        <w:pStyle w:val="Heading2"/>
        <w:rPr>
          <w:rFonts w:eastAsia="Times New Roman"/>
          <w:lang w:eastAsia="en-CA"/>
        </w:rPr>
      </w:pPr>
      <w:bookmarkStart w:id="32" w:name="_Toc373624417"/>
      <w:r w:rsidRPr="00B56EC0">
        <w:rPr>
          <w:rFonts w:eastAsia="Times New Roman"/>
          <w:lang w:eastAsia="en-CA"/>
        </w:rPr>
        <w:t>Questions related to the lecture</w:t>
      </w:r>
      <w:bookmarkEnd w:id="32"/>
    </w:p>
    <w:p w:rsidR="003930BB" w:rsidRDefault="003930BB" w:rsidP="003930BB">
      <w:pPr>
        <w:spacing w:after="0" w:line="240" w:lineRule="auto"/>
        <w:rPr>
          <w:rFonts w:ascii="Calibri" w:eastAsia="Times New Roman" w:hAnsi="Calibri" w:cs="Times New Roman"/>
          <w:lang w:eastAsia="en-CA"/>
        </w:rPr>
      </w:pPr>
    </w:p>
    <w:p w:rsidR="003930BB" w:rsidRPr="003A751A" w:rsidRDefault="003930BB" w:rsidP="003930BB">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Why is hypervisor type 2 less efficient than type 1?</w:t>
      </w:r>
    </w:p>
    <w:p w:rsidR="003930BB" w:rsidRPr="003A751A" w:rsidRDefault="003930BB" w:rsidP="003930BB">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3930BB" w:rsidRPr="003A751A" w:rsidRDefault="003930BB" w:rsidP="003930BB">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Why would we like to have more Operating systems in one system?</w:t>
      </w:r>
    </w:p>
    <w:p w:rsidR="003930BB" w:rsidRPr="003A751A" w:rsidRDefault="003930BB" w:rsidP="003930BB">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lastRenderedPageBreak/>
        <w:t> </w:t>
      </w:r>
    </w:p>
    <w:p w:rsidR="003930BB" w:rsidRPr="003A751A" w:rsidRDefault="003930BB" w:rsidP="003930BB">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What is the function of the hypervisor?</w:t>
      </w:r>
    </w:p>
    <w:p w:rsidR="003930BB" w:rsidRDefault="003930BB" w:rsidP="003930BB">
      <w:pPr>
        <w:spacing w:after="0" w:line="240" w:lineRule="auto"/>
        <w:rPr>
          <w:rFonts w:ascii="Calibri" w:eastAsia="Times New Roman" w:hAnsi="Calibri" w:cs="Times New Roman"/>
          <w:lang w:eastAsia="en-CA"/>
        </w:rPr>
      </w:pPr>
      <w:r w:rsidRPr="003A751A">
        <w:rPr>
          <w:rFonts w:ascii="Calibri" w:eastAsia="Times New Roman" w:hAnsi="Calibri" w:cs="Times New Roman"/>
          <w:lang w:eastAsia="en-CA"/>
        </w:rPr>
        <w:t> </w:t>
      </w:r>
    </w:p>
    <w:p w:rsidR="003930BB" w:rsidRDefault="003930BB" w:rsidP="003930BB">
      <w:pPr>
        <w:spacing w:after="0" w:line="240" w:lineRule="auto"/>
        <w:rPr>
          <w:rFonts w:ascii="Calibri" w:eastAsia="Times New Roman" w:hAnsi="Calibri" w:cs="Times New Roman"/>
          <w:b/>
          <w:bCs/>
          <w:lang w:eastAsia="en-CA"/>
        </w:rPr>
      </w:pPr>
    </w:p>
    <w:p w:rsidR="003930BB" w:rsidRPr="00B56EC0" w:rsidRDefault="00E927EC" w:rsidP="003930BB">
      <w:pPr>
        <w:pStyle w:val="Heading2"/>
        <w:rPr>
          <w:rFonts w:eastAsia="Times New Roman"/>
          <w:lang w:eastAsia="en-CA"/>
        </w:rPr>
      </w:pPr>
      <w:bookmarkStart w:id="33" w:name="_Toc373624418"/>
      <w:r>
        <w:rPr>
          <w:rFonts w:eastAsia="Times New Roman"/>
          <w:lang w:eastAsia="en-CA"/>
        </w:rPr>
        <w:t>Short questions</w:t>
      </w:r>
      <w:bookmarkEnd w:id="33"/>
    </w:p>
    <w:p w:rsidR="0034774D" w:rsidRDefault="0003151D" w:rsidP="0034774D">
      <w:r>
        <w:t xml:space="preserve">Q. </w:t>
      </w:r>
      <w:r w:rsidR="0034774D" w:rsidRPr="00685700">
        <w:t xml:space="preserve">What are events in </w:t>
      </w:r>
      <w:proofErr w:type="spellStart"/>
      <w:r w:rsidR="0034774D" w:rsidRPr="00685700">
        <w:t>Xen</w:t>
      </w:r>
      <w:proofErr w:type="spellEnd"/>
      <w:r w:rsidR="0034774D" w:rsidRPr="00685700">
        <w:t>?</w:t>
      </w:r>
    </w:p>
    <w:p w:rsidR="0034774D" w:rsidRDefault="0034774D" w:rsidP="003F0767">
      <w:pPr>
        <w:pStyle w:val="ListParagraph"/>
        <w:numPr>
          <w:ilvl w:val="0"/>
          <w:numId w:val="28"/>
        </w:numPr>
        <w:spacing w:after="160" w:line="259" w:lineRule="auto"/>
      </w:pPr>
      <w:r w:rsidRPr="001F63C2">
        <w:t xml:space="preserve">Virtual communication channels </w:t>
      </w:r>
    </w:p>
    <w:p w:rsidR="0034774D" w:rsidRDefault="0034774D" w:rsidP="003F0767">
      <w:pPr>
        <w:pStyle w:val="ListParagraph"/>
        <w:numPr>
          <w:ilvl w:val="0"/>
          <w:numId w:val="28"/>
        </w:numPr>
        <w:spacing w:after="160" w:line="259" w:lineRule="auto"/>
      </w:pPr>
      <w:r w:rsidRPr="001F63C2">
        <w:t>Virtual interrupts</w:t>
      </w:r>
    </w:p>
    <w:p w:rsidR="003930BB" w:rsidRDefault="0034774D" w:rsidP="003F0767">
      <w:pPr>
        <w:pStyle w:val="ListParagraph"/>
        <w:numPr>
          <w:ilvl w:val="0"/>
          <w:numId w:val="28"/>
        </w:numPr>
        <w:spacing w:after="160" w:line="259" w:lineRule="auto"/>
      </w:pPr>
      <w:r w:rsidRPr="001F63C2">
        <w:t>Calls to virtual grant tables</w:t>
      </w:r>
    </w:p>
    <w:p w:rsidR="0034774D" w:rsidRDefault="0034774D" w:rsidP="0034774D">
      <w:pPr>
        <w:spacing w:after="160" w:line="259" w:lineRule="auto"/>
      </w:pPr>
    </w:p>
    <w:p w:rsidR="000C3AB3" w:rsidRDefault="000C3AB3" w:rsidP="000C3AB3">
      <w:pPr>
        <w:rPr>
          <w:lang w:eastAsia="en-CA"/>
        </w:rPr>
      </w:pPr>
      <w:r>
        <w:rPr>
          <w:lang w:eastAsia="en-CA"/>
        </w:rPr>
        <w:t>Q. Is it possible to run multiple operating systems on different cores in a multicore embedded chip?</w:t>
      </w:r>
    </w:p>
    <w:p w:rsidR="000C3AB3" w:rsidRDefault="000C3AB3" w:rsidP="000C3AB3">
      <w:pPr>
        <w:rPr>
          <w:lang w:eastAsia="en-CA"/>
        </w:rPr>
      </w:pPr>
      <w:proofErr w:type="gramStart"/>
      <w:r>
        <w:rPr>
          <w:lang w:eastAsia="en-CA"/>
        </w:rPr>
        <w:t>a</w:t>
      </w:r>
      <w:proofErr w:type="gramEnd"/>
      <w:r>
        <w:rPr>
          <w:lang w:eastAsia="en-CA"/>
        </w:rPr>
        <w:t>. yes</w:t>
      </w:r>
    </w:p>
    <w:p w:rsidR="000C3AB3" w:rsidRDefault="000C3AB3" w:rsidP="000C3AB3">
      <w:pPr>
        <w:rPr>
          <w:lang w:eastAsia="en-CA"/>
        </w:rPr>
      </w:pPr>
      <w:proofErr w:type="gramStart"/>
      <w:r>
        <w:rPr>
          <w:lang w:eastAsia="en-CA"/>
        </w:rPr>
        <w:t>b</w:t>
      </w:r>
      <w:proofErr w:type="gramEnd"/>
      <w:r>
        <w:rPr>
          <w:lang w:eastAsia="en-CA"/>
        </w:rPr>
        <w:t>. no</w:t>
      </w:r>
    </w:p>
    <w:p w:rsidR="000C3AB3" w:rsidRDefault="000C3AB3" w:rsidP="0034774D">
      <w:pPr>
        <w:spacing w:after="160" w:line="259" w:lineRule="auto"/>
      </w:pPr>
    </w:p>
    <w:p w:rsidR="0003151D" w:rsidRDefault="0003151D" w:rsidP="0003151D">
      <w:pPr>
        <w:suppressAutoHyphens/>
        <w:spacing w:after="0" w:line="240" w:lineRule="auto"/>
      </w:pPr>
      <w:r>
        <w:t>Q. Is it possible to run multiple operating systems on different cores in a multicore chip? How is the access to hardware resources handled?</w:t>
      </w:r>
    </w:p>
    <w:p w:rsidR="0003151D" w:rsidRDefault="0003151D" w:rsidP="0034774D">
      <w:pPr>
        <w:spacing w:after="160" w:line="259" w:lineRule="auto"/>
      </w:pPr>
    </w:p>
    <w:p w:rsidR="004C2561" w:rsidRDefault="004C2561" w:rsidP="004C2561">
      <w:pPr>
        <w:autoSpaceDE w:val="0"/>
        <w:autoSpaceDN w:val="0"/>
        <w:adjustRightInd w:val="0"/>
        <w:spacing w:after="0" w:line="240" w:lineRule="auto"/>
      </w:pPr>
      <w:r>
        <w:t>Q. Describe a set of steps that need to be performed in case of a page fault in a virtualization implementation with shadow page tables.</w:t>
      </w:r>
    </w:p>
    <w:p w:rsidR="004C2561" w:rsidRDefault="004C2561" w:rsidP="0034774D">
      <w:pPr>
        <w:spacing w:after="160" w:line="259" w:lineRule="auto"/>
      </w:pPr>
    </w:p>
    <w:p w:rsidR="004C2561" w:rsidRDefault="004C2561" w:rsidP="0034774D">
      <w:pPr>
        <w:spacing w:after="160" w:line="259" w:lineRule="auto"/>
      </w:pPr>
    </w:p>
    <w:p w:rsidR="0034774D" w:rsidRPr="0034774D" w:rsidRDefault="0034774D" w:rsidP="0034774D">
      <w:pPr>
        <w:spacing w:after="160" w:line="259" w:lineRule="auto"/>
      </w:pPr>
    </w:p>
    <w:p w:rsidR="003930BB" w:rsidRPr="00B56EC0" w:rsidRDefault="003930BB" w:rsidP="003930BB">
      <w:pPr>
        <w:pStyle w:val="Heading2"/>
        <w:rPr>
          <w:rFonts w:eastAsia="Times New Roman"/>
          <w:lang w:eastAsia="en-CA"/>
        </w:rPr>
      </w:pPr>
      <w:bookmarkStart w:id="34" w:name="_Toc373624419"/>
      <w:r w:rsidRPr="00B56EC0">
        <w:rPr>
          <w:rFonts w:eastAsia="Times New Roman"/>
          <w:lang w:eastAsia="en-CA"/>
        </w:rPr>
        <w:t>Problems</w:t>
      </w:r>
      <w:bookmarkEnd w:id="34"/>
      <w:r w:rsidRPr="003A751A">
        <w:rPr>
          <w:rFonts w:eastAsia="Times New Roman"/>
          <w:lang w:eastAsia="en-CA"/>
        </w:rPr>
        <w:t> </w:t>
      </w:r>
    </w:p>
    <w:p w:rsidR="00C52AC5" w:rsidRDefault="00C52AC5" w:rsidP="00C52AC5">
      <w:pPr>
        <w:jc w:val="center"/>
      </w:pPr>
    </w:p>
    <w:p w:rsidR="00C52AC5" w:rsidRDefault="00C52AC5" w:rsidP="00C52AC5">
      <w:pPr>
        <w:rPr>
          <w:lang w:eastAsia="en-CA"/>
        </w:rPr>
      </w:pPr>
    </w:p>
    <w:p w:rsidR="00B56EC0" w:rsidRPr="00440A30" w:rsidRDefault="000C3AB3" w:rsidP="00C52AC5">
      <w:pPr>
        <w:pStyle w:val="Heading1"/>
        <w:rPr>
          <w:lang w:eastAsia="en-CA"/>
        </w:rPr>
      </w:pPr>
      <w:bookmarkStart w:id="35" w:name="_Toc373624420"/>
      <w:r>
        <w:rPr>
          <w:lang w:eastAsia="en-CA"/>
        </w:rPr>
        <w:t>Processor architectures, accelerators and scheduling</w:t>
      </w:r>
      <w:bookmarkEnd w:id="35"/>
    </w:p>
    <w:p w:rsidR="00B56EC0" w:rsidRPr="00B56EC0" w:rsidRDefault="00E927EC" w:rsidP="00C52AC5">
      <w:pPr>
        <w:pStyle w:val="Heading2"/>
        <w:rPr>
          <w:rFonts w:eastAsia="Times New Roman"/>
          <w:lang w:eastAsia="en-CA"/>
        </w:rPr>
      </w:pPr>
      <w:bookmarkStart w:id="36" w:name="_Toc373624421"/>
      <w:r>
        <w:rPr>
          <w:rFonts w:eastAsia="Times New Roman"/>
          <w:lang w:eastAsia="en-CA"/>
        </w:rPr>
        <w:t>Short questions</w:t>
      </w:r>
      <w:bookmarkEnd w:id="36"/>
    </w:p>
    <w:p w:rsidR="00E927EC" w:rsidRDefault="00E927EC" w:rsidP="00E927EC">
      <w:pPr>
        <w:spacing w:after="0" w:line="240" w:lineRule="auto"/>
      </w:pPr>
      <w:r>
        <w:t>Q. How anti-dependencies and output dependencies affect execution of the code on superscalar processors? What technique is used to remove output and anti-dependencies? How are these dependencies removed?</w:t>
      </w:r>
    </w:p>
    <w:p w:rsidR="00E927EC" w:rsidRDefault="00E927EC" w:rsidP="00E927EC">
      <w:pPr>
        <w:spacing w:after="0" w:line="240" w:lineRule="auto"/>
      </w:pPr>
    </w:p>
    <w:p w:rsidR="00E927EC" w:rsidRDefault="00E927EC" w:rsidP="00E927EC">
      <w:pPr>
        <w:spacing w:after="0" w:line="240" w:lineRule="auto"/>
      </w:pPr>
    </w:p>
    <w:p w:rsidR="00E927EC" w:rsidRDefault="00E927EC" w:rsidP="00E927EC">
      <w:pPr>
        <w:spacing w:after="0" w:line="240" w:lineRule="auto"/>
      </w:pPr>
      <w:r>
        <w:t>Q. List and briefly describe three types of superscalar instruction issue policies?</w:t>
      </w:r>
    </w:p>
    <w:p w:rsidR="00E927EC" w:rsidRDefault="00E927EC" w:rsidP="00E927EC">
      <w:pPr>
        <w:spacing w:after="0" w:line="240" w:lineRule="auto"/>
      </w:pPr>
    </w:p>
    <w:p w:rsidR="00E927EC" w:rsidRDefault="00E927EC" w:rsidP="00E927EC">
      <w:pPr>
        <w:spacing w:after="0" w:line="240" w:lineRule="auto"/>
        <w:ind w:left="360"/>
      </w:pPr>
    </w:p>
    <w:p w:rsidR="00E927EC" w:rsidRDefault="00E927EC" w:rsidP="00E927EC">
      <w:pPr>
        <w:spacing w:after="0" w:line="240" w:lineRule="auto"/>
      </w:pPr>
      <w:r>
        <w:t xml:space="preserve">Q. If we compare a program that deals with arrays written for the vector and for the scalar processor, we can see that the vector program has the smaller number of instructions and it also executes the smaller number of operations. Why? </w:t>
      </w:r>
    </w:p>
    <w:p w:rsidR="00E927EC" w:rsidRDefault="00E927EC" w:rsidP="00E927EC"/>
    <w:p w:rsidR="00E927EC" w:rsidRDefault="00E927EC" w:rsidP="00E927EC">
      <w:pPr>
        <w:spacing w:after="0" w:line="240" w:lineRule="auto"/>
      </w:pPr>
      <w:r>
        <w:t>Q. What does “stride” mean in vector processor terminology?</w:t>
      </w:r>
    </w:p>
    <w:p w:rsidR="00E927EC" w:rsidRDefault="00E927EC" w:rsidP="000C3AB3">
      <w:pPr>
        <w:spacing w:after="0" w:line="240" w:lineRule="auto"/>
      </w:pPr>
    </w:p>
    <w:p w:rsidR="00E927EC" w:rsidRDefault="00E927EC" w:rsidP="000C3AB3">
      <w:pPr>
        <w:spacing w:after="0" w:line="240" w:lineRule="auto"/>
      </w:pPr>
    </w:p>
    <w:p w:rsidR="000C3AB3" w:rsidRDefault="000C3AB3" w:rsidP="000C3AB3">
      <w:pPr>
        <w:spacing w:after="0" w:line="240" w:lineRule="auto"/>
      </w:pPr>
      <w:r>
        <w:t>Q. If we compare a program that deals with arrays written for the vector and for the scalar processor, we can see that the vector program has the smaller number of instructions and it also executes the smaller number of operations. Why?</w:t>
      </w:r>
    </w:p>
    <w:p w:rsidR="000C3AB3" w:rsidRDefault="000C3AB3" w:rsidP="000C3AB3">
      <w:pPr>
        <w:spacing w:after="0" w:line="240" w:lineRule="auto"/>
      </w:pPr>
    </w:p>
    <w:p w:rsidR="00E927EC" w:rsidRDefault="00E927EC" w:rsidP="00E927EC">
      <w:pPr>
        <w:ind w:left="720" w:hanging="720"/>
        <w:rPr>
          <w:color w:val="000000"/>
        </w:rPr>
      </w:pPr>
      <w:r>
        <w:rPr>
          <w:color w:val="000000"/>
        </w:rPr>
        <w:t>Q. Which of the following characteristics does not match with the superscalar architectures?</w:t>
      </w:r>
    </w:p>
    <w:p w:rsidR="00E927EC" w:rsidRDefault="00E927EC" w:rsidP="00E927EC">
      <w:pPr>
        <w:autoSpaceDE w:val="0"/>
        <w:autoSpaceDN w:val="0"/>
        <w:adjustRightInd w:val="0"/>
        <w:ind w:left="720"/>
        <w:rPr>
          <w:rFonts w:ascii="TimesNewRoman" w:eastAsia="Batang" w:hAnsi="TimesNewRoman" w:cs="TimesNewRoman"/>
          <w:sz w:val="20"/>
          <w:szCs w:val="20"/>
          <w:lang w:eastAsia="ko-KR"/>
        </w:rPr>
      </w:pPr>
      <w:r>
        <w:rPr>
          <w:color w:val="000000"/>
        </w:rPr>
        <w:t xml:space="preserve">a) </w:t>
      </w:r>
      <w:r>
        <w:rPr>
          <w:rFonts w:ascii="TimesNewRoman" w:eastAsia="Batang" w:hAnsi="TimesNewRoman" w:cs="TimesNewRoman"/>
          <w:lang w:eastAsia="ko-KR"/>
        </w:rPr>
        <w:t>The amount of instruction-level parallelism varies widely depending on the type of code being executed.</w:t>
      </w:r>
    </w:p>
    <w:p w:rsidR="00E927EC" w:rsidRDefault="00E927EC" w:rsidP="00E927EC">
      <w:pPr>
        <w:ind w:firstLine="720"/>
        <w:rPr>
          <w:color w:val="000000"/>
        </w:rPr>
      </w:pPr>
      <w:r>
        <w:rPr>
          <w:color w:val="000000"/>
        </w:rPr>
        <w:t>b) Superscalar processors are used mainly for embedded system market</w:t>
      </w:r>
    </w:p>
    <w:p w:rsidR="00E927EC" w:rsidRDefault="00E927EC" w:rsidP="00E927EC">
      <w:pPr>
        <w:ind w:firstLine="720"/>
        <w:rPr>
          <w:color w:val="000000"/>
        </w:rPr>
      </w:pPr>
      <w:r>
        <w:rPr>
          <w:color w:val="000000"/>
        </w:rPr>
        <w:t>c) Superscalar processors rely on dynamic instruction scheduling</w:t>
      </w:r>
    </w:p>
    <w:p w:rsidR="00E927EC" w:rsidRDefault="00E927EC" w:rsidP="00E927EC">
      <w:pPr>
        <w:rPr>
          <w:color w:val="000000"/>
        </w:rPr>
      </w:pPr>
    </w:p>
    <w:p w:rsidR="00E927EC" w:rsidRPr="00445BEB" w:rsidRDefault="00E927EC" w:rsidP="00E927EC">
      <w:r>
        <w:t>Q</w:t>
      </w:r>
      <w:r w:rsidRPr="00445BEB">
        <w:t>. In vector processors, does one instruction perform many operations?</w:t>
      </w:r>
    </w:p>
    <w:p w:rsidR="00E927EC" w:rsidRPr="00445BEB" w:rsidRDefault="00E927EC" w:rsidP="00E927EC">
      <w:pPr>
        <w:pStyle w:val="ListParagraph"/>
        <w:numPr>
          <w:ilvl w:val="0"/>
          <w:numId w:val="34"/>
        </w:numPr>
        <w:spacing w:after="160" w:line="259" w:lineRule="auto"/>
      </w:pPr>
      <w:r w:rsidRPr="00445BEB">
        <w:t>Yes</w:t>
      </w:r>
    </w:p>
    <w:p w:rsidR="00E927EC" w:rsidRPr="00445BEB" w:rsidRDefault="00E927EC" w:rsidP="00E927EC">
      <w:pPr>
        <w:pStyle w:val="ListParagraph"/>
        <w:numPr>
          <w:ilvl w:val="0"/>
          <w:numId w:val="34"/>
        </w:numPr>
        <w:spacing w:after="160" w:line="259" w:lineRule="auto"/>
      </w:pPr>
      <w:r w:rsidRPr="00445BEB">
        <w:t>No</w:t>
      </w:r>
    </w:p>
    <w:p w:rsidR="00E927EC" w:rsidRDefault="00E927EC" w:rsidP="000C3AB3">
      <w:pPr>
        <w:spacing w:after="0" w:line="240" w:lineRule="auto"/>
      </w:pPr>
    </w:p>
    <w:p w:rsidR="00E927EC" w:rsidRDefault="00E927EC" w:rsidP="000C3AB3">
      <w:pPr>
        <w:spacing w:after="0" w:line="240" w:lineRule="auto"/>
      </w:pPr>
    </w:p>
    <w:p w:rsidR="000C3AB3" w:rsidRDefault="000C3AB3" w:rsidP="000C3AB3">
      <w:pPr>
        <w:autoSpaceDE w:val="0"/>
        <w:rPr>
          <w:rFonts w:eastAsia="Batang"/>
        </w:rPr>
      </w:pPr>
      <w:r>
        <w:t xml:space="preserve">Q. </w:t>
      </w:r>
      <w:r>
        <w:rPr>
          <w:rFonts w:eastAsia="Batang"/>
        </w:rPr>
        <w:t>Processing instructions in parallel requires three major tasks:</w:t>
      </w:r>
    </w:p>
    <w:p w:rsidR="000C3AB3" w:rsidRDefault="000C3AB3" w:rsidP="000C3AB3">
      <w:pPr>
        <w:autoSpaceDE w:val="0"/>
        <w:ind w:left="720"/>
        <w:rPr>
          <w:rFonts w:eastAsia="Batang"/>
        </w:rPr>
      </w:pPr>
      <w:r>
        <w:rPr>
          <w:rFonts w:eastAsia="Batang"/>
        </w:rPr>
        <w:t xml:space="preserve">1. </w:t>
      </w:r>
      <w:proofErr w:type="gramStart"/>
      <w:r>
        <w:rPr>
          <w:rFonts w:eastAsia="Batang"/>
        </w:rPr>
        <w:t>checking</w:t>
      </w:r>
      <w:proofErr w:type="gramEnd"/>
      <w:r>
        <w:rPr>
          <w:rFonts w:eastAsia="Batang"/>
        </w:rPr>
        <w:t xml:space="preserve"> dependencies between instructions to determine which instructions can be grouped together for parallel execution;</w:t>
      </w:r>
    </w:p>
    <w:p w:rsidR="000C3AB3" w:rsidRDefault="000C3AB3" w:rsidP="000C3AB3">
      <w:pPr>
        <w:autoSpaceDE w:val="0"/>
        <w:ind w:firstLine="720"/>
        <w:rPr>
          <w:rFonts w:eastAsia="Batang"/>
        </w:rPr>
      </w:pPr>
      <w:r>
        <w:rPr>
          <w:rFonts w:eastAsia="Batang"/>
        </w:rPr>
        <w:t xml:space="preserve">2. </w:t>
      </w:r>
      <w:proofErr w:type="gramStart"/>
      <w:r>
        <w:rPr>
          <w:rFonts w:eastAsia="Batang"/>
        </w:rPr>
        <w:t>assigning</w:t>
      </w:r>
      <w:proofErr w:type="gramEnd"/>
      <w:r>
        <w:rPr>
          <w:rFonts w:eastAsia="Batang"/>
        </w:rPr>
        <w:t xml:space="preserve"> instructions to the functional units on the hardware;</w:t>
      </w:r>
    </w:p>
    <w:p w:rsidR="000C3AB3" w:rsidRDefault="000C3AB3" w:rsidP="000C3AB3">
      <w:pPr>
        <w:autoSpaceDE w:val="0"/>
        <w:ind w:firstLine="720"/>
        <w:rPr>
          <w:rFonts w:eastAsia="Batang"/>
        </w:rPr>
      </w:pPr>
      <w:r>
        <w:rPr>
          <w:rFonts w:eastAsia="Batang"/>
        </w:rPr>
        <w:t xml:space="preserve">3. </w:t>
      </w:r>
      <w:proofErr w:type="gramStart"/>
      <w:r>
        <w:rPr>
          <w:rFonts w:eastAsia="Batang"/>
        </w:rPr>
        <w:t>determining</w:t>
      </w:r>
      <w:proofErr w:type="gramEnd"/>
      <w:r>
        <w:rPr>
          <w:rFonts w:eastAsia="Batang"/>
        </w:rPr>
        <w:t xml:space="preserve"> when instructions are initiated placed together into a single word.</w:t>
      </w:r>
    </w:p>
    <w:p w:rsidR="000C3AB3" w:rsidRDefault="000C3AB3" w:rsidP="000C3AB3">
      <w:pPr>
        <w:autoSpaceDE w:val="0"/>
        <w:ind w:firstLine="720"/>
        <w:rPr>
          <w:rFonts w:eastAsia="Batang"/>
        </w:rPr>
      </w:pPr>
      <w:r>
        <w:rPr>
          <w:rFonts w:eastAsia="Batang"/>
        </w:rPr>
        <w:t>In VLIW architectures the following steps are done by the compiler</w:t>
      </w:r>
    </w:p>
    <w:p w:rsidR="000C3AB3" w:rsidRDefault="000C3AB3" w:rsidP="000C3AB3">
      <w:pPr>
        <w:numPr>
          <w:ilvl w:val="0"/>
          <w:numId w:val="75"/>
        </w:numPr>
        <w:tabs>
          <w:tab w:val="left" w:pos="1080"/>
        </w:tabs>
        <w:suppressAutoHyphens/>
        <w:autoSpaceDE w:val="0"/>
        <w:spacing w:after="0" w:line="240" w:lineRule="auto"/>
        <w:rPr>
          <w:rFonts w:eastAsia="Batang"/>
        </w:rPr>
      </w:pPr>
      <w:r>
        <w:rPr>
          <w:rFonts w:eastAsia="Batang"/>
        </w:rPr>
        <w:t>1</w:t>
      </w:r>
    </w:p>
    <w:p w:rsidR="000C3AB3" w:rsidRDefault="000C3AB3" w:rsidP="000C3AB3">
      <w:pPr>
        <w:numPr>
          <w:ilvl w:val="0"/>
          <w:numId w:val="75"/>
        </w:numPr>
        <w:tabs>
          <w:tab w:val="left" w:pos="1080"/>
        </w:tabs>
        <w:suppressAutoHyphens/>
        <w:autoSpaceDE w:val="0"/>
        <w:spacing w:after="0" w:line="240" w:lineRule="auto"/>
        <w:rPr>
          <w:rFonts w:eastAsia="Batang"/>
        </w:rPr>
      </w:pPr>
      <w:r>
        <w:rPr>
          <w:rFonts w:eastAsia="Batang"/>
        </w:rPr>
        <w:t>1,2</w:t>
      </w:r>
    </w:p>
    <w:p w:rsidR="000C3AB3" w:rsidRDefault="000C3AB3" w:rsidP="000C3AB3">
      <w:pPr>
        <w:numPr>
          <w:ilvl w:val="0"/>
          <w:numId w:val="75"/>
        </w:numPr>
        <w:tabs>
          <w:tab w:val="left" w:pos="1080"/>
        </w:tabs>
        <w:suppressAutoHyphens/>
        <w:autoSpaceDE w:val="0"/>
        <w:spacing w:after="0" w:line="240" w:lineRule="auto"/>
        <w:rPr>
          <w:rFonts w:eastAsia="Batang"/>
        </w:rPr>
      </w:pPr>
      <w:r>
        <w:rPr>
          <w:rFonts w:eastAsia="Batang"/>
        </w:rPr>
        <w:t>1,2,3</w:t>
      </w:r>
    </w:p>
    <w:p w:rsidR="000C3AB3" w:rsidRDefault="000C3AB3" w:rsidP="000C3AB3"/>
    <w:p w:rsidR="000C3AB3" w:rsidRDefault="000C3AB3" w:rsidP="000C3AB3">
      <w:pPr>
        <w:ind w:left="720" w:hanging="720"/>
        <w:rPr>
          <w:color w:val="000000"/>
        </w:rPr>
      </w:pPr>
      <w:r>
        <w:t xml:space="preserve">Q. </w:t>
      </w:r>
      <w:r>
        <w:rPr>
          <w:color w:val="000000"/>
        </w:rPr>
        <w:t>Which of the following characteristics does not match with the superscalar architectures?</w:t>
      </w:r>
    </w:p>
    <w:p w:rsidR="000C3AB3" w:rsidRDefault="000C3AB3" w:rsidP="000C3AB3">
      <w:pPr>
        <w:numPr>
          <w:ilvl w:val="0"/>
          <w:numId w:val="76"/>
        </w:numPr>
        <w:tabs>
          <w:tab w:val="left" w:pos="1080"/>
        </w:tabs>
        <w:suppressAutoHyphens/>
        <w:autoSpaceDE w:val="0"/>
        <w:spacing w:after="0" w:line="240" w:lineRule="auto"/>
        <w:rPr>
          <w:rFonts w:eastAsia="Batang"/>
        </w:rPr>
      </w:pPr>
      <w:r>
        <w:rPr>
          <w:rFonts w:eastAsia="Batang"/>
        </w:rPr>
        <w:lastRenderedPageBreak/>
        <w:t>The amount of instruction-level parallelism varies widely depending on the type of code being executed.</w:t>
      </w:r>
    </w:p>
    <w:p w:rsidR="000C3AB3" w:rsidRDefault="000C3AB3" w:rsidP="000C3AB3">
      <w:pPr>
        <w:numPr>
          <w:ilvl w:val="0"/>
          <w:numId w:val="76"/>
        </w:numPr>
        <w:tabs>
          <w:tab w:val="left" w:pos="1080"/>
        </w:tabs>
        <w:suppressAutoHyphens/>
        <w:spacing w:after="0" w:line="240" w:lineRule="auto"/>
        <w:rPr>
          <w:color w:val="000000"/>
        </w:rPr>
      </w:pPr>
      <w:r>
        <w:rPr>
          <w:color w:val="000000"/>
        </w:rPr>
        <w:t>Superscalar processors are used mainly for embedded system market</w:t>
      </w:r>
    </w:p>
    <w:p w:rsidR="000C3AB3" w:rsidRDefault="000C3AB3" w:rsidP="000C3AB3">
      <w:pPr>
        <w:numPr>
          <w:ilvl w:val="0"/>
          <w:numId w:val="76"/>
        </w:numPr>
        <w:tabs>
          <w:tab w:val="left" w:pos="1080"/>
        </w:tabs>
        <w:suppressAutoHyphens/>
        <w:spacing w:after="0" w:line="240" w:lineRule="auto"/>
        <w:rPr>
          <w:color w:val="000000"/>
        </w:rPr>
      </w:pPr>
      <w:r>
        <w:rPr>
          <w:color w:val="000000"/>
        </w:rPr>
        <w:t>Superscalar processors rely on dynamic instruction scheduling</w:t>
      </w:r>
    </w:p>
    <w:p w:rsidR="000C3AB3" w:rsidRDefault="000C3AB3" w:rsidP="000C3AB3"/>
    <w:p w:rsidR="000C3AB3" w:rsidRDefault="000C3AB3" w:rsidP="000C3AB3">
      <w:r>
        <w:t>Q. What is the purpose of register renaming in pipeline processors?</w:t>
      </w:r>
    </w:p>
    <w:p w:rsidR="000C3AB3" w:rsidRDefault="000C3AB3" w:rsidP="000C3AB3">
      <w:r>
        <w:t>Q. What do VLIW processors use loop unrolling?</w:t>
      </w:r>
    </w:p>
    <w:p w:rsidR="000C3AB3" w:rsidRDefault="000C3AB3" w:rsidP="000C3AB3">
      <w:pPr>
        <w:spacing w:after="0" w:line="240" w:lineRule="auto"/>
      </w:pPr>
      <w:r>
        <w:t xml:space="preserve">Q. </w:t>
      </w:r>
      <w:r w:rsidRPr="007D2308">
        <w:t>What is the difference between soft, firm and hard processors</w:t>
      </w:r>
      <w:r>
        <w:t>?</w:t>
      </w:r>
    </w:p>
    <w:p w:rsidR="000C3AB3" w:rsidRDefault="000C3AB3" w:rsidP="00B56EC0">
      <w:pPr>
        <w:rPr>
          <w:lang w:eastAsia="en-CA"/>
        </w:rPr>
      </w:pPr>
    </w:p>
    <w:p w:rsidR="000C3AB3" w:rsidRDefault="000C3AB3" w:rsidP="000C3AB3">
      <w:pPr>
        <w:spacing w:after="0" w:line="240" w:lineRule="auto"/>
      </w:pPr>
      <w:r>
        <w:rPr>
          <w:noProof/>
          <w:lang w:eastAsia="en-CA"/>
        </w:rPr>
        <w:t xml:space="preserve">Q. </w:t>
      </w:r>
      <w:r>
        <w:t>Why is the control unit of CISC processors more complex than the control unit of RISC processors?</w:t>
      </w:r>
    </w:p>
    <w:p w:rsidR="000C3AB3" w:rsidRDefault="000C3AB3" w:rsidP="000C3AB3">
      <w:pPr>
        <w:spacing w:after="0" w:line="240" w:lineRule="auto"/>
      </w:pPr>
    </w:p>
    <w:p w:rsidR="000C3AB3" w:rsidRDefault="000C3AB3" w:rsidP="000C3AB3">
      <w:pPr>
        <w:spacing w:after="0" w:line="240" w:lineRule="auto"/>
      </w:pPr>
      <w:r>
        <w:t>Q. What is the theoretical CPI of superscalar processor that can issue, execute and write 3 instructions in parallel?</w:t>
      </w:r>
    </w:p>
    <w:p w:rsidR="000C3AB3" w:rsidRDefault="000C3AB3" w:rsidP="000C3AB3">
      <w:pPr>
        <w:spacing w:after="0" w:line="240" w:lineRule="auto"/>
      </w:pPr>
    </w:p>
    <w:p w:rsidR="000C3AB3" w:rsidRDefault="000C3AB3" w:rsidP="000C3AB3">
      <w:pPr>
        <w:spacing w:after="0" w:line="240" w:lineRule="auto"/>
      </w:pPr>
    </w:p>
    <w:p w:rsidR="000C3AB3" w:rsidRPr="00890673" w:rsidRDefault="000C3AB3" w:rsidP="000C3AB3">
      <w:pPr>
        <w:spacing w:after="0" w:line="240" w:lineRule="auto"/>
      </w:pPr>
      <w:r>
        <w:t xml:space="preserve">Q. </w:t>
      </w:r>
      <w:r w:rsidRPr="00890673">
        <w:t>Draw schematically the architecture of a hardware performance counter. Describe each component.</w:t>
      </w:r>
    </w:p>
    <w:p w:rsidR="000C3AB3" w:rsidRDefault="000C3AB3" w:rsidP="000C3AB3">
      <w:pPr>
        <w:spacing w:after="0" w:line="240" w:lineRule="auto"/>
      </w:pPr>
    </w:p>
    <w:p w:rsidR="000C3AB3" w:rsidRDefault="000C3AB3" w:rsidP="000C3AB3">
      <w:pPr>
        <w:spacing w:after="0" w:line="240" w:lineRule="auto"/>
      </w:pPr>
    </w:p>
    <w:p w:rsidR="000C3AB3" w:rsidRDefault="000C3AB3" w:rsidP="000C3AB3">
      <w:pPr>
        <w:pStyle w:val="NormalWeb"/>
        <w:spacing w:before="0" w:beforeAutospacing="0" w:after="0" w:afterAutospacing="0"/>
      </w:pPr>
      <w:r>
        <w:t xml:space="preserve">Q. </w:t>
      </w:r>
      <w:r w:rsidRPr="001D118B">
        <w:t>If the processor has only 2 performance counters, how it is possible to monitor more than 2 events? How is that implemented in practice? After the information from the performance counter is obtained (for example the number of TLB misses in a multiprocessor shared memory system) what can be done/improved?</w:t>
      </w:r>
    </w:p>
    <w:p w:rsidR="000C3AB3" w:rsidRDefault="000C3AB3" w:rsidP="00B56EC0">
      <w:pPr>
        <w:rPr>
          <w:lang w:eastAsia="en-CA"/>
        </w:rPr>
      </w:pPr>
    </w:p>
    <w:p w:rsidR="00B56EC0" w:rsidRDefault="00B56EC0" w:rsidP="00B56EC0">
      <w:pPr>
        <w:rPr>
          <w:lang w:eastAsia="en-CA"/>
        </w:rPr>
      </w:pPr>
      <w:r>
        <w:rPr>
          <w:lang w:eastAsia="en-CA"/>
        </w:rPr>
        <w:t xml:space="preserve">Q. We see in the lecture on GPU architectures that SIMD processor in is actually a symmetric VLIW4 in AMD's GPU. </w:t>
      </w:r>
      <w:proofErr w:type="spellStart"/>
      <w:r>
        <w:rPr>
          <w:lang w:eastAsia="en-CA"/>
        </w:rPr>
        <w:t>Nvidia</w:t>
      </w:r>
      <w:proofErr w:type="spellEnd"/>
      <w:r>
        <w:rPr>
          <w:lang w:eastAsia="en-CA"/>
        </w:rPr>
        <w:t xml:space="preserve"> has an opposite approach and requires dynamic resolution of the dependencies. What GPU architecture would be in this case more power and area efficient?</w:t>
      </w:r>
    </w:p>
    <w:p w:rsidR="00B56EC0" w:rsidRDefault="00B56EC0" w:rsidP="00B56EC0">
      <w:pPr>
        <w:pStyle w:val="ListParagraph"/>
        <w:numPr>
          <w:ilvl w:val="0"/>
          <w:numId w:val="10"/>
        </w:numPr>
        <w:rPr>
          <w:lang w:eastAsia="en-CA"/>
        </w:rPr>
      </w:pPr>
      <w:r>
        <w:rPr>
          <w:lang w:eastAsia="en-CA"/>
        </w:rPr>
        <w:t>AMD</w:t>
      </w:r>
    </w:p>
    <w:p w:rsidR="00B56EC0" w:rsidRDefault="00B56EC0" w:rsidP="00B56EC0">
      <w:pPr>
        <w:pStyle w:val="ListParagraph"/>
        <w:numPr>
          <w:ilvl w:val="0"/>
          <w:numId w:val="10"/>
        </w:numPr>
        <w:rPr>
          <w:lang w:eastAsia="en-CA"/>
        </w:rPr>
      </w:pPr>
      <w:r>
        <w:rPr>
          <w:lang w:eastAsia="en-CA"/>
        </w:rPr>
        <w:t>NVIDIA</w:t>
      </w:r>
    </w:p>
    <w:p w:rsidR="00B56EC0" w:rsidRDefault="00B56EC0" w:rsidP="00B56EC0">
      <w:pPr>
        <w:rPr>
          <w:lang w:eastAsia="en-CA"/>
        </w:rPr>
      </w:pPr>
      <w:r>
        <w:rPr>
          <w:lang w:eastAsia="en-CA"/>
        </w:rPr>
        <w:t xml:space="preserve">Q. Which of the following architectures does not rely on data </w:t>
      </w:r>
      <w:proofErr w:type="spellStart"/>
      <w:r>
        <w:rPr>
          <w:lang w:eastAsia="en-CA"/>
        </w:rPr>
        <w:t>paralelism</w:t>
      </w:r>
      <w:proofErr w:type="spellEnd"/>
    </w:p>
    <w:p w:rsidR="00B56EC0" w:rsidRDefault="00B56EC0" w:rsidP="00B56EC0">
      <w:pPr>
        <w:pStyle w:val="ListParagraph"/>
        <w:numPr>
          <w:ilvl w:val="0"/>
          <w:numId w:val="2"/>
        </w:numPr>
        <w:rPr>
          <w:lang w:eastAsia="en-CA"/>
        </w:rPr>
      </w:pPr>
      <w:r>
        <w:rPr>
          <w:lang w:eastAsia="en-CA"/>
        </w:rPr>
        <w:t>Stream processors</w:t>
      </w:r>
    </w:p>
    <w:p w:rsidR="00B56EC0" w:rsidRDefault="00B56EC0" w:rsidP="00B56EC0">
      <w:pPr>
        <w:pStyle w:val="ListParagraph"/>
        <w:numPr>
          <w:ilvl w:val="0"/>
          <w:numId w:val="2"/>
        </w:numPr>
        <w:rPr>
          <w:lang w:eastAsia="en-CA"/>
        </w:rPr>
      </w:pPr>
      <w:r>
        <w:rPr>
          <w:lang w:eastAsia="en-CA"/>
        </w:rPr>
        <w:t>Risk Processors</w:t>
      </w:r>
    </w:p>
    <w:p w:rsidR="00B56EC0" w:rsidRDefault="00B56EC0" w:rsidP="00B56EC0">
      <w:pPr>
        <w:pStyle w:val="ListParagraph"/>
        <w:numPr>
          <w:ilvl w:val="0"/>
          <w:numId w:val="2"/>
        </w:numPr>
        <w:rPr>
          <w:lang w:eastAsia="en-CA"/>
        </w:rPr>
      </w:pPr>
      <w:r>
        <w:rPr>
          <w:lang w:eastAsia="en-CA"/>
        </w:rPr>
        <w:t>Multimedia SIMD</w:t>
      </w:r>
    </w:p>
    <w:p w:rsidR="00B56EC0" w:rsidRDefault="00B56EC0" w:rsidP="00B56EC0">
      <w:pPr>
        <w:pStyle w:val="ListParagraph"/>
        <w:numPr>
          <w:ilvl w:val="0"/>
          <w:numId w:val="2"/>
        </w:numPr>
        <w:rPr>
          <w:lang w:eastAsia="en-CA"/>
        </w:rPr>
      </w:pPr>
      <w:r>
        <w:rPr>
          <w:lang w:eastAsia="en-CA"/>
        </w:rPr>
        <w:t>GPUs</w:t>
      </w:r>
    </w:p>
    <w:p w:rsidR="00991759" w:rsidRDefault="00991759" w:rsidP="00991759">
      <w:r>
        <w:t xml:space="preserve">Q. </w:t>
      </w:r>
      <w:r w:rsidRPr="00802E50">
        <w:t>Each kernel instance is a __________ or thread</w:t>
      </w:r>
    </w:p>
    <w:p w:rsidR="00991759" w:rsidRDefault="00991759" w:rsidP="003F0767">
      <w:pPr>
        <w:pStyle w:val="ListParagraph"/>
        <w:numPr>
          <w:ilvl w:val="0"/>
          <w:numId w:val="17"/>
        </w:numPr>
        <w:spacing w:after="160" w:line="259" w:lineRule="auto"/>
      </w:pPr>
      <w:r w:rsidRPr="00D365D4">
        <w:t>work item</w:t>
      </w:r>
    </w:p>
    <w:p w:rsidR="00991759" w:rsidRDefault="00991759" w:rsidP="003F0767">
      <w:pPr>
        <w:pStyle w:val="ListParagraph"/>
        <w:numPr>
          <w:ilvl w:val="0"/>
          <w:numId w:val="17"/>
        </w:numPr>
        <w:spacing w:after="160" w:line="259" w:lineRule="auto"/>
      </w:pPr>
      <w:r w:rsidRPr="00D365D4">
        <w:t>work group</w:t>
      </w:r>
    </w:p>
    <w:p w:rsidR="00991759" w:rsidRDefault="00991759" w:rsidP="003F0767">
      <w:pPr>
        <w:pStyle w:val="ListParagraph"/>
        <w:numPr>
          <w:ilvl w:val="0"/>
          <w:numId w:val="17"/>
        </w:numPr>
        <w:spacing w:after="160" w:line="259" w:lineRule="auto"/>
      </w:pPr>
      <w:r w:rsidRPr="00D365D4">
        <w:t>wave front</w:t>
      </w:r>
    </w:p>
    <w:p w:rsidR="00D566CE" w:rsidRDefault="00D566CE" w:rsidP="00D566CE">
      <w:pPr>
        <w:pStyle w:val="ListParagraph"/>
        <w:spacing w:after="160" w:line="259" w:lineRule="auto"/>
        <w:ind w:left="360"/>
      </w:pPr>
    </w:p>
    <w:p w:rsidR="00991759" w:rsidRDefault="00991759" w:rsidP="00991759">
      <w:r>
        <w:lastRenderedPageBreak/>
        <w:t xml:space="preserve">Q. </w:t>
      </w:r>
      <w:r w:rsidRPr="00802E50">
        <w:t>What are the main benefits of OpenCL vs. CUDA? Select all that apply.</w:t>
      </w:r>
    </w:p>
    <w:p w:rsidR="00991759" w:rsidRDefault="00991759" w:rsidP="003F0767">
      <w:pPr>
        <w:pStyle w:val="ListParagraph"/>
        <w:numPr>
          <w:ilvl w:val="0"/>
          <w:numId w:val="18"/>
        </w:numPr>
        <w:spacing w:after="160" w:line="259" w:lineRule="auto"/>
      </w:pPr>
      <w:r>
        <w:t>OpenCL</w:t>
      </w:r>
      <w:r w:rsidRPr="00802E50">
        <w:t xml:space="preserve"> is made for heterogen</w:t>
      </w:r>
      <w:r>
        <w:t>e</w:t>
      </w:r>
      <w:r w:rsidRPr="00802E50">
        <w:t>ous computing platforms.</w:t>
      </w:r>
    </w:p>
    <w:p w:rsidR="00991759" w:rsidRDefault="00991759" w:rsidP="003F0767">
      <w:pPr>
        <w:pStyle w:val="ListParagraph"/>
        <w:numPr>
          <w:ilvl w:val="0"/>
          <w:numId w:val="18"/>
        </w:numPr>
        <w:spacing w:after="160" w:line="259" w:lineRule="auto"/>
      </w:pPr>
      <w:r>
        <w:t>OpenCL</w:t>
      </w:r>
      <w:r w:rsidRPr="00802E50">
        <w:t xml:space="preserve"> is hardware independent.</w:t>
      </w:r>
    </w:p>
    <w:p w:rsidR="00991759" w:rsidRDefault="00991759" w:rsidP="003F0767">
      <w:pPr>
        <w:pStyle w:val="ListParagraph"/>
        <w:numPr>
          <w:ilvl w:val="0"/>
          <w:numId w:val="18"/>
        </w:numPr>
        <w:spacing w:after="160" w:line="259" w:lineRule="auto"/>
      </w:pPr>
      <w:r>
        <w:t>OpenCL</w:t>
      </w:r>
      <w:r w:rsidRPr="00AA3E92">
        <w:t xml:space="preserve"> is usually executing faster than CUDA</w:t>
      </w:r>
    </w:p>
    <w:p w:rsidR="00991759" w:rsidRDefault="00991759" w:rsidP="00B56EC0">
      <w:pPr>
        <w:rPr>
          <w:lang w:eastAsia="en-CA"/>
        </w:rPr>
      </w:pPr>
    </w:p>
    <w:p w:rsidR="00131C48" w:rsidRDefault="00A0395E" w:rsidP="00B56EC0">
      <w:r>
        <w:t xml:space="preserve">Q. </w:t>
      </w:r>
      <w:r w:rsidR="00131C48" w:rsidRPr="00802E50">
        <w:t>How does the GPU hide memory latency?</w:t>
      </w:r>
    </w:p>
    <w:p w:rsidR="00A0395E" w:rsidRDefault="00A0395E" w:rsidP="00A0395E">
      <w:pPr>
        <w:suppressAutoHyphens/>
        <w:spacing w:after="0" w:line="240" w:lineRule="auto"/>
      </w:pPr>
      <w:r>
        <w:t>Q. List major architectural characteristics of DSP processors?</w:t>
      </w:r>
    </w:p>
    <w:p w:rsidR="00A0395E" w:rsidRDefault="00A0395E" w:rsidP="00A0395E">
      <w:pPr>
        <w:suppressAutoHyphens/>
        <w:spacing w:after="0" w:line="240" w:lineRule="auto"/>
      </w:pPr>
    </w:p>
    <w:p w:rsidR="00A0395E" w:rsidRDefault="00A0395E" w:rsidP="00A0395E">
      <w:pPr>
        <w:suppressAutoHyphens/>
        <w:spacing w:after="0" w:line="240" w:lineRule="auto"/>
      </w:pPr>
      <w:r>
        <w:t>Q. What are the assumptions behind in-forest/out-of-forest scheduling algorithm?</w:t>
      </w:r>
    </w:p>
    <w:p w:rsidR="00A0395E" w:rsidRDefault="00A0395E" w:rsidP="00A0395E">
      <w:pPr>
        <w:suppressAutoHyphens/>
        <w:spacing w:after="0" w:line="240" w:lineRule="auto"/>
      </w:pPr>
    </w:p>
    <w:p w:rsidR="00D566CE" w:rsidRDefault="00D566CE" w:rsidP="00D566CE">
      <w:pPr>
        <w:tabs>
          <w:tab w:val="left" w:pos="720"/>
        </w:tabs>
        <w:spacing w:after="0" w:line="240" w:lineRule="auto"/>
      </w:pPr>
      <w:r>
        <w:rPr>
          <w:lang w:eastAsia="en-CA"/>
        </w:rPr>
        <w:t xml:space="preserve">Q. </w:t>
      </w:r>
      <w:r>
        <w:t>The register file of a RISC processor has size of 32x32 which means that there are 32 registers that can store 32 bits. If this register file is implemented using logic elements in the FPGA, how many logic elements will it take?</w:t>
      </w:r>
    </w:p>
    <w:p w:rsidR="00D566CE" w:rsidRDefault="00D566CE" w:rsidP="00D566CE">
      <w:pPr>
        <w:tabs>
          <w:tab w:val="left" w:pos="720"/>
        </w:tabs>
        <w:spacing w:after="0" w:line="240" w:lineRule="auto"/>
      </w:pPr>
    </w:p>
    <w:p w:rsidR="00D566CE" w:rsidRDefault="00D566CE" w:rsidP="00D566CE">
      <w:pPr>
        <w:tabs>
          <w:tab w:val="left" w:pos="720"/>
        </w:tabs>
        <w:spacing w:after="0" w:line="240" w:lineRule="auto"/>
      </w:pPr>
      <w:r>
        <w:t xml:space="preserve">Q. What is the logic element in the FPGA? </w:t>
      </w:r>
    </w:p>
    <w:p w:rsidR="00D566CE" w:rsidRDefault="00D566CE" w:rsidP="00D566CE">
      <w:pPr>
        <w:tabs>
          <w:tab w:val="left" w:pos="720"/>
        </w:tabs>
        <w:spacing w:after="0" w:line="240" w:lineRule="auto"/>
      </w:pPr>
    </w:p>
    <w:p w:rsidR="00D566CE" w:rsidRPr="006603FE" w:rsidRDefault="00D566CE" w:rsidP="00D566CE">
      <w:pPr>
        <w:spacing w:after="0" w:line="240" w:lineRule="auto"/>
      </w:pPr>
      <w:r>
        <w:t>Q. What are the sources of overhead in multiprocessing systems? Please explain at least 2 of them.</w:t>
      </w:r>
    </w:p>
    <w:p w:rsidR="00131C48" w:rsidRDefault="00D566CE" w:rsidP="00B56EC0">
      <w:r>
        <w:rPr>
          <w:lang w:eastAsia="en-CA"/>
        </w:rPr>
        <w:t xml:space="preserve">Q. </w:t>
      </w:r>
      <w:r>
        <w:t>What is the reason of using tightly coupled memory for NIOS II processors?</w:t>
      </w:r>
    </w:p>
    <w:p w:rsidR="00D566CE" w:rsidRDefault="00D566CE" w:rsidP="00B56EC0"/>
    <w:p w:rsidR="00D566CE" w:rsidRDefault="00D566CE" w:rsidP="00B56EC0">
      <w:r>
        <w:t xml:space="preserve">Q. </w:t>
      </w:r>
      <w:r w:rsidR="00A60AA0">
        <w:t>What is the MAC unit in processor architectures? How is it implemented?</w:t>
      </w:r>
    </w:p>
    <w:p w:rsidR="00A60AA0" w:rsidRDefault="00A60AA0" w:rsidP="00B56EC0"/>
    <w:p w:rsidR="00A60AA0" w:rsidRDefault="00A60AA0" w:rsidP="00A60AA0">
      <w:pPr>
        <w:spacing w:after="0" w:line="240" w:lineRule="auto"/>
      </w:pPr>
      <w:r>
        <w:t>Q. What are networks-on-chip? Explain the main differences between networks on chip and systems on chip?</w:t>
      </w:r>
    </w:p>
    <w:p w:rsidR="0003151D" w:rsidRDefault="0003151D" w:rsidP="0003151D"/>
    <w:p w:rsidR="0003151D" w:rsidRDefault="0003151D" w:rsidP="0003151D">
      <w:pPr>
        <w:suppressAutoHyphens/>
        <w:spacing w:after="0" w:line="240" w:lineRule="auto"/>
      </w:pPr>
      <w:r>
        <w:t>Q. What does “run to competition” mean in multicore terminology?</w:t>
      </w:r>
    </w:p>
    <w:p w:rsidR="0003151D" w:rsidRDefault="0003151D" w:rsidP="0003151D">
      <w:pPr>
        <w:suppressAutoHyphens/>
        <w:spacing w:after="0" w:line="240" w:lineRule="auto"/>
      </w:pPr>
    </w:p>
    <w:p w:rsidR="0003151D" w:rsidRDefault="0003151D" w:rsidP="0003151D">
      <w:pPr>
        <w:suppressAutoHyphens/>
        <w:spacing w:after="0" w:line="240" w:lineRule="auto"/>
      </w:pPr>
      <w:r>
        <w:t>Q. Define grid and cloud computing and describe their differences.</w:t>
      </w:r>
    </w:p>
    <w:p w:rsidR="0003151D" w:rsidRDefault="0003151D" w:rsidP="0003151D">
      <w:pPr>
        <w:suppressAutoHyphens/>
        <w:spacing w:after="0" w:line="240" w:lineRule="auto"/>
      </w:pPr>
    </w:p>
    <w:p w:rsidR="0003151D" w:rsidRDefault="0003151D" w:rsidP="0003151D">
      <w:pPr>
        <w:suppressAutoHyphens/>
        <w:spacing w:after="0" w:line="240" w:lineRule="auto"/>
      </w:pPr>
      <w:r>
        <w:t>Q. Describe the differences between Software as a Service, Platform as a Service and Infrastructure as a Service.</w:t>
      </w:r>
    </w:p>
    <w:p w:rsidR="0003151D" w:rsidRDefault="0003151D" w:rsidP="00B56EC0"/>
    <w:p w:rsidR="0003151D" w:rsidRDefault="002A693D" w:rsidP="00B56EC0">
      <w:r>
        <w:t xml:space="preserve">Q. </w:t>
      </w:r>
      <w:r>
        <w:rPr>
          <w:bCs/>
        </w:rPr>
        <w:t>What are the reasons for implementing the control unit of the multi-cycle processor using two ROM memories?</w:t>
      </w:r>
    </w:p>
    <w:p w:rsidR="00EC6F59" w:rsidRDefault="00EC6F59" w:rsidP="004C2561">
      <w:pPr>
        <w:rPr>
          <w:bCs/>
        </w:rPr>
      </w:pPr>
    </w:p>
    <w:p w:rsidR="004C2561" w:rsidRDefault="004C2561" w:rsidP="004C2561">
      <w:pPr>
        <w:rPr>
          <w:bCs/>
        </w:rPr>
      </w:pPr>
      <w:r w:rsidRPr="004C2561">
        <w:rPr>
          <w:bCs/>
        </w:rPr>
        <w:t>Q. What are the architectural components of DSP processor that make it different from regular RISC processors?</w:t>
      </w:r>
    </w:p>
    <w:p w:rsidR="004C2561" w:rsidRDefault="004C2561" w:rsidP="004C2561">
      <w:pPr>
        <w:rPr>
          <w:bCs/>
        </w:rPr>
      </w:pPr>
    </w:p>
    <w:p w:rsidR="00EC6F59" w:rsidRDefault="00EC6F59" w:rsidP="00EC6F59">
      <w:pPr>
        <w:rPr>
          <w:bCs/>
        </w:rPr>
      </w:pPr>
      <w:r>
        <w:rPr>
          <w:bCs/>
        </w:rPr>
        <w:lastRenderedPageBreak/>
        <w:t xml:space="preserve">Q. </w:t>
      </w:r>
      <w:r w:rsidRPr="00EC6F59">
        <w:rPr>
          <w:bCs/>
        </w:rPr>
        <w:t>If the vector processor has a register file that can fit 64 element arrays, is it possible to work with smaller or larger arrays? How?</w:t>
      </w:r>
    </w:p>
    <w:p w:rsidR="00DF5038" w:rsidRPr="00EC6F59" w:rsidRDefault="00DF5038" w:rsidP="00EC6F59">
      <w:pPr>
        <w:rPr>
          <w:bCs/>
        </w:rPr>
      </w:pPr>
    </w:p>
    <w:p w:rsidR="00EC6F59" w:rsidRPr="004C2561" w:rsidRDefault="00DF5038" w:rsidP="004C2561">
      <w:pPr>
        <w:rPr>
          <w:bCs/>
        </w:rPr>
      </w:pPr>
      <w:r>
        <w:rPr>
          <w:bCs/>
        </w:rPr>
        <w:t xml:space="preserve">Q. </w:t>
      </w:r>
      <w:r>
        <w:t>Node duplication is one of scheduling heuristics. Explain when the node duplication is used.</w:t>
      </w:r>
    </w:p>
    <w:p w:rsidR="000C1294" w:rsidRDefault="000C1294" w:rsidP="000C1294">
      <w:pPr>
        <w:pStyle w:val="NormalWeb"/>
        <w:spacing w:before="0" w:beforeAutospacing="0" w:after="0" w:afterAutospacing="0"/>
      </w:pPr>
      <w:r>
        <w:t xml:space="preserve">Q. </w:t>
      </w:r>
      <w:r w:rsidRPr="006D61CB">
        <w:t>In parallel systems communication overhead is significantly reducing speed-up. List some techniques for reducing communication overhead.</w:t>
      </w:r>
    </w:p>
    <w:p w:rsidR="000C1294" w:rsidRDefault="000C1294" w:rsidP="000C1294">
      <w:pPr>
        <w:pStyle w:val="NormalWeb"/>
        <w:spacing w:before="0" w:beforeAutospacing="0" w:after="0" w:afterAutospacing="0"/>
      </w:pPr>
    </w:p>
    <w:p w:rsidR="000C1294" w:rsidRPr="006D61CB" w:rsidRDefault="000C1294" w:rsidP="000C1294">
      <w:pPr>
        <w:pStyle w:val="NormalWeb"/>
        <w:spacing w:before="0" w:beforeAutospacing="0" w:after="0" w:afterAutospacing="0"/>
      </w:pPr>
    </w:p>
    <w:p w:rsidR="00A60AA0" w:rsidRDefault="00A60AA0" w:rsidP="00B56EC0"/>
    <w:p w:rsidR="00A60AA0" w:rsidRDefault="00A60AA0" w:rsidP="00B56EC0">
      <w:pPr>
        <w:rPr>
          <w:lang w:eastAsia="en-CA"/>
        </w:rPr>
      </w:pPr>
    </w:p>
    <w:p w:rsidR="00B56EC0" w:rsidRPr="00B56EC0" w:rsidRDefault="00B56EC0" w:rsidP="00C52AC5">
      <w:pPr>
        <w:pStyle w:val="Heading2"/>
        <w:rPr>
          <w:rFonts w:eastAsia="Times New Roman"/>
          <w:lang w:eastAsia="en-CA"/>
        </w:rPr>
      </w:pPr>
      <w:bookmarkStart w:id="37" w:name="_Toc373624422"/>
      <w:r w:rsidRPr="00B56EC0">
        <w:rPr>
          <w:rFonts w:eastAsia="Times New Roman"/>
          <w:lang w:eastAsia="en-CA"/>
        </w:rPr>
        <w:t>Problems</w:t>
      </w:r>
      <w:bookmarkEnd w:id="37"/>
      <w:r w:rsidRPr="003A751A">
        <w:rPr>
          <w:rFonts w:eastAsia="Times New Roman"/>
          <w:lang w:eastAsia="en-CA"/>
        </w:rPr>
        <w:t> </w:t>
      </w:r>
    </w:p>
    <w:p w:rsidR="000C3AB3" w:rsidRDefault="000C3AB3" w:rsidP="000C3AB3">
      <w:pPr>
        <w:rPr>
          <w:b/>
        </w:rPr>
      </w:pPr>
      <w:r>
        <w:rPr>
          <w:rFonts w:ascii="Calibri" w:eastAsia="Times New Roman" w:hAnsi="Calibri" w:cs="Times New Roman"/>
          <w:b/>
          <w:bCs/>
          <w:lang w:eastAsia="en-CA"/>
        </w:rPr>
        <w:t xml:space="preserve">Q. </w:t>
      </w:r>
      <w:r>
        <w:rPr>
          <w:b/>
        </w:rPr>
        <w:t>Superscalar architectures</w:t>
      </w:r>
    </w:p>
    <w:p w:rsidR="000C3AB3" w:rsidRPr="00A719BC" w:rsidRDefault="000C3AB3" w:rsidP="000C3AB3">
      <w:pPr>
        <w:rPr>
          <w:b/>
        </w:rPr>
      </w:pPr>
      <w:r w:rsidRPr="00A719BC">
        <w:t xml:space="preserve"> How long would the following instructions take </w:t>
      </w:r>
      <w:r>
        <w:t xml:space="preserve">to execute on an in-order superscalar processor with two execution units, where each execution unit can execute any operation. Load </w:t>
      </w:r>
      <w:proofErr w:type="gramStart"/>
      <w:r>
        <w:t>operation have</w:t>
      </w:r>
      <w:proofErr w:type="gramEnd"/>
      <w:r>
        <w:t xml:space="preserve"> a latency of 3 cycles, and all other operations have latency of 2 cycles. Assume that processor has a 6 stage pipeline.</w:t>
      </w:r>
    </w:p>
    <w:p w:rsidR="000C3AB3" w:rsidRPr="00F15035" w:rsidRDefault="000C3AB3" w:rsidP="000C3AB3">
      <w:pPr>
        <w:rPr>
          <w:rFonts w:ascii="Courier New" w:hAnsi="Courier New" w:cs="Courier New"/>
        </w:rPr>
      </w:pPr>
      <w:r w:rsidRPr="00F15035">
        <w:rPr>
          <w:rFonts w:ascii="Courier New" w:hAnsi="Courier New" w:cs="Courier New"/>
        </w:rPr>
        <w:t>LD r4, (r5)</w:t>
      </w:r>
    </w:p>
    <w:p w:rsidR="000C3AB3" w:rsidRPr="00F15035" w:rsidRDefault="000C3AB3" w:rsidP="000C3AB3">
      <w:pPr>
        <w:rPr>
          <w:rFonts w:ascii="Courier New" w:hAnsi="Courier New" w:cs="Courier New"/>
          <w:lang w:val="pt-BR"/>
        </w:rPr>
      </w:pPr>
      <w:r w:rsidRPr="00F15035">
        <w:rPr>
          <w:rFonts w:ascii="Courier New" w:hAnsi="Courier New" w:cs="Courier New"/>
          <w:lang w:val="pt-BR"/>
        </w:rPr>
        <w:t>LD r7, (r8)</w:t>
      </w:r>
    </w:p>
    <w:p w:rsidR="000C3AB3" w:rsidRPr="00F15035" w:rsidRDefault="000C3AB3" w:rsidP="000C3AB3">
      <w:pPr>
        <w:rPr>
          <w:rFonts w:ascii="Courier New" w:hAnsi="Courier New" w:cs="Courier New"/>
          <w:lang w:val="pt-BR"/>
        </w:rPr>
      </w:pPr>
      <w:r w:rsidRPr="00F15035">
        <w:rPr>
          <w:rFonts w:ascii="Courier New" w:hAnsi="Courier New" w:cs="Courier New"/>
          <w:lang w:val="pt-BR"/>
        </w:rPr>
        <w:t>ADD r9, r4, r7</w:t>
      </w:r>
    </w:p>
    <w:p w:rsidR="000C3AB3" w:rsidRPr="00F15035" w:rsidRDefault="000C3AB3" w:rsidP="000C3AB3">
      <w:pPr>
        <w:rPr>
          <w:rFonts w:ascii="Courier New" w:hAnsi="Courier New" w:cs="Courier New"/>
          <w:lang w:val="pt-BR"/>
        </w:rPr>
      </w:pPr>
      <w:r w:rsidRPr="00F15035">
        <w:rPr>
          <w:rFonts w:ascii="Courier New" w:hAnsi="Courier New" w:cs="Courier New"/>
          <w:lang w:val="pt-BR"/>
        </w:rPr>
        <w:t>LD r10, (r11)</w:t>
      </w:r>
    </w:p>
    <w:p w:rsidR="000C3AB3" w:rsidRPr="00F15035" w:rsidRDefault="000C3AB3" w:rsidP="000C3AB3">
      <w:pPr>
        <w:rPr>
          <w:rFonts w:ascii="Courier New" w:hAnsi="Courier New" w:cs="Courier New"/>
          <w:lang w:val="pt-BR"/>
        </w:rPr>
      </w:pPr>
      <w:r w:rsidRPr="00F15035">
        <w:rPr>
          <w:rFonts w:ascii="Courier New" w:hAnsi="Courier New" w:cs="Courier New"/>
          <w:lang w:val="pt-BR"/>
        </w:rPr>
        <w:t>Mul r12, r13, r14</w:t>
      </w:r>
    </w:p>
    <w:p w:rsidR="000C3AB3" w:rsidRPr="00F15035" w:rsidRDefault="000C3AB3" w:rsidP="000C3AB3">
      <w:pPr>
        <w:rPr>
          <w:rFonts w:ascii="Courier New" w:hAnsi="Courier New" w:cs="Courier New"/>
          <w:lang w:val="pt-BR"/>
        </w:rPr>
      </w:pPr>
      <w:r w:rsidRPr="00F15035">
        <w:rPr>
          <w:rFonts w:ascii="Courier New" w:hAnsi="Courier New" w:cs="Courier New"/>
          <w:lang w:val="pt-BR"/>
        </w:rPr>
        <w:t>SUB r2, r3, r1</w:t>
      </w:r>
    </w:p>
    <w:p w:rsidR="000C3AB3" w:rsidRPr="00F15035" w:rsidRDefault="000C3AB3" w:rsidP="000C3AB3">
      <w:pPr>
        <w:rPr>
          <w:rFonts w:ascii="Courier New" w:hAnsi="Courier New" w:cs="Courier New"/>
          <w:lang w:val="pt-BR"/>
        </w:rPr>
      </w:pPr>
      <w:r w:rsidRPr="00F15035">
        <w:rPr>
          <w:rFonts w:ascii="Courier New" w:hAnsi="Courier New" w:cs="Courier New"/>
          <w:lang w:val="pt-BR"/>
        </w:rPr>
        <w:t>ST (r2), r15</w:t>
      </w:r>
    </w:p>
    <w:p w:rsidR="000C3AB3" w:rsidRPr="00F15035" w:rsidRDefault="000C3AB3" w:rsidP="000C3AB3">
      <w:pPr>
        <w:rPr>
          <w:rFonts w:ascii="Courier New" w:hAnsi="Courier New" w:cs="Courier New"/>
          <w:lang w:val="pt-BR"/>
        </w:rPr>
      </w:pPr>
      <w:r w:rsidRPr="00F15035">
        <w:rPr>
          <w:rFonts w:ascii="Courier New" w:hAnsi="Courier New" w:cs="Courier New"/>
          <w:lang w:val="pt-BR"/>
        </w:rPr>
        <w:t>MUL r21, r4, r7</w:t>
      </w:r>
    </w:p>
    <w:p w:rsidR="000C3AB3" w:rsidRPr="00F15035" w:rsidRDefault="000C3AB3" w:rsidP="000C3AB3">
      <w:pPr>
        <w:rPr>
          <w:rFonts w:ascii="Courier New" w:hAnsi="Courier New" w:cs="Courier New"/>
          <w:lang w:val="pt-BR"/>
        </w:rPr>
      </w:pPr>
      <w:r w:rsidRPr="00F15035">
        <w:rPr>
          <w:rFonts w:ascii="Courier New" w:hAnsi="Courier New" w:cs="Courier New"/>
          <w:lang w:val="pt-BR"/>
        </w:rPr>
        <w:t>ST (r22), r23</w:t>
      </w:r>
    </w:p>
    <w:p w:rsidR="000C3AB3" w:rsidRPr="00F15035" w:rsidRDefault="000C3AB3" w:rsidP="000C3AB3">
      <w:pPr>
        <w:rPr>
          <w:rFonts w:ascii="Courier New" w:hAnsi="Courier New" w:cs="Courier New"/>
          <w:lang w:val="pt-BR"/>
        </w:rPr>
      </w:pPr>
      <w:r w:rsidRPr="00F15035">
        <w:rPr>
          <w:rFonts w:ascii="Courier New" w:hAnsi="Courier New" w:cs="Courier New"/>
          <w:lang w:val="pt-BR"/>
        </w:rPr>
        <w:t>ST (r24), r21</w:t>
      </w:r>
    </w:p>
    <w:p w:rsidR="000C3AB3" w:rsidRDefault="000C3AB3" w:rsidP="00A0395E">
      <w:pPr>
        <w:tabs>
          <w:tab w:val="left" w:pos="720"/>
        </w:tabs>
        <w:rPr>
          <w:lang w:eastAsia="en-CA"/>
        </w:rPr>
      </w:pPr>
    </w:p>
    <w:p w:rsidR="000C3AB3" w:rsidRDefault="000C3AB3" w:rsidP="00A0395E">
      <w:pPr>
        <w:tabs>
          <w:tab w:val="left" w:pos="720"/>
        </w:tabs>
        <w:rPr>
          <w:lang w:eastAsia="en-CA"/>
        </w:rPr>
      </w:pPr>
    </w:p>
    <w:p w:rsidR="00455ED3" w:rsidRDefault="00DE64C8" w:rsidP="00A0395E">
      <w:pPr>
        <w:tabs>
          <w:tab w:val="left" w:pos="720"/>
        </w:tabs>
        <w:rPr>
          <w:lang w:eastAsia="en-CA"/>
        </w:rPr>
      </w:pPr>
      <w:r>
        <w:rPr>
          <w:lang w:eastAsia="en-CA"/>
        </w:rPr>
        <w:t>Q.</w:t>
      </w:r>
    </w:p>
    <w:p w:rsidR="00DE64C8" w:rsidRPr="009D6CA8" w:rsidRDefault="00DE64C8" w:rsidP="003F0767">
      <w:pPr>
        <w:pStyle w:val="ListParagraph"/>
        <w:numPr>
          <w:ilvl w:val="0"/>
          <w:numId w:val="117"/>
        </w:numPr>
        <w:spacing w:after="0" w:line="240" w:lineRule="auto"/>
        <w:contextualSpacing w:val="0"/>
      </w:pPr>
      <w:r w:rsidRPr="009D6CA8">
        <w:t xml:space="preserve">Explain concept </w:t>
      </w:r>
      <w:proofErr w:type="gramStart"/>
      <w:r w:rsidRPr="009D6CA8">
        <w:t>of  Vector</w:t>
      </w:r>
      <w:proofErr w:type="gramEnd"/>
      <w:r w:rsidRPr="009D6CA8">
        <w:t xml:space="preserve"> chaining.</w:t>
      </w:r>
    </w:p>
    <w:p w:rsidR="00DE64C8" w:rsidRPr="009D6CA8" w:rsidRDefault="00DE64C8" w:rsidP="003F0767">
      <w:pPr>
        <w:pStyle w:val="ListParagraph"/>
        <w:numPr>
          <w:ilvl w:val="0"/>
          <w:numId w:val="117"/>
        </w:numPr>
        <w:spacing w:after="0" w:line="240" w:lineRule="auto"/>
        <w:contextualSpacing w:val="0"/>
      </w:pPr>
      <w:r w:rsidRPr="009D6CA8">
        <w:t>What are the components of a vector processor?</w:t>
      </w:r>
    </w:p>
    <w:p w:rsidR="00DE64C8" w:rsidRPr="009D6CA8" w:rsidRDefault="00DE64C8" w:rsidP="003F0767">
      <w:pPr>
        <w:pStyle w:val="ListParagraph"/>
        <w:numPr>
          <w:ilvl w:val="0"/>
          <w:numId w:val="117"/>
        </w:numPr>
        <w:spacing w:after="0" w:line="240" w:lineRule="auto"/>
        <w:contextualSpacing w:val="0"/>
      </w:pPr>
      <w:r w:rsidRPr="009D6CA8">
        <w:lastRenderedPageBreak/>
        <w:t xml:space="preserve">Draw a block diagram (architecture) of a vector processor that has 3 functional units that supports forwarding. For each components provide reasonable values of parameters (the size, pipeline </w:t>
      </w:r>
      <w:proofErr w:type="gramStart"/>
      <w:r w:rsidRPr="009D6CA8">
        <w:t>depth, ...)</w:t>
      </w:r>
      <w:proofErr w:type="gramEnd"/>
      <w:r w:rsidRPr="009D6CA8">
        <w:t xml:space="preserve"> and explain why you selected those. For example, for the register file provide details about the number of registers, the width of the register, organization of the register file and so on.</w:t>
      </w:r>
    </w:p>
    <w:p w:rsidR="00DE64C8" w:rsidRDefault="00DE64C8" w:rsidP="00A0395E">
      <w:pPr>
        <w:tabs>
          <w:tab w:val="left" w:pos="720"/>
        </w:tabs>
        <w:rPr>
          <w:lang w:eastAsia="en-CA"/>
        </w:rPr>
      </w:pPr>
    </w:p>
    <w:p w:rsidR="00455ED3" w:rsidRDefault="00455ED3" w:rsidP="00A0395E">
      <w:pPr>
        <w:tabs>
          <w:tab w:val="left" w:pos="720"/>
        </w:tabs>
        <w:rPr>
          <w:lang w:eastAsia="en-CA"/>
        </w:rPr>
      </w:pPr>
    </w:p>
    <w:p w:rsidR="00A0395E" w:rsidRDefault="00A0395E" w:rsidP="00A0395E">
      <w:pPr>
        <w:tabs>
          <w:tab w:val="left" w:pos="720"/>
        </w:tabs>
      </w:pPr>
      <w:r>
        <w:rPr>
          <w:lang w:eastAsia="en-CA"/>
        </w:rPr>
        <w:t xml:space="preserve">Q. </w:t>
      </w:r>
      <w:r>
        <w:t>Scheduling</w:t>
      </w:r>
    </w:p>
    <w:p w:rsidR="00A0395E" w:rsidRDefault="00A0395E" w:rsidP="00A0395E">
      <w:pPr>
        <w:tabs>
          <w:tab w:val="left" w:pos="720"/>
        </w:tabs>
      </w:pPr>
      <w:r>
        <w:br/>
        <w:t xml:space="preserve">The following graph needs to be scheduled on 4 processors. Computation times are: 1 time unit for addition and 10 time units for multiplication. Communication delay for </w:t>
      </w:r>
      <w:proofErr w:type="spellStart"/>
      <w:r>
        <w:t>interprocessor</w:t>
      </w:r>
      <w:proofErr w:type="spellEnd"/>
      <w:r>
        <w:t xml:space="preserve"> communication is 16 time units, and it is 0 time units for communication of tasks executed inside the same processor. Perform clustering (grain packing) and group nodes intelligently so that the speedup in comparison with sequential execution is greater than 1. Show the Gant chart of the execution on 4 processors and compute the speedup.</w:t>
      </w:r>
    </w:p>
    <w:p w:rsidR="00B56EC0" w:rsidRDefault="00A0395E" w:rsidP="00B56EC0">
      <w:pPr>
        <w:rPr>
          <w:lang w:eastAsia="en-CA"/>
        </w:rPr>
      </w:pPr>
      <w:r w:rsidRPr="00015113">
        <w:rPr>
          <w:noProof/>
          <w:lang w:eastAsia="en-CA"/>
        </w:rPr>
        <w:drawing>
          <wp:inline distT="0" distB="0" distL="0" distR="0">
            <wp:extent cx="5943600" cy="1795644"/>
            <wp:effectExtent l="0" t="0" r="0" b="0"/>
            <wp:docPr id="2585" name="Picture 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795644"/>
                    </a:xfrm>
                    <a:prstGeom prst="rect">
                      <a:avLst/>
                    </a:prstGeom>
                    <a:noFill/>
                    <a:ln>
                      <a:noFill/>
                    </a:ln>
                  </pic:spPr>
                </pic:pic>
              </a:graphicData>
            </a:graphic>
          </wp:inline>
        </w:drawing>
      </w:r>
    </w:p>
    <w:p w:rsidR="00A0395E" w:rsidRDefault="00A0395E" w:rsidP="00B56EC0">
      <w:pPr>
        <w:rPr>
          <w:lang w:eastAsia="en-CA"/>
        </w:rPr>
      </w:pPr>
    </w:p>
    <w:p w:rsidR="00A3013E" w:rsidRPr="0058245B" w:rsidRDefault="00A3013E" w:rsidP="00A3013E">
      <w:r>
        <w:rPr>
          <w:lang w:eastAsia="en-CA"/>
        </w:rPr>
        <w:t xml:space="preserve">Q. </w:t>
      </w:r>
      <w:r w:rsidRPr="0058245B">
        <w:t xml:space="preserve">The processor presented in the Figure below is VLIW processor with 2 ALUs. The upper ALU is responsible for arithmetical, logical and branch operations, while the lower ALU is performing memory reference operations. The processor is fetching 2 32 bit instructions in one clock cycle. All instructions are executed in 5 clock cycles. </w:t>
      </w:r>
    </w:p>
    <w:p w:rsidR="00A0395E" w:rsidRDefault="00A3013E" w:rsidP="00B56EC0">
      <w:pPr>
        <w:rPr>
          <w:lang w:eastAsia="en-CA"/>
        </w:rPr>
      </w:pPr>
      <w:r w:rsidRPr="0058245B">
        <w:rPr>
          <w:noProof/>
          <w:lang w:eastAsia="en-CA"/>
        </w:rPr>
        <w:lastRenderedPageBreak/>
        <w:drawing>
          <wp:inline distT="0" distB="0" distL="0" distR="0">
            <wp:extent cx="5943600" cy="3669665"/>
            <wp:effectExtent l="0" t="0" r="0" b="6985"/>
            <wp:docPr id="188418" name="Picture 188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69665"/>
                    </a:xfrm>
                    <a:prstGeom prst="rect">
                      <a:avLst/>
                    </a:prstGeom>
                    <a:noFill/>
                    <a:ln>
                      <a:noFill/>
                    </a:ln>
                  </pic:spPr>
                </pic:pic>
              </a:graphicData>
            </a:graphic>
          </wp:inline>
        </w:drawing>
      </w:r>
    </w:p>
    <w:p w:rsidR="00A3013E" w:rsidRDefault="000C3AB3" w:rsidP="003F0767">
      <w:pPr>
        <w:numPr>
          <w:ilvl w:val="0"/>
          <w:numId w:val="99"/>
        </w:numPr>
        <w:suppressAutoHyphens/>
        <w:spacing w:after="0" w:line="240" w:lineRule="auto"/>
      </w:pPr>
      <w:r>
        <w:rPr>
          <w:noProof/>
          <w:lang w:eastAsia="en-CA"/>
        </w:rPr>
        <w:pict>
          <v:shape id="_x0000_s1616" type="#_x0000_t75" style="position:absolute;left:0;text-align:left;margin-left:228.6pt;margin-top:21.5pt;width:276.9pt;height:138.75pt;z-index:251678720" fillcolor="#0c9" strokeweight="1pt">
            <v:fill o:detectmouseclick="t"/>
            <v:imagedata r:id="rId43" o:title=""/>
            <o:lock v:ext="edit" aspectratio="f"/>
          </v:shape>
          <o:OLEObject Type="Embed" ProgID="Excel.Sheet.8" ShapeID="_x0000_s1616" DrawAspect="Content" ObjectID="_1447366374" r:id="rId44"/>
        </w:pict>
      </w:r>
      <w:r w:rsidR="00A3013E" w:rsidRPr="0058245B">
        <w:t>Show pipelined activity for the following code (please take into account the fact that there are 2 parallel ALUs)</w:t>
      </w:r>
    </w:p>
    <w:p w:rsidR="00A3013E" w:rsidRPr="0058245B" w:rsidRDefault="00A3013E" w:rsidP="00A3013E">
      <w:pPr>
        <w:suppressAutoHyphens/>
        <w:spacing w:after="0" w:line="240" w:lineRule="auto"/>
        <w:ind w:left="360"/>
      </w:pPr>
    </w:p>
    <w:p w:rsidR="004B1398" w:rsidRDefault="00A3013E" w:rsidP="00A3013E">
      <w:r w:rsidRPr="0058245B">
        <w:rPr>
          <w:noProof/>
          <w:lang w:eastAsia="en-CA"/>
        </w:rPr>
        <mc:AlternateContent>
          <mc:Choice Requires="wps">
            <w:drawing>
              <wp:inline distT="0" distB="0" distL="0" distR="0">
                <wp:extent cx="2618740" cy="974090"/>
                <wp:effectExtent l="0" t="0" r="0" b="3810"/>
                <wp:docPr id="1884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8740" cy="974090"/>
                        </a:xfrm>
                        <a:prstGeom prst="rect">
                          <a:avLst/>
                        </a:prstGeom>
                        <a:noFill/>
                        <a:ln w="12700">
                          <a:noFill/>
                          <a:miter lim="800000"/>
                          <a:headEnd/>
                          <a:tailEnd/>
                        </a:ln>
                        <a:effectLst/>
                      </wps:spPr>
                      <wps:txbx>
                        <w:txbxContent>
                          <w:p w:rsidR="00DC7E08" w:rsidRPr="000C3AB3" w:rsidRDefault="00DC7E08" w:rsidP="00A3013E">
                            <w:pPr>
                              <w:pStyle w:val="NormalWeb"/>
                              <w:spacing w:before="0" w:beforeAutospacing="0" w:after="0" w:afterAutospacing="0"/>
                              <w:textAlignment w:val="baseline"/>
                              <w:rPr>
                                <w:lang w:val="fr-CA"/>
                              </w:rPr>
                            </w:pPr>
                            <w:proofErr w:type="spellStart"/>
                            <w:r w:rsidRPr="000C3AB3">
                              <w:rPr>
                                <w:i/>
                                <w:iCs/>
                                <w:color w:val="000000" w:themeColor="text1"/>
                                <w:kern w:val="24"/>
                                <w:sz w:val="32"/>
                                <w:szCs w:val="32"/>
                                <w:lang w:val="fr-CA"/>
                              </w:rPr>
                              <w:t>Loop</w:t>
                            </w:r>
                            <w:proofErr w:type="spellEnd"/>
                            <w:r w:rsidRPr="000C3AB3">
                              <w:rPr>
                                <w:i/>
                                <w:iCs/>
                                <w:color w:val="000000" w:themeColor="text1"/>
                                <w:kern w:val="24"/>
                                <w:sz w:val="32"/>
                                <w:szCs w:val="32"/>
                                <w:lang w:val="fr-CA"/>
                              </w:rPr>
                              <w:t>:</w:t>
                            </w:r>
                            <w:r w:rsidRPr="000C3AB3">
                              <w:rPr>
                                <w:i/>
                                <w:iCs/>
                                <w:color w:val="000000" w:themeColor="text1"/>
                                <w:kern w:val="24"/>
                                <w:sz w:val="32"/>
                                <w:szCs w:val="32"/>
                                <w:lang w:val="fr-CA"/>
                              </w:rPr>
                              <w:tab/>
                            </w:r>
                            <w:proofErr w:type="spellStart"/>
                            <w:r w:rsidRPr="000C3AB3">
                              <w:rPr>
                                <w:i/>
                                <w:iCs/>
                                <w:color w:val="000000" w:themeColor="text1"/>
                                <w:kern w:val="24"/>
                                <w:sz w:val="32"/>
                                <w:szCs w:val="32"/>
                                <w:lang w:val="fr-CA"/>
                              </w:rPr>
                              <w:t>lw</w:t>
                            </w:r>
                            <w:proofErr w:type="spellEnd"/>
                            <w:r w:rsidRPr="000C3AB3">
                              <w:rPr>
                                <w:i/>
                                <w:iCs/>
                                <w:color w:val="000000" w:themeColor="text1"/>
                                <w:kern w:val="24"/>
                                <w:sz w:val="32"/>
                                <w:szCs w:val="32"/>
                                <w:lang w:val="fr-CA"/>
                              </w:rPr>
                              <w:tab/>
                            </w:r>
                            <w:r w:rsidRPr="000C3AB3">
                              <w:rPr>
                                <w:i/>
                                <w:iCs/>
                                <w:color w:val="FF0000"/>
                                <w:kern w:val="24"/>
                                <w:sz w:val="32"/>
                                <w:szCs w:val="32"/>
                                <w:lang w:val="fr-CA"/>
                              </w:rPr>
                              <w:t>$t0</w:t>
                            </w:r>
                            <w:r w:rsidRPr="000C3AB3">
                              <w:rPr>
                                <w:i/>
                                <w:iCs/>
                                <w:color w:val="000000" w:themeColor="text1"/>
                                <w:kern w:val="24"/>
                                <w:sz w:val="32"/>
                                <w:szCs w:val="32"/>
                                <w:lang w:val="fr-CA"/>
                              </w:rPr>
                              <w:t xml:space="preserve">, 0($s1) </w:t>
                            </w:r>
                          </w:p>
                          <w:p w:rsidR="00DC7E08" w:rsidRPr="000C3AB3" w:rsidRDefault="00DC7E08" w:rsidP="00A3013E">
                            <w:pPr>
                              <w:pStyle w:val="NormalWeb"/>
                              <w:spacing w:before="0" w:beforeAutospacing="0" w:after="0" w:afterAutospacing="0"/>
                              <w:textAlignment w:val="baseline"/>
                              <w:rPr>
                                <w:lang w:val="fr-CA"/>
                              </w:rPr>
                            </w:pPr>
                            <w:r w:rsidRPr="000C3AB3">
                              <w:rPr>
                                <w:i/>
                                <w:iCs/>
                                <w:color w:val="000000" w:themeColor="text1"/>
                                <w:kern w:val="24"/>
                                <w:sz w:val="32"/>
                                <w:szCs w:val="32"/>
                                <w:lang w:val="fr-CA"/>
                              </w:rPr>
                              <w:tab/>
                            </w:r>
                            <w:proofErr w:type="spellStart"/>
                            <w:r w:rsidRPr="000C3AB3">
                              <w:rPr>
                                <w:i/>
                                <w:iCs/>
                                <w:color w:val="000000" w:themeColor="text1"/>
                                <w:kern w:val="24"/>
                                <w:sz w:val="32"/>
                                <w:szCs w:val="32"/>
                                <w:lang w:val="fr-CA"/>
                              </w:rPr>
                              <w:t>addu</w:t>
                            </w:r>
                            <w:proofErr w:type="spellEnd"/>
                            <w:r w:rsidRPr="000C3AB3">
                              <w:rPr>
                                <w:i/>
                                <w:iCs/>
                                <w:color w:val="000000" w:themeColor="text1"/>
                                <w:kern w:val="24"/>
                                <w:sz w:val="32"/>
                                <w:szCs w:val="32"/>
                                <w:lang w:val="fr-CA"/>
                              </w:rPr>
                              <w:tab/>
                            </w:r>
                            <w:r w:rsidRPr="000C3AB3">
                              <w:rPr>
                                <w:i/>
                                <w:iCs/>
                                <w:color w:val="FF0000"/>
                                <w:kern w:val="24"/>
                                <w:sz w:val="32"/>
                                <w:szCs w:val="32"/>
                                <w:lang w:val="fr-CA"/>
                              </w:rPr>
                              <w:t>$t0, $t0</w:t>
                            </w:r>
                            <w:r w:rsidRPr="000C3AB3">
                              <w:rPr>
                                <w:i/>
                                <w:iCs/>
                                <w:color w:val="000000" w:themeColor="text1"/>
                                <w:kern w:val="24"/>
                                <w:sz w:val="32"/>
                                <w:szCs w:val="32"/>
                                <w:lang w:val="fr-CA"/>
                              </w:rPr>
                              <w:t>, $s2</w:t>
                            </w:r>
                          </w:p>
                          <w:p w:rsidR="00DC7E08" w:rsidRDefault="00DC7E08" w:rsidP="00A3013E">
                            <w:pPr>
                              <w:pStyle w:val="NormalWeb"/>
                              <w:spacing w:before="0" w:beforeAutospacing="0" w:after="0" w:afterAutospacing="0"/>
                              <w:textAlignment w:val="baseline"/>
                            </w:pPr>
                            <w:r w:rsidRPr="000C3AB3">
                              <w:rPr>
                                <w:i/>
                                <w:iCs/>
                                <w:color w:val="000000" w:themeColor="text1"/>
                                <w:kern w:val="24"/>
                                <w:sz w:val="32"/>
                                <w:szCs w:val="32"/>
                                <w:lang w:val="fr-CA"/>
                              </w:rPr>
                              <w:tab/>
                            </w:r>
                            <w:proofErr w:type="spellStart"/>
                            <w:proofErr w:type="gramStart"/>
                            <w:r>
                              <w:rPr>
                                <w:i/>
                                <w:iCs/>
                                <w:color w:val="000000" w:themeColor="text1"/>
                                <w:kern w:val="24"/>
                                <w:sz w:val="32"/>
                                <w:szCs w:val="32"/>
                                <w:lang w:val="en-US"/>
                              </w:rPr>
                              <w:t>sw</w:t>
                            </w:r>
                            <w:proofErr w:type="spellEnd"/>
                            <w:proofErr w:type="gramEnd"/>
                            <w:r>
                              <w:rPr>
                                <w:i/>
                                <w:iCs/>
                                <w:color w:val="000000" w:themeColor="text1"/>
                                <w:kern w:val="24"/>
                                <w:sz w:val="32"/>
                                <w:szCs w:val="32"/>
                                <w:lang w:val="en-US"/>
                              </w:rPr>
                              <w:tab/>
                              <w:t xml:space="preserve"> </w:t>
                            </w:r>
                            <w:r>
                              <w:rPr>
                                <w:i/>
                                <w:iCs/>
                                <w:color w:val="FF0000"/>
                                <w:kern w:val="24"/>
                                <w:sz w:val="32"/>
                                <w:szCs w:val="32"/>
                                <w:lang w:val="en-US"/>
                              </w:rPr>
                              <w:t>$t0</w:t>
                            </w:r>
                            <w:r>
                              <w:rPr>
                                <w:i/>
                                <w:iCs/>
                                <w:color w:val="000000" w:themeColor="text1"/>
                                <w:kern w:val="24"/>
                                <w:sz w:val="32"/>
                                <w:szCs w:val="32"/>
                                <w:lang w:val="en-US"/>
                              </w:rPr>
                              <w:t xml:space="preserve">, 0($s1) </w:t>
                            </w:r>
                          </w:p>
                          <w:p w:rsidR="00DC7E08" w:rsidRDefault="00DC7E08" w:rsidP="00A3013E">
                            <w:pPr>
                              <w:pStyle w:val="NormalWeb"/>
                              <w:spacing w:before="0" w:beforeAutospacing="0" w:after="0" w:afterAutospacing="0"/>
                              <w:textAlignment w:val="baseline"/>
                            </w:pPr>
                            <w:r>
                              <w:rPr>
                                <w:i/>
                                <w:iCs/>
                                <w:color w:val="000000" w:themeColor="text1"/>
                                <w:kern w:val="24"/>
                                <w:sz w:val="32"/>
                                <w:szCs w:val="32"/>
                                <w:lang w:val="en-US"/>
                              </w:rPr>
                              <w:tab/>
                            </w:r>
                            <w:proofErr w:type="spellStart"/>
                            <w:proofErr w:type="gramStart"/>
                            <w:r>
                              <w:rPr>
                                <w:i/>
                                <w:iCs/>
                                <w:color w:val="000000" w:themeColor="text1"/>
                                <w:kern w:val="24"/>
                                <w:sz w:val="32"/>
                                <w:szCs w:val="32"/>
                                <w:lang w:val="en-US"/>
                              </w:rPr>
                              <w:t>addi</w:t>
                            </w:r>
                            <w:proofErr w:type="spellEnd"/>
                            <w:proofErr w:type="gramEnd"/>
                            <w:r>
                              <w:rPr>
                                <w:i/>
                                <w:iCs/>
                                <w:color w:val="000000" w:themeColor="text1"/>
                                <w:kern w:val="24"/>
                                <w:sz w:val="32"/>
                                <w:szCs w:val="32"/>
                                <w:lang w:val="en-US"/>
                              </w:rPr>
                              <w:tab/>
                              <w:t xml:space="preserve"> </w:t>
                            </w:r>
                            <w:r>
                              <w:rPr>
                                <w:i/>
                                <w:iCs/>
                                <w:color w:val="FF0000"/>
                                <w:kern w:val="24"/>
                                <w:sz w:val="32"/>
                                <w:szCs w:val="32"/>
                                <w:lang w:val="en-US"/>
                              </w:rPr>
                              <w:t>$s1</w:t>
                            </w:r>
                            <w:r>
                              <w:rPr>
                                <w:i/>
                                <w:iCs/>
                                <w:color w:val="000000" w:themeColor="text1"/>
                                <w:kern w:val="24"/>
                                <w:sz w:val="32"/>
                                <w:szCs w:val="32"/>
                                <w:lang w:val="en-US"/>
                              </w:rPr>
                              <w:t>, $s1, -4</w:t>
                            </w:r>
                          </w:p>
                          <w:p w:rsidR="00DC7E08" w:rsidRDefault="00DC7E08" w:rsidP="00A3013E">
                            <w:pPr>
                              <w:pStyle w:val="NormalWeb"/>
                              <w:spacing w:before="0" w:beforeAutospacing="0" w:after="0" w:afterAutospacing="0"/>
                              <w:textAlignment w:val="baseline"/>
                            </w:pPr>
                            <w:r>
                              <w:rPr>
                                <w:i/>
                                <w:iCs/>
                                <w:color w:val="000000" w:themeColor="text1"/>
                                <w:kern w:val="24"/>
                                <w:sz w:val="32"/>
                                <w:szCs w:val="32"/>
                                <w:lang w:val="en-US"/>
                              </w:rPr>
                              <w:tab/>
                            </w:r>
                            <w:proofErr w:type="spellStart"/>
                            <w:proofErr w:type="gramStart"/>
                            <w:r>
                              <w:rPr>
                                <w:i/>
                                <w:iCs/>
                                <w:color w:val="000000" w:themeColor="text1"/>
                                <w:kern w:val="24"/>
                                <w:sz w:val="32"/>
                                <w:szCs w:val="32"/>
                                <w:lang w:val="en-US"/>
                              </w:rPr>
                              <w:t>bne</w:t>
                            </w:r>
                            <w:proofErr w:type="spellEnd"/>
                            <w:proofErr w:type="gramEnd"/>
                            <w:r>
                              <w:rPr>
                                <w:i/>
                                <w:iCs/>
                                <w:color w:val="000000" w:themeColor="text1"/>
                                <w:kern w:val="24"/>
                                <w:sz w:val="32"/>
                                <w:szCs w:val="32"/>
                                <w:lang w:val="en-US"/>
                              </w:rPr>
                              <w:tab/>
                              <w:t xml:space="preserve"> </w:t>
                            </w:r>
                            <w:r>
                              <w:rPr>
                                <w:i/>
                                <w:iCs/>
                                <w:color w:val="FF0000"/>
                                <w:kern w:val="24"/>
                                <w:sz w:val="32"/>
                                <w:szCs w:val="32"/>
                                <w:lang w:val="en-US"/>
                              </w:rPr>
                              <w:t>$s1</w:t>
                            </w:r>
                            <w:r>
                              <w:rPr>
                                <w:i/>
                                <w:iCs/>
                                <w:color w:val="000000" w:themeColor="text1"/>
                                <w:kern w:val="24"/>
                                <w:sz w:val="32"/>
                                <w:szCs w:val="32"/>
                                <w:lang w:val="en-US"/>
                              </w:rPr>
                              <w:t>, $zero, Loop</w:t>
                            </w:r>
                          </w:p>
                        </w:txbxContent>
                      </wps:txbx>
                      <wps:bodyPr>
                        <a:spAutoFit/>
                      </wps:bodyPr>
                    </wps:wsp>
                  </a:graphicData>
                </a:graphic>
              </wp:inline>
            </w:drawing>
          </mc:Choice>
          <mc:Fallback>
            <w:pict>
              <v:rect id="Rectangle 4" o:spid="_x0000_s1243" style="width:206.2pt;height:7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" filled="f" stroked="f" strokeweight="1pt">
                <v:textbox style="mso-fit-shape-to-text:t">
                  <w:txbxContent>
                    <w:p w:rsidR="00DC7E08" w:rsidRPr="000C3AB3" w:rsidRDefault="00DC7E08" w:rsidP="00A3013E">
                      <w:pPr>
                        <w:pStyle w:val="NormalWeb"/>
                        <w:spacing w:before="0" w:beforeAutospacing="0" w:after="0" w:afterAutospacing="0"/>
                        <w:textAlignment w:val="baseline"/>
                        <w:rPr>
                          <w:lang w:val="fr-CA"/>
                        </w:rPr>
                      </w:pPr>
                      <w:proofErr w:type="spellStart"/>
                      <w:r w:rsidRPr="000C3AB3">
                        <w:rPr>
                          <w:i/>
                          <w:iCs/>
                          <w:color w:val="000000" w:themeColor="text1"/>
                          <w:kern w:val="24"/>
                          <w:sz w:val="32"/>
                          <w:szCs w:val="32"/>
                          <w:lang w:val="fr-CA"/>
                        </w:rPr>
                        <w:t>Loop</w:t>
                      </w:r>
                      <w:proofErr w:type="spellEnd"/>
                      <w:r w:rsidRPr="000C3AB3">
                        <w:rPr>
                          <w:i/>
                          <w:iCs/>
                          <w:color w:val="000000" w:themeColor="text1"/>
                          <w:kern w:val="24"/>
                          <w:sz w:val="32"/>
                          <w:szCs w:val="32"/>
                          <w:lang w:val="fr-CA"/>
                        </w:rPr>
                        <w:t>:</w:t>
                      </w:r>
                      <w:r w:rsidRPr="000C3AB3">
                        <w:rPr>
                          <w:i/>
                          <w:iCs/>
                          <w:color w:val="000000" w:themeColor="text1"/>
                          <w:kern w:val="24"/>
                          <w:sz w:val="32"/>
                          <w:szCs w:val="32"/>
                          <w:lang w:val="fr-CA"/>
                        </w:rPr>
                        <w:tab/>
                      </w:r>
                      <w:proofErr w:type="spellStart"/>
                      <w:r w:rsidRPr="000C3AB3">
                        <w:rPr>
                          <w:i/>
                          <w:iCs/>
                          <w:color w:val="000000" w:themeColor="text1"/>
                          <w:kern w:val="24"/>
                          <w:sz w:val="32"/>
                          <w:szCs w:val="32"/>
                          <w:lang w:val="fr-CA"/>
                        </w:rPr>
                        <w:t>lw</w:t>
                      </w:r>
                      <w:proofErr w:type="spellEnd"/>
                      <w:r w:rsidRPr="000C3AB3">
                        <w:rPr>
                          <w:i/>
                          <w:iCs/>
                          <w:color w:val="000000" w:themeColor="text1"/>
                          <w:kern w:val="24"/>
                          <w:sz w:val="32"/>
                          <w:szCs w:val="32"/>
                          <w:lang w:val="fr-CA"/>
                        </w:rPr>
                        <w:tab/>
                      </w:r>
                      <w:r w:rsidRPr="000C3AB3">
                        <w:rPr>
                          <w:i/>
                          <w:iCs/>
                          <w:color w:val="FF0000"/>
                          <w:kern w:val="24"/>
                          <w:sz w:val="32"/>
                          <w:szCs w:val="32"/>
                          <w:lang w:val="fr-CA"/>
                        </w:rPr>
                        <w:t>$t0</w:t>
                      </w:r>
                      <w:r w:rsidRPr="000C3AB3">
                        <w:rPr>
                          <w:i/>
                          <w:iCs/>
                          <w:color w:val="000000" w:themeColor="text1"/>
                          <w:kern w:val="24"/>
                          <w:sz w:val="32"/>
                          <w:szCs w:val="32"/>
                          <w:lang w:val="fr-CA"/>
                        </w:rPr>
                        <w:t xml:space="preserve">, 0($s1) </w:t>
                      </w:r>
                    </w:p>
                    <w:p w:rsidR="00DC7E08" w:rsidRPr="000C3AB3" w:rsidRDefault="00DC7E08" w:rsidP="00A3013E">
                      <w:pPr>
                        <w:pStyle w:val="NormalWeb"/>
                        <w:spacing w:before="0" w:beforeAutospacing="0" w:after="0" w:afterAutospacing="0"/>
                        <w:textAlignment w:val="baseline"/>
                        <w:rPr>
                          <w:lang w:val="fr-CA"/>
                        </w:rPr>
                      </w:pPr>
                      <w:r w:rsidRPr="000C3AB3">
                        <w:rPr>
                          <w:i/>
                          <w:iCs/>
                          <w:color w:val="000000" w:themeColor="text1"/>
                          <w:kern w:val="24"/>
                          <w:sz w:val="32"/>
                          <w:szCs w:val="32"/>
                          <w:lang w:val="fr-CA"/>
                        </w:rPr>
                        <w:tab/>
                      </w:r>
                      <w:proofErr w:type="spellStart"/>
                      <w:r w:rsidRPr="000C3AB3">
                        <w:rPr>
                          <w:i/>
                          <w:iCs/>
                          <w:color w:val="000000" w:themeColor="text1"/>
                          <w:kern w:val="24"/>
                          <w:sz w:val="32"/>
                          <w:szCs w:val="32"/>
                          <w:lang w:val="fr-CA"/>
                        </w:rPr>
                        <w:t>addu</w:t>
                      </w:r>
                      <w:proofErr w:type="spellEnd"/>
                      <w:r w:rsidRPr="000C3AB3">
                        <w:rPr>
                          <w:i/>
                          <w:iCs/>
                          <w:color w:val="000000" w:themeColor="text1"/>
                          <w:kern w:val="24"/>
                          <w:sz w:val="32"/>
                          <w:szCs w:val="32"/>
                          <w:lang w:val="fr-CA"/>
                        </w:rPr>
                        <w:tab/>
                      </w:r>
                      <w:r w:rsidRPr="000C3AB3">
                        <w:rPr>
                          <w:i/>
                          <w:iCs/>
                          <w:color w:val="FF0000"/>
                          <w:kern w:val="24"/>
                          <w:sz w:val="32"/>
                          <w:szCs w:val="32"/>
                          <w:lang w:val="fr-CA"/>
                        </w:rPr>
                        <w:t>$t0, $t0</w:t>
                      </w:r>
                      <w:r w:rsidRPr="000C3AB3">
                        <w:rPr>
                          <w:i/>
                          <w:iCs/>
                          <w:color w:val="000000" w:themeColor="text1"/>
                          <w:kern w:val="24"/>
                          <w:sz w:val="32"/>
                          <w:szCs w:val="32"/>
                          <w:lang w:val="fr-CA"/>
                        </w:rPr>
                        <w:t>, $s2</w:t>
                      </w:r>
                    </w:p>
                    <w:p w:rsidR="00DC7E08" w:rsidRDefault="00DC7E08" w:rsidP="00A3013E">
                      <w:pPr>
                        <w:pStyle w:val="NormalWeb"/>
                        <w:spacing w:before="0" w:beforeAutospacing="0" w:after="0" w:afterAutospacing="0"/>
                        <w:textAlignment w:val="baseline"/>
                      </w:pPr>
                      <w:r w:rsidRPr="000C3AB3">
                        <w:rPr>
                          <w:i/>
                          <w:iCs/>
                          <w:color w:val="000000" w:themeColor="text1"/>
                          <w:kern w:val="24"/>
                          <w:sz w:val="32"/>
                          <w:szCs w:val="32"/>
                          <w:lang w:val="fr-CA"/>
                        </w:rPr>
                        <w:tab/>
                      </w:r>
                      <w:proofErr w:type="spellStart"/>
                      <w:proofErr w:type="gramStart"/>
                      <w:r>
                        <w:rPr>
                          <w:i/>
                          <w:iCs/>
                          <w:color w:val="000000" w:themeColor="text1"/>
                          <w:kern w:val="24"/>
                          <w:sz w:val="32"/>
                          <w:szCs w:val="32"/>
                          <w:lang w:val="en-US"/>
                        </w:rPr>
                        <w:t>sw</w:t>
                      </w:r>
                      <w:proofErr w:type="spellEnd"/>
                      <w:proofErr w:type="gramEnd"/>
                      <w:r>
                        <w:rPr>
                          <w:i/>
                          <w:iCs/>
                          <w:color w:val="000000" w:themeColor="text1"/>
                          <w:kern w:val="24"/>
                          <w:sz w:val="32"/>
                          <w:szCs w:val="32"/>
                          <w:lang w:val="en-US"/>
                        </w:rPr>
                        <w:tab/>
                        <w:t xml:space="preserve"> </w:t>
                      </w:r>
                      <w:r>
                        <w:rPr>
                          <w:i/>
                          <w:iCs/>
                          <w:color w:val="FF0000"/>
                          <w:kern w:val="24"/>
                          <w:sz w:val="32"/>
                          <w:szCs w:val="32"/>
                          <w:lang w:val="en-US"/>
                        </w:rPr>
                        <w:t>$t0</w:t>
                      </w:r>
                      <w:r>
                        <w:rPr>
                          <w:i/>
                          <w:iCs/>
                          <w:color w:val="000000" w:themeColor="text1"/>
                          <w:kern w:val="24"/>
                          <w:sz w:val="32"/>
                          <w:szCs w:val="32"/>
                          <w:lang w:val="en-US"/>
                        </w:rPr>
                        <w:t xml:space="preserve">, 0($s1) </w:t>
                      </w:r>
                    </w:p>
                    <w:p w:rsidR="00DC7E08" w:rsidRDefault="00DC7E08" w:rsidP="00A3013E">
                      <w:pPr>
                        <w:pStyle w:val="NormalWeb"/>
                        <w:spacing w:before="0" w:beforeAutospacing="0" w:after="0" w:afterAutospacing="0"/>
                        <w:textAlignment w:val="baseline"/>
                      </w:pPr>
                      <w:r>
                        <w:rPr>
                          <w:i/>
                          <w:iCs/>
                          <w:color w:val="000000" w:themeColor="text1"/>
                          <w:kern w:val="24"/>
                          <w:sz w:val="32"/>
                          <w:szCs w:val="32"/>
                          <w:lang w:val="en-US"/>
                        </w:rPr>
                        <w:tab/>
                      </w:r>
                      <w:proofErr w:type="spellStart"/>
                      <w:proofErr w:type="gramStart"/>
                      <w:r>
                        <w:rPr>
                          <w:i/>
                          <w:iCs/>
                          <w:color w:val="000000" w:themeColor="text1"/>
                          <w:kern w:val="24"/>
                          <w:sz w:val="32"/>
                          <w:szCs w:val="32"/>
                          <w:lang w:val="en-US"/>
                        </w:rPr>
                        <w:t>addi</w:t>
                      </w:r>
                      <w:proofErr w:type="spellEnd"/>
                      <w:proofErr w:type="gramEnd"/>
                      <w:r>
                        <w:rPr>
                          <w:i/>
                          <w:iCs/>
                          <w:color w:val="000000" w:themeColor="text1"/>
                          <w:kern w:val="24"/>
                          <w:sz w:val="32"/>
                          <w:szCs w:val="32"/>
                          <w:lang w:val="en-US"/>
                        </w:rPr>
                        <w:tab/>
                        <w:t xml:space="preserve"> </w:t>
                      </w:r>
                      <w:r>
                        <w:rPr>
                          <w:i/>
                          <w:iCs/>
                          <w:color w:val="FF0000"/>
                          <w:kern w:val="24"/>
                          <w:sz w:val="32"/>
                          <w:szCs w:val="32"/>
                          <w:lang w:val="en-US"/>
                        </w:rPr>
                        <w:t>$s1</w:t>
                      </w:r>
                      <w:r>
                        <w:rPr>
                          <w:i/>
                          <w:iCs/>
                          <w:color w:val="000000" w:themeColor="text1"/>
                          <w:kern w:val="24"/>
                          <w:sz w:val="32"/>
                          <w:szCs w:val="32"/>
                          <w:lang w:val="en-US"/>
                        </w:rPr>
                        <w:t>, $s1, -4</w:t>
                      </w:r>
                    </w:p>
                    <w:p w:rsidR="00DC7E08" w:rsidRDefault="00DC7E08" w:rsidP="00A3013E">
                      <w:pPr>
                        <w:pStyle w:val="NormalWeb"/>
                        <w:spacing w:before="0" w:beforeAutospacing="0" w:after="0" w:afterAutospacing="0"/>
                        <w:textAlignment w:val="baseline"/>
                      </w:pPr>
                      <w:r>
                        <w:rPr>
                          <w:i/>
                          <w:iCs/>
                          <w:color w:val="000000" w:themeColor="text1"/>
                          <w:kern w:val="24"/>
                          <w:sz w:val="32"/>
                          <w:szCs w:val="32"/>
                          <w:lang w:val="en-US"/>
                        </w:rPr>
                        <w:tab/>
                      </w:r>
                      <w:proofErr w:type="spellStart"/>
                      <w:proofErr w:type="gramStart"/>
                      <w:r>
                        <w:rPr>
                          <w:i/>
                          <w:iCs/>
                          <w:color w:val="000000" w:themeColor="text1"/>
                          <w:kern w:val="24"/>
                          <w:sz w:val="32"/>
                          <w:szCs w:val="32"/>
                          <w:lang w:val="en-US"/>
                        </w:rPr>
                        <w:t>bne</w:t>
                      </w:r>
                      <w:proofErr w:type="spellEnd"/>
                      <w:proofErr w:type="gramEnd"/>
                      <w:r>
                        <w:rPr>
                          <w:i/>
                          <w:iCs/>
                          <w:color w:val="000000" w:themeColor="text1"/>
                          <w:kern w:val="24"/>
                          <w:sz w:val="32"/>
                          <w:szCs w:val="32"/>
                          <w:lang w:val="en-US"/>
                        </w:rPr>
                        <w:tab/>
                        <w:t xml:space="preserve"> </w:t>
                      </w:r>
                      <w:r>
                        <w:rPr>
                          <w:i/>
                          <w:iCs/>
                          <w:color w:val="FF0000"/>
                          <w:kern w:val="24"/>
                          <w:sz w:val="32"/>
                          <w:szCs w:val="32"/>
                          <w:lang w:val="en-US"/>
                        </w:rPr>
                        <w:t>$s1</w:t>
                      </w:r>
                      <w:r>
                        <w:rPr>
                          <w:i/>
                          <w:iCs/>
                          <w:color w:val="000000" w:themeColor="text1"/>
                          <w:kern w:val="24"/>
                          <w:sz w:val="32"/>
                          <w:szCs w:val="32"/>
                          <w:lang w:val="en-US"/>
                        </w:rPr>
                        <w:t>, $zero, Loop</w:t>
                      </w:r>
                    </w:p>
                  </w:txbxContent>
                </v:textbox>
                <w10:anchorlock/>
              </v:rect>
            </w:pict>
          </mc:Fallback>
        </mc:AlternateContent>
      </w:r>
    </w:p>
    <w:p w:rsidR="00A3013E" w:rsidRDefault="00A3013E" w:rsidP="00A3013E"/>
    <w:p w:rsidR="00A3013E" w:rsidRPr="0058245B" w:rsidRDefault="00A3013E" w:rsidP="003F0767">
      <w:pPr>
        <w:pStyle w:val="ListParagraph"/>
        <w:numPr>
          <w:ilvl w:val="0"/>
          <w:numId w:val="99"/>
        </w:numPr>
        <w:tabs>
          <w:tab w:val="left" w:pos="1845"/>
        </w:tabs>
        <w:suppressAutoHyphens/>
        <w:spacing w:after="0" w:line="240" w:lineRule="auto"/>
        <w:jc w:val="both"/>
      </w:pPr>
      <w:r w:rsidRPr="0058245B">
        <w:t>Perform loop unrolling once. Show again pipeline activity.</w:t>
      </w:r>
    </w:p>
    <w:p w:rsidR="00FF69B4" w:rsidRDefault="00FF69B4" w:rsidP="00A3013E"/>
    <w:p w:rsidR="00DE64C8" w:rsidRPr="00B822DC" w:rsidRDefault="00DE64C8" w:rsidP="00DE64C8">
      <w:r>
        <w:t xml:space="preserve">Q. </w:t>
      </w:r>
      <w:r w:rsidRPr="00B822DC">
        <w:t>Consider the in-forest graph in the task graph below. Assume that the communication delay is 0 and that the computation time is one unit. Schedule this in-forest graph on four processors. Follow the techniques explained in class.</w:t>
      </w:r>
    </w:p>
    <w:p w:rsidR="008E629A" w:rsidRDefault="00DE64C8" w:rsidP="00A3013E">
      <w:r>
        <w:rPr>
          <w:noProof/>
          <w:sz w:val="28"/>
          <w:lang w:eastAsia="en-CA"/>
        </w:rPr>
        <w:lastRenderedPageBreak/>
        <w:drawing>
          <wp:inline distT="0" distB="0" distL="0" distR="0" wp14:anchorId="770C2F14" wp14:editId="2976F7CC">
            <wp:extent cx="2809875" cy="2657475"/>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2809875" cy="2657475"/>
                    </a:xfrm>
                    <a:prstGeom prst="rect">
                      <a:avLst/>
                    </a:prstGeom>
                    <a:noFill/>
                    <a:ln w="9525">
                      <a:noFill/>
                      <a:miter lim="800000"/>
                      <a:headEnd/>
                      <a:tailEnd/>
                    </a:ln>
                  </pic:spPr>
                </pic:pic>
              </a:graphicData>
            </a:graphic>
          </wp:inline>
        </w:drawing>
      </w:r>
    </w:p>
    <w:p w:rsidR="00DE64C8" w:rsidRDefault="00DE64C8" w:rsidP="00A3013E"/>
    <w:p w:rsidR="003F0767" w:rsidRDefault="003F0767" w:rsidP="00A3013E"/>
    <w:p w:rsidR="003F0767" w:rsidRDefault="003F0767" w:rsidP="00A3013E"/>
    <w:p w:rsidR="003F0767" w:rsidRDefault="003F0767" w:rsidP="00A3013E"/>
    <w:p w:rsidR="008E629A" w:rsidRPr="002477D6" w:rsidRDefault="008E629A" w:rsidP="008E629A">
      <w:r>
        <w:t xml:space="preserve">Q. </w:t>
      </w:r>
      <w:r w:rsidRPr="002477D6">
        <w:t xml:space="preserve">Perform scheduling of a graph shown below on 3 processors using </w:t>
      </w:r>
      <w:r>
        <w:rPr>
          <w:noProof/>
          <w:lang w:eastAsia="en-CA"/>
        </w:rPr>
        <w:drawing>
          <wp:anchor distT="0" distB="0" distL="114300" distR="114300" simplePos="0" relativeHeight="251680768" behindDoc="0" locked="0" layoutInCell="1" allowOverlap="1">
            <wp:simplePos x="0" y="0"/>
            <wp:positionH relativeFrom="column">
              <wp:posOffset>-240030</wp:posOffset>
            </wp:positionH>
            <wp:positionV relativeFrom="paragraph">
              <wp:posOffset>760095</wp:posOffset>
            </wp:positionV>
            <wp:extent cx="4648200" cy="3888105"/>
            <wp:effectExtent l="0" t="0" r="0" b="0"/>
            <wp:wrapNone/>
            <wp:docPr id="200847" name="Picture 20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3888105"/>
                    </a:xfrm>
                    <a:prstGeom prst="rect">
                      <a:avLst/>
                    </a:prstGeom>
                    <a:noFill/>
                  </pic:spPr>
                </pic:pic>
              </a:graphicData>
            </a:graphic>
            <wp14:sizeRelH relativeFrom="page">
              <wp14:pctWidth>0</wp14:pctWidth>
            </wp14:sizeRelH>
            <wp14:sizeRelV relativeFrom="page">
              <wp14:pctHeight>0</wp14:pctHeight>
            </wp14:sizeRelV>
          </wp:anchor>
        </w:drawing>
      </w:r>
      <w:r w:rsidRPr="002477D6">
        <w:t xml:space="preserve">scheduling </w:t>
      </w:r>
      <w:proofErr w:type="spellStart"/>
      <w:r w:rsidRPr="002477D6">
        <w:t>inforest</w:t>
      </w:r>
      <w:proofErr w:type="spellEnd"/>
      <w:r w:rsidRPr="002477D6">
        <w:t>/</w:t>
      </w:r>
      <w:proofErr w:type="spellStart"/>
      <w:r w:rsidRPr="002477D6">
        <w:t>outforest</w:t>
      </w:r>
      <w:proofErr w:type="spellEnd"/>
      <w:r w:rsidRPr="002477D6">
        <w:t xml:space="preserve"> task graphs (list scheduling).</w:t>
      </w:r>
      <w:r>
        <w:t xml:space="preserve"> Please note that communication delay is zero and that all the nodes require 1 time unit to finish their execution.</w:t>
      </w:r>
    </w:p>
    <w:p w:rsidR="008E629A" w:rsidRDefault="008E629A" w:rsidP="00A3013E"/>
    <w:p w:rsidR="003F0767" w:rsidRDefault="003F0767" w:rsidP="00A3013E"/>
    <w:p w:rsidR="003F0767" w:rsidRDefault="003F0767" w:rsidP="00A3013E"/>
    <w:p w:rsidR="003F0767" w:rsidRDefault="003F0767" w:rsidP="00A3013E"/>
    <w:p w:rsidR="003F0767" w:rsidRDefault="003F0767" w:rsidP="00A3013E"/>
    <w:p w:rsidR="003F0767" w:rsidRDefault="003F0767" w:rsidP="00A3013E"/>
    <w:p w:rsidR="003F0767" w:rsidRDefault="003F0767" w:rsidP="00A3013E"/>
    <w:p w:rsidR="003F0767" w:rsidRDefault="003F0767" w:rsidP="00A3013E"/>
    <w:p w:rsidR="00E927EC" w:rsidRDefault="00E927EC" w:rsidP="00A3013E"/>
    <w:p w:rsidR="00E927EC" w:rsidRDefault="00E927EC" w:rsidP="00A3013E"/>
    <w:p w:rsidR="00E927EC" w:rsidRDefault="00E927EC" w:rsidP="00A3013E"/>
    <w:p w:rsidR="00E927EC" w:rsidRDefault="00E927EC" w:rsidP="00A3013E"/>
    <w:p w:rsidR="00E927EC" w:rsidRDefault="00E927EC" w:rsidP="00A3013E"/>
    <w:p w:rsidR="00E927EC" w:rsidRDefault="00E927EC" w:rsidP="00A3013E"/>
    <w:p w:rsidR="00E927EC" w:rsidRDefault="00E927EC" w:rsidP="00A3013E"/>
    <w:p w:rsidR="00E927EC" w:rsidRDefault="00E927EC" w:rsidP="00A3013E"/>
    <w:p w:rsidR="00E927EC" w:rsidRDefault="00E927EC" w:rsidP="00E927EC">
      <w:pPr>
        <w:autoSpaceDE w:val="0"/>
        <w:autoSpaceDN w:val="0"/>
        <w:adjustRightInd w:val="0"/>
      </w:pPr>
      <w:r>
        <w:t xml:space="preserve">b. </w:t>
      </w:r>
      <w:r w:rsidRPr="00D75A6D">
        <w:t>Consider the following code implemented on a vector processor used to multiply 64 element vector Y = a × X</w:t>
      </w:r>
      <w:r>
        <w:t>:</w:t>
      </w:r>
    </w:p>
    <w:p w:rsidR="00E927EC" w:rsidRPr="00D75A6D" w:rsidRDefault="00E927EC" w:rsidP="00E927EC">
      <w:pPr>
        <w:autoSpaceDE w:val="0"/>
        <w:autoSpaceDN w:val="0"/>
        <w:adjustRightInd w:val="0"/>
      </w:pPr>
    </w:p>
    <w:p w:rsidR="00E927EC" w:rsidRPr="00D75A6D" w:rsidRDefault="00E927EC" w:rsidP="00E927EC">
      <w:pPr>
        <w:autoSpaceDE w:val="0"/>
        <w:autoSpaceDN w:val="0"/>
        <w:adjustRightInd w:val="0"/>
      </w:pPr>
      <w:r w:rsidRPr="00D75A6D">
        <w:rPr>
          <w:i/>
        </w:rPr>
        <w:t xml:space="preserve">L.D </w:t>
      </w:r>
      <w:r>
        <w:rPr>
          <w:i/>
        </w:rPr>
        <w:tab/>
      </w:r>
      <w:r>
        <w:rPr>
          <w:i/>
        </w:rPr>
        <w:tab/>
      </w:r>
      <w:r w:rsidRPr="00D75A6D">
        <w:rPr>
          <w:i/>
        </w:rPr>
        <w:t>F0</w:t>
      </w:r>
      <w:proofErr w:type="gramStart"/>
      <w:r w:rsidRPr="00D75A6D">
        <w:rPr>
          <w:i/>
        </w:rPr>
        <w:t>,a</w:t>
      </w:r>
      <w:proofErr w:type="gramEnd"/>
      <w:r w:rsidRPr="00D75A6D">
        <w:t xml:space="preserve"> </w:t>
      </w:r>
      <w:r>
        <w:tab/>
      </w:r>
      <w:r>
        <w:tab/>
      </w:r>
      <w:r w:rsidRPr="00D75A6D">
        <w:t>; load scalar a</w:t>
      </w:r>
    </w:p>
    <w:p w:rsidR="00E927EC" w:rsidRPr="00D75A6D" w:rsidRDefault="00E927EC" w:rsidP="00E927EC">
      <w:pPr>
        <w:autoSpaceDE w:val="0"/>
        <w:autoSpaceDN w:val="0"/>
        <w:adjustRightInd w:val="0"/>
      </w:pPr>
      <w:r w:rsidRPr="00D75A6D">
        <w:rPr>
          <w:i/>
        </w:rPr>
        <w:t xml:space="preserve">LV </w:t>
      </w:r>
      <w:r>
        <w:rPr>
          <w:i/>
        </w:rPr>
        <w:tab/>
      </w:r>
      <w:r>
        <w:rPr>
          <w:i/>
        </w:rPr>
        <w:tab/>
      </w:r>
      <w:r w:rsidRPr="00D75A6D">
        <w:rPr>
          <w:i/>
        </w:rPr>
        <w:t>V1</w:t>
      </w:r>
      <w:proofErr w:type="gramStart"/>
      <w:r w:rsidRPr="00D75A6D">
        <w:rPr>
          <w:i/>
        </w:rPr>
        <w:t>,Rx</w:t>
      </w:r>
      <w:proofErr w:type="gramEnd"/>
      <w:r w:rsidRPr="00D75A6D">
        <w:t xml:space="preserve"> </w:t>
      </w:r>
      <w:r>
        <w:tab/>
      </w:r>
      <w:r>
        <w:tab/>
      </w:r>
      <w:r w:rsidRPr="00D75A6D">
        <w:t>; load vector X</w:t>
      </w:r>
    </w:p>
    <w:p w:rsidR="00E927EC" w:rsidRPr="00D75A6D" w:rsidRDefault="00E927EC" w:rsidP="00E927EC">
      <w:pPr>
        <w:autoSpaceDE w:val="0"/>
        <w:autoSpaceDN w:val="0"/>
        <w:adjustRightInd w:val="0"/>
      </w:pPr>
      <w:r w:rsidRPr="00D75A6D">
        <w:rPr>
          <w:i/>
        </w:rPr>
        <w:t xml:space="preserve">MULVS.D </w:t>
      </w:r>
      <w:r>
        <w:rPr>
          <w:i/>
        </w:rPr>
        <w:tab/>
      </w:r>
      <w:r w:rsidRPr="00D75A6D">
        <w:rPr>
          <w:i/>
        </w:rPr>
        <w:t>V2</w:t>
      </w:r>
      <w:proofErr w:type="gramStart"/>
      <w:r w:rsidRPr="00D75A6D">
        <w:rPr>
          <w:i/>
        </w:rPr>
        <w:t>,V1,F0</w:t>
      </w:r>
      <w:proofErr w:type="gramEnd"/>
      <w:r w:rsidRPr="00D75A6D">
        <w:t xml:space="preserve"> </w:t>
      </w:r>
      <w:r>
        <w:tab/>
      </w:r>
      <w:r w:rsidRPr="00D75A6D">
        <w:t>; vector-scalar multiply</w:t>
      </w:r>
    </w:p>
    <w:p w:rsidR="00E927EC" w:rsidRPr="00D75A6D" w:rsidRDefault="00E927EC" w:rsidP="00E927EC">
      <w:pPr>
        <w:autoSpaceDE w:val="0"/>
        <w:autoSpaceDN w:val="0"/>
        <w:adjustRightInd w:val="0"/>
      </w:pPr>
      <w:r w:rsidRPr="00D75A6D">
        <w:rPr>
          <w:i/>
        </w:rPr>
        <w:t xml:space="preserve">SV </w:t>
      </w:r>
      <w:r>
        <w:rPr>
          <w:i/>
        </w:rPr>
        <w:tab/>
      </w:r>
      <w:r>
        <w:rPr>
          <w:i/>
        </w:rPr>
        <w:tab/>
      </w:r>
      <w:r w:rsidRPr="00D75A6D">
        <w:rPr>
          <w:i/>
        </w:rPr>
        <w:t>Ry</w:t>
      </w:r>
      <w:proofErr w:type="gramStart"/>
      <w:r w:rsidRPr="00D75A6D">
        <w:rPr>
          <w:i/>
        </w:rPr>
        <w:t>,V2</w:t>
      </w:r>
      <w:proofErr w:type="gramEnd"/>
      <w:r w:rsidRPr="00D75A6D">
        <w:t xml:space="preserve"> </w:t>
      </w:r>
      <w:r>
        <w:tab/>
      </w:r>
      <w:r>
        <w:tab/>
        <w:t>; store the result</w:t>
      </w:r>
    </w:p>
    <w:p w:rsidR="00E927EC" w:rsidRPr="00D75A6D" w:rsidRDefault="00E927EC" w:rsidP="00E927EC">
      <w:pPr>
        <w:autoSpaceDE w:val="0"/>
        <w:autoSpaceDN w:val="0"/>
        <w:adjustRightInd w:val="0"/>
      </w:pPr>
      <w:r>
        <w:t>I</w:t>
      </w:r>
      <w:r w:rsidRPr="00D75A6D">
        <w:t>nstruction</w:t>
      </w:r>
      <w:r>
        <w:t>s</w:t>
      </w:r>
      <w:r w:rsidRPr="00D75A6D">
        <w:t xml:space="preserve"> have the following </w:t>
      </w:r>
      <w:proofErr w:type="spellStart"/>
      <w:r w:rsidRPr="00D75A6D">
        <w:t>startup</w:t>
      </w:r>
      <w:proofErr w:type="spellEnd"/>
      <w:r w:rsidRPr="00D75A6D">
        <w:t xml:space="preserve"> delay:</w:t>
      </w:r>
      <w:r>
        <w:t xml:space="preserve"> </w:t>
      </w:r>
      <w:r w:rsidRPr="00D75A6D">
        <w:t>Load and store unit 12</w:t>
      </w:r>
      <w:r>
        <w:t xml:space="preserve">, </w:t>
      </w:r>
      <w:proofErr w:type="gramStart"/>
      <w:r w:rsidRPr="00D75A6D">
        <w:t>Multiply</w:t>
      </w:r>
      <w:proofErr w:type="gramEnd"/>
      <w:r w:rsidRPr="00D75A6D">
        <w:t xml:space="preserve"> unit 7</w:t>
      </w:r>
      <w:r>
        <w:t xml:space="preserve"> clock cycles.</w:t>
      </w:r>
    </w:p>
    <w:p w:rsidR="00E927EC" w:rsidRPr="00D75A6D" w:rsidRDefault="00E927EC" w:rsidP="00E927EC">
      <w:pPr>
        <w:autoSpaceDE w:val="0"/>
        <w:autoSpaceDN w:val="0"/>
        <w:adjustRightInd w:val="0"/>
      </w:pPr>
      <w:r w:rsidRPr="00D75A6D">
        <w:t xml:space="preserve">Compute the total execution time of vector instructions if the instructions are chained. Assume that </w:t>
      </w:r>
    </w:p>
    <w:p w:rsidR="00E927EC" w:rsidRPr="00D75A6D" w:rsidRDefault="00E927EC" w:rsidP="00E927EC">
      <w:pPr>
        <w:numPr>
          <w:ilvl w:val="0"/>
          <w:numId w:val="58"/>
        </w:numPr>
        <w:autoSpaceDE w:val="0"/>
        <w:autoSpaceDN w:val="0"/>
        <w:adjustRightInd w:val="0"/>
        <w:spacing w:after="0" w:line="240" w:lineRule="auto"/>
      </w:pPr>
      <w:r w:rsidRPr="00D75A6D">
        <w:t>there is only 1 load/store unit</w:t>
      </w:r>
    </w:p>
    <w:p w:rsidR="00E927EC" w:rsidRPr="00D75A6D" w:rsidRDefault="00E927EC" w:rsidP="00E927EC">
      <w:pPr>
        <w:numPr>
          <w:ilvl w:val="0"/>
          <w:numId w:val="58"/>
        </w:numPr>
        <w:autoSpaceDE w:val="0"/>
        <w:autoSpaceDN w:val="0"/>
        <w:adjustRightInd w:val="0"/>
        <w:spacing w:after="0" w:line="240" w:lineRule="auto"/>
      </w:pPr>
      <w:proofErr w:type="gramStart"/>
      <w:r w:rsidRPr="00D75A6D">
        <w:t>there</w:t>
      </w:r>
      <w:proofErr w:type="gramEnd"/>
      <w:r w:rsidRPr="00D75A6D">
        <w:t xml:space="preserve"> are </w:t>
      </w:r>
      <w:r>
        <w:t>one</w:t>
      </w:r>
      <w:r w:rsidRPr="00D75A6D">
        <w:t xml:space="preserve"> load and one store unit. </w:t>
      </w:r>
    </w:p>
    <w:p w:rsidR="00E927EC" w:rsidRDefault="00E927EC" w:rsidP="00E927EC">
      <w:pPr>
        <w:spacing w:after="160" w:line="259" w:lineRule="auto"/>
      </w:pPr>
    </w:p>
    <w:p w:rsidR="00E927EC" w:rsidRDefault="00E927EC" w:rsidP="00E927EC">
      <w:pPr>
        <w:rPr>
          <w:b/>
        </w:rPr>
      </w:pPr>
      <w:r>
        <w:t xml:space="preserve">Q. </w:t>
      </w:r>
      <w:r w:rsidRPr="008F29E8">
        <w:rPr>
          <w:b/>
        </w:rPr>
        <w:t>Scheduling</w:t>
      </w:r>
    </w:p>
    <w:p w:rsidR="00E927EC" w:rsidRDefault="00E927EC" w:rsidP="00E927EC">
      <w:r>
        <w:t xml:space="preserve">A sequential program consists of the following seven statements, S1 through S8. </w:t>
      </w:r>
      <w:proofErr w:type="gramStart"/>
      <w:r>
        <w:t>Considering each statement as a separate process.</w:t>
      </w:r>
      <w:proofErr w:type="gramEnd"/>
    </w:p>
    <w:p w:rsidR="00E927EC" w:rsidRDefault="00E927EC" w:rsidP="00E927EC">
      <w:pPr>
        <w:ind w:firstLine="720"/>
      </w:pPr>
    </w:p>
    <w:p w:rsidR="00E927EC" w:rsidRDefault="00E927EC" w:rsidP="00E927EC">
      <w:pPr>
        <w:ind w:firstLine="720"/>
      </w:pPr>
      <w:r>
        <w:tab/>
        <w:t>S1:</w:t>
      </w:r>
      <w:r>
        <w:tab/>
        <w:t>A = B + C</w:t>
      </w:r>
    </w:p>
    <w:p w:rsidR="00E927EC" w:rsidRPr="00755778" w:rsidRDefault="00E927EC" w:rsidP="00E927EC">
      <w:pPr>
        <w:ind w:firstLine="720"/>
        <w:rPr>
          <w:lang w:val="pt-BR"/>
        </w:rPr>
      </w:pPr>
      <w:r>
        <w:tab/>
      </w:r>
      <w:r w:rsidRPr="00755778">
        <w:rPr>
          <w:lang w:val="pt-BR"/>
        </w:rPr>
        <w:t>S2:</w:t>
      </w:r>
      <w:r w:rsidRPr="00755778">
        <w:rPr>
          <w:lang w:val="pt-BR"/>
        </w:rPr>
        <w:tab/>
        <w:t>C = D + E</w:t>
      </w:r>
    </w:p>
    <w:p w:rsidR="00E927EC" w:rsidRPr="00755778" w:rsidRDefault="00E927EC" w:rsidP="00E927EC">
      <w:pPr>
        <w:ind w:firstLine="720"/>
        <w:rPr>
          <w:lang w:val="pt-BR"/>
        </w:rPr>
      </w:pPr>
      <w:r w:rsidRPr="00755778">
        <w:rPr>
          <w:lang w:val="pt-BR"/>
        </w:rPr>
        <w:tab/>
        <w:t>S3:</w:t>
      </w:r>
      <w:r w:rsidRPr="00755778">
        <w:rPr>
          <w:lang w:val="pt-BR"/>
        </w:rPr>
        <w:tab/>
        <w:t>F = G + E</w:t>
      </w:r>
    </w:p>
    <w:p w:rsidR="00E927EC" w:rsidRPr="00755778" w:rsidRDefault="00E927EC" w:rsidP="00E927EC">
      <w:pPr>
        <w:ind w:firstLine="720"/>
        <w:rPr>
          <w:lang w:val="pt-BR"/>
        </w:rPr>
      </w:pPr>
      <w:r w:rsidRPr="00755778">
        <w:rPr>
          <w:lang w:val="pt-BR"/>
        </w:rPr>
        <w:tab/>
        <w:t>S4:</w:t>
      </w:r>
      <w:r w:rsidRPr="00755778">
        <w:rPr>
          <w:lang w:val="pt-BR"/>
        </w:rPr>
        <w:tab/>
        <w:t>C = A + F</w:t>
      </w:r>
    </w:p>
    <w:p w:rsidR="00E927EC" w:rsidRPr="00755778" w:rsidRDefault="00E927EC" w:rsidP="00E927EC">
      <w:pPr>
        <w:ind w:firstLine="720"/>
        <w:rPr>
          <w:lang w:val="pt-BR"/>
        </w:rPr>
      </w:pPr>
      <w:r w:rsidRPr="00755778">
        <w:rPr>
          <w:lang w:val="pt-BR"/>
        </w:rPr>
        <w:tab/>
        <w:t>S5:</w:t>
      </w:r>
      <w:r w:rsidRPr="00755778">
        <w:rPr>
          <w:lang w:val="pt-BR"/>
        </w:rPr>
        <w:tab/>
        <w:t>M = G + C</w:t>
      </w:r>
    </w:p>
    <w:p w:rsidR="00E927EC" w:rsidRPr="00755778" w:rsidRDefault="00E927EC" w:rsidP="00E927EC">
      <w:pPr>
        <w:ind w:firstLine="720"/>
        <w:rPr>
          <w:lang w:val="pt-BR"/>
        </w:rPr>
      </w:pPr>
      <w:r w:rsidRPr="00755778">
        <w:rPr>
          <w:lang w:val="pt-BR"/>
        </w:rPr>
        <w:tab/>
        <w:t>S6:</w:t>
      </w:r>
      <w:r w:rsidRPr="00755778">
        <w:rPr>
          <w:lang w:val="pt-BR"/>
        </w:rPr>
        <w:tab/>
        <w:t>A = L + C</w:t>
      </w:r>
    </w:p>
    <w:p w:rsidR="00E927EC" w:rsidRPr="00755778" w:rsidRDefault="00E927EC" w:rsidP="00E927EC">
      <w:pPr>
        <w:ind w:firstLine="720"/>
        <w:rPr>
          <w:lang w:val="pt-BR"/>
        </w:rPr>
      </w:pPr>
      <w:r w:rsidRPr="00755778">
        <w:rPr>
          <w:lang w:val="pt-BR"/>
        </w:rPr>
        <w:tab/>
        <w:t>S7:</w:t>
      </w:r>
      <w:r w:rsidRPr="00755778">
        <w:rPr>
          <w:lang w:val="pt-BR"/>
        </w:rPr>
        <w:tab/>
        <w:t>A = E + A</w:t>
      </w:r>
    </w:p>
    <w:p w:rsidR="00E927EC" w:rsidRDefault="00E927EC" w:rsidP="00E927EC">
      <w:pPr>
        <w:ind w:firstLine="720"/>
      </w:pPr>
      <w:r w:rsidRPr="00755778">
        <w:rPr>
          <w:lang w:val="pt-BR"/>
        </w:rPr>
        <w:tab/>
      </w:r>
      <w:r>
        <w:t>S8:</w:t>
      </w:r>
      <w:r>
        <w:tab/>
        <w:t>M = 2 * A</w:t>
      </w:r>
    </w:p>
    <w:p w:rsidR="00E927EC" w:rsidRDefault="00E927EC" w:rsidP="00E927EC">
      <w:pPr>
        <w:ind w:firstLine="720"/>
      </w:pPr>
    </w:p>
    <w:p w:rsidR="00E927EC" w:rsidRDefault="00E927EC" w:rsidP="00E927EC">
      <w:pPr>
        <w:numPr>
          <w:ilvl w:val="0"/>
          <w:numId w:val="55"/>
        </w:numPr>
        <w:spacing w:after="0" w:line="240" w:lineRule="auto"/>
      </w:pPr>
      <w:r>
        <w:lastRenderedPageBreak/>
        <w:t xml:space="preserve">Clearly identify </w:t>
      </w:r>
      <w:r>
        <w:rPr>
          <w:i/>
          <w:iCs/>
        </w:rPr>
        <w:t>input set I</w:t>
      </w:r>
      <w:r>
        <w:rPr>
          <w:i/>
          <w:iCs/>
          <w:vertAlign w:val="subscript"/>
        </w:rPr>
        <w:t>i</w:t>
      </w:r>
      <w:r>
        <w:t xml:space="preserve"> and </w:t>
      </w:r>
      <w:r>
        <w:rPr>
          <w:i/>
          <w:iCs/>
        </w:rPr>
        <w:t xml:space="preserve">output set </w:t>
      </w:r>
      <w:proofErr w:type="spellStart"/>
      <w:r>
        <w:rPr>
          <w:i/>
          <w:iCs/>
        </w:rPr>
        <w:t>O</w:t>
      </w:r>
      <w:r>
        <w:rPr>
          <w:i/>
          <w:iCs/>
          <w:vertAlign w:val="subscript"/>
        </w:rPr>
        <w:t>i</w:t>
      </w:r>
      <w:proofErr w:type="spellEnd"/>
      <w:r>
        <w:t xml:space="preserve"> of each process.</w:t>
      </w:r>
    </w:p>
    <w:p w:rsidR="00E927EC" w:rsidRDefault="00E927EC" w:rsidP="00E927EC">
      <w:pPr>
        <w:numPr>
          <w:ilvl w:val="0"/>
          <w:numId w:val="55"/>
        </w:numPr>
        <w:spacing w:after="0" w:line="240" w:lineRule="auto"/>
      </w:pPr>
      <w:r>
        <w:t>Use Bernstein’s conditions to detect the maximum parallelism embedded in this code. If any pair of process cannot be executed concurrently, specify which of the three conditions is not satisfied.</w:t>
      </w:r>
    </w:p>
    <w:p w:rsidR="00E927EC" w:rsidRDefault="00E927EC" w:rsidP="00E927EC">
      <w:pPr>
        <w:numPr>
          <w:ilvl w:val="0"/>
          <w:numId w:val="55"/>
        </w:numPr>
        <w:spacing w:after="0" w:line="240" w:lineRule="auto"/>
      </w:pPr>
      <w:r>
        <w:t xml:space="preserve">Justify the portions that can be executed in parallel and the remaining portions that must be executed sequentially. Are Bernstein’s conditions sufficient for this problem? </w:t>
      </w:r>
    </w:p>
    <w:p w:rsidR="00E927EC" w:rsidRDefault="00E927EC" w:rsidP="00E927EC">
      <w:pPr>
        <w:numPr>
          <w:ilvl w:val="0"/>
          <w:numId w:val="55"/>
        </w:numPr>
        <w:spacing w:after="0" w:line="240" w:lineRule="auto"/>
      </w:pPr>
      <w:r>
        <w:t xml:space="preserve">According to </w:t>
      </w:r>
      <w:r>
        <w:rPr>
          <w:i/>
          <w:iCs/>
        </w:rPr>
        <w:t>Bernstein’s conditions</w:t>
      </w:r>
      <w:r>
        <w:t xml:space="preserve"> and taking into account the </w:t>
      </w:r>
      <w:r>
        <w:rPr>
          <w:i/>
          <w:iCs/>
        </w:rPr>
        <w:t>precedence relations,</w:t>
      </w:r>
      <w:r>
        <w:t xml:space="preserve"> rewrite the code using parallel constructs such as </w:t>
      </w:r>
      <w:proofErr w:type="spellStart"/>
      <w:r>
        <w:rPr>
          <w:i/>
          <w:iCs/>
        </w:rPr>
        <w:t>Cobegin</w:t>
      </w:r>
      <w:proofErr w:type="spellEnd"/>
      <w:r>
        <w:rPr>
          <w:i/>
          <w:iCs/>
        </w:rPr>
        <w:t xml:space="preserve"> </w:t>
      </w:r>
      <w:r>
        <w:t xml:space="preserve">and </w:t>
      </w:r>
      <w:proofErr w:type="spellStart"/>
      <w:r>
        <w:rPr>
          <w:i/>
          <w:iCs/>
        </w:rPr>
        <w:t>Coend</w:t>
      </w:r>
      <w:proofErr w:type="spellEnd"/>
      <w:r>
        <w:t>. No variable substitution is allowed. All statements can be executed in parallel if they are declared within the same block of a (</w:t>
      </w:r>
      <w:proofErr w:type="spellStart"/>
      <w:r>
        <w:rPr>
          <w:i/>
          <w:iCs/>
        </w:rPr>
        <w:t>Cobegin</w:t>
      </w:r>
      <w:proofErr w:type="spellEnd"/>
      <w:r>
        <w:rPr>
          <w:i/>
          <w:iCs/>
        </w:rPr>
        <w:t>,</w:t>
      </w:r>
      <w:r>
        <w:t xml:space="preserve"> </w:t>
      </w:r>
      <w:proofErr w:type="spellStart"/>
      <w:r>
        <w:rPr>
          <w:i/>
          <w:iCs/>
        </w:rPr>
        <w:t>Coend</w:t>
      </w:r>
      <w:proofErr w:type="spellEnd"/>
      <w:r>
        <w:t>) pair.</w:t>
      </w:r>
    </w:p>
    <w:p w:rsidR="00E927EC" w:rsidRDefault="00E927EC" w:rsidP="00E927EC">
      <w:pPr>
        <w:spacing w:after="0" w:line="240" w:lineRule="auto"/>
      </w:pPr>
    </w:p>
    <w:p w:rsidR="00E927EC" w:rsidRDefault="00E927EC" w:rsidP="00E927EC">
      <w:pPr>
        <w:spacing w:after="0" w:line="240" w:lineRule="auto"/>
      </w:pPr>
    </w:p>
    <w:p w:rsidR="00E927EC" w:rsidRDefault="00E927EC" w:rsidP="00E927EC">
      <w:pPr>
        <w:spacing w:after="0" w:line="240" w:lineRule="auto"/>
      </w:pPr>
      <w:r>
        <w:t>Q.</w:t>
      </w:r>
    </w:p>
    <w:p w:rsidR="00E927EC" w:rsidRDefault="00E927EC" w:rsidP="00E927EC">
      <w:pPr>
        <w:rPr>
          <w:b/>
        </w:rPr>
      </w:pPr>
      <w:r>
        <w:rPr>
          <w:b/>
        </w:rPr>
        <w:t>a) Superscalar architectures</w:t>
      </w:r>
    </w:p>
    <w:p w:rsidR="00E927EC" w:rsidRPr="00A719BC" w:rsidRDefault="00E927EC" w:rsidP="00E927EC">
      <w:pPr>
        <w:rPr>
          <w:b/>
        </w:rPr>
      </w:pPr>
      <w:r w:rsidRPr="00A719BC">
        <w:t xml:space="preserve"> How long would the following instructions take </w:t>
      </w:r>
      <w:r>
        <w:t xml:space="preserve">to execute on an in-order superscalar processor with two execution units, where each execution unit can execute any operation. Load </w:t>
      </w:r>
      <w:proofErr w:type="gramStart"/>
      <w:r>
        <w:t>operation have</w:t>
      </w:r>
      <w:proofErr w:type="gramEnd"/>
      <w:r>
        <w:t xml:space="preserve"> a latency of 3 cycles, and all other operations have latency of 2 cycles. Assume that processor has a 6 stage pipeline.</w:t>
      </w:r>
    </w:p>
    <w:p w:rsidR="00E927EC" w:rsidRPr="00F15035" w:rsidRDefault="00E927EC" w:rsidP="00E927EC">
      <w:pPr>
        <w:rPr>
          <w:rFonts w:ascii="Courier New" w:hAnsi="Courier New" w:cs="Courier New"/>
        </w:rPr>
      </w:pPr>
      <w:r w:rsidRPr="00F15035">
        <w:rPr>
          <w:rFonts w:ascii="Courier New" w:hAnsi="Courier New" w:cs="Courier New"/>
        </w:rPr>
        <w:t>LD r4, (r5)</w:t>
      </w:r>
    </w:p>
    <w:p w:rsidR="00E927EC" w:rsidRPr="00F15035" w:rsidRDefault="00E927EC" w:rsidP="00E927EC">
      <w:pPr>
        <w:rPr>
          <w:rFonts w:ascii="Courier New" w:hAnsi="Courier New" w:cs="Courier New"/>
          <w:lang w:val="pt-BR"/>
        </w:rPr>
      </w:pPr>
      <w:r w:rsidRPr="00F15035">
        <w:rPr>
          <w:rFonts w:ascii="Courier New" w:hAnsi="Courier New" w:cs="Courier New"/>
          <w:lang w:val="pt-BR"/>
        </w:rPr>
        <w:t>LD r7, (r8)</w:t>
      </w:r>
    </w:p>
    <w:p w:rsidR="00E927EC" w:rsidRPr="00F15035" w:rsidRDefault="00E927EC" w:rsidP="00E927EC">
      <w:pPr>
        <w:rPr>
          <w:rFonts w:ascii="Courier New" w:hAnsi="Courier New" w:cs="Courier New"/>
          <w:lang w:val="pt-BR"/>
        </w:rPr>
      </w:pPr>
      <w:r w:rsidRPr="00F15035">
        <w:rPr>
          <w:rFonts w:ascii="Courier New" w:hAnsi="Courier New" w:cs="Courier New"/>
          <w:lang w:val="pt-BR"/>
        </w:rPr>
        <w:t>ADD r9, r4, r7</w:t>
      </w:r>
    </w:p>
    <w:p w:rsidR="00E927EC" w:rsidRPr="00F15035" w:rsidRDefault="00E927EC" w:rsidP="00E927EC">
      <w:pPr>
        <w:rPr>
          <w:rFonts w:ascii="Courier New" w:hAnsi="Courier New" w:cs="Courier New"/>
          <w:lang w:val="pt-BR"/>
        </w:rPr>
      </w:pPr>
      <w:r w:rsidRPr="00F15035">
        <w:rPr>
          <w:rFonts w:ascii="Courier New" w:hAnsi="Courier New" w:cs="Courier New"/>
          <w:lang w:val="pt-BR"/>
        </w:rPr>
        <w:t>LD r10, (r11)</w:t>
      </w:r>
    </w:p>
    <w:p w:rsidR="00E927EC" w:rsidRPr="00F15035" w:rsidRDefault="00E927EC" w:rsidP="00E927EC">
      <w:pPr>
        <w:rPr>
          <w:rFonts w:ascii="Courier New" w:hAnsi="Courier New" w:cs="Courier New"/>
          <w:lang w:val="pt-BR"/>
        </w:rPr>
      </w:pPr>
      <w:r w:rsidRPr="00F15035">
        <w:rPr>
          <w:rFonts w:ascii="Courier New" w:hAnsi="Courier New" w:cs="Courier New"/>
          <w:lang w:val="pt-BR"/>
        </w:rPr>
        <w:t>Mul r12, r13, r14</w:t>
      </w:r>
    </w:p>
    <w:p w:rsidR="00E927EC" w:rsidRPr="00F15035" w:rsidRDefault="00E927EC" w:rsidP="00E927EC">
      <w:pPr>
        <w:rPr>
          <w:rFonts w:ascii="Courier New" w:hAnsi="Courier New" w:cs="Courier New"/>
          <w:lang w:val="pt-BR"/>
        </w:rPr>
      </w:pPr>
      <w:r w:rsidRPr="00F15035">
        <w:rPr>
          <w:rFonts w:ascii="Courier New" w:hAnsi="Courier New" w:cs="Courier New"/>
          <w:lang w:val="pt-BR"/>
        </w:rPr>
        <w:t>SUB r2, r3, r1</w:t>
      </w:r>
    </w:p>
    <w:p w:rsidR="00E927EC" w:rsidRPr="00F15035" w:rsidRDefault="00E927EC" w:rsidP="00E927EC">
      <w:pPr>
        <w:rPr>
          <w:rFonts w:ascii="Courier New" w:hAnsi="Courier New" w:cs="Courier New"/>
          <w:lang w:val="pt-BR"/>
        </w:rPr>
      </w:pPr>
      <w:r w:rsidRPr="00F15035">
        <w:rPr>
          <w:rFonts w:ascii="Courier New" w:hAnsi="Courier New" w:cs="Courier New"/>
          <w:lang w:val="pt-BR"/>
        </w:rPr>
        <w:t>ST (r2), r15</w:t>
      </w:r>
    </w:p>
    <w:p w:rsidR="00E927EC" w:rsidRPr="00F15035" w:rsidRDefault="00E927EC" w:rsidP="00E927EC">
      <w:pPr>
        <w:rPr>
          <w:rFonts w:ascii="Courier New" w:hAnsi="Courier New" w:cs="Courier New"/>
          <w:lang w:val="pt-BR"/>
        </w:rPr>
      </w:pPr>
      <w:r w:rsidRPr="00F15035">
        <w:rPr>
          <w:rFonts w:ascii="Courier New" w:hAnsi="Courier New" w:cs="Courier New"/>
          <w:lang w:val="pt-BR"/>
        </w:rPr>
        <w:t>MUL r21, r4, r7</w:t>
      </w:r>
    </w:p>
    <w:p w:rsidR="00E927EC" w:rsidRPr="00F15035" w:rsidRDefault="00E927EC" w:rsidP="00E927EC">
      <w:pPr>
        <w:rPr>
          <w:rFonts w:ascii="Courier New" w:hAnsi="Courier New" w:cs="Courier New"/>
          <w:lang w:val="pt-BR"/>
        </w:rPr>
      </w:pPr>
      <w:r w:rsidRPr="00F15035">
        <w:rPr>
          <w:rFonts w:ascii="Courier New" w:hAnsi="Courier New" w:cs="Courier New"/>
          <w:lang w:val="pt-BR"/>
        </w:rPr>
        <w:t>ST (r22), r23</w:t>
      </w:r>
    </w:p>
    <w:p w:rsidR="00E927EC" w:rsidRPr="00F15035" w:rsidRDefault="00E927EC" w:rsidP="00E927EC">
      <w:pPr>
        <w:rPr>
          <w:rFonts w:ascii="Courier New" w:hAnsi="Courier New" w:cs="Courier New"/>
          <w:lang w:val="pt-BR"/>
        </w:rPr>
      </w:pPr>
      <w:r w:rsidRPr="00F15035">
        <w:rPr>
          <w:rFonts w:ascii="Courier New" w:hAnsi="Courier New" w:cs="Courier New"/>
          <w:lang w:val="pt-BR"/>
        </w:rPr>
        <w:t>ST (r24), r21</w:t>
      </w:r>
    </w:p>
    <w:p w:rsidR="00E927EC" w:rsidRDefault="00E927EC" w:rsidP="00E927EC">
      <w:pPr>
        <w:rPr>
          <w:lang w:val="pt-BR"/>
        </w:rPr>
      </w:pPr>
    </w:p>
    <w:p w:rsidR="00E927EC" w:rsidRDefault="00E927EC" w:rsidP="00E927EC">
      <w:pPr>
        <w:rPr>
          <w:b/>
          <w:lang w:val="pt-BR"/>
        </w:rPr>
      </w:pPr>
      <w:r>
        <w:rPr>
          <w:lang w:val="pt-BR"/>
        </w:rPr>
        <w:t xml:space="preserve">b) </w:t>
      </w:r>
      <w:r w:rsidRPr="00A719BC">
        <w:rPr>
          <w:b/>
          <w:lang w:val="pt-BR"/>
        </w:rPr>
        <w:t>Vector architectures</w:t>
      </w:r>
    </w:p>
    <w:p w:rsidR="00E927EC" w:rsidRPr="00F15035" w:rsidRDefault="00E927EC" w:rsidP="00E927EC">
      <w:r w:rsidRPr="00F15035">
        <w:t xml:space="preserve">Produce a </w:t>
      </w:r>
      <w:proofErr w:type="spellStart"/>
      <w:r w:rsidRPr="00F15035">
        <w:t>vectorized</w:t>
      </w:r>
      <w:proofErr w:type="spellEnd"/>
      <w:r w:rsidRPr="00F15035">
        <w:t xml:space="preserve"> version of the following program:</w:t>
      </w:r>
    </w:p>
    <w:p w:rsidR="00E927EC" w:rsidRPr="00F15035" w:rsidRDefault="00E927EC" w:rsidP="00E927EC">
      <w:pPr>
        <w:rPr>
          <w:rFonts w:ascii="Courier New" w:hAnsi="Courier New" w:cs="Courier New"/>
        </w:rPr>
      </w:pPr>
      <w:r w:rsidRPr="00F15035">
        <w:rPr>
          <w:rFonts w:ascii="Courier New" w:hAnsi="Courier New" w:cs="Courier New"/>
        </w:rPr>
        <w:t>For i=1</w:t>
      </w:r>
      <w:proofErr w:type="gramStart"/>
      <w:r w:rsidRPr="00F15035">
        <w:rPr>
          <w:rFonts w:ascii="Courier New" w:hAnsi="Courier New" w:cs="Courier New"/>
        </w:rPr>
        <w:t>:N</w:t>
      </w:r>
      <w:proofErr w:type="gramEnd"/>
    </w:p>
    <w:p w:rsidR="00E927EC" w:rsidRPr="00F15035" w:rsidRDefault="00E927EC" w:rsidP="00E927EC">
      <w:pPr>
        <w:rPr>
          <w:rFonts w:ascii="Courier New" w:hAnsi="Courier New" w:cs="Courier New"/>
        </w:rPr>
      </w:pPr>
      <w:r w:rsidRPr="00F15035">
        <w:rPr>
          <w:rFonts w:ascii="Courier New" w:hAnsi="Courier New" w:cs="Courier New"/>
        </w:rPr>
        <w:tab/>
      </w:r>
      <w:proofErr w:type="gramStart"/>
      <w:r w:rsidRPr="00F15035">
        <w:rPr>
          <w:rFonts w:ascii="Courier New" w:hAnsi="Courier New" w:cs="Courier New"/>
        </w:rPr>
        <w:t>B(</w:t>
      </w:r>
      <w:proofErr w:type="gramEnd"/>
      <w:r w:rsidRPr="00F15035">
        <w:rPr>
          <w:rFonts w:ascii="Courier New" w:hAnsi="Courier New" w:cs="Courier New"/>
        </w:rPr>
        <w:t>i,1)=0</w:t>
      </w:r>
    </w:p>
    <w:p w:rsidR="00E927EC" w:rsidRPr="00F15035" w:rsidRDefault="00E927EC" w:rsidP="00E927EC">
      <w:pPr>
        <w:rPr>
          <w:rFonts w:ascii="Courier New" w:hAnsi="Courier New" w:cs="Courier New"/>
        </w:rPr>
      </w:pPr>
      <w:r w:rsidRPr="00F15035">
        <w:rPr>
          <w:rFonts w:ascii="Courier New" w:hAnsi="Courier New" w:cs="Courier New"/>
        </w:rPr>
        <w:tab/>
      </w:r>
      <w:proofErr w:type="gramStart"/>
      <w:r w:rsidRPr="00F15035">
        <w:rPr>
          <w:rFonts w:ascii="Courier New" w:hAnsi="Courier New" w:cs="Courier New"/>
        </w:rPr>
        <w:t>for</w:t>
      </w:r>
      <w:proofErr w:type="gramEnd"/>
      <w:r w:rsidRPr="00F15035">
        <w:rPr>
          <w:rFonts w:ascii="Courier New" w:hAnsi="Courier New" w:cs="Courier New"/>
        </w:rPr>
        <w:t xml:space="preserve"> j=1:M</w:t>
      </w:r>
    </w:p>
    <w:p w:rsidR="00E927EC" w:rsidRPr="00F15035" w:rsidRDefault="00E927EC" w:rsidP="00E927EC">
      <w:pPr>
        <w:rPr>
          <w:rFonts w:ascii="Courier New" w:hAnsi="Courier New" w:cs="Courier New"/>
        </w:rPr>
      </w:pPr>
      <w:r w:rsidRPr="00F15035">
        <w:rPr>
          <w:rFonts w:ascii="Courier New" w:hAnsi="Courier New" w:cs="Courier New"/>
        </w:rPr>
        <w:tab/>
      </w:r>
      <w:r w:rsidRPr="00F15035">
        <w:rPr>
          <w:rFonts w:ascii="Courier New" w:hAnsi="Courier New" w:cs="Courier New"/>
        </w:rPr>
        <w:tab/>
      </w:r>
      <w:proofErr w:type="gramStart"/>
      <w:r w:rsidRPr="00F15035">
        <w:rPr>
          <w:rFonts w:ascii="Courier New" w:hAnsi="Courier New" w:cs="Courier New"/>
        </w:rPr>
        <w:t>A(</w:t>
      </w:r>
      <w:proofErr w:type="gramEnd"/>
      <w:r w:rsidRPr="00F15035">
        <w:rPr>
          <w:rFonts w:ascii="Courier New" w:hAnsi="Courier New" w:cs="Courier New"/>
        </w:rPr>
        <w:t>i)=A(i)+B(</w:t>
      </w:r>
      <w:proofErr w:type="spellStart"/>
      <w:r w:rsidRPr="00F15035">
        <w:rPr>
          <w:rFonts w:ascii="Courier New" w:hAnsi="Courier New" w:cs="Courier New"/>
        </w:rPr>
        <w:t>i,j</w:t>
      </w:r>
      <w:proofErr w:type="spellEnd"/>
      <w:r w:rsidRPr="00F15035">
        <w:rPr>
          <w:rFonts w:ascii="Courier New" w:hAnsi="Courier New" w:cs="Courier New"/>
        </w:rPr>
        <w:t>)*C(</w:t>
      </w:r>
      <w:proofErr w:type="spellStart"/>
      <w:r w:rsidRPr="00F15035">
        <w:rPr>
          <w:rFonts w:ascii="Courier New" w:hAnsi="Courier New" w:cs="Courier New"/>
        </w:rPr>
        <w:t>I,j</w:t>
      </w:r>
      <w:proofErr w:type="spellEnd"/>
      <w:r w:rsidRPr="00F15035">
        <w:rPr>
          <w:rFonts w:ascii="Courier New" w:hAnsi="Courier New" w:cs="Courier New"/>
        </w:rPr>
        <w:t>)</w:t>
      </w:r>
    </w:p>
    <w:p w:rsidR="00E927EC" w:rsidRPr="00F15035" w:rsidRDefault="00E927EC" w:rsidP="00E927EC">
      <w:pPr>
        <w:rPr>
          <w:rFonts w:ascii="Courier New" w:hAnsi="Courier New" w:cs="Courier New"/>
        </w:rPr>
      </w:pPr>
      <w:r w:rsidRPr="00F15035">
        <w:rPr>
          <w:rFonts w:ascii="Courier New" w:hAnsi="Courier New" w:cs="Courier New"/>
        </w:rPr>
        <w:lastRenderedPageBreak/>
        <w:tab/>
        <w:t>End</w:t>
      </w:r>
    </w:p>
    <w:p w:rsidR="00E927EC" w:rsidRPr="00F15035" w:rsidRDefault="00E927EC" w:rsidP="00E927EC">
      <w:pPr>
        <w:rPr>
          <w:rFonts w:ascii="Courier New" w:hAnsi="Courier New" w:cs="Courier New"/>
        </w:rPr>
      </w:pPr>
      <w:r w:rsidRPr="00F15035">
        <w:rPr>
          <w:rFonts w:ascii="Courier New" w:hAnsi="Courier New" w:cs="Courier New"/>
        </w:rPr>
        <w:tab/>
      </w:r>
      <w:proofErr w:type="gramStart"/>
      <w:r w:rsidRPr="00F15035">
        <w:rPr>
          <w:rFonts w:ascii="Courier New" w:hAnsi="Courier New" w:cs="Courier New"/>
        </w:rPr>
        <w:t>D(</w:t>
      </w:r>
      <w:proofErr w:type="gramEnd"/>
      <w:r w:rsidRPr="00F15035">
        <w:rPr>
          <w:rFonts w:ascii="Courier New" w:hAnsi="Courier New" w:cs="Courier New"/>
        </w:rPr>
        <w:t>i)=E(i)+A(i)</w:t>
      </w:r>
    </w:p>
    <w:p w:rsidR="00E927EC" w:rsidRDefault="00E927EC" w:rsidP="00E927EC">
      <w:pPr>
        <w:rPr>
          <w:rFonts w:ascii="Courier New" w:hAnsi="Courier New" w:cs="Courier New"/>
        </w:rPr>
      </w:pPr>
      <w:r w:rsidRPr="00F15035">
        <w:rPr>
          <w:rFonts w:ascii="Courier New" w:hAnsi="Courier New" w:cs="Courier New"/>
        </w:rPr>
        <w:t>End</w:t>
      </w:r>
    </w:p>
    <w:p w:rsidR="00E927EC" w:rsidRDefault="00E927EC" w:rsidP="00E927EC">
      <w:pPr>
        <w:rPr>
          <w:rFonts w:ascii="Courier New" w:hAnsi="Courier New" w:cs="Courier New"/>
        </w:rPr>
      </w:pPr>
    </w:p>
    <w:p w:rsidR="00E927EC" w:rsidRPr="00BC21D3" w:rsidRDefault="00E927EC" w:rsidP="00E927EC">
      <w:r w:rsidRPr="00BC21D3">
        <w:t xml:space="preserve">Assume that </w:t>
      </w:r>
      <w:proofErr w:type="spellStart"/>
      <w:r w:rsidRPr="00BC21D3">
        <w:t>vectorized</w:t>
      </w:r>
      <w:proofErr w:type="spellEnd"/>
      <w:r w:rsidRPr="00BC21D3">
        <w:t xml:space="preserve"> multiplication and addition operations are available.</w:t>
      </w:r>
    </w:p>
    <w:p w:rsidR="00E927EC" w:rsidRDefault="00E927EC" w:rsidP="00E927EC">
      <w:pPr>
        <w:spacing w:after="0" w:line="240" w:lineRule="auto"/>
      </w:pPr>
    </w:p>
    <w:p w:rsidR="00E927EC" w:rsidRPr="00863F0A" w:rsidRDefault="00E927EC" w:rsidP="00E927EC">
      <w:r>
        <w:t xml:space="preserve">Q. </w:t>
      </w:r>
      <w:r w:rsidRPr="00863F0A">
        <w:t xml:space="preserve">Consider a vector program given bellow for Y=X*Z+Y. All vectors have length of 64. Suppose that the hardware have 2 load/store units capable of performing 2 loads, or 2 stores, or 1 load and 1 store vector operation at the same time, one pipelined vector multiplier and one pipelined vector adder. Suppose that chaining is not allowed and that the start-up times are 12 for </w:t>
      </w:r>
      <w:smartTag w:uri="urn:schemas-microsoft-com:office:smarttags" w:element="City">
        <w:smartTag w:uri="urn:schemas-microsoft-com:office:smarttags" w:element="place">
          <w:r w:rsidRPr="00863F0A">
            <w:t>LV</w:t>
          </w:r>
        </w:smartTag>
      </w:smartTag>
      <w:r w:rsidRPr="00863F0A">
        <w:t xml:space="preserve"> and SV, 7 for MULV and 6 for ADDV.</w:t>
      </w:r>
    </w:p>
    <w:p w:rsidR="00E927EC" w:rsidRPr="00863F0A" w:rsidRDefault="00E927EC" w:rsidP="00E927EC">
      <w:r w:rsidRPr="00863F0A">
        <w:t xml:space="preserve">a. How many convoys do we have? </w:t>
      </w:r>
    </w:p>
    <w:p w:rsidR="00E927EC" w:rsidRPr="00863F0A" w:rsidRDefault="00E927EC" w:rsidP="00E927EC">
      <w:r w:rsidRPr="00863F0A">
        <w:t>b. What is the total execution time?</w:t>
      </w:r>
    </w:p>
    <w:p w:rsidR="00E927EC" w:rsidRPr="00863F0A" w:rsidRDefault="00E927EC" w:rsidP="00E927EC">
      <w:pPr>
        <w:rPr>
          <w:sz w:val="20"/>
          <w:szCs w:val="20"/>
        </w:rPr>
      </w:pPr>
    </w:p>
    <w:p w:rsidR="00E927EC" w:rsidRPr="00863F0A" w:rsidRDefault="00E927EC" w:rsidP="00E927EC">
      <w:pPr>
        <w:autoSpaceDE w:val="0"/>
        <w:autoSpaceDN w:val="0"/>
        <w:adjustRightInd w:val="0"/>
        <w:rPr>
          <w:rFonts w:eastAsia="Batang"/>
          <w:sz w:val="20"/>
          <w:szCs w:val="20"/>
          <w:lang w:eastAsia="ko-KR"/>
        </w:rPr>
      </w:pPr>
      <w:r w:rsidRPr="00863F0A">
        <w:rPr>
          <w:rFonts w:eastAsia="Batang"/>
          <w:sz w:val="20"/>
          <w:szCs w:val="20"/>
          <w:lang w:eastAsia="ko-KR"/>
        </w:rPr>
        <w:t xml:space="preserve">LV </w:t>
      </w:r>
      <w:r w:rsidRPr="00863F0A">
        <w:rPr>
          <w:rFonts w:eastAsia="Batang"/>
          <w:sz w:val="20"/>
          <w:szCs w:val="20"/>
          <w:lang w:eastAsia="ko-KR"/>
        </w:rPr>
        <w:tab/>
        <w:t>V5</w:t>
      </w:r>
      <w:proofErr w:type="gramStart"/>
      <w:r w:rsidRPr="00863F0A">
        <w:rPr>
          <w:rFonts w:eastAsia="Batang"/>
          <w:sz w:val="20"/>
          <w:szCs w:val="20"/>
          <w:lang w:eastAsia="ko-KR"/>
        </w:rPr>
        <w:t>,Rz</w:t>
      </w:r>
      <w:proofErr w:type="gramEnd"/>
      <w:r w:rsidRPr="00863F0A">
        <w:rPr>
          <w:rFonts w:eastAsia="Batang"/>
          <w:sz w:val="20"/>
          <w:szCs w:val="20"/>
          <w:lang w:eastAsia="ko-KR"/>
        </w:rPr>
        <w:t xml:space="preserve"> </w:t>
      </w:r>
      <w:r w:rsidRPr="00863F0A">
        <w:rPr>
          <w:rFonts w:eastAsia="Batang"/>
          <w:sz w:val="20"/>
          <w:szCs w:val="20"/>
          <w:lang w:eastAsia="ko-KR"/>
        </w:rPr>
        <w:tab/>
      </w:r>
      <w:r w:rsidRPr="00863F0A">
        <w:rPr>
          <w:rFonts w:eastAsia="Batang"/>
          <w:sz w:val="20"/>
          <w:szCs w:val="20"/>
          <w:lang w:eastAsia="ko-KR"/>
        </w:rPr>
        <w:tab/>
        <w:t>;load vector Z</w:t>
      </w:r>
    </w:p>
    <w:p w:rsidR="00E927EC" w:rsidRPr="00863F0A" w:rsidRDefault="00E927EC" w:rsidP="00E927EC">
      <w:pPr>
        <w:autoSpaceDE w:val="0"/>
        <w:autoSpaceDN w:val="0"/>
        <w:adjustRightInd w:val="0"/>
        <w:rPr>
          <w:rFonts w:eastAsia="Batang"/>
          <w:sz w:val="20"/>
          <w:szCs w:val="20"/>
          <w:lang w:eastAsia="ko-KR"/>
        </w:rPr>
      </w:pPr>
      <w:r w:rsidRPr="00863F0A">
        <w:rPr>
          <w:rFonts w:eastAsia="Batang"/>
          <w:sz w:val="20"/>
          <w:szCs w:val="20"/>
          <w:lang w:eastAsia="ko-KR"/>
        </w:rPr>
        <w:t xml:space="preserve">LV </w:t>
      </w:r>
      <w:r w:rsidRPr="00863F0A">
        <w:rPr>
          <w:rFonts w:eastAsia="Batang"/>
          <w:sz w:val="20"/>
          <w:szCs w:val="20"/>
          <w:lang w:eastAsia="ko-KR"/>
        </w:rPr>
        <w:tab/>
        <w:t>V1</w:t>
      </w:r>
      <w:proofErr w:type="gramStart"/>
      <w:r w:rsidRPr="00863F0A">
        <w:rPr>
          <w:rFonts w:eastAsia="Batang"/>
          <w:sz w:val="20"/>
          <w:szCs w:val="20"/>
          <w:lang w:eastAsia="ko-KR"/>
        </w:rPr>
        <w:t>,Rx</w:t>
      </w:r>
      <w:proofErr w:type="gramEnd"/>
      <w:r w:rsidRPr="00863F0A">
        <w:rPr>
          <w:rFonts w:eastAsia="Batang"/>
          <w:sz w:val="20"/>
          <w:szCs w:val="20"/>
          <w:lang w:eastAsia="ko-KR"/>
        </w:rPr>
        <w:t xml:space="preserve"> </w:t>
      </w:r>
      <w:r w:rsidRPr="00863F0A">
        <w:rPr>
          <w:rFonts w:eastAsia="Batang"/>
          <w:sz w:val="20"/>
          <w:szCs w:val="20"/>
          <w:lang w:eastAsia="ko-KR"/>
        </w:rPr>
        <w:tab/>
      </w:r>
      <w:r w:rsidRPr="00863F0A">
        <w:rPr>
          <w:rFonts w:eastAsia="Batang"/>
          <w:sz w:val="20"/>
          <w:szCs w:val="20"/>
          <w:lang w:eastAsia="ko-KR"/>
        </w:rPr>
        <w:tab/>
        <w:t>;load vector X</w:t>
      </w:r>
    </w:p>
    <w:p w:rsidR="00E927EC" w:rsidRPr="00863F0A" w:rsidRDefault="00E927EC" w:rsidP="00E927EC">
      <w:pPr>
        <w:autoSpaceDE w:val="0"/>
        <w:autoSpaceDN w:val="0"/>
        <w:adjustRightInd w:val="0"/>
        <w:rPr>
          <w:rFonts w:eastAsia="Batang"/>
          <w:sz w:val="20"/>
          <w:szCs w:val="20"/>
          <w:lang w:eastAsia="ko-KR"/>
        </w:rPr>
      </w:pPr>
      <w:r w:rsidRPr="00863F0A">
        <w:rPr>
          <w:rFonts w:eastAsia="Batang"/>
          <w:sz w:val="20"/>
          <w:szCs w:val="20"/>
          <w:lang w:eastAsia="ko-KR"/>
        </w:rPr>
        <w:t xml:space="preserve">MULV </w:t>
      </w:r>
      <w:r w:rsidRPr="00863F0A">
        <w:rPr>
          <w:rFonts w:eastAsia="Batang"/>
          <w:sz w:val="20"/>
          <w:szCs w:val="20"/>
          <w:lang w:eastAsia="ko-KR"/>
        </w:rPr>
        <w:tab/>
        <w:t>V2</w:t>
      </w:r>
      <w:proofErr w:type="gramStart"/>
      <w:r w:rsidRPr="00863F0A">
        <w:rPr>
          <w:rFonts w:eastAsia="Batang"/>
          <w:sz w:val="20"/>
          <w:szCs w:val="20"/>
          <w:lang w:eastAsia="ko-KR"/>
        </w:rPr>
        <w:t>,V1,V5</w:t>
      </w:r>
      <w:proofErr w:type="gramEnd"/>
      <w:r w:rsidRPr="00863F0A">
        <w:rPr>
          <w:rFonts w:eastAsia="Batang"/>
          <w:sz w:val="20"/>
          <w:szCs w:val="20"/>
          <w:lang w:eastAsia="ko-KR"/>
        </w:rPr>
        <w:tab/>
        <w:t>;vector multiply</w:t>
      </w:r>
    </w:p>
    <w:p w:rsidR="00E927EC" w:rsidRPr="00863F0A" w:rsidRDefault="00E927EC" w:rsidP="00E927EC">
      <w:pPr>
        <w:autoSpaceDE w:val="0"/>
        <w:autoSpaceDN w:val="0"/>
        <w:adjustRightInd w:val="0"/>
        <w:rPr>
          <w:rFonts w:eastAsia="Batang"/>
          <w:sz w:val="20"/>
          <w:szCs w:val="20"/>
          <w:lang w:eastAsia="ko-KR"/>
        </w:rPr>
      </w:pPr>
      <w:r w:rsidRPr="00863F0A">
        <w:rPr>
          <w:rFonts w:eastAsia="Batang"/>
          <w:sz w:val="20"/>
          <w:szCs w:val="20"/>
          <w:lang w:eastAsia="ko-KR"/>
        </w:rPr>
        <w:t>LV</w:t>
      </w:r>
      <w:r w:rsidRPr="00863F0A">
        <w:rPr>
          <w:rFonts w:eastAsia="Batang"/>
          <w:sz w:val="20"/>
          <w:szCs w:val="20"/>
          <w:lang w:eastAsia="ko-KR"/>
        </w:rPr>
        <w:tab/>
        <w:t>V3</w:t>
      </w:r>
      <w:proofErr w:type="gramStart"/>
      <w:r w:rsidRPr="00863F0A">
        <w:rPr>
          <w:rFonts w:eastAsia="Batang"/>
          <w:sz w:val="20"/>
          <w:szCs w:val="20"/>
          <w:lang w:eastAsia="ko-KR"/>
        </w:rPr>
        <w:t>,Ry</w:t>
      </w:r>
      <w:proofErr w:type="gramEnd"/>
      <w:r w:rsidRPr="00863F0A">
        <w:rPr>
          <w:rFonts w:eastAsia="Batang"/>
          <w:sz w:val="20"/>
          <w:szCs w:val="20"/>
          <w:lang w:eastAsia="ko-KR"/>
        </w:rPr>
        <w:t xml:space="preserve"> </w:t>
      </w:r>
      <w:r w:rsidRPr="00863F0A">
        <w:rPr>
          <w:rFonts w:eastAsia="Batang"/>
          <w:sz w:val="20"/>
          <w:szCs w:val="20"/>
          <w:lang w:eastAsia="ko-KR"/>
        </w:rPr>
        <w:tab/>
      </w:r>
      <w:r w:rsidRPr="00863F0A">
        <w:rPr>
          <w:rFonts w:eastAsia="Batang"/>
          <w:sz w:val="20"/>
          <w:szCs w:val="20"/>
          <w:lang w:eastAsia="ko-KR"/>
        </w:rPr>
        <w:tab/>
        <w:t>;load vector Y</w:t>
      </w:r>
    </w:p>
    <w:p w:rsidR="00E927EC" w:rsidRPr="00863F0A" w:rsidRDefault="00E927EC" w:rsidP="00E927EC">
      <w:pPr>
        <w:autoSpaceDE w:val="0"/>
        <w:autoSpaceDN w:val="0"/>
        <w:adjustRightInd w:val="0"/>
        <w:rPr>
          <w:rFonts w:eastAsia="Batang"/>
          <w:sz w:val="20"/>
          <w:szCs w:val="20"/>
          <w:lang w:eastAsia="ko-KR"/>
        </w:rPr>
      </w:pPr>
      <w:r w:rsidRPr="00863F0A">
        <w:rPr>
          <w:rFonts w:eastAsia="Batang"/>
          <w:sz w:val="20"/>
          <w:szCs w:val="20"/>
          <w:lang w:eastAsia="ko-KR"/>
        </w:rPr>
        <w:t>ADDV</w:t>
      </w:r>
      <w:r w:rsidRPr="00863F0A">
        <w:rPr>
          <w:rFonts w:eastAsia="Batang"/>
          <w:sz w:val="20"/>
          <w:szCs w:val="20"/>
          <w:lang w:eastAsia="ko-KR"/>
        </w:rPr>
        <w:tab/>
        <w:t>V4</w:t>
      </w:r>
      <w:proofErr w:type="gramStart"/>
      <w:r w:rsidRPr="00863F0A">
        <w:rPr>
          <w:rFonts w:eastAsia="Batang"/>
          <w:sz w:val="20"/>
          <w:szCs w:val="20"/>
          <w:lang w:eastAsia="ko-KR"/>
        </w:rPr>
        <w:t>,V2,V3</w:t>
      </w:r>
      <w:proofErr w:type="gramEnd"/>
      <w:r w:rsidRPr="00863F0A">
        <w:rPr>
          <w:rFonts w:eastAsia="Batang"/>
          <w:sz w:val="20"/>
          <w:szCs w:val="20"/>
          <w:lang w:eastAsia="ko-KR"/>
        </w:rPr>
        <w:t xml:space="preserve"> </w:t>
      </w:r>
      <w:r w:rsidRPr="00863F0A">
        <w:rPr>
          <w:rFonts w:eastAsia="Batang"/>
          <w:sz w:val="20"/>
          <w:szCs w:val="20"/>
          <w:lang w:eastAsia="ko-KR"/>
        </w:rPr>
        <w:tab/>
        <w:t>;vector add</w:t>
      </w:r>
    </w:p>
    <w:p w:rsidR="00E927EC" w:rsidRPr="00863F0A" w:rsidRDefault="00E927EC" w:rsidP="00E927EC">
      <w:pPr>
        <w:autoSpaceDE w:val="0"/>
        <w:autoSpaceDN w:val="0"/>
        <w:adjustRightInd w:val="0"/>
        <w:rPr>
          <w:rFonts w:eastAsia="Batang"/>
          <w:sz w:val="20"/>
          <w:szCs w:val="20"/>
          <w:lang w:eastAsia="ko-KR"/>
        </w:rPr>
      </w:pPr>
      <w:r w:rsidRPr="00863F0A">
        <w:rPr>
          <w:rFonts w:eastAsia="Batang"/>
          <w:sz w:val="20"/>
          <w:szCs w:val="20"/>
          <w:lang w:eastAsia="ko-KR"/>
        </w:rPr>
        <w:t xml:space="preserve">SV </w:t>
      </w:r>
      <w:r w:rsidRPr="00863F0A">
        <w:rPr>
          <w:rFonts w:eastAsia="Batang"/>
          <w:sz w:val="20"/>
          <w:szCs w:val="20"/>
          <w:lang w:eastAsia="ko-KR"/>
        </w:rPr>
        <w:tab/>
        <w:t>Ry</w:t>
      </w:r>
      <w:proofErr w:type="gramStart"/>
      <w:r w:rsidRPr="00863F0A">
        <w:rPr>
          <w:rFonts w:eastAsia="Batang"/>
          <w:sz w:val="20"/>
          <w:szCs w:val="20"/>
          <w:lang w:eastAsia="ko-KR"/>
        </w:rPr>
        <w:t>,V4</w:t>
      </w:r>
      <w:proofErr w:type="gramEnd"/>
      <w:r w:rsidRPr="00863F0A">
        <w:rPr>
          <w:rFonts w:eastAsia="Batang"/>
          <w:sz w:val="20"/>
          <w:szCs w:val="20"/>
          <w:lang w:eastAsia="ko-KR"/>
        </w:rPr>
        <w:t xml:space="preserve"> </w:t>
      </w:r>
      <w:r w:rsidRPr="00863F0A">
        <w:rPr>
          <w:rFonts w:eastAsia="Batang"/>
          <w:sz w:val="20"/>
          <w:szCs w:val="20"/>
          <w:lang w:eastAsia="ko-KR"/>
        </w:rPr>
        <w:tab/>
      </w:r>
      <w:r w:rsidRPr="00863F0A">
        <w:rPr>
          <w:rFonts w:eastAsia="Batang"/>
          <w:sz w:val="20"/>
          <w:szCs w:val="20"/>
          <w:lang w:eastAsia="ko-KR"/>
        </w:rPr>
        <w:tab/>
        <w:t>;store the result</w:t>
      </w:r>
    </w:p>
    <w:p w:rsidR="00E927EC" w:rsidRDefault="00E927EC" w:rsidP="00A3013E"/>
    <w:p w:rsidR="00806510" w:rsidRDefault="00806510" w:rsidP="00806510"/>
    <w:p w:rsidR="00806510" w:rsidRDefault="00806510" w:rsidP="00806510">
      <w:pPr>
        <w:spacing w:after="160" w:line="259" w:lineRule="auto"/>
      </w:pPr>
      <w:r>
        <w:t>Q.</w:t>
      </w:r>
    </w:p>
    <w:p w:rsidR="00806510" w:rsidRPr="005F26AC" w:rsidRDefault="00806510" w:rsidP="00806510">
      <w:r w:rsidRPr="005F26AC">
        <w:t xml:space="preserve">Vector processor architecture is given in the figure bellow. Vector register file is organized as 8 scalar register files. Each scalar register file has 64 64-bit registers and it has 1 write and 2 read ports. </w:t>
      </w:r>
    </w:p>
    <w:p w:rsidR="00806510" w:rsidRPr="005F26AC" w:rsidRDefault="00806510" w:rsidP="00806510"/>
    <w:p w:rsidR="00806510" w:rsidRPr="005F26AC" w:rsidRDefault="00806510" w:rsidP="00806510">
      <w:pPr>
        <w:numPr>
          <w:ilvl w:val="0"/>
          <w:numId w:val="87"/>
        </w:numPr>
        <w:spacing w:after="0" w:line="240" w:lineRule="auto"/>
      </w:pPr>
      <w:r w:rsidRPr="005F26AC">
        <w:t>Why is the output of each functional unit connected to the input of all other functional units?</w:t>
      </w:r>
    </w:p>
    <w:p w:rsidR="00806510" w:rsidRDefault="00806510" w:rsidP="00806510"/>
    <w:p w:rsidR="00806510" w:rsidRDefault="00806510" w:rsidP="00806510">
      <w:proofErr w:type="gramStart"/>
      <w:r>
        <w:t>In order to allow for forwarding.</w:t>
      </w:r>
      <w:proofErr w:type="gramEnd"/>
    </w:p>
    <w:p w:rsidR="00806510" w:rsidRPr="005F26AC" w:rsidRDefault="00806510" w:rsidP="00806510"/>
    <w:p w:rsidR="00806510" w:rsidRPr="005F26AC" w:rsidRDefault="00806510" w:rsidP="00806510">
      <w:pPr>
        <w:numPr>
          <w:ilvl w:val="0"/>
          <w:numId w:val="87"/>
        </w:numPr>
        <w:spacing w:after="0" w:line="240" w:lineRule="auto"/>
      </w:pPr>
      <w:r w:rsidRPr="005F26AC">
        <w:lastRenderedPageBreak/>
        <w:t>How many convoys are needed to implement the following sequence of instructions (Y=</w:t>
      </w:r>
      <w:proofErr w:type="spellStart"/>
      <w:r w:rsidRPr="005F26AC">
        <w:t>aX+Y</w:t>
      </w:r>
      <w:proofErr w:type="spellEnd"/>
      <w:r w:rsidRPr="005F26AC">
        <w:t xml:space="preserve">) on this architecture? </w:t>
      </w:r>
      <w:r>
        <w:t xml:space="preserve">Here, X and Y are 64 element arrays and Y is a constant. </w:t>
      </w:r>
      <w:r w:rsidRPr="005F26AC">
        <w:t xml:space="preserve">Assume that floating point multiplication is done on Functional Unit 1 and floating point addition on </w:t>
      </w:r>
      <w:r>
        <w:t>F</w:t>
      </w:r>
      <w:r w:rsidRPr="005F26AC">
        <w:t xml:space="preserve">unctional </w:t>
      </w:r>
      <w:r>
        <w:t>U</w:t>
      </w:r>
      <w:r w:rsidRPr="005F26AC">
        <w:t>nit 2.</w:t>
      </w:r>
    </w:p>
    <w:p w:rsidR="00806510" w:rsidRPr="005F26AC" w:rsidRDefault="00806510" w:rsidP="00806510"/>
    <w:p w:rsidR="00806510" w:rsidRDefault="00806510" w:rsidP="00806510">
      <w:pPr>
        <w:ind w:left="1080"/>
        <w:rPr>
          <w:sz w:val="28"/>
        </w:rPr>
      </w:pPr>
      <w:r>
        <w:rPr>
          <w:noProof/>
          <w:sz w:val="28"/>
          <w:lang w:eastAsia="en-CA"/>
        </w:rPr>
        <w:drawing>
          <wp:inline distT="0" distB="0" distL="0" distR="0" wp14:anchorId="5991BF77" wp14:editId="476B1E5C">
            <wp:extent cx="3543300" cy="896620"/>
            <wp:effectExtent l="0" t="0" r="0" b="0"/>
            <wp:docPr id="2580" name="Picture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43300" cy="896620"/>
                    </a:xfrm>
                    <a:prstGeom prst="rect">
                      <a:avLst/>
                    </a:prstGeom>
                    <a:noFill/>
                    <a:ln>
                      <a:noFill/>
                    </a:ln>
                    <a:effectLst/>
                  </pic:spPr>
                </pic:pic>
              </a:graphicData>
            </a:graphic>
          </wp:inline>
        </w:drawing>
      </w:r>
    </w:p>
    <w:p w:rsidR="00806510" w:rsidRPr="00CB38D8" w:rsidRDefault="00806510" w:rsidP="00806510"/>
    <w:p w:rsidR="00806510" w:rsidRPr="00CB38D8" w:rsidRDefault="00806510" w:rsidP="00806510">
      <w:r w:rsidRPr="00CB38D8">
        <w:t>There is one convoy:</w:t>
      </w:r>
    </w:p>
    <w:p w:rsidR="00806510" w:rsidRPr="00CB38D8" w:rsidRDefault="00806510" w:rsidP="00806510">
      <w:r w:rsidRPr="00CB38D8">
        <w:t>LD</w:t>
      </w:r>
      <w:proofErr w:type="gramStart"/>
      <w:r w:rsidRPr="00CB38D8">
        <w:t>,LD</w:t>
      </w:r>
      <w:proofErr w:type="gramEnd"/>
      <w:r w:rsidRPr="00CB38D8">
        <w:t xml:space="preserve"> can start at the same time</w:t>
      </w:r>
    </w:p>
    <w:p w:rsidR="00806510" w:rsidRPr="00CB38D8" w:rsidRDefault="00806510" w:rsidP="00806510">
      <w:r w:rsidRPr="00CB38D8">
        <w:t xml:space="preserve">MULVS, ADDV and SV are chained and start after their </w:t>
      </w:r>
      <w:proofErr w:type="spellStart"/>
      <w:r w:rsidRPr="00CB38D8">
        <w:t>startup</w:t>
      </w:r>
      <w:proofErr w:type="spellEnd"/>
      <w:r w:rsidRPr="00CB38D8">
        <w:t xml:space="preserve"> time.</w:t>
      </w:r>
    </w:p>
    <w:p w:rsidR="00806510" w:rsidRDefault="00806510" w:rsidP="00806510">
      <w:pPr>
        <w:rPr>
          <w:sz w:val="28"/>
        </w:rPr>
      </w:pPr>
    </w:p>
    <w:p w:rsidR="00806510" w:rsidRDefault="00806510" w:rsidP="00806510">
      <w:pPr>
        <w:numPr>
          <w:ilvl w:val="0"/>
          <w:numId w:val="87"/>
        </w:numPr>
        <w:spacing w:after="0" w:line="240" w:lineRule="auto"/>
        <w:rPr>
          <w:sz w:val="28"/>
        </w:rPr>
      </w:pPr>
      <w:r>
        <w:t>T</w:t>
      </w:r>
      <w:r w:rsidRPr="00863F0A">
        <w:t xml:space="preserve">he start-up times are 12 for </w:t>
      </w:r>
      <w:smartTag w:uri="urn:schemas-microsoft-com:office:smarttags" w:element="place">
        <w:smartTag w:uri="urn:schemas-microsoft-com:office:smarttags" w:element="City">
          <w:r w:rsidRPr="00863F0A">
            <w:t>LV</w:t>
          </w:r>
        </w:smartTag>
      </w:smartTag>
      <w:r w:rsidRPr="00863F0A">
        <w:t xml:space="preserve"> and SV, 7 for MULV</w:t>
      </w:r>
      <w:r>
        <w:t>S</w:t>
      </w:r>
      <w:r w:rsidRPr="00863F0A">
        <w:t xml:space="preserve"> and 6 for ADDV</w:t>
      </w:r>
      <w:r>
        <w:t xml:space="preserve">. What is the total execution time needed to execute </w:t>
      </w:r>
      <w:r w:rsidRPr="005F26AC">
        <w:t>Y=</w:t>
      </w:r>
      <w:proofErr w:type="spellStart"/>
      <w:r w:rsidRPr="005F26AC">
        <w:t>aX+Y</w:t>
      </w:r>
      <w:proofErr w:type="spellEnd"/>
      <w:r>
        <w:t xml:space="preserve"> from question b)?</w:t>
      </w:r>
    </w:p>
    <w:p w:rsidR="00806510" w:rsidRDefault="00806510" w:rsidP="00806510">
      <w:pPr>
        <w:rPr>
          <w:sz w:val="28"/>
        </w:rPr>
      </w:pPr>
    </w:p>
    <w:p w:rsidR="00806510" w:rsidRDefault="00806510" w:rsidP="00806510">
      <w:pPr>
        <w:rPr>
          <w:sz w:val="28"/>
        </w:rPr>
      </w:pPr>
      <w:r>
        <w:rPr>
          <w:sz w:val="28"/>
        </w:rPr>
        <w:t>12+7+6+12+64=101</w:t>
      </w:r>
    </w:p>
    <w:p w:rsidR="00806510" w:rsidRDefault="00806510" w:rsidP="00806510">
      <w:pPr>
        <w:rPr>
          <w:sz w:val="28"/>
        </w:rPr>
      </w:pPr>
      <w:r>
        <w:rPr>
          <w:noProof/>
          <w:sz w:val="28"/>
          <w:lang w:eastAsia="en-CA"/>
        </w:rPr>
        <w:drawing>
          <wp:inline distT="0" distB="0" distL="0" distR="0" wp14:anchorId="73787900" wp14:editId="6FC6DD13">
            <wp:extent cx="5479415" cy="3103245"/>
            <wp:effectExtent l="0" t="0" r="0" b="0"/>
            <wp:docPr id="2582" name="Picture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79415" cy="3103245"/>
                    </a:xfrm>
                    <a:prstGeom prst="rect">
                      <a:avLst/>
                    </a:prstGeom>
                    <a:noFill/>
                    <a:ln>
                      <a:noFill/>
                    </a:ln>
                  </pic:spPr>
                </pic:pic>
              </a:graphicData>
            </a:graphic>
          </wp:inline>
        </w:drawing>
      </w:r>
    </w:p>
    <w:p w:rsidR="00806510" w:rsidRDefault="00806510" w:rsidP="00806510">
      <w:r>
        <w:t xml:space="preserve">Q. </w:t>
      </w:r>
    </w:p>
    <w:p w:rsidR="00806510" w:rsidRPr="00AB53C4" w:rsidRDefault="00806510" w:rsidP="00806510">
      <w:pPr>
        <w:numPr>
          <w:ilvl w:val="0"/>
          <w:numId w:val="94"/>
        </w:numPr>
        <w:spacing w:after="0" w:line="240" w:lineRule="auto"/>
        <w:jc w:val="both"/>
        <w:rPr>
          <w:lang w:val="it-IT"/>
        </w:rPr>
      </w:pPr>
      <w:r>
        <w:rPr>
          <w:lang w:val="it-IT"/>
        </w:rPr>
        <w:lastRenderedPageBreak/>
        <w:t xml:space="preserve">Show graphically true, anti and output dependencies for </w:t>
      </w:r>
      <w:r>
        <w:t>the following code fragment.</w:t>
      </w:r>
    </w:p>
    <w:p w:rsidR="00806510" w:rsidRPr="00221D20" w:rsidRDefault="00806510" w:rsidP="00806510">
      <w:pPr>
        <w:numPr>
          <w:ilvl w:val="0"/>
          <w:numId w:val="94"/>
        </w:numPr>
        <w:spacing w:after="0" w:line="240" w:lineRule="auto"/>
        <w:jc w:val="both"/>
        <w:rPr>
          <w:lang w:val="it-IT"/>
        </w:rPr>
      </w:pPr>
      <w:r>
        <w:t>How long will this code fragment take to execute on an in-order superscalar processor with two execution units? Any execution unit can execute any instruction and the latency of all instructions is one cycle? Assume that the pipeline depth is 5 stages.</w:t>
      </w:r>
    </w:p>
    <w:p w:rsidR="00806510" w:rsidRPr="00221D20" w:rsidRDefault="00806510" w:rsidP="00806510">
      <w:pPr>
        <w:ind w:left="360"/>
        <w:rPr>
          <w:lang w:val="it-IT"/>
        </w:rPr>
      </w:pPr>
      <w:r w:rsidRPr="00221D20">
        <w:rPr>
          <w:lang w:val="it-IT"/>
        </w:rPr>
        <w:t xml:space="preserve">      </w:t>
      </w:r>
    </w:p>
    <w:p w:rsidR="00806510" w:rsidRPr="00221D20" w:rsidRDefault="00806510" w:rsidP="00806510">
      <w:pPr>
        <w:ind w:left="360"/>
        <w:rPr>
          <w:lang w:val="it-IT"/>
        </w:rPr>
      </w:pPr>
      <w:r w:rsidRPr="00221D20">
        <w:rPr>
          <w:lang w:val="it-IT"/>
        </w:rPr>
        <w:t xml:space="preserve">      I1: LD r</w:t>
      </w:r>
      <w:r>
        <w:rPr>
          <w:lang w:val="it-IT"/>
        </w:rPr>
        <w:t>1</w:t>
      </w:r>
      <w:r w:rsidRPr="00221D20">
        <w:rPr>
          <w:lang w:val="it-IT"/>
        </w:rPr>
        <w:t>, (r</w:t>
      </w:r>
      <w:r>
        <w:rPr>
          <w:lang w:val="it-IT"/>
        </w:rPr>
        <w:t>2</w:t>
      </w:r>
      <w:r w:rsidRPr="00221D20">
        <w:rPr>
          <w:lang w:val="it-IT"/>
        </w:rPr>
        <w:t>)</w:t>
      </w:r>
    </w:p>
    <w:p w:rsidR="00806510" w:rsidRDefault="00806510" w:rsidP="00806510">
      <w:pPr>
        <w:tabs>
          <w:tab w:val="left" w:pos="720"/>
        </w:tabs>
        <w:ind w:firstLine="720"/>
        <w:rPr>
          <w:lang w:val="it-IT"/>
        </w:rPr>
      </w:pPr>
      <w:r w:rsidRPr="00221D20">
        <w:rPr>
          <w:lang w:val="it-IT"/>
        </w:rPr>
        <w:t xml:space="preserve">I2: </w:t>
      </w:r>
      <w:r>
        <w:rPr>
          <w:lang w:val="it-IT"/>
        </w:rPr>
        <w:t>SUB r4, r5,r6</w:t>
      </w:r>
    </w:p>
    <w:p w:rsidR="00806510" w:rsidRPr="00221D20" w:rsidRDefault="00806510" w:rsidP="00806510">
      <w:pPr>
        <w:tabs>
          <w:tab w:val="left" w:pos="720"/>
        </w:tabs>
        <w:ind w:firstLine="720"/>
        <w:rPr>
          <w:lang w:val="it-IT"/>
        </w:rPr>
      </w:pPr>
      <w:r w:rsidRPr="00221D20">
        <w:rPr>
          <w:lang w:val="it-IT"/>
        </w:rPr>
        <w:t xml:space="preserve">I3: </w:t>
      </w:r>
      <w:r>
        <w:rPr>
          <w:lang w:val="it-IT"/>
        </w:rPr>
        <w:t>ADD</w:t>
      </w:r>
      <w:r w:rsidRPr="00221D20">
        <w:rPr>
          <w:lang w:val="it-IT"/>
        </w:rPr>
        <w:t xml:space="preserve"> r</w:t>
      </w:r>
      <w:r>
        <w:rPr>
          <w:lang w:val="it-IT"/>
        </w:rPr>
        <w:t>3</w:t>
      </w:r>
      <w:r w:rsidRPr="00221D20">
        <w:rPr>
          <w:lang w:val="it-IT"/>
        </w:rPr>
        <w:t>, r</w:t>
      </w:r>
      <w:r>
        <w:rPr>
          <w:lang w:val="it-IT"/>
        </w:rPr>
        <w:t>1, r7</w:t>
      </w:r>
      <w:r w:rsidRPr="00221D20">
        <w:rPr>
          <w:lang w:val="it-IT"/>
        </w:rPr>
        <w:t xml:space="preserve"> </w:t>
      </w:r>
    </w:p>
    <w:p w:rsidR="00806510" w:rsidRPr="00221D20" w:rsidRDefault="00806510" w:rsidP="00806510">
      <w:pPr>
        <w:tabs>
          <w:tab w:val="left" w:pos="720"/>
        </w:tabs>
        <w:ind w:firstLine="720"/>
        <w:rPr>
          <w:lang w:val="it-IT"/>
        </w:rPr>
      </w:pPr>
      <w:r w:rsidRPr="00221D20">
        <w:rPr>
          <w:lang w:val="it-IT"/>
        </w:rPr>
        <w:t xml:space="preserve">I4: </w:t>
      </w:r>
      <w:r>
        <w:rPr>
          <w:lang w:val="it-IT"/>
        </w:rPr>
        <w:t xml:space="preserve">MUL </w:t>
      </w:r>
      <w:r w:rsidRPr="00221D20">
        <w:rPr>
          <w:lang w:val="it-IT"/>
        </w:rPr>
        <w:t>r</w:t>
      </w:r>
      <w:r>
        <w:rPr>
          <w:lang w:val="it-IT"/>
        </w:rPr>
        <w:t>8, r3, r3</w:t>
      </w:r>
      <w:r w:rsidRPr="00221D20">
        <w:rPr>
          <w:lang w:val="it-IT"/>
        </w:rPr>
        <w:t xml:space="preserve"> </w:t>
      </w:r>
    </w:p>
    <w:p w:rsidR="00806510" w:rsidRPr="00221D20" w:rsidRDefault="00806510" w:rsidP="00806510">
      <w:pPr>
        <w:tabs>
          <w:tab w:val="left" w:pos="720"/>
        </w:tabs>
        <w:ind w:firstLine="720"/>
        <w:rPr>
          <w:lang w:val="it-IT"/>
        </w:rPr>
      </w:pPr>
      <w:r>
        <w:rPr>
          <w:lang w:val="it-IT"/>
        </w:rPr>
        <w:t>I5: ST (r11)</w:t>
      </w:r>
      <w:r w:rsidRPr="00221D20">
        <w:rPr>
          <w:lang w:val="it-IT"/>
        </w:rPr>
        <w:t>, r</w:t>
      </w:r>
      <w:r>
        <w:rPr>
          <w:lang w:val="it-IT"/>
        </w:rPr>
        <w:t>4</w:t>
      </w:r>
      <w:r w:rsidRPr="00221D20">
        <w:rPr>
          <w:lang w:val="it-IT"/>
        </w:rPr>
        <w:t xml:space="preserve"> </w:t>
      </w:r>
    </w:p>
    <w:p w:rsidR="00806510" w:rsidRDefault="00806510" w:rsidP="00806510">
      <w:pPr>
        <w:ind w:firstLine="720"/>
        <w:rPr>
          <w:lang w:val="it-IT"/>
        </w:rPr>
      </w:pPr>
      <w:r>
        <w:rPr>
          <w:lang w:val="it-IT"/>
        </w:rPr>
        <w:t>I6: ST (r9)</w:t>
      </w:r>
      <w:r w:rsidRPr="00221D20">
        <w:rPr>
          <w:lang w:val="it-IT"/>
        </w:rPr>
        <w:t>, r</w:t>
      </w:r>
      <w:r>
        <w:rPr>
          <w:lang w:val="it-IT"/>
        </w:rPr>
        <w:t>8</w:t>
      </w:r>
    </w:p>
    <w:p w:rsidR="00806510" w:rsidRPr="00221D20" w:rsidRDefault="00806510" w:rsidP="00806510">
      <w:pPr>
        <w:tabs>
          <w:tab w:val="left" w:pos="720"/>
        </w:tabs>
        <w:ind w:firstLine="720"/>
        <w:rPr>
          <w:lang w:val="it-IT"/>
        </w:rPr>
      </w:pPr>
      <w:r>
        <w:rPr>
          <w:lang w:val="it-IT"/>
        </w:rPr>
        <w:t>I7</w:t>
      </w:r>
      <w:r w:rsidRPr="00221D20">
        <w:rPr>
          <w:lang w:val="it-IT"/>
        </w:rPr>
        <w:t xml:space="preserve">: </w:t>
      </w:r>
      <w:r>
        <w:rPr>
          <w:lang w:val="it-IT"/>
        </w:rPr>
        <w:t>ADD</w:t>
      </w:r>
      <w:r w:rsidRPr="00221D20">
        <w:rPr>
          <w:lang w:val="it-IT"/>
        </w:rPr>
        <w:t xml:space="preserve"> r</w:t>
      </w:r>
      <w:r>
        <w:rPr>
          <w:lang w:val="it-IT"/>
        </w:rPr>
        <w:t>15</w:t>
      </w:r>
      <w:r w:rsidRPr="00221D20">
        <w:rPr>
          <w:lang w:val="it-IT"/>
        </w:rPr>
        <w:t>, r</w:t>
      </w:r>
      <w:r>
        <w:rPr>
          <w:lang w:val="it-IT"/>
        </w:rPr>
        <w:t>14, r10</w:t>
      </w:r>
      <w:r w:rsidRPr="00221D20">
        <w:rPr>
          <w:lang w:val="it-IT"/>
        </w:rPr>
        <w:t xml:space="preserve"> </w:t>
      </w:r>
    </w:p>
    <w:p w:rsidR="00806510" w:rsidRPr="00221D20" w:rsidRDefault="00806510" w:rsidP="00806510">
      <w:pPr>
        <w:tabs>
          <w:tab w:val="left" w:pos="720"/>
        </w:tabs>
        <w:ind w:firstLine="720"/>
        <w:rPr>
          <w:lang w:val="it-IT"/>
        </w:rPr>
      </w:pPr>
      <w:r>
        <w:rPr>
          <w:lang w:val="it-IT"/>
        </w:rPr>
        <w:t>I8</w:t>
      </w:r>
      <w:r w:rsidRPr="00221D20">
        <w:rPr>
          <w:lang w:val="it-IT"/>
        </w:rPr>
        <w:t xml:space="preserve">: </w:t>
      </w:r>
      <w:r>
        <w:rPr>
          <w:lang w:val="it-IT"/>
        </w:rPr>
        <w:t xml:space="preserve">MUL </w:t>
      </w:r>
      <w:r w:rsidRPr="00221D20">
        <w:rPr>
          <w:lang w:val="it-IT"/>
        </w:rPr>
        <w:t>r</w:t>
      </w:r>
      <w:r>
        <w:rPr>
          <w:lang w:val="it-IT"/>
        </w:rPr>
        <w:t>10, r15, r10</w:t>
      </w:r>
      <w:r w:rsidRPr="00221D20">
        <w:rPr>
          <w:lang w:val="it-IT"/>
        </w:rPr>
        <w:t xml:space="preserve"> </w:t>
      </w:r>
    </w:p>
    <w:p w:rsidR="00806510" w:rsidRDefault="00806510" w:rsidP="00806510">
      <w:pPr>
        <w:ind w:firstLine="720"/>
        <w:rPr>
          <w:lang w:val="it-IT"/>
        </w:rPr>
      </w:pPr>
      <w:r>
        <w:rPr>
          <w:lang w:val="it-IT"/>
        </w:rPr>
        <w:t>I9: ST (r9)</w:t>
      </w:r>
      <w:r w:rsidRPr="00221D20">
        <w:rPr>
          <w:lang w:val="it-IT"/>
        </w:rPr>
        <w:t>, r</w:t>
      </w:r>
      <w:r>
        <w:rPr>
          <w:lang w:val="it-IT"/>
        </w:rPr>
        <w:t>10</w:t>
      </w:r>
    </w:p>
    <w:p w:rsidR="00806510" w:rsidRDefault="00806510" w:rsidP="00806510">
      <w:r>
        <w:t>Q. The following task graph is clustered and scheduled for execution on 2 processors.  Here (A</w:t>
      </w:r>
      <w:proofErr w:type="gramStart"/>
      <w:r>
        <w:t>,4</w:t>
      </w:r>
      <w:proofErr w:type="gramEnd"/>
      <w:r>
        <w:t xml:space="preserve">) means that node </w:t>
      </w:r>
      <w:r>
        <w:rPr>
          <w:i/>
        </w:rPr>
        <w:t>A</w:t>
      </w:r>
      <w:r>
        <w:t xml:space="preserve"> needs 4 clock cycle to execute its function. The number next to the edge represents communication delay: for example (a</w:t>
      </w:r>
      <w:proofErr w:type="gramStart"/>
      <w:r>
        <w:t>,1</w:t>
      </w:r>
      <w:proofErr w:type="gramEnd"/>
      <w:r>
        <w:t>) means that the communication delay of the edge from the node A is 1. Assume that communication delays between nodes in the same cluster are zero.</w:t>
      </w:r>
    </w:p>
    <w:p w:rsidR="00806510" w:rsidRDefault="00806510" w:rsidP="00806510"/>
    <w:p w:rsidR="00806510" w:rsidRDefault="00806510" w:rsidP="00806510">
      <w:r>
        <w:t>1. Draw the Gantt chart of the schedule on 2 processors. What is the total execution time? (6 points)</w:t>
      </w:r>
    </w:p>
    <w:p w:rsidR="00806510" w:rsidRDefault="00806510" w:rsidP="00806510">
      <w:r>
        <w:rPr>
          <w:noProof/>
          <w:lang w:eastAsia="en-CA"/>
        </w:rPr>
        <mc:AlternateContent>
          <mc:Choice Requires="wps">
            <w:drawing>
              <wp:anchor distT="0" distB="0" distL="114300" distR="114300" simplePos="0" relativeHeight="251682816" behindDoc="0" locked="0" layoutInCell="1" allowOverlap="1" wp14:anchorId="3B1C0748" wp14:editId="3D5025DB">
                <wp:simplePos x="0" y="0"/>
                <wp:positionH relativeFrom="column">
                  <wp:posOffset>71120</wp:posOffset>
                </wp:positionH>
                <wp:positionV relativeFrom="paragraph">
                  <wp:posOffset>416560</wp:posOffset>
                </wp:positionV>
                <wp:extent cx="1117600" cy="1939290"/>
                <wp:effectExtent l="19050" t="0" r="25400" b="22860"/>
                <wp:wrapNone/>
                <wp:docPr id="2433" name="Freeform 2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0" cy="1939290"/>
                        </a:xfrm>
                        <a:custGeom>
                          <a:avLst/>
                          <a:gdLst>
                            <a:gd name="T0" fmla="+- 0 4103 1979"/>
                            <a:gd name="T1" fmla="*/ T0 w 3105"/>
                            <a:gd name="T2" fmla="+- 0 3993 3960"/>
                            <a:gd name="T3" fmla="*/ 3993 h 5386"/>
                            <a:gd name="T4" fmla="+- 0 3943 1979"/>
                            <a:gd name="T5" fmla="*/ T4 w 3105"/>
                            <a:gd name="T6" fmla="+- 0 3974 3960"/>
                            <a:gd name="T7" fmla="*/ 3974 h 5386"/>
                            <a:gd name="T8" fmla="+- 0 2848 1979"/>
                            <a:gd name="T9" fmla="*/ T8 w 3105"/>
                            <a:gd name="T10" fmla="+- 0 4432 3960"/>
                            <a:gd name="T11" fmla="*/ 4432 h 5386"/>
                            <a:gd name="T12" fmla="+- 0 2553 1979"/>
                            <a:gd name="T13" fmla="*/ T12 w 3105"/>
                            <a:gd name="T14" fmla="+- 0 4672 3960"/>
                            <a:gd name="T15" fmla="*/ 4672 h 5386"/>
                            <a:gd name="T16" fmla="+- 0 2267 1979"/>
                            <a:gd name="T17" fmla="*/ T16 w 3105"/>
                            <a:gd name="T18" fmla="+- 0 5160 3960"/>
                            <a:gd name="T19" fmla="*/ 5160 h 5386"/>
                            <a:gd name="T20" fmla="+- 0 2038 1979"/>
                            <a:gd name="T21" fmla="*/ T20 w 3105"/>
                            <a:gd name="T22" fmla="+- 0 5922 3960"/>
                            <a:gd name="T23" fmla="*/ 5922 h 5386"/>
                            <a:gd name="T24" fmla="+- 0 1985 1979"/>
                            <a:gd name="T25" fmla="*/ T24 w 3105"/>
                            <a:gd name="T26" fmla="+- 0 6397 3960"/>
                            <a:gd name="T27" fmla="*/ 6397 h 5386"/>
                            <a:gd name="T28" fmla="+- 0 2020 1979"/>
                            <a:gd name="T29" fmla="*/ T28 w 3105"/>
                            <a:gd name="T30" fmla="+- 0 7131 3960"/>
                            <a:gd name="T31" fmla="*/ 7131 h 5386"/>
                            <a:gd name="T32" fmla="+- 0 2185 1979"/>
                            <a:gd name="T33" fmla="*/ T32 w 3105"/>
                            <a:gd name="T34" fmla="+- 0 7689 3960"/>
                            <a:gd name="T35" fmla="*/ 7689 h 5386"/>
                            <a:gd name="T36" fmla="+- 0 2368 1979"/>
                            <a:gd name="T37" fmla="*/ T36 w 3105"/>
                            <a:gd name="T38" fmla="+- 0 8058 3960"/>
                            <a:gd name="T39" fmla="*/ 8058 h 5386"/>
                            <a:gd name="T40" fmla="+- 0 2953 1979"/>
                            <a:gd name="T41" fmla="*/ T40 w 3105"/>
                            <a:gd name="T42" fmla="+- 0 8847 3960"/>
                            <a:gd name="T43" fmla="*/ 8847 h 5386"/>
                            <a:gd name="T44" fmla="+- 0 3283 1979"/>
                            <a:gd name="T45" fmla="*/ T44 w 3105"/>
                            <a:gd name="T46" fmla="+- 0 9124 3960"/>
                            <a:gd name="T47" fmla="*/ 9124 h 5386"/>
                            <a:gd name="T48" fmla="+- 0 3545 1979"/>
                            <a:gd name="T49" fmla="*/ T48 w 3105"/>
                            <a:gd name="T50" fmla="+- 0 9270 3960"/>
                            <a:gd name="T51" fmla="*/ 9270 h 5386"/>
                            <a:gd name="T52" fmla="+- 0 3905 1979"/>
                            <a:gd name="T53" fmla="*/ T52 w 3105"/>
                            <a:gd name="T54" fmla="+- 0 9344 3960"/>
                            <a:gd name="T55" fmla="*/ 9344 h 5386"/>
                            <a:gd name="T56" fmla="+- 0 4497 1979"/>
                            <a:gd name="T57" fmla="*/ T56 w 3105"/>
                            <a:gd name="T58" fmla="+- 0 9196 3960"/>
                            <a:gd name="T59" fmla="*/ 9196 h 5386"/>
                            <a:gd name="T60" fmla="+- 0 4822 1979"/>
                            <a:gd name="T61" fmla="*/ T60 w 3105"/>
                            <a:gd name="T62" fmla="+- 0 8677 3960"/>
                            <a:gd name="T63" fmla="*/ 8677 h 5386"/>
                            <a:gd name="T64" fmla="+- 0 4984 1979"/>
                            <a:gd name="T65" fmla="*/ T64 w 3105"/>
                            <a:gd name="T66" fmla="+- 0 8007 3960"/>
                            <a:gd name="T67" fmla="*/ 8007 h 5386"/>
                            <a:gd name="T68" fmla="+- 0 5026 1979"/>
                            <a:gd name="T69" fmla="*/ T68 w 3105"/>
                            <a:gd name="T70" fmla="+- 0 7380 3960"/>
                            <a:gd name="T71" fmla="*/ 7380 h 5386"/>
                            <a:gd name="T72" fmla="+- 0 5059 1979"/>
                            <a:gd name="T73" fmla="*/ T72 w 3105"/>
                            <a:gd name="T74" fmla="+- 0 6838 3960"/>
                            <a:gd name="T75" fmla="*/ 6838 h 5386"/>
                            <a:gd name="T76" fmla="+- 0 5078 1979"/>
                            <a:gd name="T77" fmla="*/ T76 w 3105"/>
                            <a:gd name="T78" fmla="+- 0 6190 3960"/>
                            <a:gd name="T79" fmla="*/ 6190 h 5386"/>
                            <a:gd name="T80" fmla="+- 0 5049 1979"/>
                            <a:gd name="T81" fmla="*/ T80 w 3105"/>
                            <a:gd name="T82" fmla="+- 0 5874 3960"/>
                            <a:gd name="T83" fmla="*/ 5874 h 5386"/>
                            <a:gd name="T84" fmla="+- 0 4932 1979"/>
                            <a:gd name="T85" fmla="*/ T84 w 3105"/>
                            <a:gd name="T86" fmla="+- 0 5189 3960"/>
                            <a:gd name="T87" fmla="*/ 5189 h 5386"/>
                            <a:gd name="T88" fmla="+- 0 4660 1979"/>
                            <a:gd name="T89" fmla="*/ T88 w 3105"/>
                            <a:gd name="T90" fmla="+- 0 4491 3960"/>
                            <a:gd name="T91" fmla="*/ 4491 h 5386"/>
                            <a:gd name="T92" fmla="+- 0 4335 1979"/>
                            <a:gd name="T93" fmla="*/ T92 w 3105"/>
                            <a:gd name="T94" fmla="+- 0 4137 3960"/>
                            <a:gd name="T95" fmla="*/ 4137 h 5386"/>
                            <a:gd name="T96" fmla="+- 0 4201 1979"/>
                            <a:gd name="T97" fmla="*/ T96 w 3105"/>
                            <a:gd name="T98" fmla="+- 0 4088 3960"/>
                            <a:gd name="T99" fmla="*/ 4088 h 5386"/>
                            <a:gd name="T100" fmla="+- 0 4204 1979"/>
                            <a:gd name="T101" fmla="*/ T100 w 3105"/>
                            <a:gd name="T102" fmla="+- 0 4102 3960"/>
                            <a:gd name="T103" fmla="*/ 4102 h 5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105" h="5386" extrusionOk="0">
                              <a:moveTo>
                                <a:pt x="2124" y="33"/>
                              </a:moveTo>
                              <a:cubicBezTo>
                                <a:pt x="2061" y="28"/>
                                <a:pt x="2038" y="-1"/>
                                <a:pt x="1964" y="14"/>
                              </a:cubicBezTo>
                              <a:cubicBezTo>
                                <a:pt x="1606" y="89"/>
                                <a:pt x="1156" y="251"/>
                                <a:pt x="869" y="472"/>
                              </a:cubicBezTo>
                              <a:cubicBezTo>
                                <a:pt x="774" y="545"/>
                                <a:pt x="655" y="623"/>
                                <a:pt x="574" y="712"/>
                              </a:cubicBezTo>
                              <a:cubicBezTo>
                                <a:pt x="461" y="835"/>
                                <a:pt x="345" y="1045"/>
                                <a:pt x="288" y="1200"/>
                              </a:cubicBezTo>
                              <a:cubicBezTo>
                                <a:pt x="203" y="1430"/>
                                <a:pt x="104" y="1724"/>
                                <a:pt x="59" y="1962"/>
                              </a:cubicBezTo>
                              <a:cubicBezTo>
                                <a:pt x="30" y="2115"/>
                                <a:pt x="17" y="2282"/>
                                <a:pt x="6" y="2437"/>
                              </a:cubicBezTo>
                              <a:cubicBezTo>
                                <a:pt x="-11" y="2679"/>
                                <a:pt x="-7" y="2933"/>
                                <a:pt x="41" y="3171"/>
                              </a:cubicBezTo>
                              <a:cubicBezTo>
                                <a:pt x="80" y="3363"/>
                                <a:pt x="129" y="3551"/>
                                <a:pt x="206" y="3729"/>
                              </a:cubicBezTo>
                              <a:cubicBezTo>
                                <a:pt x="262" y="3857"/>
                                <a:pt x="326" y="3974"/>
                                <a:pt x="389" y="4098"/>
                              </a:cubicBezTo>
                              <a:cubicBezTo>
                                <a:pt x="544" y="4404"/>
                                <a:pt x="702" y="4670"/>
                                <a:pt x="974" y="4887"/>
                              </a:cubicBezTo>
                              <a:cubicBezTo>
                                <a:pt x="1085" y="4976"/>
                                <a:pt x="1186" y="5085"/>
                                <a:pt x="1304" y="5164"/>
                              </a:cubicBezTo>
                              <a:cubicBezTo>
                                <a:pt x="1384" y="5217"/>
                                <a:pt x="1479" y="5267"/>
                                <a:pt x="1566" y="5310"/>
                              </a:cubicBezTo>
                              <a:cubicBezTo>
                                <a:pt x="1687" y="5370"/>
                                <a:pt x="1791" y="5386"/>
                                <a:pt x="1926" y="5384"/>
                              </a:cubicBezTo>
                              <a:cubicBezTo>
                                <a:pt x="2120" y="5381"/>
                                <a:pt x="2354" y="5345"/>
                                <a:pt x="2518" y="5236"/>
                              </a:cubicBezTo>
                              <a:cubicBezTo>
                                <a:pt x="2676" y="5131"/>
                                <a:pt x="2779" y="4890"/>
                                <a:pt x="2843" y="4717"/>
                              </a:cubicBezTo>
                              <a:cubicBezTo>
                                <a:pt x="2921" y="4506"/>
                                <a:pt x="2950" y="4265"/>
                                <a:pt x="3005" y="4047"/>
                              </a:cubicBezTo>
                              <a:cubicBezTo>
                                <a:pt x="3058" y="3837"/>
                                <a:pt x="3052" y="3635"/>
                                <a:pt x="3047" y="3420"/>
                              </a:cubicBezTo>
                              <a:cubicBezTo>
                                <a:pt x="3043" y="3241"/>
                                <a:pt x="3067" y="3057"/>
                                <a:pt x="3080" y="2878"/>
                              </a:cubicBezTo>
                              <a:cubicBezTo>
                                <a:pt x="3096" y="2661"/>
                                <a:pt x="3095" y="2448"/>
                                <a:pt x="3099" y="2230"/>
                              </a:cubicBezTo>
                              <a:cubicBezTo>
                                <a:pt x="3101" y="2118"/>
                                <a:pt x="3079" y="2024"/>
                                <a:pt x="3070" y="1914"/>
                              </a:cubicBezTo>
                              <a:cubicBezTo>
                                <a:pt x="3050" y="1676"/>
                                <a:pt x="3022" y="1460"/>
                                <a:pt x="2953" y="1229"/>
                              </a:cubicBezTo>
                              <a:cubicBezTo>
                                <a:pt x="2878" y="978"/>
                                <a:pt x="2823" y="753"/>
                                <a:pt x="2681" y="531"/>
                              </a:cubicBezTo>
                              <a:cubicBezTo>
                                <a:pt x="2598" y="400"/>
                                <a:pt x="2485" y="265"/>
                                <a:pt x="2356" y="177"/>
                              </a:cubicBezTo>
                              <a:cubicBezTo>
                                <a:pt x="2312" y="147"/>
                                <a:pt x="2253" y="137"/>
                                <a:pt x="2222" y="128"/>
                              </a:cubicBezTo>
                              <a:cubicBezTo>
                                <a:pt x="2223" y="133"/>
                                <a:pt x="2224" y="137"/>
                                <a:pt x="2225" y="142"/>
                              </a:cubicBezTo>
                            </a:path>
                          </a:pathLst>
                        </a:custGeom>
                        <a:noFill/>
                        <a:ln w="19080">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C7E08" w:rsidRDefault="00DC7E08" w:rsidP="00806510">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2433" o:spid="_x0000_s1244" style="position:absolute;margin-left:5.6pt;margin-top:32.8pt;width:88pt;height:15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105,53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" adj="-11796480,,5400" path="m2124,33c2061,28,2038,-1,1964,14,1606,89,1156,251,869,472,774,545,655,623,574,712,461,835,345,1045,288,1200,203,1430,104,1724,59,1962,30,2115,17,2282,6,2437v-17,242,-13,496,35,734c80,3363,129,3551,206,3729v56,128,120,245,183,369c544,4404,702,4670,974,4887v111,89,212,198,330,277c1384,5217,1479,5267,1566,5310v121,60,225,76,360,74c2120,5381,2354,5345,2518,5236v158,-105,261,-346,325,-519c2921,4506,2950,4265,3005,4047v53,-210,47,-412,42,-627c3043,3241,3067,3057,3080,2878v16,-217,15,-430,19,-648c3101,2118,3079,2024,3070,1914v-20,-238,-48,-454,-117,-685c2878,978,2823,753,2681,531,2598,400,2485,265,2356,177v-44,-30,-103,-40,-134,-49c2223,133,2224,137,2225,142e" filled="f" strokecolor="red" strokeweight=".53mm">
                <v:stroke joinstyle="round"/>
                <v:formulas/>
                <v:path o:extrusionok="f" o:connecttype="custom" o:connectlocs="764503,1437725;706913,1430883;312784,1595792;206603,1682206;103661,1857916;21236,2132283;2160,2303312;14757,2567597;74147,2768511;140015,2901374;350577,3185462;469356,3285199;563659,3337768;693236,3364413;906318,3311123;1023297,3124252;1081606,2883011;1096724,2657252;1108602,2462099;1115440,2228779;1105002,2115000;1062890,1868358;964987,1617035;848008,1489573;799777,1471930;800857,1476971" o:connectangles="0,0,0,0,0,0,0,0,0,0,0,0,0,0,0,0,0,0,0,0,0,0,0,0,0,0" textboxrect="0,0,3105,5386"/>
                <v:textbox>
                  <w:txbxContent>
                    <w:p w:rsidR="00DC7E08" w:rsidRDefault="00DC7E08" w:rsidP="00806510">
                      <w:pPr>
                        <w:jc w:val="center"/>
                      </w:pPr>
                    </w:p>
                  </w:txbxContent>
                </v:textbox>
              </v:shape>
            </w:pict>
          </mc:Fallback>
        </mc:AlternateContent>
      </w:r>
      <w:r>
        <w:t>2. Propose at least one other clustering method that can reduce total execution time and draw the Gantt chart of the schedule on 2 processors. (6 points)</w:t>
      </w:r>
    </w:p>
    <w:p w:rsidR="00806510" w:rsidRDefault="00806510" w:rsidP="00806510">
      <w:pPr>
        <w:spacing w:after="0" w:line="240" w:lineRule="auto"/>
      </w:pPr>
      <w:r>
        <w:rPr>
          <w:noProof/>
          <w:lang w:eastAsia="en-CA"/>
        </w:rPr>
        <mc:AlternateContent>
          <mc:Choice Requires="wps">
            <w:drawing>
              <wp:anchor distT="0" distB="0" distL="114300" distR="114300" simplePos="0" relativeHeight="251683840" behindDoc="0" locked="0" layoutInCell="1" allowOverlap="1" wp14:anchorId="46C90E16" wp14:editId="2A2E3F6E">
                <wp:simplePos x="0" y="0"/>
                <wp:positionH relativeFrom="column">
                  <wp:posOffset>1326515</wp:posOffset>
                </wp:positionH>
                <wp:positionV relativeFrom="paragraph">
                  <wp:posOffset>168910</wp:posOffset>
                </wp:positionV>
                <wp:extent cx="775970" cy="1691640"/>
                <wp:effectExtent l="16510" t="10795" r="17145" b="21590"/>
                <wp:wrapNone/>
                <wp:docPr id="2434" name="Freeform 2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1691640"/>
                        </a:xfrm>
                        <a:custGeom>
                          <a:avLst/>
                          <a:gdLst>
                            <a:gd name="T0" fmla="+- 0 6187 5342"/>
                            <a:gd name="T1" fmla="*/ T0 w 2156"/>
                            <a:gd name="T2" fmla="+- 0 4615 4615"/>
                            <a:gd name="T3" fmla="*/ 4615 h 4699"/>
                            <a:gd name="T4" fmla="+- 0 6009 5342"/>
                            <a:gd name="T5" fmla="*/ T4 w 2156"/>
                            <a:gd name="T6" fmla="+- 0 4747 4615"/>
                            <a:gd name="T7" fmla="*/ 4747 h 4699"/>
                            <a:gd name="T8" fmla="+- 0 5725 5342"/>
                            <a:gd name="T9" fmla="*/ T8 w 2156"/>
                            <a:gd name="T10" fmla="+- 0 5087 4615"/>
                            <a:gd name="T11" fmla="*/ 5087 h 4699"/>
                            <a:gd name="T12" fmla="+- 0 5440 5342"/>
                            <a:gd name="T13" fmla="*/ T12 w 2156"/>
                            <a:gd name="T14" fmla="+- 0 5823 4615"/>
                            <a:gd name="T15" fmla="*/ 5823 h 4699"/>
                            <a:gd name="T16" fmla="+- 0 5368 5342"/>
                            <a:gd name="T17" fmla="*/ T16 w 2156"/>
                            <a:gd name="T18" fmla="+- 0 6093 4615"/>
                            <a:gd name="T19" fmla="*/ 6093 h 4699"/>
                            <a:gd name="T20" fmla="+- 0 5368 5342"/>
                            <a:gd name="T21" fmla="*/ T20 w 2156"/>
                            <a:gd name="T22" fmla="+- 0 6722 4615"/>
                            <a:gd name="T23" fmla="*/ 6722 h 4699"/>
                            <a:gd name="T24" fmla="+- 0 5440 5342"/>
                            <a:gd name="T25" fmla="*/ T24 w 2156"/>
                            <a:gd name="T26" fmla="+- 0 7239 4615"/>
                            <a:gd name="T27" fmla="*/ 7239 h 4699"/>
                            <a:gd name="T28" fmla="+- 0 5596 5342"/>
                            <a:gd name="T29" fmla="*/ T28 w 2156"/>
                            <a:gd name="T30" fmla="+- 0 8096 4615"/>
                            <a:gd name="T31" fmla="*/ 8096 h 4699"/>
                            <a:gd name="T32" fmla="+- 0 5748 5342"/>
                            <a:gd name="T33" fmla="*/ T32 w 2156"/>
                            <a:gd name="T34" fmla="+- 0 8456 4615"/>
                            <a:gd name="T35" fmla="*/ 8456 h 4699"/>
                            <a:gd name="T36" fmla="+- 0 5959 5342"/>
                            <a:gd name="T37" fmla="*/ T36 w 2156"/>
                            <a:gd name="T38" fmla="+- 0 8894 4615"/>
                            <a:gd name="T39" fmla="*/ 8894 h 4699"/>
                            <a:gd name="T40" fmla="+- 0 6188 5342"/>
                            <a:gd name="T41" fmla="*/ T40 w 2156"/>
                            <a:gd name="T42" fmla="+- 0 9163 4615"/>
                            <a:gd name="T43" fmla="*/ 9163 h 4699"/>
                            <a:gd name="T44" fmla="+- 0 6470 5342"/>
                            <a:gd name="T45" fmla="*/ T44 w 2156"/>
                            <a:gd name="T46" fmla="+- 0 9310 4615"/>
                            <a:gd name="T47" fmla="*/ 9310 h 4699"/>
                            <a:gd name="T48" fmla="+- 0 6893 5342"/>
                            <a:gd name="T49" fmla="*/ T48 w 2156"/>
                            <a:gd name="T50" fmla="+- 0 9101 4615"/>
                            <a:gd name="T51" fmla="*/ 9101 h 4699"/>
                            <a:gd name="T52" fmla="+- 0 7204 5342"/>
                            <a:gd name="T53" fmla="*/ T52 w 2156"/>
                            <a:gd name="T54" fmla="+- 0 8671 4615"/>
                            <a:gd name="T55" fmla="*/ 8671 h 4699"/>
                            <a:gd name="T56" fmla="+- 0 7497 5342"/>
                            <a:gd name="T57" fmla="*/ T56 w 2156"/>
                            <a:gd name="T58" fmla="+- 0 7477 4615"/>
                            <a:gd name="T59" fmla="*/ 7477 h 4699"/>
                            <a:gd name="T60" fmla="+- 0 7426 5342"/>
                            <a:gd name="T61" fmla="*/ T60 w 2156"/>
                            <a:gd name="T62" fmla="+- 0 6598 4615"/>
                            <a:gd name="T63" fmla="*/ 6598 h 4699"/>
                            <a:gd name="T64" fmla="+- 0 6945 5342"/>
                            <a:gd name="T65" fmla="*/ T64 w 2156"/>
                            <a:gd name="T66" fmla="+- 0 5378 4615"/>
                            <a:gd name="T67" fmla="*/ 5378 h 4699"/>
                            <a:gd name="T68" fmla="+- 0 6585 5342"/>
                            <a:gd name="T69" fmla="*/ T68 w 2156"/>
                            <a:gd name="T70" fmla="+- 0 4883 4615"/>
                            <a:gd name="T71" fmla="*/ 4883 h 4699"/>
                            <a:gd name="T72" fmla="+- 0 6339 5342"/>
                            <a:gd name="T73" fmla="*/ T72 w 2156"/>
                            <a:gd name="T74" fmla="+- 0 4660 4615"/>
                            <a:gd name="T75" fmla="*/ 4660 h 4699"/>
                            <a:gd name="T76" fmla="+- 0 6111 5342"/>
                            <a:gd name="T77" fmla="*/ T76 w 2156"/>
                            <a:gd name="T78" fmla="+- 0 4652 4615"/>
                            <a:gd name="T79" fmla="*/ 4652 h 4699"/>
                            <a:gd name="T80" fmla="+- 0 6064 5342"/>
                            <a:gd name="T81" fmla="*/ T80 w 2156"/>
                            <a:gd name="T82" fmla="+- 0 4703 4615"/>
                            <a:gd name="T83" fmla="*/ 4703 h 46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56" h="4699" extrusionOk="0">
                              <a:moveTo>
                                <a:pt x="845" y="0"/>
                              </a:moveTo>
                              <a:cubicBezTo>
                                <a:pt x="783" y="43"/>
                                <a:pt x="722" y="79"/>
                                <a:pt x="667" y="132"/>
                              </a:cubicBezTo>
                              <a:cubicBezTo>
                                <a:pt x="563" y="232"/>
                                <a:pt x="470" y="358"/>
                                <a:pt x="383" y="472"/>
                              </a:cubicBezTo>
                              <a:cubicBezTo>
                                <a:pt x="211" y="697"/>
                                <a:pt x="159" y="940"/>
                                <a:pt x="98" y="1208"/>
                              </a:cubicBezTo>
                              <a:cubicBezTo>
                                <a:pt x="77" y="1298"/>
                                <a:pt x="41" y="1388"/>
                                <a:pt x="26" y="1478"/>
                              </a:cubicBezTo>
                              <a:cubicBezTo>
                                <a:pt x="-9" y="1686"/>
                                <a:pt x="0" y="1900"/>
                                <a:pt x="26" y="2107"/>
                              </a:cubicBezTo>
                              <a:cubicBezTo>
                                <a:pt x="47" y="2279"/>
                                <a:pt x="65" y="2454"/>
                                <a:pt x="98" y="2624"/>
                              </a:cubicBezTo>
                              <a:cubicBezTo>
                                <a:pt x="152" y="2901"/>
                                <a:pt x="171" y="3213"/>
                                <a:pt x="254" y="3481"/>
                              </a:cubicBezTo>
                              <a:cubicBezTo>
                                <a:pt x="293" y="3606"/>
                                <a:pt x="365" y="3718"/>
                                <a:pt x="406" y="3841"/>
                              </a:cubicBezTo>
                              <a:cubicBezTo>
                                <a:pt x="464" y="4015"/>
                                <a:pt x="504" y="4133"/>
                                <a:pt x="617" y="4279"/>
                              </a:cubicBezTo>
                              <a:cubicBezTo>
                                <a:pt x="690" y="4373"/>
                                <a:pt x="764" y="4462"/>
                                <a:pt x="846" y="4548"/>
                              </a:cubicBezTo>
                              <a:cubicBezTo>
                                <a:pt x="935" y="4641"/>
                                <a:pt x="996" y="4682"/>
                                <a:pt x="1128" y="4695"/>
                              </a:cubicBezTo>
                              <a:cubicBezTo>
                                <a:pt x="1314" y="4713"/>
                                <a:pt x="1435" y="4622"/>
                                <a:pt x="1551" y="4486"/>
                              </a:cubicBezTo>
                              <a:cubicBezTo>
                                <a:pt x="1664" y="4354"/>
                                <a:pt x="1765" y="4200"/>
                                <a:pt x="1862" y="4056"/>
                              </a:cubicBezTo>
                              <a:cubicBezTo>
                                <a:pt x="2090" y="3717"/>
                                <a:pt x="2149" y="3262"/>
                                <a:pt x="2155" y="2862"/>
                              </a:cubicBezTo>
                              <a:cubicBezTo>
                                <a:pt x="2159" y="2564"/>
                                <a:pt x="2147" y="2275"/>
                                <a:pt x="2084" y="1983"/>
                              </a:cubicBezTo>
                              <a:cubicBezTo>
                                <a:pt x="1992" y="1554"/>
                                <a:pt x="1831" y="1138"/>
                                <a:pt x="1603" y="763"/>
                              </a:cubicBezTo>
                              <a:cubicBezTo>
                                <a:pt x="1499" y="593"/>
                                <a:pt x="1379" y="414"/>
                                <a:pt x="1243" y="268"/>
                              </a:cubicBezTo>
                              <a:cubicBezTo>
                                <a:pt x="1182" y="203"/>
                                <a:pt x="1084" y="76"/>
                                <a:pt x="997" y="45"/>
                              </a:cubicBezTo>
                              <a:cubicBezTo>
                                <a:pt x="950" y="28"/>
                                <a:pt x="816" y="20"/>
                                <a:pt x="769" y="37"/>
                              </a:cubicBezTo>
                              <a:cubicBezTo>
                                <a:pt x="739" y="47"/>
                                <a:pt x="738" y="80"/>
                                <a:pt x="722" y="88"/>
                              </a:cubicBezTo>
                            </a:path>
                          </a:pathLst>
                        </a:custGeom>
                        <a:noFill/>
                        <a:ln w="19080">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2434" o:spid="_x0000_s1026" style="position:absolute;margin-left:104.45pt;margin-top:13.3pt;width:61.1pt;height:133.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56,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" path="m845,c783,43,722,79,667,132,563,232,470,358,383,472,211,697,159,940,98,1208v-21,90,-57,180,-72,270c-9,1686,,1900,26,2107v21,172,39,347,72,517c152,2901,171,3213,254,3481v39,125,111,237,152,360c464,4015,504,4133,617,4279v73,94,147,183,229,269c935,4641,996,4682,1128,4695v186,18,307,-73,423,-209c1664,4354,1765,4200,1862,4056v228,-339,287,-794,293,-1194c2159,2564,2147,2275,2084,1983,1992,1554,1831,1138,1603,763,1499,593,1379,414,1243,268,1182,203,1084,76,997,45,950,28,816,20,769,37,739,47,738,80,722,88e" filled="f" strokecolor="red" strokeweight=".53mm">
                <v:path o:extrusionok="f" o:connecttype="custom" o:connectlocs="304126,1661400;240061,1708920;137846,1831320;35271,2096280;9358,2193480;9358,2419920;35271,2606040;91418,2914560;146124,3044160;222066,3201840;304485,3298680;405981,3351600;558223,3276360;670156,3121560;775610,2691720;750056,2375280;576939,1936080;447370,1757880;358832,1677600;276772,1674720;259856,1693080" o:connectangles="0,0,0,0,0,0,0,0,0,0,0,0,0,0,0,0,0,0,0,0,0"/>
              </v:shape>
            </w:pict>
          </mc:Fallback>
        </mc:AlternateContent>
      </w:r>
      <w:r>
        <w:rPr>
          <w:noProof/>
          <w:lang w:eastAsia="en-CA"/>
        </w:rPr>
        <w:drawing>
          <wp:inline distT="0" distB="0" distL="0" distR="0" wp14:anchorId="4B4425D8" wp14:editId="106CA2DE">
            <wp:extent cx="2000250" cy="2228850"/>
            <wp:effectExtent l="0" t="0" r="0" b="0"/>
            <wp:docPr id="2432" name="Picture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0250" cy="2228850"/>
                    </a:xfrm>
                    <a:prstGeom prst="rect">
                      <a:avLst/>
                    </a:prstGeom>
                    <a:solidFill>
                      <a:srgbClr val="FFFFFF"/>
                    </a:solidFill>
                    <a:ln>
                      <a:noFill/>
                    </a:ln>
                  </pic:spPr>
                </pic:pic>
              </a:graphicData>
            </a:graphic>
          </wp:inline>
        </w:drawing>
      </w:r>
    </w:p>
    <w:p w:rsidR="00806510" w:rsidRDefault="00806510" w:rsidP="00806510">
      <w:pPr>
        <w:spacing w:after="160" w:line="259" w:lineRule="auto"/>
      </w:pPr>
    </w:p>
    <w:p w:rsidR="00806510" w:rsidRDefault="00806510" w:rsidP="00806510">
      <w:pPr>
        <w:spacing w:after="160" w:line="259" w:lineRule="auto"/>
      </w:pPr>
    </w:p>
    <w:p w:rsidR="00806510" w:rsidRDefault="00806510" w:rsidP="00806510">
      <w:pPr>
        <w:spacing w:after="160" w:line="259" w:lineRule="auto"/>
      </w:pPr>
      <w:r>
        <w:t xml:space="preserve">Q. </w:t>
      </w:r>
    </w:p>
    <w:p w:rsidR="00806510" w:rsidRPr="00863F0A" w:rsidRDefault="00806510" w:rsidP="00806510">
      <w:r>
        <w:t xml:space="preserve">a. </w:t>
      </w:r>
      <w:r w:rsidRPr="00863F0A">
        <w:t xml:space="preserve">Consider a vector program given bellow for Y=X*Z+Y. All vectors have length of 64. Suppose that the hardware have 2 load/store units capable of performing 2 loads, or 2 stores, or 1 load and 1 store vector operation at the same time, one pipelined vector multiplier and one pipelined vector adder. Suppose that chaining is not allowed and that the start-up times are 12 for </w:t>
      </w:r>
      <w:smartTag w:uri="urn:schemas-microsoft-com:office:smarttags" w:element="place">
        <w:smartTag w:uri="urn:schemas-microsoft-com:office:smarttags" w:element="City">
          <w:r w:rsidRPr="00863F0A">
            <w:t>LV</w:t>
          </w:r>
        </w:smartTag>
      </w:smartTag>
      <w:r w:rsidRPr="00863F0A">
        <w:t xml:space="preserve"> and SV, 7 for MULV and 6 for ADDV.</w:t>
      </w:r>
    </w:p>
    <w:p w:rsidR="00806510" w:rsidRPr="00863F0A" w:rsidRDefault="00806510" w:rsidP="00806510">
      <w:r w:rsidRPr="00863F0A">
        <w:t xml:space="preserve">a. How many convoys do we have? </w:t>
      </w:r>
    </w:p>
    <w:p w:rsidR="00806510" w:rsidRPr="00863F0A" w:rsidRDefault="00806510" w:rsidP="00806510">
      <w:r w:rsidRPr="00863F0A">
        <w:t>b. What is the total execution time?</w:t>
      </w:r>
    </w:p>
    <w:p w:rsidR="00806510" w:rsidRPr="00863F0A" w:rsidRDefault="00806510" w:rsidP="00806510">
      <w:pPr>
        <w:rPr>
          <w:sz w:val="20"/>
          <w:szCs w:val="20"/>
        </w:rPr>
      </w:pPr>
    </w:p>
    <w:p w:rsidR="00806510" w:rsidRPr="00863F0A" w:rsidRDefault="00806510" w:rsidP="00806510">
      <w:pPr>
        <w:autoSpaceDE w:val="0"/>
        <w:autoSpaceDN w:val="0"/>
        <w:adjustRightInd w:val="0"/>
        <w:rPr>
          <w:rFonts w:eastAsia="Batang"/>
          <w:sz w:val="20"/>
          <w:szCs w:val="20"/>
          <w:lang w:eastAsia="ko-KR"/>
        </w:rPr>
      </w:pPr>
      <w:r w:rsidRPr="00863F0A">
        <w:rPr>
          <w:rFonts w:eastAsia="Batang"/>
          <w:sz w:val="20"/>
          <w:szCs w:val="20"/>
          <w:lang w:eastAsia="ko-KR"/>
        </w:rPr>
        <w:t xml:space="preserve">LV </w:t>
      </w:r>
      <w:r w:rsidRPr="00863F0A">
        <w:rPr>
          <w:rFonts w:eastAsia="Batang"/>
          <w:sz w:val="20"/>
          <w:szCs w:val="20"/>
          <w:lang w:eastAsia="ko-KR"/>
        </w:rPr>
        <w:tab/>
        <w:t>V5</w:t>
      </w:r>
      <w:proofErr w:type="gramStart"/>
      <w:r w:rsidRPr="00863F0A">
        <w:rPr>
          <w:rFonts w:eastAsia="Batang"/>
          <w:sz w:val="20"/>
          <w:szCs w:val="20"/>
          <w:lang w:eastAsia="ko-KR"/>
        </w:rPr>
        <w:t>,Rz</w:t>
      </w:r>
      <w:proofErr w:type="gramEnd"/>
      <w:r w:rsidRPr="00863F0A">
        <w:rPr>
          <w:rFonts w:eastAsia="Batang"/>
          <w:sz w:val="20"/>
          <w:szCs w:val="20"/>
          <w:lang w:eastAsia="ko-KR"/>
        </w:rPr>
        <w:t xml:space="preserve"> </w:t>
      </w:r>
      <w:r w:rsidRPr="00863F0A">
        <w:rPr>
          <w:rFonts w:eastAsia="Batang"/>
          <w:sz w:val="20"/>
          <w:szCs w:val="20"/>
          <w:lang w:eastAsia="ko-KR"/>
        </w:rPr>
        <w:tab/>
      </w:r>
      <w:r w:rsidRPr="00863F0A">
        <w:rPr>
          <w:rFonts w:eastAsia="Batang"/>
          <w:sz w:val="20"/>
          <w:szCs w:val="20"/>
          <w:lang w:eastAsia="ko-KR"/>
        </w:rPr>
        <w:tab/>
        <w:t>;load vector Z</w:t>
      </w:r>
    </w:p>
    <w:p w:rsidR="00806510" w:rsidRPr="00863F0A" w:rsidRDefault="00806510" w:rsidP="00806510">
      <w:pPr>
        <w:autoSpaceDE w:val="0"/>
        <w:autoSpaceDN w:val="0"/>
        <w:adjustRightInd w:val="0"/>
        <w:rPr>
          <w:rFonts w:eastAsia="Batang"/>
          <w:sz w:val="20"/>
          <w:szCs w:val="20"/>
          <w:lang w:eastAsia="ko-KR"/>
        </w:rPr>
      </w:pPr>
      <w:r w:rsidRPr="00863F0A">
        <w:rPr>
          <w:rFonts w:eastAsia="Batang"/>
          <w:sz w:val="20"/>
          <w:szCs w:val="20"/>
          <w:lang w:eastAsia="ko-KR"/>
        </w:rPr>
        <w:t xml:space="preserve">LV </w:t>
      </w:r>
      <w:r w:rsidRPr="00863F0A">
        <w:rPr>
          <w:rFonts w:eastAsia="Batang"/>
          <w:sz w:val="20"/>
          <w:szCs w:val="20"/>
          <w:lang w:eastAsia="ko-KR"/>
        </w:rPr>
        <w:tab/>
        <w:t>V1</w:t>
      </w:r>
      <w:proofErr w:type="gramStart"/>
      <w:r w:rsidRPr="00863F0A">
        <w:rPr>
          <w:rFonts w:eastAsia="Batang"/>
          <w:sz w:val="20"/>
          <w:szCs w:val="20"/>
          <w:lang w:eastAsia="ko-KR"/>
        </w:rPr>
        <w:t>,Rx</w:t>
      </w:r>
      <w:proofErr w:type="gramEnd"/>
      <w:r w:rsidRPr="00863F0A">
        <w:rPr>
          <w:rFonts w:eastAsia="Batang"/>
          <w:sz w:val="20"/>
          <w:szCs w:val="20"/>
          <w:lang w:eastAsia="ko-KR"/>
        </w:rPr>
        <w:t xml:space="preserve"> </w:t>
      </w:r>
      <w:r w:rsidRPr="00863F0A">
        <w:rPr>
          <w:rFonts w:eastAsia="Batang"/>
          <w:sz w:val="20"/>
          <w:szCs w:val="20"/>
          <w:lang w:eastAsia="ko-KR"/>
        </w:rPr>
        <w:tab/>
      </w:r>
      <w:r w:rsidRPr="00863F0A">
        <w:rPr>
          <w:rFonts w:eastAsia="Batang"/>
          <w:sz w:val="20"/>
          <w:szCs w:val="20"/>
          <w:lang w:eastAsia="ko-KR"/>
        </w:rPr>
        <w:tab/>
        <w:t>;load vector X</w:t>
      </w:r>
    </w:p>
    <w:p w:rsidR="00806510" w:rsidRPr="00863F0A" w:rsidRDefault="00806510" w:rsidP="00806510">
      <w:pPr>
        <w:autoSpaceDE w:val="0"/>
        <w:autoSpaceDN w:val="0"/>
        <w:adjustRightInd w:val="0"/>
        <w:rPr>
          <w:rFonts w:eastAsia="Batang"/>
          <w:sz w:val="20"/>
          <w:szCs w:val="20"/>
          <w:lang w:eastAsia="ko-KR"/>
        </w:rPr>
      </w:pPr>
      <w:r w:rsidRPr="00863F0A">
        <w:rPr>
          <w:rFonts w:eastAsia="Batang"/>
          <w:sz w:val="20"/>
          <w:szCs w:val="20"/>
          <w:lang w:eastAsia="ko-KR"/>
        </w:rPr>
        <w:t xml:space="preserve">MULV </w:t>
      </w:r>
      <w:r w:rsidRPr="00863F0A">
        <w:rPr>
          <w:rFonts w:eastAsia="Batang"/>
          <w:sz w:val="20"/>
          <w:szCs w:val="20"/>
          <w:lang w:eastAsia="ko-KR"/>
        </w:rPr>
        <w:tab/>
        <w:t>V2</w:t>
      </w:r>
      <w:proofErr w:type="gramStart"/>
      <w:r w:rsidRPr="00863F0A">
        <w:rPr>
          <w:rFonts w:eastAsia="Batang"/>
          <w:sz w:val="20"/>
          <w:szCs w:val="20"/>
          <w:lang w:eastAsia="ko-KR"/>
        </w:rPr>
        <w:t>,V1,V5</w:t>
      </w:r>
      <w:proofErr w:type="gramEnd"/>
      <w:r w:rsidRPr="00863F0A">
        <w:rPr>
          <w:rFonts w:eastAsia="Batang"/>
          <w:sz w:val="20"/>
          <w:szCs w:val="20"/>
          <w:lang w:eastAsia="ko-KR"/>
        </w:rPr>
        <w:tab/>
        <w:t>;vector multiply</w:t>
      </w:r>
    </w:p>
    <w:p w:rsidR="00806510" w:rsidRPr="00863F0A" w:rsidRDefault="00806510" w:rsidP="00806510">
      <w:pPr>
        <w:autoSpaceDE w:val="0"/>
        <w:autoSpaceDN w:val="0"/>
        <w:adjustRightInd w:val="0"/>
        <w:rPr>
          <w:rFonts w:eastAsia="Batang"/>
          <w:sz w:val="20"/>
          <w:szCs w:val="20"/>
          <w:lang w:eastAsia="ko-KR"/>
        </w:rPr>
      </w:pPr>
      <w:r w:rsidRPr="00863F0A">
        <w:rPr>
          <w:rFonts w:eastAsia="Batang"/>
          <w:sz w:val="20"/>
          <w:szCs w:val="20"/>
          <w:lang w:eastAsia="ko-KR"/>
        </w:rPr>
        <w:t>LV</w:t>
      </w:r>
      <w:r w:rsidRPr="00863F0A">
        <w:rPr>
          <w:rFonts w:eastAsia="Batang"/>
          <w:sz w:val="20"/>
          <w:szCs w:val="20"/>
          <w:lang w:eastAsia="ko-KR"/>
        </w:rPr>
        <w:tab/>
        <w:t>V3</w:t>
      </w:r>
      <w:proofErr w:type="gramStart"/>
      <w:r w:rsidRPr="00863F0A">
        <w:rPr>
          <w:rFonts w:eastAsia="Batang"/>
          <w:sz w:val="20"/>
          <w:szCs w:val="20"/>
          <w:lang w:eastAsia="ko-KR"/>
        </w:rPr>
        <w:t>,Ry</w:t>
      </w:r>
      <w:proofErr w:type="gramEnd"/>
      <w:r w:rsidRPr="00863F0A">
        <w:rPr>
          <w:rFonts w:eastAsia="Batang"/>
          <w:sz w:val="20"/>
          <w:szCs w:val="20"/>
          <w:lang w:eastAsia="ko-KR"/>
        </w:rPr>
        <w:t xml:space="preserve"> </w:t>
      </w:r>
      <w:r w:rsidRPr="00863F0A">
        <w:rPr>
          <w:rFonts w:eastAsia="Batang"/>
          <w:sz w:val="20"/>
          <w:szCs w:val="20"/>
          <w:lang w:eastAsia="ko-KR"/>
        </w:rPr>
        <w:tab/>
      </w:r>
      <w:r w:rsidRPr="00863F0A">
        <w:rPr>
          <w:rFonts w:eastAsia="Batang"/>
          <w:sz w:val="20"/>
          <w:szCs w:val="20"/>
          <w:lang w:eastAsia="ko-KR"/>
        </w:rPr>
        <w:tab/>
        <w:t>;load vector Y</w:t>
      </w:r>
    </w:p>
    <w:p w:rsidR="00806510" w:rsidRPr="00863F0A" w:rsidRDefault="00806510" w:rsidP="00806510">
      <w:pPr>
        <w:autoSpaceDE w:val="0"/>
        <w:autoSpaceDN w:val="0"/>
        <w:adjustRightInd w:val="0"/>
        <w:rPr>
          <w:rFonts w:eastAsia="Batang"/>
          <w:sz w:val="20"/>
          <w:szCs w:val="20"/>
          <w:lang w:eastAsia="ko-KR"/>
        </w:rPr>
      </w:pPr>
      <w:r w:rsidRPr="00863F0A">
        <w:rPr>
          <w:rFonts w:eastAsia="Batang"/>
          <w:sz w:val="20"/>
          <w:szCs w:val="20"/>
          <w:lang w:eastAsia="ko-KR"/>
        </w:rPr>
        <w:t>ADDV</w:t>
      </w:r>
      <w:r w:rsidRPr="00863F0A">
        <w:rPr>
          <w:rFonts w:eastAsia="Batang"/>
          <w:sz w:val="20"/>
          <w:szCs w:val="20"/>
          <w:lang w:eastAsia="ko-KR"/>
        </w:rPr>
        <w:tab/>
        <w:t>V4</w:t>
      </w:r>
      <w:proofErr w:type="gramStart"/>
      <w:r w:rsidRPr="00863F0A">
        <w:rPr>
          <w:rFonts w:eastAsia="Batang"/>
          <w:sz w:val="20"/>
          <w:szCs w:val="20"/>
          <w:lang w:eastAsia="ko-KR"/>
        </w:rPr>
        <w:t>,V2,V3</w:t>
      </w:r>
      <w:proofErr w:type="gramEnd"/>
      <w:r w:rsidRPr="00863F0A">
        <w:rPr>
          <w:rFonts w:eastAsia="Batang"/>
          <w:sz w:val="20"/>
          <w:szCs w:val="20"/>
          <w:lang w:eastAsia="ko-KR"/>
        </w:rPr>
        <w:t xml:space="preserve"> </w:t>
      </w:r>
      <w:r w:rsidRPr="00863F0A">
        <w:rPr>
          <w:rFonts w:eastAsia="Batang"/>
          <w:sz w:val="20"/>
          <w:szCs w:val="20"/>
          <w:lang w:eastAsia="ko-KR"/>
        </w:rPr>
        <w:tab/>
        <w:t>;vector add</w:t>
      </w:r>
    </w:p>
    <w:p w:rsidR="00806510" w:rsidRPr="00863F0A" w:rsidRDefault="00806510" w:rsidP="00806510">
      <w:pPr>
        <w:autoSpaceDE w:val="0"/>
        <w:autoSpaceDN w:val="0"/>
        <w:adjustRightInd w:val="0"/>
        <w:rPr>
          <w:rFonts w:eastAsia="Batang"/>
          <w:sz w:val="20"/>
          <w:szCs w:val="20"/>
          <w:lang w:eastAsia="ko-KR"/>
        </w:rPr>
      </w:pPr>
      <w:r w:rsidRPr="00863F0A">
        <w:rPr>
          <w:rFonts w:eastAsia="Batang"/>
          <w:sz w:val="20"/>
          <w:szCs w:val="20"/>
          <w:lang w:eastAsia="ko-KR"/>
        </w:rPr>
        <w:t xml:space="preserve">SV </w:t>
      </w:r>
      <w:r w:rsidRPr="00863F0A">
        <w:rPr>
          <w:rFonts w:eastAsia="Batang"/>
          <w:sz w:val="20"/>
          <w:szCs w:val="20"/>
          <w:lang w:eastAsia="ko-KR"/>
        </w:rPr>
        <w:tab/>
        <w:t>Ry</w:t>
      </w:r>
      <w:proofErr w:type="gramStart"/>
      <w:r w:rsidRPr="00863F0A">
        <w:rPr>
          <w:rFonts w:eastAsia="Batang"/>
          <w:sz w:val="20"/>
          <w:szCs w:val="20"/>
          <w:lang w:eastAsia="ko-KR"/>
        </w:rPr>
        <w:t>,V4</w:t>
      </w:r>
      <w:proofErr w:type="gramEnd"/>
      <w:r w:rsidRPr="00863F0A">
        <w:rPr>
          <w:rFonts w:eastAsia="Batang"/>
          <w:sz w:val="20"/>
          <w:szCs w:val="20"/>
          <w:lang w:eastAsia="ko-KR"/>
        </w:rPr>
        <w:t xml:space="preserve"> </w:t>
      </w:r>
      <w:r w:rsidRPr="00863F0A">
        <w:rPr>
          <w:rFonts w:eastAsia="Batang"/>
          <w:sz w:val="20"/>
          <w:szCs w:val="20"/>
          <w:lang w:eastAsia="ko-KR"/>
        </w:rPr>
        <w:tab/>
      </w:r>
      <w:r w:rsidRPr="00863F0A">
        <w:rPr>
          <w:rFonts w:eastAsia="Batang"/>
          <w:sz w:val="20"/>
          <w:szCs w:val="20"/>
          <w:lang w:eastAsia="ko-KR"/>
        </w:rPr>
        <w:tab/>
        <w:t>;store the result</w:t>
      </w:r>
    </w:p>
    <w:p w:rsidR="00806510" w:rsidRDefault="00806510" w:rsidP="00806510">
      <w:pPr>
        <w:spacing w:after="160" w:line="259" w:lineRule="auto"/>
      </w:pPr>
    </w:p>
    <w:p w:rsidR="00806510" w:rsidRPr="0023548D" w:rsidRDefault="00806510" w:rsidP="00806510">
      <w:pPr>
        <w:rPr>
          <w:rFonts w:eastAsia="Batang"/>
          <w:lang w:eastAsia="ko-KR"/>
        </w:rPr>
      </w:pPr>
      <w:proofErr w:type="gramStart"/>
      <w:r>
        <w:t xml:space="preserve">b.  </w:t>
      </w:r>
      <w:r w:rsidRPr="0023548D">
        <w:rPr>
          <w:rFonts w:eastAsia="Gulim" w:hAnsi="Arial"/>
          <w:lang w:eastAsia="ko-KR"/>
        </w:rPr>
        <w:t>Figure</w:t>
      </w:r>
      <w:proofErr w:type="gramEnd"/>
      <w:r w:rsidRPr="0023548D">
        <w:rPr>
          <w:rFonts w:eastAsia="Gulim" w:hAnsi="Arial"/>
          <w:lang w:eastAsia="ko-KR"/>
        </w:rPr>
        <w:t xml:space="preserve"> on the next slide shows an example of a superscalar processor organization. The processor can issue two instructions per cycle if there is no resource conflict and no data dependence problem. There are essentially two pipelines, with four processing stages (fetch, decode, execute, and store). Each pipeline has its own fetch decode and store unit. Four functional units (multiplier, adder, logic unit, and load unit are available for use in the execute stage and are shared by the two pipelines </w:t>
      </w:r>
      <w:r>
        <w:rPr>
          <w:rFonts w:eastAsia="Gulim" w:hAnsi="Arial"/>
          <w:lang w:eastAsia="ko-KR"/>
        </w:rPr>
        <w:t xml:space="preserve">on </w:t>
      </w:r>
      <w:r w:rsidRPr="0023548D">
        <w:rPr>
          <w:rFonts w:eastAsia="Gulim" w:hAnsi="Arial"/>
          <w:lang w:eastAsia="ko-KR"/>
        </w:rPr>
        <w:t xml:space="preserve">a dynamic basis. The two store units can be dynamically used by the two </w:t>
      </w:r>
      <w:proofErr w:type="gramStart"/>
      <w:r w:rsidRPr="0023548D">
        <w:rPr>
          <w:rFonts w:eastAsia="Gulim" w:hAnsi="Arial"/>
          <w:lang w:eastAsia="ko-KR"/>
        </w:rPr>
        <w:t>pipeline</w:t>
      </w:r>
      <w:proofErr w:type="gramEnd"/>
      <w:r w:rsidRPr="0023548D">
        <w:rPr>
          <w:rFonts w:eastAsia="Gulim" w:hAnsi="Arial"/>
          <w:lang w:eastAsia="ko-KR"/>
        </w:rPr>
        <w:t xml:space="preserve"> </w:t>
      </w:r>
      <w:r w:rsidRPr="0023548D">
        <w:rPr>
          <w:rFonts w:eastAsia="Batang"/>
          <w:lang w:eastAsia="ko-KR"/>
        </w:rPr>
        <w:t xml:space="preserve">depending on availability at a particular cycle. There is a </w:t>
      </w:r>
      <w:proofErr w:type="spellStart"/>
      <w:r w:rsidRPr="0023548D">
        <w:rPr>
          <w:rFonts w:eastAsia="Batang"/>
          <w:lang w:eastAsia="ko-KR"/>
        </w:rPr>
        <w:t>lookahead</w:t>
      </w:r>
      <w:proofErr w:type="spellEnd"/>
      <w:r w:rsidRPr="0023548D">
        <w:rPr>
          <w:rFonts w:eastAsia="Batang"/>
          <w:lang w:eastAsia="ko-KR"/>
        </w:rPr>
        <w:t xml:space="preserve"> window with its own fetch and decoding logic. This window is used for instruction </w:t>
      </w:r>
      <w:proofErr w:type="spellStart"/>
      <w:r w:rsidRPr="0023548D">
        <w:rPr>
          <w:rFonts w:eastAsia="Batang"/>
          <w:lang w:eastAsia="ko-KR"/>
        </w:rPr>
        <w:t>lookahead</w:t>
      </w:r>
      <w:proofErr w:type="spellEnd"/>
      <w:r w:rsidRPr="0023548D">
        <w:rPr>
          <w:rFonts w:eastAsia="Batang"/>
          <w:lang w:eastAsia="ko-KR"/>
        </w:rPr>
        <w:t xml:space="preserve"> for out-of-order instruction issue. </w:t>
      </w:r>
      <w:r>
        <w:rPr>
          <w:rFonts w:eastAsia="Batang"/>
          <w:lang w:eastAsia="ko-KR"/>
        </w:rPr>
        <w:t>Forwarding of instructions in the execution stage is implemented but it is not shown in the picture.</w:t>
      </w:r>
    </w:p>
    <w:p w:rsidR="00806510" w:rsidRPr="0023548D" w:rsidRDefault="00806510" w:rsidP="00806510">
      <w:pPr>
        <w:numPr>
          <w:ilvl w:val="0"/>
          <w:numId w:val="81"/>
        </w:numPr>
        <w:spacing w:after="0" w:line="240" w:lineRule="auto"/>
        <w:rPr>
          <w:rFonts w:eastAsia="Batang"/>
          <w:lang w:eastAsia="ko-KR"/>
        </w:rPr>
      </w:pPr>
      <w:r w:rsidRPr="0023548D">
        <w:rPr>
          <w:rFonts w:eastAsia="Batang"/>
          <w:lang w:eastAsia="ko-KR"/>
        </w:rPr>
        <w:t xml:space="preserve">What dependencies exist in the program? </w:t>
      </w:r>
    </w:p>
    <w:p w:rsidR="00806510" w:rsidRPr="0023548D" w:rsidRDefault="00806510" w:rsidP="00806510">
      <w:pPr>
        <w:numPr>
          <w:ilvl w:val="0"/>
          <w:numId w:val="81"/>
        </w:numPr>
        <w:spacing w:after="0" w:line="240" w:lineRule="auto"/>
        <w:rPr>
          <w:rFonts w:eastAsia="Batang"/>
          <w:lang w:eastAsia="ko-KR"/>
        </w:rPr>
      </w:pPr>
      <w:r w:rsidRPr="0023548D">
        <w:rPr>
          <w:rFonts w:eastAsia="Batang"/>
          <w:lang w:eastAsia="ko-KR"/>
        </w:rPr>
        <w:t xml:space="preserve">Show the pipeline activity for this program on the processor using in-order issue with in-order completion policies and using a presentation similar to the Figure. </w:t>
      </w:r>
      <w:proofErr w:type="spellStart"/>
      <w:r>
        <w:rPr>
          <w:rFonts w:eastAsia="Batang"/>
          <w:lang w:eastAsia="ko-KR"/>
        </w:rPr>
        <w:t>Lookahead</w:t>
      </w:r>
      <w:proofErr w:type="spellEnd"/>
      <w:r>
        <w:rPr>
          <w:rFonts w:eastAsia="Batang"/>
          <w:lang w:eastAsia="ko-KR"/>
        </w:rPr>
        <w:t xml:space="preserve"> window is not used.</w:t>
      </w:r>
    </w:p>
    <w:p w:rsidR="00806510" w:rsidRDefault="00806510" w:rsidP="00806510">
      <w:pPr>
        <w:spacing w:after="160" w:line="259" w:lineRule="auto"/>
      </w:pPr>
      <w:r>
        <w:rPr>
          <w:noProof/>
          <w:lang w:eastAsia="en-CA"/>
        </w:rPr>
        <w:lastRenderedPageBreak/>
        <w:drawing>
          <wp:inline distT="0" distB="0" distL="0" distR="0" wp14:anchorId="32B0D87F" wp14:editId="456E3C4E">
            <wp:extent cx="5322570" cy="2736215"/>
            <wp:effectExtent l="0" t="0" r="0" b="6985"/>
            <wp:docPr id="15" name="Picture 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2570" cy="2736215"/>
                    </a:xfrm>
                    <a:prstGeom prst="rect">
                      <a:avLst/>
                    </a:prstGeom>
                    <a:noFill/>
                    <a:ln>
                      <a:noFill/>
                    </a:ln>
                  </pic:spPr>
                </pic:pic>
              </a:graphicData>
            </a:graphic>
          </wp:inline>
        </w:drawing>
      </w:r>
    </w:p>
    <w:p w:rsidR="00806510" w:rsidRDefault="00806510" w:rsidP="00806510">
      <w:pPr>
        <w:autoSpaceDE w:val="0"/>
        <w:autoSpaceDN w:val="0"/>
        <w:adjustRightInd w:val="0"/>
        <w:rPr>
          <w:rFonts w:eastAsia="Batang"/>
          <w:sz w:val="20"/>
          <w:szCs w:val="20"/>
          <w:lang w:val="pt-BR" w:eastAsia="ko-KR"/>
        </w:rPr>
      </w:pPr>
      <w:r w:rsidRPr="00C3404E">
        <w:rPr>
          <w:rFonts w:eastAsia="Batang"/>
          <w:sz w:val="20"/>
          <w:szCs w:val="20"/>
          <w:lang w:val="pt-BR" w:eastAsia="ko-KR"/>
        </w:rPr>
        <w:t xml:space="preserve">I1: </w:t>
      </w:r>
      <w:r>
        <w:rPr>
          <w:rFonts w:eastAsia="Batang"/>
          <w:sz w:val="20"/>
          <w:szCs w:val="20"/>
          <w:lang w:val="pt-BR" w:eastAsia="ko-KR"/>
        </w:rPr>
        <w:t>MUL</w:t>
      </w:r>
      <w:r w:rsidRPr="00C3404E">
        <w:rPr>
          <w:rFonts w:eastAsia="Batang"/>
          <w:sz w:val="20"/>
          <w:szCs w:val="20"/>
          <w:lang w:val="pt-BR" w:eastAsia="ko-KR"/>
        </w:rPr>
        <w:t xml:space="preserve"> R1</w:t>
      </w:r>
      <w:r>
        <w:rPr>
          <w:rFonts w:eastAsia="Batang"/>
          <w:sz w:val="20"/>
          <w:szCs w:val="20"/>
          <w:lang w:val="pt-BR" w:eastAsia="ko-KR"/>
        </w:rPr>
        <w:t>2</w:t>
      </w:r>
      <w:r w:rsidRPr="00C3404E">
        <w:rPr>
          <w:rFonts w:eastAsia="Batang"/>
          <w:sz w:val="20"/>
          <w:szCs w:val="20"/>
          <w:lang w:val="pt-BR" w:eastAsia="ko-KR"/>
        </w:rPr>
        <w:t xml:space="preserve">,R13,R14 </w:t>
      </w:r>
      <w:r>
        <w:rPr>
          <w:rFonts w:eastAsia="Batang"/>
          <w:sz w:val="20"/>
          <w:szCs w:val="20"/>
          <w:lang w:val="pt-BR" w:eastAsia="ko-KR"/>
        </w:rPr>
        <w:tab/>
      </w:r>
      <w:r>
        <w:rPr>
          <w:rFonts w:eastAsia="Batang"/>
          <w:sz w:val="20"/>
          <w:szCs w:val="20"/>
          <w:lang w:val="pt-BR" w:eastAsia="ko-KR"/>
        </w:rPr>
        <w:tab/>
        <w:t>;</w:t>
      </w:r>
      <w:r w:rsidRPr="00C3404E">
        <w:rPr>
          <w:rFonts w:eastAsia="Batang"/>
          <w:sz w:val="20"/>
          <w:szCs w:val="20"/>
          <w:lang w:val="pt-BR" w:eastAsia="ko-KR"/>
        </w:rPr>
        <w:t xml:space="preserve">R12 </w:t>
      </w:r>
      <w:r>
        <w:rPr>
          <w:rFonts w:eastAsia="Batang"/>
          <w:sz w:val="20"/>
          <w:szCs w:val="20"/>
          <w:lang w:val="pt-BR" w:eastAsia="ko-KR"/>
        </w:rPr>
        <w:t>&lt;-</w:t>
      </w:r>
      <w:r w:rsidRPr="00C3404E">
        <w:rPr>
          <w:rFonts w:eastAsia="Batang"/>
          <w:sz w:val="20"/>
          <w:szCs w:val="20"/>
          <w:lang w:val="pt-BR" w:eastAsia="ko-KR"/>
        </w:rPr>
        <w:t xml:space="preserve"> R13 </w:t>
      </w:r>
      <w:r>
        <w:rPr>
          <w:rFonts w:eastAsia="Batang"/>
          <w:sz w:val="20"/>
          <w:szCs w:val="20"/>
          <w:lang w:val="pt-BR" w:eastAsia="ko-KR"/>
        </w:rPr>
        <w:t>*</w:t>
      </w:r>
      <w:r w:rsidRPr="00C3404E">
        <w:rPr>
          <w:rFonts w:eastAsia="Batang"/>
          <w:sz w:val="20"/>
          <w:szCs w:val="20"/>
          <w:lang w:val="pt-BR" w:eastAsia="ko-KR"/>
        </w:rPr>
        <w:t xml:space="preserve"> R14</w:t>
      </w:r>
    </w:p>
    <w:p w:rsidR="00806510" w:rsidRPr="00C3404E" w:rsidRDefault="00806510" w:rsidP="00806510">
      <w:pPr>
        <w:autoSpaceDE w:val="0"/>
        <w:autoSpaceDN w:val="0"/>
        <w:adjustRightInd w:val="0"/>
        <w:rPr>
          <w:rFonts w:eastAsia="Batang"/>
          <w:sz w:val="20"/>
          <w:szCs w:val="20"/>
          <w:lang w:val="pt-BR" w:eastAsia="ko-KR"/>
        </w:rPr>
      </w:pPr>
      <w:r w:rsidRPr="00C3404E">
        <w:rPr>
          <w:rFonts w:eastAsia="Batang"/>
          <w:sz w:val="20"/>
          <w:szCs w:val="20"/>
          <w:lang w:val="pt-BR" w:eastAsia="ko-KR"/>
        </w:rPr>
        <w:t xml:space="preserve">I2: ADD R1,R8,R9 </w:t>
      </w:r>
      <w:r>
        <w:rPr>
          <w:rFonts w:eastAsia="Batang"/>
          <w:sz w:val="20"/>
          <w:szCs w:val="20"/>
          <w:lang w:val="pt-BR" w:eastAsia="ko-KR"/>
        </w:rPr>
        <w:tab/>
      </w:r>
      <w:r>
        <w:rPr>
          <w:rFonts w:eastAsia="Batang"/>
          <w:sz w:val="20"/>
          <w:szCs w:val="20"/>
          <w:lang w:val="pt-BR" w:eastAsia="ko-KR"/>
        </w:rPr>
        <w:tab/>
        <w:t>;</w:t>
      </w:r>
      <w:r w:rsidRPr="00C3404E">
        <w:rPr>
          <w:rFonts w:eastAsia="Batang"/>
          <w:sz w:val="20"/>
          <w:szCs w:val="20"/>
          <w:lang w:val="pt-BR" w:eastAsia="ko-KR"/>
        </w:rPr>
        <w:t xml:space="preserve">R1 </w:t>
      </w:r>
      <w:r>
        <w:rPr>
          <w:rFonts w:eastAsia="Batang"/>
          <w:sz w:val="20"/>
          <w:szCs w:val="20"/>
          <w:lang w:val="pt-BR" w:eastAsia="ko-KR"/>
        </w:rPr>
        <w:t>&lt;-</w:t>
      </w:r>
      <w:r w:rsidRPr="00C3404E">
        <w:rPr>
          <w:rFonts w:eastAsia="Batang"/>
          <w:sz w:val="20"/>
          <w:szCs w:val="20"/>
          <w:lang w:val="pt-BR" w:eastAsia="ko-KR"/>
        </w:rPr>
        <w:t>R8 + R9</w:t>
      </w:r>
    </w:p>
    <w:p w:rsidR="00806510" w:rsidRPr="00C3404E" w:rsidRDefault="00806510" w:rsidP="00806510">
      <w:pPr>
        <w:autoSpaceDE w:val="0"/>
        <w:autoSpaceDN w:val="0"/>
        <w:adjustRightInd w:val="0"/>
        <w:rPr>
          <w:rFonts w:eastAsia="Batang"/>
          <w:sz w:val="20"/>
          <w:szCs w:val="20"/>
          <w:lang w:val="pt-BR" w:eastAsia="ko-KR"/>
        </w:rPr>
      </w:pPr>
      <w:r w:rsidRPr="00C3404E">
        <w:rPr>
          <w:rFonts w:eastAsia="Batang"/>
          <w:sz w:val="20"/>
          <w:szCs w:val="20"/>
          <w:lang w:val="pt-BR" w:eastAsia="ko-KR"/>
        </w:rPr>
        <w:t xml:space="preserve">I3: </w:t>
      </w:r>
      <w:r>
        <w:rPr>
          <w:rFonts w:eastAsia="Batang"/>
          <w:sz w:val="20"/>
          <w:szCs w:val="20"/>
          <w:lang w:val="pt-BR" w:eastAsia="ko-KR"/>
        </w:rPr>
        <w:t>OR</w:t>
      </w:r>
      <w:r w:rsidRPr="00C3404E">
        <w:rPr>
          <w:rFonts w:eastAsia="Batang"/>
          <w:sz w:val="20"/>
          <w:szCs w:val="20"/>
          <w:lang w:val="pt-BR" w:eastAsia="ko-KR"/>
        </w:rPr>
        <w:t xml:space="preserve"> R4,R2,R3 </w:t>
      </w:r>
      <w:r>
        <w:rPr>
          <w:rFonts w:eastAsia="Batang"/>
          <w:sz w:val="20"/>
          <w:szCs w:val="20"/>
          <w:lang w:val="pt-BR" w:eastAsia="ko-KR"/>
        </w:rPr>
        <w:tab/>
      </w:r>
      <w:r>
        <w:rPr>
          <w:rFonts w:eastAsia="Batang"/>
          <w:sz w:val="20"/>
          <w:szCs w:val="20"/>
          <w:lang w:val="pt-BR" w:eastAsia="ko-KR"/>
        </w:rPr>
        <w:tab/>
        <w:t>;</w:t>
      </w:r>
      <w:r w:rsidRPr="00C3404E">
        <w:rPr>
          <w:rFonts w:eastAsia="Batang"/>
          <w:sz w:val="20"/>
          <w:szCs w:val="20"/>
          <w:lang w:val="pt-BR" w:eastAsia="ko-KR"/>
        </w:rPr>
        <w:t xml:space="preserve">R4 </w:t>
      </w:r>
      <w:r>
        <w:rPr>
          <w:rFonts w:eastAsia="Batang"/>
          <w:sz w:val="20"/>
          <w:szCs w:val="20"/>
          <w:lang w:val="pt-BR" w:eastAsia="ko-KR"/>
        </w:rPr>
        <w:t>&lt;-</w:t>
      </w:r>
      <w:r w:rsidRPr="00C3404E">
        <w:rPr>
          <w:rFonts w:eastAsia="Batang"/>
          <w:sz w:val="20"/>
          <w:szCs w:val="20"/>
          <w:lang w:val="pt-BR" w:eastAsia="ko-KR"/>
        </w:rPr>
        <w:t xml:space="preserve"> R2 </w:t>
      </w:r>
      <w:r>
        <w:rPr>
          <w:rFonts w:eastAsia="Batang"/>
          <w:sz w:val="20"/>
          <w:szCs w:val="20"/>
          <w:lang w:val="pt-BR" w:eastAsia="ko-KR"/>
        </w:rPr>
        <w:t>OR</w:t>
      </w:r>
      <w:r w:rsidRPr="00C3404E">
        <w:rPr>
          <w:rFonts w:eastAsia="Batang"/>
          <w:sz w:val="20"/>
          <w:szCs w:val="20"/>
          <w:lang w:val="pt-BR" w:eastAsia="ko-KR"/>
        </w:rPr>
        <w:t xml:space="preserve"> R3</w:t>
      </w:r>
    </w:p>
    <w:p w:rsidR="00806510" w:rsidRPr="00C3404E" w:rsidRDefault="00806510" w:rsidP="00806510">
      <w:pPr>
        <w:autoSpaceDE w:val="0"/>
        <w:autoSpaceDN w:val="0"/>
        <w:adjustRightInd w:val="0"/>
        <w:rPr>
          <w:rFonts w:eastAsia="Batang"/>
          <w:sz w:val="20"/>
          <w:szCs w:val="20"/>
          <w:lang w:val="pt-BR" w:eastAsia="ko-KR"/>
        </w:rPr>
      </w:pPr>
      <w:r w:rsidRPr="00C3404E">
        <w:rPr>
          <w:rFonts w:eastAsia="Batang"/>
          <w:sz w:val="20"/>
          <w:szCs w:val="20"/>
          <w:lang w:val="pt-BR" w:eastAsia="ko-KR"/>
        </w:rPr>
        <w:t xml:space="preserve">I4: </w:t>
      </w:r>
      <w:r>
        <w:rPr>
          <w:rFonts w:eastAsia="Batang"/>
          <w:sz w:val="20"/>
          <w:szCs w:val="20"/>
          <w:lang w:val="pt-BR" w:eastAsia="ko-KR"/>
        </w:rPr>
        <w:t>OR</w:t>
      </w:r>
      <w:r w:rsidRPr="00C3404E">
        <w:rPr>
          <w:rFonts w:eastAsia="Batang"/>
          <w:sz w:val="20"/>
          <w:szCs w:val="20"/>
          <w:lang w:val="pt-BR" w:eastAsia="ko-KR"/>
        </w:rPr>
        <w:t xml:space="preserve"> R5,R6,R7 </w:t>
      </w:r>
      <w:r>
        <w:rPr>
          <w:rFonts w:eastAsia="Batang"/>
          <w:sz w:val="20"/>
          <w:szCs w:val="20"/>
          <w:lang w:val="pt-BR" w:eastAsia="ko-KR"/>
        </w:rPr>
        <w:tab/>
      </w:r>
      <w:r>
        <w:rPr>
          <w:rFonts w:eastAsia="Batang"/>
          <w:sz w:val="20"/>
          <w:szCs w:val="20"/>
          <w:lang w:val="pt-BR" w:eastAsia="ko-KR"/>
        </w:rPr>
        <w:tab/>
        <w:t>;</w:t>
      </w:r>
      <w:r w:rsidRPr="00C3404E">
        <w:rPr>
          <w:rFonts w:eastAsia="Batang"/>
          <w:sz w:val="20"/>
          <w:szCs w:val="20"/>
          <w:lang w:val="pt-BR" w:eastAsia="ko-KR"/>
        </w:rPr>
        <w:t xml:space="preserve">R5 </w:t>
      </w:r>
      <w:r>
        <w:rPr>
          <w:rFonts w:eastAsia="Batang"/>
          <w:sz w:val="20"/>
          <w:szCs w:val="20"/>
          <w:lang w:val="pt-BR" w:eastAsia="ko-KR"/>
        </w:rPr>
        <w:t>&lt;-</w:t>
      </w:r>
      <w:r w:rsidRPr="00C3404E">
        <w:rPr>
          <w:rFonts w:eastAsia="Batang"/>
          <w:sz w:val="20"/>
          <w:szCs w:val="20"/>
          <w:lang w:val="pt-BR" w:eastAsia="ko-KR"/>
        </w:rPr>
        <w:t xml:space="preserve">R6 </w:t>
      </w:r>
      <w:r>
        <w:rPr>
          <w:rFonts w:eastAsia="Batang"/>
          <w:sz w:val="20"/>
          <w:szCs w:val="20"/>
          <w:lang w:val="pt-BR" w:eastAsia="ko-KR"/>
        </w:rPr>
        <w:t>OR</w:t>
      </w:r>
      <w:r w:rsidRPr="00C3404E">
        <w:rPr>
          <w:rFonts w:eastAsia="Batang"/>
          <w:sz w:val="20"/>
          <w:szCs w:val="20"/>
          <w:lang w:val="pt-BR" w:eastAsia="ko-KR"/>
        </w:rPr>
        <w:t xml:space="preserve"> R7</w:t>
      </w:r>
    </w:p>
    <w:p w:rsidR="00806510" w:rsidRPr="00C3404E" w:rsidRDefault="00806510" w:rsidP="00806510">
      <w:pPr>
        <w:autoSpaceDE w:val="0"/>
        <w:autoSpaceDN w:val="0"/>
        <w:adjustRightInd w:val="0"/>
        <w:rPr>
          <w:rFonts w:eastAsia="Batang"/>
          <w:sz w:val="20"/>
          <w:szCs w:val="20"/>
          <w:lang w:val="pt-BR" w:eastAsia="ko-KR"/>
        </w:rPr>
      </w:pPr>
      <w:r w:rsidRPr="00C3404E">
        <w:rPr>
          <w:rFonts w:eastAsia="Batang"/>
          <w:sz w:val="20"/>
          <w:szCs w:val="20"/>
          <w:lang w:val="pt-BR" w:eastAsia="ko-KR"/>
        </w:rPr>
        <w:t>I5: ADD R</w:t>
      </w:r>
      <w:r>
        <w:rPr>
          <w:rFonts w:eastAsia="Batang"/>
          <w:sz w:val="20"/>
          <w:szCs w:val="20"/>
          <w:lang w:val="pt-BR" w:eastAsia="ko-KR"/>
        </w:rPr>
        <w:t>4</w:t>
      </w:r>
      <w:r w:rsidRPr="00C3404E">
        <w:rPr>
          <w:rFonts w:eastAsia="Batang"/>
          <w:sz w:val="20"/>
          <w:szCs w:val="20"/>
          <w:lang w:val="pt-BR" w:eastAsia="ko-KR"/>
        </w:rPr>
        <w:t>,R</w:t>
      </w:r>
      <w:r>
        <w:rPr>
          <w:rFonts w:eastAsia="Batang"/>
          <w:sz w:val="20"/>
          <w:szCs w:val="20"/>
          <w:lang w:val="pt-BR" w:eastAsia="ko-KR"/>
        </w:rPr>
        <w:t>5</w:t>
      </w:r>
      <w:r w:rsidRPr="00C3404E">
        <w:rPr>
          <w:rFonts w:eastAsia="Batang"/>
          <w:sz w:val="20"/>
          <w:szCs w:val="20"/>
          <w:lang w:val="pt-BR" w:eastAsia="ko-KR"/>
        </w:rPr>
        <w:t>,R</w:t>
      </w:r>
      <w:r>
        <w:rPr>
          <w:rFonts w:eastAsia="Batang"/>
          <w:sz w:val="20"/>
          <w:szCs w:val="20"/>
          <w:lang w:val="pt-BR" w:eastAsia="ko-KR"/>
        </w:rPr>
        <w:t>11</w:t>
      </w:r>
      <w:r w:rsidRPr="00C3404E">
        <w:rPr>
          <w:rFonts w:eastAsia="Batang"/>
          <w:sz w:val="20"/>
          <w:szCs w:val="20"/>
          <w:lang w:val="pt-BR" w:eastAsia="ko-KR"/>
        </w:rPr>
        <w:t xml:space="preserve"> </w:t>
      </w:r>
      <w:r>
        <w:rPr>
          <w:rFonts w:eastAsia="Batang"/>
          <w:sz w:val="20"/>
          <w:szCs w:val="20"/>
          <w:lang w:val="pt-BR" w:eastAsia="ko-KR"/>
        </w:rPr>
        <w:tab/>
      </w:r>
      <w:r>
        <w:rPr>
          <w:rFonts w:eastAsia="Batang"/>
          <w:sz w:val="20"/>
          <w:szCs w:val="20"/>
          <w:lang w:val="pt-BR" w:eastAsia="ko-KR"/>
        </w:rPr>
        <w:tab/>
        <w:t>;</w:t>
      </w:r>
      <w:r w:rsidRPr="00C3404E">
        <w:rPr>
          <w:rFonts w:eastAsia="Batang"/>
          <w:sz w:val="20"/>
          <w:szCs w:val="20"/>
          <w:lang w:val="pt-BR" w:eastAsia="ko-KR"/>
        </w:rPr>
        <w:t>R</w:t>
      </w:r>
      <w:r>
        <w:rPr>
          <w:rFonts w:eastAsia="Batang"/>
          <w:sz w:val="20"/>
          <w:szCs w:val="20"/>
          <w:lang w:val="pt-BR" w:eastAsia="ko-KR"/>
        </w:rPr>
        <w:t>4</w:t>
      </w:r>
      <w:r w:rsidRPr="00C3404E">
        <w:rPr>
          <w:rFonts w:eastAsia="Batang"/>
          <w:sz w:val="20"/>
          <w:szCs w:val="20"/>
          <w:lang w:val="pt-BR" w:eastAsia="ko-KR"/>
        </w:rPr>
        <w:t xml:space="preserve"> </w:t>
      </w:r>
      <w:r>
        <w:rPr>
          <w:rFonts w:eastAsia="Batang"/>
          <w:sz w:val="20"/>
          <w:szCs w:val="20"/>
          <w:lang w:val="pt-BR" w:eastAsia="ko-KR"/>
        </w:rPr>
        <w:t>&lt;-</w:t>
      </w:r>
      <w:r w:rsidRPr="00C3404E">
        <w:rPr>
          <w:rFonts w:eastAsia="Batang"/>
          <w:sz w:val="20"/>
          <w:szCs w:val="20"/>
          <w:lang w:val="pt-BR" w:eastAsia="ko-KR"/>
        </w:rPr>
        <w:t xml:space="preserve"> R</w:t>
      </w:r>
      <w:r>
        <w:rPr>
          <w:rFonts w:eastAsia="Batang"/>
          <w:sz w:val="20"/>
          <w:szCs w:val="20"/>
          <w:lang w:val="pt-BR" w:eastAsia="ko-KR"/>
        </w:rPr>
        <w:t>5</w:t>
      </w:r>
      <w:r w:rsidRPr="00C3404E">
        <w:rPr>
          <w:rFonts w:eastAsia="Batang"/>
          <w:sz w:val="20"/>
          <w:szCs w:val="20"/>
          <w:lang w:val="pt-BR" w:eastAsia="ko-KR"/>
        </w:rPr>
        <w:t>+ R</w:t>
      </w:r>
      <w:r>
        <w:rPr>
          <w:rFonts w:eastAsia="Batang"/>
          <w:sz w:val="20"/>
          <w:szCs w:val="20"/>
          <w:lang w:val="pt-BR" w:eastAsia="ko-KR"/>
        </w:rPr>
        <w:t>11</w:t>
      </w:r>
    </w:p>
    <w:p w:rsidR="00806510" w:rsidRPr="00C3404E" w:rsidRDefault="00806510" w:rsidP="00806510">
      <w:pPr>
        <w:autoSpaceDE w:val="0"/>
        <w:autoSpaceDN w:val="0"/>
        <w:adjustRightInd w:val="0"/>
        <w:rPr>
          <w:rFonts w:eastAsia="Batang"/>
          <w:sz w:val="20"/>
          <w:szCs w:val="20"/>
          <w:lang w:val="pt-BR" w:eastAsia="ko-KR"/>
        </w:rPr>
      </w:pPr>
      <w:r w:rsidRPr="00C3404E">
        <w:rPr>
          <w:rFonts w:eastAsia="Batang"/>
          <w:sz w:val="20"/>
          <w:szCs w:val="20"/>
          <w:lang w:val="pt-BR" w:eastAsia="ko-KR"/>
        </w:rPr>
        <w:t xml:space="preserve">I6: ADD R11,R2,R3 </w:t>
      </w:r>
      <w:r>
        <w:rPr>
          <w:rFonts w:eastAsia="Batang"/>
          <w:sz w:val="20"/>
          <w:szCs w:val="20"/>
          <w:lang w:val="pt-BR" w:eastAsia="ko-KR"/>
        </w:rPr>
        <w:tab/>
      </w:r>
      <w:r>
        <w:rPr>
          <w:rFonts w:eastAsia="Batang"/>
          <w:sz w:val="20"/>
          <w:szCs w:val="20"/>
          <w:lang w:val="pt-BR" w:eastAsia="ko-KR"/>
        </w:rPr>
        <w:tab/>
        <w:t>;</w:t>
      </w:r>
      <w:r w:rsidRPr="00C3404E">
        <w:rPr>
          <w:rFonts w:eastAsia="Batang"/>
          <w:sz w:val="20"/>
          <w:szCs w:val="20"/>
          <w:lang w:val="pt-BR" w:eastAsia="ko-KR"/>
        </w:rPr>
        <w:t xml:space="preserve">R11 </w:t>
      </w:r>
      <w:r>
        <w:rPr>
          <w:rFonts w:eastAsia="Batang"/>
          <w:sz w:val="20"/>
          <w:szCs w:val="20"/>
          <w:lang w:val="pt-BR" w:eastAsia="ko-KR"/>
        </w:rPr>
        <w:t>&lt;-</w:t>
      </w:r>
      <w:r w:rsidRPr="00C3404E">
        <w:rPr>
          <w:rFonts w:eastAsia="Batang"/>
          <w:sz w:val="20"/>
          <w:szCs w:val="20"/>
          <w:lang w:val="pt-BR" w:eastAsia="ko-KR"/>
        </w:rPr>
        <w:t xml:space="preserve"> R2 + R3</w:t>
      </w:r>
    </w:p>
    <w:p w:rsidR="00806510" w:rsidRDefault="00806510" w:rsidP="00806510">
      <w:pPr>
        <w:spacing w:after="160" w:line="259" w:lineRule="auto"/>
      </w:pPr>
    </w:p>
    <w:p w:rsidR="00806510" w:rsidRDefault="00806510" w:rsidP="00806510">
      <w:pPr>
        <w:spacing w:after="160" w:line="259" w:lineRule="auto"/>
      </w:pPr>
    </w:p>
    <w:p w:rsidR="00806510" w:rsidRDefault="00806510" w:rsidP="00806510">
      <w:pPr>
        <w:spacing w:after="160" w:line="259" w:lineRule="auto"/>
      </w:pPr>
    </w:p>
    <w:p w:rsidR="00806510" w:rsidRDefault="00806510" w:rsidP="00806510">
      <w:pPr>
        <w:spacing w:after="160" w:line="259" w:lineRule="auto"/>
      </w:pPr>
      <w:r>
        <w:t>Q. The program bellow is executed on the 5 stage pipelined MIPS processor described in chapter 6. Answer the following questions about this program.</w:t>
      </w:r>
    </w:p>
    <w:p w:rsidR="00806510" w:rsidRDefault="00806510" w:rsidP="00806510"/>
    <w:p w:rsidR="00806510" w:rsidRDefault="00806510" w:rsidP="00806510">
      <w:r>
        <w:t>loop1:</w:t>
      </w:r>
      <w:r>
        <w:tab/>
      </w:r>
      <w:r>
        <w:tab/>
      </w:r>
      <w:proofErr w:type="spellStart"/>
      <w:proofErr w:type="gramStart"/>
      <w:r>
        <w:t>lw</w:t>
      </w:r>
      <w:proofErr w:type="spellEnd"/>
      <w:proofErr w:type="gramEnd"/>
      <w:r>
        <w:t xml:space="preserve"> </w:t>
      </w:r>
      <w:r>
        <w:tab/>
        <w:t>$6, 100($0)</w:t>
      </w:r>
    </w:p>
    <w:p w:rsidR="00806510" w:rsidRDefault="00806510" w:rsidP="00806510">
      <w:r>
        <w:tab/>
      </w:r>
      <w:r>
        <w:tab/>
      </w:r>
      <w:proofErr w:type="spellStart"/>
      <w:proofErr w:type="gramStart"/>
      <w:r>
        <w:t>ori</w:t>
      </w:r>
      <w:proofErr w:type="spellEnd"/>
      <w:proofErr w:type="gramEnd"/>
      <w:r>
        <w:tab/>
        <w:t>$6, $6, 4</w:t>
      </w:r>
    </w:p>
    <w:p w:rsidR="00806510" w:rsidRDefault="00806510" w:rsidP="00806510">
      <w:r>
        <w:tab/>
      </w:r>
      <w:r>
        <w:tab/>
      </w:r>
      <w:proofErr w:type="gramStart"/>
      <w:r>
        <w:t>add</w:t>
      </w:r>
      <w:proofErr w:type="gramEnd"/>
      <w:r>
        <w:tab/>
        <w:t>$5, $7, $4</w:t>
      </w:r>
    </w:p>
    <w:p w:rsidR="00806510" w:rsidRDefault="00806510" w:rsidP="00806510">
      <w:r>
        <w:tab/>
      </w:r>
      <w:r>
        <w:tab/>
      </w:r>
      <w:proofErr w:type="spellStart"/>
      <w:proofErr w:type="gramStart"/>
      <w:r>
        <w:t>slt</w:t>
      </w:r>
      <w:proofErr w:type="spellEnd"/>
      <w:proofErr w:type="gramEnd"/>
      <w:r>
        <w:tab/>
        <w:t>$7, $6, $3</w:t>
      </w:r>
    </w:p>
    <w:p w:rsidR="00806510" w:rsidRDefault="00806510" w:rsidP="00806510">
      <w:r>
        <w:tab/>
      </w:r>
      <w:r>
        <w:tab/>
      </w:r>
      <w:proofErr w:type="spellStart"/>
      <w:proofErr w:type="gramStart"/>
      <w:r>
        <w:t>beq</w:t>
      </w:r>
      <w:proofErr w:type="spellEnd"/>
      <w:proofErr w:type="gramEnd"/>
      <w:r>
        <w:tab/>
        <w:t>$5, $4, loop2</w:t>
      </w:r>
    </w:p>
    <w:p w:rsidR="00806510" w:rsidRDefault="00806510" w:rsidP="00806510">
      <w:r>
        <w:tab/>
      </w:r>
      <w:r>
        <w:tab/>
      </w:r>
      <w:proofErr w:type="spellStart"/>
      <w:proofErr w:type="gramStart"/>
      <w:r>
        <w:t>sw</w:t>
      </w:r>
      <w:proofErr w:type="spellEnd"/>
      <w:proofErr w:type="gramEnd"/>
      <w:r>
        <w:tab/>
        <w:t>$7, 200($0)</w:t>
      </w:r>
    </w:p>
    <w:p w:rsidR="00806510" w:rsidRDefault="00806510" w:rsidP="00806510">
      <w:r>
        <w:t xml:space="preserve">loop2: </w:t>
      </w:r>
      <w:r>
        <w:tab/>
      </w:r>
      <w:r>
        <w:tab/>
        <w:t>or</w:t>
      </w:r>
      <w:r>
        <w:tab/>
        <w:t>$8, $5, $7</w:t>
      </w:r>
    </w:p>
    <w:p w:rsidR="00806510" w:rsidRDefault="00806510" w:rsidP="00806510">
      <w:r>
        <w:lastRenderedPageBreak/>
        <w:tab/>
      </w:r>
      <w:r>
        <w:tab/>
      </w:r>
      <w:proofErr w:type="spellStart"/>
      <w:proofErr w:type="gramStart"/>
      <w:r>
        <w:t>addi</w:t>
      </w:r>
      <w:proofErr w:type="spellEnd"/>
      <w:proofErr w:type="gramEnd"/>
      <w:r>
        <w:tab/>
        <w:t>$5, $5, 6</w:t>
      </w:r>
    </w:p>
    <w:p w:rsidR="00806510" w:rsidRDefault="00806510" w:rsidP="00806510">
      <w:r>
        <w:tab/>
      </w:r>
      <w:r>
        <w:tab/>
      </w:r>
      <w:proofErr w:type="spellStart"/>
      <w:proofErr w:type="gramStart"/>
      <w:r>
        <w:t>lw</w:t>
      </w:r>
      <w:proofErr w:type="spellEnd"/>
      <w:proofErr w:type="gramEnd"/>
      <w:r>
        <w:tab/>
        <w:t>$7, 100($8)</w:t>
      </w:r>
    </w:p>
    <w:p w:rsidR="00806510" w:rsidRDefault="00806510" w:rsidP="00806510">
      <w:r>
        <w:tab/>
      </w:r>
      <w:r>
        <w:tab/>
      </w:r>
      <w:proofErr w:type="spellStart"/>
      <w:proofErr w:type="gramStart"/>
      <w:r>
        <w:t>beq</w:t>
      </w:r>
      <w:proofErr w:type="spellEnd"/>
      <w:proofErr w:type="gramEnd"/>
      <w:r>
        <w:tab/>
        <w:t>$8,$0, loop1</w:t>
      </w:r>
    </w:p>
    <w:p w:rsidR="00806510" w:rsidRDefault="00806510" w:rsidP="00806510">
      <w:r>
        <w:tab/>
      </w:r>
      <w:r>
        <w:tab/>
      </w:r>
    </w:p>
    <w:p w:rsidR="00806510" w:rsidRDefault="00806510" w:rsidP="00806510">
      <w:r>
        <w:t>Assume the control unit does not have any hazard detection, forwarding and flushing and that the register file will not write and then read a new register value in one clock cycle. Rewrite the code by adding the minimum number of NOPs to eliminate potential data and branch hazards (</w:t>
      </w:r>
      <w:r>
        <w:rPr>
          <w:b/>
        </w:rPr>
        <w:t>5</w:t>
      </w:r>
      <w:r w:rsidRPr="00FC0BC7">
        <w:rPr>
          <w:b/>
        </w:rPr>
        <w:t xml:space="preserve"> points</w:t>
      </w:r>
      <w:r>
        <w:t>).</w:t>
      </w:r>
    </w:p>
    <w:p w:rsidR="00806510" w:rsidRDefault="00806510" w:rsidP="00806510"/>
    <w:p w:rsidR="00806510" w:rsidRDefault="00806510" w:rsidP="00806510">
      <w:pPr>
        <w:rPr>
          <w:b/>
        </w:rPr>
      </w:pPr>
      <w:r w:rsidRPr="00FC0BC7">
        <w:rPr>
          <w:b/>
        </w:rPr>
        <w:t>Total number of NOPs requires is ____________</w:t>
      </w:r>
      <w:r>
        <w:rPr>
          <w:b/>
        </w:rPr>
        <w:tab/>
      </w:r>
      <w:r>
        <w:rPr>
          <w:b/>
        </w:rPr>
        <w:tab/>
        <w:t>(2 points)</w:t>
      </w:r>
    </w:p>
    <w:p w:rsidR="00806510" w:rsidRDefault="00806510" w:rsidP="00806510">
      <w:pPr>
        <w:rPr>
          <w:b/>
        </w:rPr>
      </w:pPr>
    </w:p>
    <w:p w:rsidR="00806510" w:rsidRDefault="00806510" w:rsidP="00806510">
      <w:r w:rsidRPr="00B56EF4">
        <w:t>Assume that the control unit is improved by adding the hazard and forwarding unit, adding a branch compare unit to the decode stage and the register file writes and reads a new value in a single clock cycle. Determine the number of clock cycles required to complete the first loop execution</w:t>
      </w:r>
      <w:r>
        <w:t xml:space="preserve"> of the original code sequence.</w:t>
      </w:r>
    </w:p>
    <w:p w:rsidR="00806510" w:rsidRDefault="00806510" w:rsidP="00806510"/>
    <w:p w:rsidR="00806510" w:rsidRDefault="00806510" w:rsidP="00806510">
      <w:r>
        <w:t xml:space="preserve">This program need to be stalled and/or to flush the pipeline an additional _______ clock cycles, so the total of _________ clock cycles is required for execution (do not include time to initially fill the pipeline). </w:t>
      </w:r>
      <w:r w:rsidRPr="00B56EF4">
        <w:rPr>
          <w:b/>
        </w:rPr>
        <w:t>(</w:t>
      </w:r>
      <w:r>
        <w:rPr>
          <w:b/>
        </w:rPr>
        <w:t>5</w:t>
      </w:r>
      <w:r w:rsidRPr="00B56EF4">
        <w:rPr>
          <w:b/>
        </w:rPr>
        <w:t xml:space="preserve"> points)</w:t>
      </w:r>
    </w:p>
    <w:p w:rsidR="00806510" w:rsidRPr="00B56EF4" w:rsidRDefault="00806510" w:rsidP="00806510">
      <w:r>
        <w:t>The program achieves average CPI (clocks per instruction) of _______</w:t>
      </w:r>
      <w:proofErr w:type="gramStart"/>
      <w:r>
        <w:t>_ .</w:t>
      </w:r>
      <w:proofErr w:type="gramEnd"/>
      <w:r w:rsidRPr="00B56EF4">
        <w:t xml:space="preserve"> </w:t>
      </w:r>
      <w:r>
        <w:t>(</w:t>
      </w:r>
      <w:proofErr w:type="gramStart"/>
      <w:r>
        <w:t>do</w:t>
      </w:r>
      <w:proofErr w:type="gramEnd"/>
      <w:r>
        <w:t xml:space="preserve"> not include time to initially fill the pipeline). </w:t>
      </w:r>
      <w:r w:rsidRPr="00B56EF4">
        <w:rPr>
          <w:b/>
        </w:rPr>
        <w:t>(</w:t>
      </w:r>
      <w:r>
        <w:rPr>
          <w:b/>
        </w:rPr>
        <w:t>3</w:t>
      </w:r>
      <w:r w:rsidRPr="00B56EF4">
        <w:rPr>
          <w:b/>
        </w:rPr>
        <w:t xml:space="preserve"> points)</w:t>
      </w:r>
    </w:p>
    <w:p w:rsidR="00806510" w:rsidRPr="00806510" w:rsidRDefault="00806510" w:rsidP="00A3013E"/>
    <w:sectPr w:rsidR="00806510" w:rsidRPr="00806510">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2971" w:rsidRDefault="00132971" w:rsidP="0006309D">
      <w:pPr>
        <w:spacing w:after="0" w:line="240" w:lineRule="auto"/>
      </w:pPr>
      <w:r>
        <w:separator/>
      </w:r>
    </w:p>
  </w:endnote>
  <w:endnote w:type="continuationSeparator" w:id="0">
    <w:p w:rsidR="00132971" w:rsidRDefault="00132971" w:rsidP="00063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MI10">
    <w:panose1 w:val="00000000000000000000"/>
    <w:charset w:val="00"/>
    <w:family w:val="swiss"/>
    <w:notTrueType/>
    <w:pitch w:val="default"/>
    <w:sig w:usb0="00000003" w:usb1="00000000" w:usb2="00000000" w:usb3="00000000" w:csb0="00000001" w:csb1="00000000"/>
  </w:font>
  <w:font w:name="CMR8">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NewRoman">
    <w:panose1 w:val="00000000000000000000"/>
    <w:charset w:val="00"/>
    <w:family w:val="roman"/>
    <w:notTrueType/>
    <w:pitch w:val="default"/>
    <w:sig w:usb0="00000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D" w:rsidRDefault="000630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3710167"/>
      <w:docPartObj>
        <w:docPartGallery w:val="Page Numbers (Bottom of Page)"/>
        <w:docPartUnique/>
      </w:docPartObj>
    </w:sdtPr>
    <w:sdtEndPr>
      <w:rPr>
        <w:noProof/>
      </w:rPr>
    </w:sdtEndPr>
    <w:sdtContent>
      <w:p w:rsidR="0006309D" w:rsidRDefault="0006309D">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06309D" w:rsidRDefault="000630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D" w:rsidRDefault="000630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2971" w:rsidRDefault="00132971" w:rsidP="0006309D">
      <w:pPr>
        <w:spacing w:after="0" w:line="240" w:lineRule="auto"/>
      </w:pPr>
      <w:r>
        <w:separator/>
      </w:r>
    </w:p>
  </w:footnote>
  <w:footnote w:type="continuationSeparator" w:id="0">
    <w:p w:rsidR="00132971" w:rsidRDefault="00132971" w:rsidP="000630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D" w:rsidRDefault="000630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D" w:rsidRDefault="0006309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D" w:rsidRDefault="000630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2"/>
    <w:lvl w:ilvl="0">
      <w:start w:val="1"/>
      <w:numFmt w:val="decimal"/>
      <w:lvlText w:val="%1."/>
      <w:lvlJc w:val="left"/>
      <w:pPr>
        <w:tabs>
          <w:tab w:val="num" w:pos="1080"/>
        </w:tabs>
        <w:ind w:left="1080" w:hanging="360"/>
      </w:pPr>
    </w:lvl>
  </w:abstractNum>
  <w:abstractNum w:abstractNumId="1">
    <w:nsid w:val="00000003"/>
    <w:multiLevelType w:val="singleLevel"/>
    <w:tmpl w:val="00000003"/>
    <w:name w:val="WW8Num4"/>
    <w:lvl w:ilvl="0">
      <w:start w:val="1"/>
      <w:numFmt w:val="decimal"/>
      <w:lvlText w:val="%1."/>
      <w:lvlJc w:val="left"/>
      <w:pPr>
        <w:tabs>
          <w:tab w:val="num" w:pos="1080"/>
        </w:tabs>
        <w:ind w:left="1080" w:hanging="360"/>
      </w:pPr>
    </w:lvl>
  </w:abstractNum>
  <w:abstractNum w:abstractNumId="2">
    <w:nsid w:val="00000005"/>
    <w:multiLevelType w:val="singleLevel"/>
    <w:tmpl w:val="00000005"/>
    <w:name w:val="WW8Num6"/>
    <w:lvl w:ilvl="0">
      <w:start w:val="1"/>
      <w:numFmt w:val="decimal"/>
      <w:lvlText w:val="%1."/>
      <w:lvlJc w:val="left"/>
      <w:pPr>
        <w:tabs>
          <w:tab w:val="num" w:pos="1080"/>
        </w:tabs>
        <w:ind w:left="1080" w:hanging="360"/>
      </w:pPr>
    </w:lvl>
  </w:abstractNum>
  <w:abstractNum w:abstractNumId="3">
    <w:nsid w:val="00000006"/>
    <w:multiLevelType w:val="singleLevel"/>
    <w:tmpl w:val="00000006"/>
    <w:name w:val="WW8Num7"/>
    <w:lvl w:ilvl="0">
      <w:start w:val="1"/>
      <w:numFmt w:val="decimal"/>
      <w:lvlText w:val="%1."/>
      <w:lvlJc w:val="left"/>
      <w:pPr>
        <w:tabs>
          <w:tab w:val="num" w:pos="1080"/>
        </w:tabs>
        <w:ind w:left="1080" w:hanging="360"/>
      </w:pPr>
    </w:lvl>
  </w:abstractNum>
  <w:abstractNum w:abstractNumId="4">
    <w:nsid w:val="00000007"/>
    <w:multiLevelType w:val="singleLevel"/>
    <w:tmpl w:val="00000007"/>
    <w:name w:val="WW8Num8"/>
    <w:lvl w:ilvl="0">
      <w:start w:val="1"/>
      <w:numFmt w:val="decimal"/>
      <w:lvlText w:val="%1."/>
      <w:lvlJc w:val="left"/>
      <w:pPr>
        <w:tabs>
          <w:tab w:val="num" w:pos="1080"/>
        </w:tabs>
        <w:ind w:left="1080" w:hanging="360"/>
      </w:pPr>
    </w:lvl>
  </w:abstractNum>
  <w:abstractNum w:abstractNumId="5">
    <w:nsid w:val="00000008"/>
    <w:multiLevelType w:val="singleLevel"/>
    <w:tmpl w:val="00000008"/>
    <w:name w:val="WW8Num9"/>
    <w:lvl w:ilvl="0">
      <w:start w:val="1"/>
      <w:numFmt w:val="decimal"/>
      <w:lvlText w:val="%1."/>
      <w:lvlJc w:val="left"/>
      <w:pPr>
        <w:tabs>
          <w:tab w:val="num" w:pos="1080"/>
        </w:tabs>
        <w:ind w:left="1080" w:hanging="360"/>
      </w:pPr>
    </w:lvl>
  </w:abstractNum>
  <w:abstractNum w:abstractNumId="6">
    <w:nsid w:val="0000000A"/>
    <w:multiLevelType w:val="multilevel"/>
    <w:tmpl w:val="0000000A"/>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StarSymbol" w:hAnsi="StarSymbol"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StarSymbol" w:hAnsi="StarSymbol"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7">
    <w:nsid w:val="003B130C"/>
    <w:multiLevelType w:val="hybridMultilevel"/>
    <w:tmpl w:val="C68A343A"/>
    <w:lvl w:ilvl="0" w:tplc="06985D0A">
      <w:start w:val="1"/>
      <w:numFmt w:val="lowerLetter"/>
      <w:lvlText w:val="%1)"/>
      <w:lvlJc w:val="left"/>
      <w:pPr>
        <w:tabs>
          <w:tab w:val="num" w:pos="360"/>
        </w:tabs>
        <w:ind w:left="360" w:hanging="360"/>
      </w:pPr>
    </w:lvl>
    <w:lvl w:ilvl="1" w:tplc="E44CDE64" w:tentative="1">
      <w:start w:val="1"/>
      <w:numFmt w:val="lowerLetter"/>
      <w:lvlText w:val="%2)"/>
      <w:lvlJc w:val="left"/>
      <w:pPr>
        <w:tabs>
          <w:tab w:val="num" w:pos="1080"/>
        </w:tabs>
        <w:ind w:left="1080" w:hanging="360"/>
      </w:pPr>
    </w:lvl>
    <w:lvl w:ilvl="2" w:tplc="5D0C32FA" w:tentative="1">
      <w:start w:val="1"/>
      <w:numFmt w:val="lowerLetter"/>
      <w:lvlText w:val="%3)"/>
      <w:lvlJc w:val="left"/>
      <w:pPr>
        <w:tabs>
          <w:tab w:val="num" w:pos="1800"/>
        </w:tabs>
        <w:ind w:left="1800" w:hanging="360"/>
      </w:pPr>
    </w:lvl>
    <w:lvl w:ilvl="3" w:tplc="1188F306" w:tentative="1">
      <w:start w:val="1"/>
      <w:numFmt w:val="lowerLetter"/>
      <w:lvlText w:val="%4)"/>
      <w:lvlJc w:val="left"/>
      <w:pPr>
        <w:tabs>
          <w:tab w:val="num" w:pos="2520"/>
        </w:tabs>
        <w:ind w:left="2520" w:hanging="360"/>
      </w:pPr>
    </w:lvl>
    <w:lvl w:ilvl="4" w:tplc="D83CF162" w:tentative="1">
      <w:start w:val="1"/>
      <w:numFmt w:val="lowerLetter"/>
      <w:lvlText w:val="%5)"/>
      <w:lvlJc w:val="left"/>
      <w:pPr>
        <w:tabs>
          <w:tab w:val="num" w:pos="3240"/>
        </w:tabs>
        <w:ind w:left="3240" w:hanging="360"/>
      </w:pPr>
    </w:lvl>
    <w:lvl w:ilvl="5" w:tplc="C15EA9C6" w:tentative="1">
      <w:start w:val="1"/>
      <w:numFmt w:val="lowerLetter"/>
      <w:lvlText w:val="%6)"/>
      <w:lvlJc w:val="left"/>
      <w:pPr>
        <w:tabs>
          <w:tab w:val="num" w:pos="3960"/>
        </w:tabs>
        <w:ind w:left="3960" w:hanging="360"/>
      </w:pPr>
    </w:lvl>
    <w:lvl w:ilvl="6" w:tplc="C2E8B41E" w:tentative="1">
      <w:start w:val="1"/>
      <w:numFmt w:val="lowerLetter"/>
      <w:lvlText w:val="%7)"/>
      <w:lvlJc w:val="left"/>
      <w:pPr>
        <w:tabs>
          <w:tab w:val="num" w:pos="4680"/>
        </w:tabs>
        <w:ind w:left="4680" w:hanging="360"/>
      </w:pPr>
    </w:lvl>
    <w:lvl w:ilvl="7" w:tplc="861C754A" w:tentative="1">
      <w:start w:val="1"/>
      <w:numFmt w:val="lowerLetter"/>
      <w:lvlText w:val="%8)"/>
      <w:lvlJc w:val="left"/>
      <w:pPr>
        <w:tabs>
          <w:tab w:val="num" w:pos="5400"/>
        </w:tabs>
        <w:ind w:left="5400" w:hanging="360"/>
      </w:pPr>
    </w:lvl>
    <w:lvl w:ilvl="8" w:tplc="FBFEEA30" w:tentative="1">
      <w:start w:val="1"/>
      <w:numFmt w:val="lowerLetter"/>
      <w:lvlText w:val="%9)"/>
      <w:lvlJc w:val="left"/>
      <w:pPr>
        <w:tabs>
          <w:tab w:val="num" w:pos="6120"/>
        </w:tabs>
        <w:ind w:left="6120" w:hanging="360"/>
      </w:pPr>
    </w:lvl>
  </w:abstractNum>
  <w:abstractNum w:abstractNumId="8">
    <w:nsid w:val="03D54302"/>
    <w:multiLevelType w:val="hybridMultilevel"/>
    <w:tmpl w:val="DCE272E2"/>
    <w:lvl w:ilvl="0" w:tplc="10090017">
      <w:start w:val="1"/>
      <w:numFmt w:val="lowerLetter"/>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nsid w:val="03FD400B"/>
    <w:multiLevelType w:val="hybridMultilevel"/>
    <w:tmpl w:val="4CA49A3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048F1EF0"/>
    <w:multiLevelType w:val="hybridMultilevel"/>
    <w:tmpl w:val="9BF233B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054839CE"/>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071F6052"/>
    <w:multiLevelType w:val="hybridMultilevel"/>
    <w:tmpl w:val="FFDC3E74"/>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nsid w:val="08E435BE"/>
    <w:multiLevelType w:val="hybridMultilevel"/>
    <w:tmpl w:val="5BAEAAE8"/>
    <w:lvl w:ilvl="0" w:tplc="10090017">
      <w:start w:val="1"/>
      <w:numFmt w:val="low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08FA1611"/>
    <w:multiLevelType w:val="hybridMultilevel"/>
    <w:tmpl w:val="5C827184"/>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nsid w:val="09C74F69"/>
    <w:multiLevelType w:val="hybridMultilevel"/>
    <w:tmpl w:val="F9665CE8"/>
    <w:lvl w:ilvl="0" w:tplc="C332CEC6">
      <w:start w:val="1"/>
      <w:numFmt w:val="lowerLetter"/>
      <w:lvlText w:val="%1)"/>
      <w:lvlJc w:val="left"/>
      <w:pPr>
        <w:tabs>
          <w:tab w:val="num" w:pos="720"/>
        </w:tabs>
        <w:ind w:left="720" w:hanging="360"/>
      </w:pPr>
      <w:rPr>
        <w:rFonts w:ascii="Times New Roman" w:eastAsia="Times New Roman" w:hAnsi="Times New Roman" w:cs="Times New Roman"/>
      </w:rPr>
    </w:lvl>
    <w:lvl w:ilvl="1" w:tplc="B232A312" w:tentative="1">
      <w:start w:val="1"/>
      <w:numFmt w:val="bullet"/>
      <w:lvlText w:val="•"/>
      <w:lvlJc w:val="left"/>
      <w:pPr>
        <w:tabs>
          <w:tab w:val="num" w:pos="1440"/>
        </w:tabs>
        <w:ind w:left="1440" w:hanging="360"/>
      </w:pPr>
      <w:rPr>
        <w:rFonts w:ascii="Times New Roman" w:hAnsi="Times New Roman" w:hint="default"/>
      </w:rPr>
    </w:lvl>
    <w:lvl w:ilvl="2" w:tplc="8B526670" w:tentative="1">
      <w:start w:val="1"/>
      <w:numFmt w:val="bullet"/>
      <w:lvlText w:val="•"/>
      <w:lvlJc w:val="left"/>
      <w:pPr>
        <w:tabs>
          <w:tab w:val="num" w:pos="2160"/>
        </w:tabs>
        <w:ind w:left="2160" w:hanging="360"/>
      </w:pPr>
      <w:rPr>
        <w:rFonts w:ascii="Times New Roman" w:hAnsi="Times New Roman" w:hint="default"/>
      </w:rPr>
    </w:lvl>
    <w:lvl w:ilvl="3" w:tplc="344CD48E" w:tentative="1">
      <w:start w:val="1"/>
      <w:numFmt w:val="bullet"/>
      <w:lvlText w:val="•"/>
      <w:lvlJc w:val="left"/>
      <w:pPr>
        <w:tabs>
          <w:tab w:val="num" w:pos="2880"/>
        </w:tabs>
        <w:ind w:left="2880" w:hanging="360"/>
      </w:pPr>
      <w:rPr>
        <w:rFonts w:ascii="Times New Roman" w:hAnsi="Times New Roman" w:hint="default"/>
      </w:rPr>
    </w:lvl>
    <w:lvl w:ilvl="4" w:tplc="0242D86C" w:tentative="1">
      <w:start w:val="1"/>
      <w:numFmt w:val="bullet"/>
      <w:lvlText w:val="•"/>
      <w:lvlJc w:val="left"/>
      <w:pPr>
        <w:tabs>
          <w:tab w:val="num" w:pos="3600"/>
        </w:tabs>
        <w:ind w:left="3600" w:hanging="360"/>
      </w:pPr>
      <w:rPr>
        <w:rFonts w:ascii="Times New Roman" w:hAnsi="Times New Roman" w:hint="default"/>
      </w:rPr>
    </w:lvl>
    <w:lvl w:ilvl="5" w:tplc="2514D40C" w:tentative="1">
      <w:start w:val="1"/>
      <w:numFmt w:val="bullet"/>
      <w:lvlText w:val="•"/>
      <w:lvlJc w:val="left"/>
      <w:pPr>
        <w:tabs>
          <w:tab w:val="num" w:pos="4320"/>
        </w:tabs>
        <w:ind w:left="4320" w:hanging="360"/>
      </w:pPr>
      <w:rPr>
        <w:rFonts w:ascii="Times New Roman" w:hAnsi="Times New Roman" w:hint="default"/>
      </w:rPr>
    </w:lvl>
    <w:lvl w:ilvl="6" w:tplc="8822E0BC" w:tentative="1">
      <w:start w:val="1"/>
      <w:numFmt w:val="bullet"/>
      <w:lvlText w:val="•"/>
      <w:lvlJc w:val="left"/>
      <w:pPr>
        <w:tabs>
          <w:tab w:val="num" w:pos="5040"/>
        </w:tabs>
        <w:ind w:left="5040" w:hanging="360"/>
      </w:pPr>
      <w:rPr>
        <w:rFonts w:ascii="Times New Roman" w:hAnsi="Times New Roman" w:hint="default"/>
      </w:rPr>
    </w:lvl>
    <w:lvl w:ilvl="7" w:tplc="0C8A5BBA" w:tentative="1">
      <w:start w:val="1"/>
      <w:numFmt w:val="bullet"/>
      <w:lvlText w:val="•"/>
      <w:lvlJc w:val="left"/>
      <w:pPr>
        <w:tabs>
          <w:tab w:val="num" w:pos="5760"/>
        </w:tabs>
        <w:ind w:left="5760" w:hanging="360"/>
      </w:pPr>
      <w:rPr>
        <w:rFonts w:ascii="Times New Roman" w:hAnsi="Times New Roman" w:hint="default"/>
      </w:rPr>
    </w:lvl>
    <w:lvl w:ilvl="8" w:tplc="453A4CC8" w:tentative="1">
      <w:start w:val="1"/>
      <w:numFmt w:val="bullet"/>
      <w:lvlText w:val="•"/>
      <w:lvlJc w:val="left"/>
      <w:pPr>
        <w:tabs>
          <w:tab w:val="num" w:pos="6480"/>
        </w:tabs>
        <w:ind w:left="6480" w:hanging="360"/>
      </w:pPr>
      <w:rPr>
        <w:rFonts w:ascii="Times New Roman" w:hAnsi="Times New Roman" w:hint="default"/>
      </w:rPr>
    </w:lvl>
  </w:abstractNum>
  <w:abstractNum w:abstractNumId="16">
    <w:nsid w:val="0B074865"/>
    <w:multiLevelType w:val="hybridMultilevel"/>
    <w:tmpl w:val="573881B0"/>
    <w:lvl w:ilvl="0" w:tplc="CA689064">
      <w:start w:val="1"/>
      <w:numFmt w:val="lowerLetter"/>
      <w:lvlText w:val="%1."/>
      <w:lvlJc w:val="left"/>
      <w:pPr>
        <w:tabs>
          <w:tab w:val="num" w:pos="720"/>
        </w:tabs>
        <w:ind w:left="720" w:hanging="360"/>
      </w:pPr>
      <w:rPr>
        <w:rFonts w:ascii="Times New Roman" w:eastAsia="MS Mincho"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BC6626D"/>
    <w:multiLevelType w:val="hybridMultilevel"/>
    <w:tmpl w:val="D5248018"/>
    <w:lvl w:ilvl="0" w:tplc="B7502BDA">
      <w:start w:val="2"/>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0DF5146C"/>
    <w:multiLevelType w:val="hybridMultilevel"/>
    <w:tmpl w:val="C5362556"/>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nsid w:val="0E993AC9"/>
    <w:multiLevelType w:val="hybridMultilevel"/>
    <w:tmpl w:val="D0BEAF9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0F7D64C7"/>
    <w:multiLevelType w:val="hybridMultilevel"/>
    <w:tmpl w:val="0A0EF8EE"/>
    <w:lvl w:ilvl="0" w:tplc="10090017">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105C3AE0"/>
    <w:multiLevelType w:val="hybridMultilevel"/>
    <w:tmpl w:val="26DC37A2"/>
    <w:lvl w:ilvl="0" w:tplc="C3264178">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12A9065A"/>
    <w:multiLevelType w:val="hybridMultilevel"/>
    <w:tmpl w:val="CDFCEB5E"/>
    <w:lvl w:ilvl="0" w:tplc="EE84E45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134A32F2"/>
    <w:multiLevelType w:val="hybridMultilevel"/>
    <w:tmpl w:val="747C3B52"/>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nsid w:val="14011117"/>
    <w:multiLevelType w:val="hybridMultilevel"/>
    <w:tmpl w:val="BD6EDFB8"/>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nsid w:val="14746264"/>
    <w:multiLevelType w:val="hybridMultilevel"/>
    <w:tmpl w:val="342040C0"/>
    <w:lvl w:ilvl="0" w:tplc="372CEAC8">
      <w:start w:val="1"/>
      <w:numFmt w:val="decimal"/>
      <w:lvlText w:val="%1."/>
      <w:lvlJc w:val="left"/>
      <w:pPr>
        <w:tabs>
          <w:tab w:val="num" w:pos="360"/>
        </w:tabs>
        <w:ind w:left="360" w:hanging="360"/>
      </w:pPr>
      <w:rPr>
        <w:rFonts w:hint="default"/>
      </w:rPr>
    </w:lvl>
    <w:lvl w:ilvl="1" w:tplc="F1D40B1E">
      <w:start w:val="1"/>
      <w:numFmt w:val="lowerLetter"/>
      <w:lvlText w:val="[%2]"/>
      <w:lvlJc w:val="left"/>
      <w:pPr>
        <w:tabs>
          <w:tab w:val="num" w:pos="1728"/>
        </w:tabs>
        <w:ind w:left="1728" w:hanging="648"/>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14F94BA9"/>
    <w:multiLevelType w:val="hybridMultilevel"/>
    <w:tmpl w:val="2C16B34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18535D78"/>
    <w:multiLevelType w:val="hybridMultilevel"/>
    <w:tmpl w:val="E05CEBA6"/>
    <w:lvl w:ilvl="0" w:tplc="23DC2FEC">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198E252E"/>
    <w:multiLevelType w:val="hybridMultilevel"/>
    <w:tmpl w:val="60C621DA"/>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9">
    <w:nsid w:val="1A7C41AC"/>
    <w:multiLevelType w:val="hybridMultilevel"/>
    <w:tmpl w:val="99B88DE0"/>
    <w:lvl w:ilvl="0" w:tplc="9D6E2352">
      <w:start w:val="1"/>
      <w:numFmt w:val="lowerLetter"/>
      <w:lvlText w:val="%1)"/>
      <w:lvlJc w:val="left"/>
      <w:pPr>
        <w:tabs>
          <w:tab w:val="num" w:pos="360"/>
        </w:tabs>
        <w:ind w:left="360" w:hanging="360"/>
      </w:pPr>
      <w:rPr>
        <w:rFonts w:hint="default"/>
      </w:rPr>
    </w:lvl>
    <w:lvl w:ilvl="1" w:tplc="A4AE213C">
      <w:start w:val="1"/>
      <w:numFmt w:val="lowerLetter"/>
      <w:lvlText w:val="%2)"/>
      <w:lvlJc w:val="left"/>
      <w:pPr>
        <w:tabs>
          <w:tab w:val="num" w:pos="1440"/>
        </w:tabs>
        <w:ind w:left="1440" w:hanging="360"/>
      </w:pPr>
      <w:rPr>
        <w:rFonts w:hint="default"/>
      </w:rPr>
    </w:lvl>
    <w:lvl w:ilvl="2" w:tplc="E61207BE">
      <w:start w:val="1"/>
      <w:numFmt w:val="lowerLetter"/>
      <w:lvlText w:val="[%3]"/>
      <w:lvlJc w:val="left"/>
      <w:pPr>
        <w:tabs>
          <w:tab w:val="num" w:pos="2628"/>
        </w:tabs>
        <w:ind w:left="2628" w:hanging="648"/>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1DB71B87"/>
    <w:multiLevelType w:val="hybridMultilevel"/>
    <w:tmpl w:val="1B2E3264"/>
    <w:lvl w:ilvl="0" w:tplc="10090017">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1">
    <w:nsid w:val="1F122CF3"/>
    <w:multiLevelType w:val="hybridMultilevel"/>
    <w:tmpl w:val="1F66FAF0"/>
    <w:lvl w:ilvl="0" w:tplc="F1D40B1E">
      <w:start w:val="1"/>
      <w:numFmt w:val="lowerLetter"/>
      <w:lvlText w:val="[%1]"/>
      <w:lvlJc w:val="left"/>
      <w:pPr>
        <w:tabs>
          <w:tab w:val="num" w:pos="648"/>
        </w:tabs>
        <w:ind w:left="648" w:hanging="648"/>
      </w:pPr>
      <w:rPr>
        <w:rFonts w:hint="default"/>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32">
    <w:nsid w:val="1F2F7E69"/>
    <w:multiLevelType w:val="hybridMultilevel"/>
    <w:tmpl w:val="0A0EF8EE"/>
    <w:lvl w:ilvl="0" w:tplc="10090017">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1F6B0A73"/>
    <w:multiLevelType w:val="hybridMultilevel"/>
    <w:tmpl w:val="5B60FE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20760F0C"/>
    <w:multiLevelType w:val="hybridMultilevel"/>
    <w:tmpl w:val="F7505A10"/>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nsid w:val="20E35385"/>
    <w:multiLevelType w:val="hybridMultilevel"/>
    <w:tmpl w:val="B52CD376"/>
    <w:lvl w:ilvl="0" w:tplc="10090017">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6">
    <w:nsid w:val="21097E00"/>
    <w:multiLevelType w:val="hybridMultilevel"/>
    <w:tmpl w:val="9BF0C72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21487456"/>
    <w:multiLevelType w:val="hybridMultilevel"/>
    <w:tmpl w:val="CC1002EE"/>
    <w:lvl w:ilvl="0" w:tplc="2CAC1CD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214E7440"/>
    <w:multiLevelType w:val="hybridMultilevel"/>
    <w:tmpl w:val="848A47BC"/>
    <w:lvl w:ilvl="0" w:tplc="926EF5C0">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9">
    <w:nsid w:val="23010DE3"/>
    <w:multiLevelType w:val="hybridMultilevel"/>
    <w:tmpl w:val="6FD6C3CE"/>
    <w:lvl w:ilvl="0" w:tplc="5E38E14A">
      <w:start w:val="2"/>
      <w:numFmt w:val="lowerLetter"/>
      <w:lvlText w:val="%1)"/>
      <w:lvlJc w:val="left"/>
      <w:pPr>
        <w:tabs>
          <w:tab w:val="num" w:pos="1080"/>
        </w:tabs>
        <w:ind w:left="1080" w:hanging="360"/>
      </w:pPr>
      <w:rPr>
        <w:rFonts w:hint="default"/>
      </w:rPr>
    </w:lvl>
    <w:lvl w:ilvl="1" w:tplc="6F322EE6">
      <w:start w:val="1"/>
      <w:numFmt w:val="decimal"/>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0">
    <w:nsid w:val="24C42451"/>
    <w:multiLevelType w:val="hybridMultilevel"/>
    <w:tmpl w:val="C7AE0A14"/>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1">
    <w:nsid w:val="261E0107"/>
    <w:multiLevelType w:val="hybridMultilevel"/>
    <w:tmpl w:val="4F141A48"/>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27BB767E"/>
    <w:multiLevelType w:val="hybridMultilevel"/>
    <w:tmpl w:val="45680AC0"/>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3">
    <w:nsid w:val="27C43D47"/>
    <w:multiLevelType w:val="hybridMultilevel"/>
    <w:tmpl w:val="10D2A6C6"/>
    <w:lvl w:ilvl="0" w:tplc="10090017">
      <w:start w:val="1"/>
      <w:numFmt w:val="lowerLetter"/>
      <w:lvlText w:val="%1)"/>
      <w:lvlJc w:val="left"/>
      <w:pPr>
        <w:ind w:left="450" w:hanging="360"/>
      </w:pPr>
    </w:lvl>
    <w:lvl w:ilvl="1" w:tplc="10090019" w:tentative="1">
      <w:start w:val="1"/>
      <w:numFmt w:val="lowerLetter"/>
      <w:lvlText w:val="%2."/>
      <w:lvlJc w:val="left"/>
      <w:pPr>
        <w:ind w:left="1170" w:hanging="360"/>
      </w:pPr>
    </w:lvl>
    <w:lvl w:ilvl="2" w:tplc="1009001B" w:tentative="1">
      <w:start w:val="1"/>
      <w:numFmt w:val="lowerRoman"/>
      <w:lvlText w:val="%3."/>
      <w:lvlJc w:val="right"/>
      <w:pPr>
        <w:ind w:left="1890" w:hanging="180"/>
      </w:pPr>
    </w:lvl>
    <w:lvl w:ilvl="3" w:tplc="1009000F" w:tentative="1">
      <w:start w:val="1"/>
      <w:numFmt w:val="decimal"/>
      <w:lvlText w:val="%4."/>
      <w:lvlJc w:val="left"/>
      <w:pPr>
        <w:ind w:left="2610" w:hanging="360"/>
      </w:pPr>
    </w:lvl>
    <w:lvl w:ilvl="4" w:tplc="10090019" w:tentative="1">
      <w:start w:val="1"/>
      <w:numFmt w:val="lowerLetter"/>
      <w:lvlText w:val="%5."/>
      <w:lvlJc w:val="left"/>
      <w:pPr>
        <w:ind w:left="3330" w:hanging="360"/>
      </w:pPr>
    </w:lvl>
    <w:lvl w:ilvl="5" w:tplc="1009001B" w:tentative="1">
      <w:start w:val="1"/>
      <w:numFmt w:val="lowerRoman"/>
      <w:lvlText w:val="%6."/>
      <w:lvlJc w:val="right"/>
      <w:pPr>
        <w:ind w:left="4050" w:hanging="180"/>
      </w:pPr>
    </w:lvl>
    <w:lvl w:ilvl="6" w:tplc="1009000F" w:tentative="1">
      <w:start w:val="1"/>
      <w:numFmt w:val="decimal"/>
      <w:lvlText w:val="%7."/>
      <w:lvlJc w:val="left"/>
      <w:pPr>
        <w:ind w:left="4770" w:hanging="360"/>
      </w:pPr>
    </w:lvl>
    <w:lvl w:ilvl="7" w:tplc="10090019" w:tentative="1">
      <w:start w:val="1"/>
      <w:numFmt w:val="lowerLetter"/>
      <w:lvlText w:val="%8."/>
      <w:lvlJc w:val="left"/>
      <w:pPr>
        <w:ind w:left="5490" w:hanging="360"/>
      </w:pPr>
    </w:lvl>
    <w:lvl w:ilvl="8" w:tplc="1009001B" w:tentative="1">
      <w:start w:val="1"/>
      <w:numFmt w:val="lowerRoman"/>
      <w:lvlText w:val="%9."/>
      <w:lvlJc w:val="right"/>
      <w:pPr>
        <w:ind w:left="6210" w:hanging="180"/>
      </w:pPr>
    </w:lvl>
  </w:abstractNum>
  <w:abstractNum w:abstractNumId="44">
    <w:nsid w:val="29740A89"/>
    <w:multiLevelType w:val="hybridMultilevel"/>
    <w:tmpl w:val="9BFCA832"/>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5">
    <w:nsid w:val="2A4E2F32"/>
    <w:multiLevelType w:val="hybridMultilevel"/>
    <w:tmpl w:val="0F187322"/>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6">
    <w:nsid w:val="2A5C4BF7"/>
    <w:multiLevelType w:val="hybridMultilevel"/>
    <w:tmpl w:val="DA3CE34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2D0B4932"/>
    <w:multiLevelType w:val="hybridMultilevel"/>
    <w:tmpl w:val="CF209524"/>
    <w:lvl w:ilvl="0" w:tplc="89AE6032">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8">
    <w:nsid w:val="2EFF27A4"/>
    <w:multiLevelType w:val="hybridMultilevel"/>
    <w:tmpl w:val="CC1002EE"/>
    <w:lvl w:ilvl="0" w:tplc="2CAC1CD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301725E7"/>
    <w:multiLevelType w:val="hybridMultilevel"/>
    <w:tmpl w:val="8C2E53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0945015"/>
    <w:multiLevelType w:val="hybridMultilevel"/>
    <w:tmpl w:val="05E453E4"/>
    <w:lvl w:ilvl="0" w:tplc="00CC019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18445D6"/>
    <w:multiLevelType w:val="hybridMultilevel"/>
    <w:tmpl w:val="7BA86B6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32E94DE2"/>
    <w:multiLevelType w:val="hybridMultilevel"/>
    <w:tmpl w:val="9E2693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3">
    <w:nsid w:val="342D5EFF"/>
    <w:multiLevelType w:val="hybridMultilevel"/>
    <w:tmpl w:val="FC72361C"/>
    <w:lvl w:ilvl="0" w:tplc="2CAC1CD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34916253"/>
    <w:multiLevelType w:val="hybridMultilevel"/>
    <w:tmpl w:val="881C35E0"/>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nsid w:val="34945961"/>
    <w:multiLevelType w:val="hybridMultilevel"/>
    <w:tmpl w:val="30602162"/>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6">
    <w:nsid w:val="35BA59E8"/>
    <w:multiLevelType w:val="hybridMultilevel"/>
    <w:tmpl w:val="6DD4FDCA"/>
    <w:lvl w:ilvl="0" w:tplc="10090019">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7">
    <w:nsid w:val="35C74224"/>
    <w:multiLevelType w:val="hybridMultilevel"/>
    <w:tmpl w:val="6B8E8CAA"/>
    <w:lvl w:ilvl="0" w:tplc="CEEE33D6">
      <w:start w:val="1"/>
      <w:numFmt w:val="lowerLetter"/>
      <w:lvlText w:val="%1)"/>
      <w:lvlJc w:val="left"/>
      <w:pPr>
        <w:tabs>
          <w:tab w:val="num" w:pos="720"/>
        </w:tabs>
        <w:ind w:left="720" w:hanging="360"/>
      </w:pPr>
      <w:rPr>
        <w:rFonts w:hint="default"/>
      </w:rPr>
    </w:lvl>
    <w:lvl w:ilvl="1" w:tplc="10090017">
      <w:start w:val="1"/>
      <w:numFmt w:val="lowerLetter"/>
      <w:lvlText w:val="%2)"/>
      <w:lvlJc w:val="left"/>
      <w:pPr>
        <w:tabs>
          <w:tab w:val="num" w:pos="1440"/>
        </w:tabs>
        <w:ind w:left="1440" w:hanging="360"/>
      </w:pPr>
    </w:lvl>
    <w:lvl w:ilvl="2" w:tplc="6D6E7D50">
      <w:start w:val="1"/>
      <w:numFmt w:val="lowerLetter"/>
      <w:lvlText w:val="%3."/>
      <w:lvlJc w:val="left"/>
      <w:pPr>
        <w:tabs>
          <w:tab w:val="num" w:pos="2340"/>
        </w:tabs>
        <w:ind w:left="2264" w:hanging="284"/>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nsid w:val="3645210B"/>
    <w:multiLevelType w:val="hybridMultilevel"/>
    <w:tmpl w:val="A4ACED94"/>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9">
    <w:nsid w:val="386D6BE0"/>
    <w:multiLevelType w:val="hybridMultilevel"/>
    <w:tmpl w:val="97F665F6"/>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0">
    <w:nsid w:val="38BA6655"/>
    <w:multiLevelType w:val="hybridMultilevel"/>
    <w:tmpl w:val="2AC64E5E"/>
    <w:lvl w:ilvl="0" w:tplc="E7F2E8C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1">
    <w:nsid w:val="3A173A3B"/>
    <w:multiLevelType w:val="hybridMultilevel"/>
    <w:tmpl w:val="51021C82"/>
    <w:lvl w:ilvl="0" w:tplc="F1D40B1E">
      <w:start w:val="1"/>
      <w:numFmt w:val="lowerLetter"/>
      <w:lvlText w:val="[%1]"/>
      <w:lvlJc w:val="left"/>
      <w:pPr>
        <w:tabs>
          <w:tab w:val="num" w:pos="648"/>
        </w:tabs>
        <w:ind w:left="648" w:hanging="648"/>
      </w:pPr>
      <w:rPr>
        <w:rFonts w:hint="default"/>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62">
    <w:nsid w:val="3BA45159"/>
    <w:multiLevelType w:val="hybridMultilevel"/>
    <w:tmpl w:val="0FC420AE"/>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3">
    <w:nsid w:val="3D6803DF"/>
    <w:multiLevelType w:val="hybridMultilevel"/>
    <w:tmpl w:val="1B2E3264"/>
    <w:lvl w:ilvl="0" w:tplc="10090017">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4">
    <w:nsid w:val="3DD265C6"/>
    <w:multiLevelType w:val="hybridMultilevel"/>
    <w:tmpl w:val="31C6D562"/>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5">
    <w:nsid w:val="3F446549"/>
    <w:multiLevelType w:val="hybridMultilevel"/>
    <w:tmpl w:val="CC1002EE"/>
    <w:lvl w:ilvl="0" w:tplc="2CAC1CD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3F4D2285"/>
    <w:multiLevelType w:val="hybridMultilevel"/>
    <w:tmpl w:val="DCE272E2"/>
    <w:lvl w:ilvl="0" w:tplc="10090017">
      <w:start w:val="1"/>
      <w:numFmt w:val="lowerLetter"/>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7">
    <w:nsid w:val="44151F15"/>
    <w:multiLevelType w:val="hybridMultilevel"/>
    <w:tmpl w:val="20D846A0"/>
    <w:lvl w:ilvl="0" w:tplc="EBB2C5B4">
      <w:start w:val="1"/>
      <w:numFmt w:val="lowerLetter"/>
      <w:lvlText w:val="%1."/>
      <w:lvlJc w:val="left"/>
      <w:pPr>
        <w:tabs>
          <w:tab w:val="num" w:pos="720"/>
        </w:tabs>
        <w:ind w:left="720" w:hanging="360"/>
      </w:pPr>
    </w:lvl>
    <w:lvl w:ilvl="1" w:tplc="2DD49AA4" w:tentative="1">
      <w:start w:val="1"/>
      <w:numFmt w:val="lowerLetter"/>
      <w:lvlText w:val="%2."/>
      <w:lvlJc w:val="left"/>
      <w:pPr>
        <w:tabs>
          <w:tab w:val="num" w:pos="1440"/>
        </w:tabs>
        <w:ind w:left="1440" w:hanging="360"/>
      </w:pPr>
    </w:lvl>
    <w:lvl w:ilvl="2" w:tplc="196A7FA8" w:tentative="1">
      <w:start w:val="1"/>
      <w:numFmt w:val="lowerLetter"/>
      <w:lvlText w:val="%3."/>
      <w:lvlJc w:val="left"/>
      <w:pPr>
        <w:tabs>
          <w:tab w:val="num" w:pos="2160"/>
        </w:tabs>
        <w:ind w:left="2160" w:hanging="360"/>
      </w:pPr>
    </w:lvl>
    <w:lvl w:ilvl="3" w:tplc="AE6E4278" w:tentative="1">
      <w:start w:val="1"/>
      <w:numFmt w:val="lowerLetter"/>
      <w:lvlText w:val="%4."/>
      <w:lvlJc w:val="left"/>
      <w:pPr>
        <w:tabs>
          <w:tab w:val="num" w:pos="2880"/>
        </w:tabs>
        <w:ind w:left="2880" w:hanging="360"/>
      </w:pPr>
    </w:lvl>
    <w:lvl w:ilvl="4" w:tplc="70606D6A" w:tentative="1">
      <w:start w:val="1"/>
      <w:numFmt w:val="lowerLetter"/>
      <w:lvlText w:val="%5."/>
      <w:lvlJc w:val="left"/>
      <w:pPr>
        <w:tabs>
          <w:tab w:val="num" w:pos="3600"/>
        </w:tabs>
        <w:ind w:left="3600" w:hanging="360"/>
      </w:pPr>
    </w:lvl>
    <w:lvl w:ilvl="5" w:tplc="16BEE092" w:tentative="1">
      <w:start w:val="1"/>
      <w:numFmt w:val="lowerLetter"/>
      <w:lvlText w:val="%6."/>
      <w:lvlJc w:val="left"/>
      <w:pPr>
        <w:tabs>
          <w:tab w:val="num" w:pos="4320"/>
        </w:tabs>
        <w:ind w:left="4320" w:hanging="360"/>
      </w:pPr>
    </w:lvl>
    <w:lvl w:ilvl="6" w:tplc="BFB89956" w:tentative="1">
      <w:start w:val="1"/>
      <w:numFmt w:val="lowerLetter"/>
      <w:lvlText w:val="%7."/>
      <w:lvlJc w:val="left"/>
      <w:pPr>
        <w:tabs>
          <w:tab w:val="num" w:pos="5040"/>
        </w:tabs>
        <w:ind w:left="5040" w:hanging="360"/>
      </w:pPr>
    </w:lvl>
    <w:lvl w:ilvl="7" w:tplc="F3D4AE88" w:tentative="1">
      <w:start w:val="1"/>
      <w:numFmt w:val="lowerLetter"/>
      <w:lvlText w:val="%8."/>
      <w:lvlJc w:val="left"/>
      <w:pPr>
        <w:tabs>
          <w:tab w:val="num" w:pos="5760"/>
        </w:tabs>
        <w:ind w:left="5760" w:hanging="360"/>
      </w:pPr>
    </w:lvl>
    <w:lvl w:ilvl="8" w:tplc="4428268C" w:tentative="1">
      <w:start w:val="1"/>
      <w:numFmt w:val="lowerLetter"/>
      <w:lvlText w:val="%9."/>
      <w:lvlJc w:val="left"/>
      <w:pPr>
        <w:tabs>
          <w:tab w:val="num" w:pos="6480"/>
        </w:tabs>
        <w:ind w:left="6480" w:hanging="360"/>
      </w:pPr>
    </w:lvl>
  </w:abstractNum>
  <w:abstractNum w:abstractNumId="68">
    <w:nsid w:val="45DB1732"/>
    <w:multiLevelType w:val="hybridMultilevel"/>
    <w:tmpl w:val="DC6E0B98"/>
    <w:lvl w:ilvl="0" w:tplc="10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462E16C8"/>
    <w:multiLevelType w:val="hybridMultilevel"/>
    <w:tmpl w:val="52BC6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47281242"/>
    <w:multiLevelType w:val="hybridMultilevel"/>
    <w:tmpl w:val="6CB85166"/>
    <w:lvl w:ilvl="0" w:tplc="10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79150B2"/>
    <w:multiLevelType w:val="hybridMultilevel"/>
    <w:tmpl w:val="59CC6B6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2">
    <w:nsid w:val="485538AB"/>
    <w:multiLevelType w:val="hybridMultilevel"/>
    <w:tmpl w:val="CC1002EE"/>
    <w:lvl w:ilvl="0" w:tplc="2CAC1CD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491975CB"/>
    <w:multiLevelType w:val="hybridMultilevel"/>
    <w:tmpl w:val="8F2ACA38"/>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4">
    <w:nsid w:val="4A061B24"/>
    <w:multiLevelType w:val="hybridMultilevel"/>
    <w:tmpl w:val="8014ECB6"/>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nsid w:val="4A6541B0"/>
    <w:multiLevelType w:val="hybridMultilevel"/>
    <w:tmpl w:val="9BD25692"/>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6">
    <w:nsid w:val="4A9A3732"/>
    <w:multiLevelType w:val="hybridMultilevel"/>
    <w:tmpl w:val="07489D0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7">
    <w:nsid w:val="510F7A4A"/>
    <w:multiLevelType w:val="hybridMultilevel"/>
    <w:tmpl w:val="9C8643B2"/>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8">
    <w:nsid w:val="513359ED"/>
    <w:multiLevelType w:val="hybridMultilevel"/>
    <w:tmpl w:val="5FB2CD1E"/>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9">
    <w:nsid w:val="52B3677F"/>
    <w:multiLevelType w:val="hybridMultilevel"/>
    <w:tmpl w:val="8B60522E"/>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0">
    <w:nsid w:val="54F63B86"/>
    <w:multiLevelType w:val="hybridMultilevel"/>
    <w:tmpl w:val="AA52C14A"/>
    <w:lvl w:ilvl="0" w:tplc="10090017">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1">
    <w:nsid w:val="573A1ADF"/>
    <w:multiLevelType w:val="hybridMultilevel"/>
    <w:tmpl w:val="A2A07FEA"/>
    <w:lvl w:ilvl="0" w:tplc="10090015">
      <w:start w:val="17"/>
      <w:numFmt w:val="upp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2">
    <w:nsid w:val="57E94655"/>
    <w:multiLevelType w:val="hybridMultilevel"/>
    <w:tmpl w:val="CC1002EE"/>
    <w:lvl w:ilvl="0" w:tplc="2CAC1CD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nsid w:val="580916F2"/>
    <w:multiLevelType w:val="hybridMultilevel"/>
    <w:tmpl w:val="12A0D1C0"/>
    <w:lvl w:ilvl="0" w:tplc="47807D38">
      <w:start w:val="1"/>
      <w:numFmt w:val="bullet"/>
      <w:lvlText w:val="•"/>
      <w:lvlJc w:val="left"/>
      <w:pPr>
        <w:tabs>
          <w:tab w:val="num" w:pos="720"/>
        </w:tabs>
        <w:ind w:left="720" w:hanging="360"/>
      </w:pPr>
      <w:rPr>
        <w:rFonts w:ascii="Times New Roman" w:hAnsi="Times New Roman" w:hint="default"/>
      </w:rPr>
    </w:lvl>
    <w:lvl w:ilvl="1" w:tplc="2E4A5A18" w:tentative="1">
      <w:start w:val="1"/>
      <w:numFmt w:val="bullet"/>
      <w:lvlText w:val="•"/>
      <w:lvlJc w:val="left"/>
      <w:pPr>
        <w:tabs>
          <w:tab w:val="num" w:pos="1440"/>
        </w:tabs>
        <w:ind w:left="1440" w:hanging="360"/>
      </w:pPr>
      <w:rPr>
        <w:rFonts w:ascii="Times New Roman" w:hAnsi="Times New Roman" w:hint="default"/>
      </w:rPr>
    </w:lvl>
    <w:lvl w:ilvl="2" w:tplc="DA908260" w:tentative="1">
      <w:start w:val="1"/>
      <w:numFmt w:val="bullet"/>
      <w:lvlText w:val="•"/>
      <w:lvlJc w:val="left"/>
      <w:pPr>
        <w:tabs>
          <w:tab w:val="num" w:pos="2160"/>
        </w:tabs>
        <w:ind w:left="2160" w:hanging="360"/>
      </w:pPr>
      <w:rPr>
        <w:rFonts w:ascii="Times New Roman" w:hAnsi="Times New Roman" w:hint="default"/>
      </w:rPr>
    </w:lvl>
    <w:lvl w:ilvl="3" w:tplc="09EAB15C" w:tentative="1">
      <w:start w:val="1"/>
      <w:numFmt w:val="bullet"/>
      <w:lvlText w:val="•"/>
      <w:lvlJc w:val="left"/>
      <w:pPr>
        <w:tabs>
          <w:tab w:val="num" w:pos="2880"/>
        </w:tabs>
        <w:ind w:left="2880" w:hanging="360"/>
      </w:pPr>
      <w:rPr>
        <w:rFonts w:ascii="Times New Roman" w:hAnsi="Times New Roman" w:hint="default"/>
      </w:rPr>
    </w:lvl>
    <w:lvl w:ilvl="4" w:tplc="8BDE6E24" w:tentative="1">
      <w:start w:val="1"/>
      <w:numFmt w:val="bullet"/>
      <w:lvlText w:val="•"/>
      <w:lvlJc w:val="left"/>
      <w:pPr>
        <w:tabs>
          <w:tab w:val="num" w:pos="3600"/>
        </w:tabs>
        <w:ind w:left="3600" w:hanging="360"/>
      </w:pPr>
      <w:rPr>
        <w:rFonts w:ascii="Times New Roman" w:hAnsi="Times New Roman" w:hint="default"/>
      </w:rPr>
    </w:lvl>
    <w:lvl w:ilvl="5" w:tplc="C1160170" w:tentative="1">
      <w:start w:val="1"/>
      <w:numFmt w:val="bullet"/>
      <w:lvlText w:val="•"/>
      <w:lvlJc w:val="left"/>
      <w:pPr>
        <w:tabs>
          <w:tab w:val="num" w:pos="4320"/>
        </w:tabs>
        <w:ind w:left="4320" w:hanging="360"/>
      </w:pPr>
      <w:rPr>
        <w:rFonts w:ascii="Times New Roman" w:hAnsi="Times New Roman" w:hint="default"/>
      </w:rPr>
    </w:lvl>
    <w:lvl w:ilvl="6" w:tplc="766EBAFA" w:tentative="1">
      <w:start w:val="1"/>
      <w:numFmt w:val="bullet"/>
      <w:lvlText w:val="•"/>
      <w:lvlJc w:val="left"/>
      <w:pPr>
        <w:tabs>
          <w:tab w:val="num" w:pos="5040"/>
        </w:tabs>
        <w:ind w:left="5040" w:hanging="360"/>
      </w:pPr>
      <w:rPr>
        <w:rFonts w:ascii="Times New Roman" w:hAnsi="Times New Roman" w:hint="default"/>
      </w:rPr>
    </w:lvl>
    <w:lvl w:ilvl="7" w:tplc="B240DAC4" w:tentative="1">
      <w:start w:val="1"/>
      <w:numFmt w:val="bullet"/>
      <w:lvlText w:val="•"/>
      <w:lvlJc w:val="left"/>
      <w:pPr>
        <w:tabs>
          <w:tab w:val="num" w:pos="5760"/>
        </w:tabs>
        <w:ind w:left="5760" w:hanging="360"/>
      </w:pPr>
      <w:rPr>
        <w:rFonts w:ascii="Times New Roman" w:hAnsi="Times New Roman" w:hint="default"/>
      </w:rPr>
    </w:lvl>
    <w:lvl w:ilvl="8" w:tplc="2F88BBFA" w:tentative="1">
      <w:start w:val="1"/>
      <w:numFmt w:val="bullet"/>
      <w:lvlText w:val="•"/>
      <w:lvlJc w:val="left"/>
      <w:pPr>
        <w:tabs>
          <w:tab w:val="num" w:pos="6480"/>
        </w:tabs>
        <w:ind w:left="6480" w:hanging="360"/>
      </w:pPr>
      <w:rPr>
        <w:rFonts w:ascii="Times New Roman" w:hAnsi="Times New Roman" w:hint="default"/>
      </w:rPr>
    </w:lvl>
  </w:abstractNum>
  <w:abstractNum w:abstractNumId="84">
    <w:nsid w:val="5B134037"/>
    <w:multiLevelType w:val="hybridMultilevel"/>
    <w:tmpl w:val="96B4DC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B9A7C36"/>
    <w:multiLevelType w:val="hybridMultilevel"/>
    <w:tmpl w:val="85DE0256"/>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6">
    <w:nsid w:val="5EA1189D"/>
    <w:multiLevelType w:val="hybridMultilevel"/>
    <w:tmpl w:val="DB749812"/>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7">
    <w:nsid w:val="5EDF4F49"/>
    <w:multiLevelType w:val="hybridMultilevel"/>
    <w:tmpl w:val="AF165394"/>
    <w:lvl w:ilvl="0" w:tplc="BE321FBA">
      <w:start w:val="1"/>
      <w:numFmt w:val="lowerLetter"/>
      <w:lvlText w:val="%1."/>
      <w:lvlJc w:val="left"/>
      <w:pPr>
        <w:tabs>
          <w:tab w:val="num" w:pos="720"/>
        </w:tabs>
        <w:ind w:left="720" w:hanging="360"/>
      </w:pPr>
    </w:lvl>
    <w:lvl w:ilvl="1" w:tplc="A88A5AB4" w:tentative="1">
      <w:start w:val="1"/>
      <w:numFmt w:val="lowerLetter"/>
      <w:lvlText w:val="%2."/>
      <w:lvlJc w:val="left"/>
      <w:pPr>
        <w:tabs>
          <w:tab w:val="num" w:pos="1440"/>
        </w:tabs>
        <w:ind w:left="1440" w:hanging="360"/>
      </w:pPr>
    </w:lvl>
    <w:lvl w:ilvl="2" w:tplc="09F8F22C" w:tentative="1">
      <w:start w:val="1"/>
      <w:numFmt w:val="lowerLetter"/>
      <w:lvlText w:val="%3."/>
      <w:lvlJc w:val="left"/>
      <w:pPr>
        <w:tabs>
          <w:tab w:val="num" w:pos="2160"/>
        </w:tabs>
        <w:ind w:left="2160" w:hanging="360"/>
      </w:pPr>
    </w:lvl>
    <w:lvl w:ilvl="3" w:tplc="2B1E7416" w:tentative="1">
      <w:start w:val="1"/>
      <w:numFmt w:val="lowerLetter"/>
      <w:lvlText w:val="%4."/>
      <w:lvlJc w:val="left"/>
      <w:pPr>
        <w:tabs>
          <w:tab w:val="num" w:pos="2880"/>
        </w:tabs>
        <w:ind w:left="2880" w:hanging="360"/>
      </w:pPr>
    </w:lvl>
    <w:lvl w:ilvl="4" w:tplc="F96C4006" w:tentative="1">
      <w:start w:val="1"/>
      <w:numFmt w:val="lowerLetter"/>
      <w:lvlText w:val="%5."/>
      <w:lvlJc w:val="left"/>
      <w:pPr>
        <w:tabs>
          <w:tab w:val="num" w:pos="3600"/>
        </w:tabs>
        <w:ind w:left="3600" w:hanging="360"/>
      </w:pPr>
    </w:lvl>
    <w:lvl w:ilvl="5" w:tplc="949C9772" w:tentative="1">
      <w:start w:val="1"/>
      <w:numFmt w:val="lowerLetter"/>
      <w:lvlText w:val="%6."/>
      <w:lvlJc w:val="left"/>
      <w:pPr>
        <w:tabs>
          <w:tab w:val="num" w:pos="4320"/>
        </w:tabs>
        <w:ind w:left="4320" w:hanging="360"/>
      </w:pPr>
    </w:lvl>
    <w:lvl w:ilvl="6" w:tplc="8BE8E30A" w:tentative="1">
      <w:start w:val="1"/>
      <w:numFmt w:val="lowerLetter"/>
      <w:lvlText w:val="%7."/>
      <w:lvlJc w:val="left"/>
      <w:pPr>
        <w:tabs>
          <w:tab w:val="num" w:pos="5040"/>
        </w:tabs>
        <w:ind w:left="5040" w:hanging="360"/>
      </w:pPr>
    </w:lvl>
    <w:lvl w:ilvl="7" w:tplc="A13E712C" w:tentative="1">
      <w:start w:val="1"/>
      <w:numFmt w:val="lowerLetter"/>
      <w:lvlText w:val="%8."/>
      <w:lvlJc w:val="left"/>
      <w:pPr>
        <w:tabs>
          <w:tab w:val="num" w:pos="5760"/>
        </w:tabs>
        <w:ind w:left="5760" w:hanging="360"/>
      </w:pPr>
    </w:lvl>
    <w:lvl w:ilvl="8" w:tplc="3AA64E2E" w:tentative="1">
      <w:start w:val="1"/>
      <w:numFmt w:val="lowerLetter"/>
      <w:lvlText w:val="%9."/>
      <w:lvlJc w:val="left"/>
      <w:pPr>
        <w:tabs>
          <w:tab w:val="num" w:pos="6480"/>
        </w:tabs>
        <w:ind w:left="6480" w:hanging="360"/>
      </w:pPr>
    </w:lvl>
  </w:abstractNum>
  <w:abstractNum w:abstractNumId="88">
    <w:nsid w:val="61111C2C"/>
    <w:multiLevelType w:val="hybridMultilevel"/>
    <w:tmpl w:val="D56E92E8"/>
    <w:lvl w:ilvl="0" w:tplc="3440C84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nsid w:val="61582728"/>
    <w:multiLevelType w:val="hybridMultilevel"/>
    <w:tmpl w:val="3A08C49A"/>
    <w:lvl w:ilvl="0" w:tplc="BC20C0A8">
      <w:start w:val="2"/>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0">
    <w:nsid w:val="61956332"/>
    <w:multiLevelType w:val="hybridMultilevel"/>
    <w:tmpl w:val="EEE67456"/>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1">
    <w:nsid w:val="61B11586"/>
    <w:multiLevelType w:val="hybridMultilevel"/>
    <w:tmpl w:val="DF7C3860"/>
    <w:lvl w:ilvl="0" w:tplc="2E12D892">
      <w:start w:val="7"/>
      <w:numFmt w:val="lowerLetter"/>
      <w:lvlText w:val="%1."/>
      <w:lvlJc w:val="left"/>
      <w:pPr>
        <w:tabs>
          <w:tab w:val="num" w:pos="720"/>
        </w:tabs>
        <w:ind w:left="720" w:hanging="360"/>
      </w:pPr>
    </w:lvl>
    <w:lvl w:ilvl="1" w:tplc="DDDE20B2" w:tentative="1">
      <w:start w:val="1"/>
      <w:numFmt w:val="lowerLetter"/>
      <w:lvlText w:val="%2."/>
      <w:lvlJc w:val="left"/>
      <w:pPr>
        <w:tabs>
          <w:tab w:val="num" w:pos="1440"/>
        </w:tabs>
        <w:ind w:left="1440" w:hanging="360"/>
      </w:pPr>
    </w:lvl>
    <w:lvl w:ilvl="2" w:tplc="A2CAA064" w:tentative="1">
      <w:start w:val="1"/>
      <w:numFmt w:val="lowerLetter"/>
      <w:lvlText w:val="%3."/>
      <w:lvlJc w:val="left"/>
      <w:pPr>
        <w:tabs>
          <w:tab w:val="num" w:pos="2160"/>
        </w:tabs>
        <w:ind w:left="2160" w:hanging="360"/>
      </w:pPr>
    </w:lvl>
    <w:lvl w:ilvl="3" w:tplc="9190AEFE" w:tentative="1">
      <w:start w:val="1"/>
      <w:numFmt w:val="lowerLetter"/>
      <w:lvlText w:val="%4."/>
      <w:lvlJc w:val="left"/>
      <w:pPr>
        <w:tabs>
          <w:tab w:val="num" w:pos="2880"/>
        </w:tabs>
        <w:ind w:left="2880" w:hanging="360"/>
      </w:pPr>
    </w:lvl>
    <w:lvl w:ilvl="4" w:tplc="D054B26C" w:tentative="1">
      <w:start w:val="1"/>
      <w:numFmt w:val="lowerLetter"/>
      <w:lvlText w:val="%5."/>
      <w:lvlJc w:val="left"/>
      <w:pPr>
        <w:tabs>
          <w:tab w:val="num" w:pos="3600"/>
        </w:tabs>
        <w:ind w:left="3600" w:hanging="360"/>
      </w:pPr>
    </w:lvl>
    <w:lvl w:ilvl="5" w:tplc="79BC7CD0" w:tentative="1">
      <w:start w:val="1"/>
      <w:numFmt w:val="lowerLetter"/>
      <w:lvlText w:val="%6."/>
      <w:lvlJc w:val="left"/>
      <w:pPr>
        <w:tabs>
          <w:tab w:val="num" w:pos="4320"/>
        </w:tabs>
        <w:ind w:left="4320" w:hanging="360"/>
      </w:pPr>
    </w:lvl>
    <w:lvl w:ilvl="6" w:tplc="DC34369C" w:tentative="1">
      <w:start w:val="1"/>
      <w:numFmt w:val="lowerLetter"/>
      <w:lvlText w:val="%7."/>
      <w:lvlJc w:val="left"/>
      <w:pPr>
        <w:tabs>
          <w:tab w:val="num" w:pos="5040"/>
        </w:tabs>
        <w:ind w:left="5040" w:hanging="360"/>
      </w:pPr>
    </w:lvl>
    <w:lvl w:ilvl="7" w:tplc="62BAF4BA" w:tentative="1">
      <w:start w:val="1"/>
      <w:numFmt w:val="lowerLetter"/>
      <w:lvlText w:val="%8."/>
      <w:lvlJc w:val="left"/>
      <w:pPr>
        <w:tabs>
          <w:tab w:val="num" w:pos="5760"/>
        </w:tabs>
        <w:ind w:left="5760" w:hanging="360"/>
      </w:pPr>
    </w:lvl>
    <w:lvl w:ilvl="8" w:tplc="19F2B554" w:tentative="1">
      <w:start w:val="1"/>
      <w:numFmt w:val="lowerLetter"/>
      <w:lvlText w:val="%9."/>
      <w:lvlJc w:val="left"/>
      <w:pPr>
        <w:tabs>
          <w:tab w:val="num" w:pos="6480"/>
        </w:tabs>
        <w:ind w:left="6480" w:hanging="360"/>
      </w:pPr>
    </w:lvl>
  </w:abstractNum>
  <w:abstractNum w:abstractNumId="92">
    <w:nsid w:val="62495249"/>
    <w:multiLevelType w:val="hybridMultilevel"/>
    <w:tmpl w:val="EEDE8046"/>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3">
    <w:nsid w:val="65B34BDE"/>
    <w:multiLevelType w:val="hybridMultilevel"/>
    <w:tmpl w:val="485417B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4">
    <w:nsid w:val="66644B54"/>
    <w:multiLevelType w:val="hybridMultilevel"/>
    <w:tmpl w:val="3C1A361E"/>
    <w:lvl w:ilvl="0" w:tplc="0E067336">
      <w:start w:val="6"/>
      <w:numFmt w:val="lowerLetter"/>
      <w:lvlText w:val="%1)"/>
      <w:lvlJc w:val="left"/>
      <w:pPr>
        <w:tabs>
          <w:tab w:val="num" w:pos="1080"/>
        </w:tabs>
        <w:ind w:left="1080" w:hanging="360"/>
      </w:pPr>
      <w:rPr>
        <w:rFonts w:hint="default"/>
      </w:rPr>
    </w:lvl>
    <w:lvl w:ilvl="1" w:tplc="0409000F">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95">
    <w:nsid w:val="677426ED"/>
    <w:multiLevelType w:val="hybridMultilevel"/>
    <w:tmpl w:val="F5C4EC66"/>
    <w:lvl w:ilvl="0" w:tplc="D3980B76">
      <w:start w:val="1"/>
      <w:numFmt w:val="lowerLetter"/>
      <w:lvlText w:val="%1)"/>
      <w:lvlJc w:val="left"/>
      <w:pPr>
        <w:tabs>
          <w:tab w:val="num" w:pos="1080"/>
        </w:tabs>
        <w:ind w:left="1080" w:hanging="360"/>
      </w:pPr>
      <w:rPr>
        <w:rFonts w:hint="default"/>
      </w:rPr>
    </w:lvl>
    <w:lvl w:ilvl="1" w:tplc="0409000F">
      <w:start w:val="1"/>
      <w:numFmt w:val="decimal"/>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6">
    <w:nsid w:val="6802515F"/>
    <w:multiLevelType w:val="hybridMultilevel"/>
    <w:tmpl w:val="FB86F4E0"/>
    <w:lvl w:ilvl="0" w:tplc="3CDAD7BA">
      <w:start w:val="1"/>
      <w:numFmt w:val="lowerLetter"/>
      <w:lvlText w:val="%1)"/>
      <w:lvlJc w:val="left"/>
      <w:pPr>
        <w:tabs>
          <w:tab w:val="num" w:pos="2880"/>
        </w:tabs>
        <w:ind w:left="2880" w:hanging="360"/>
      </w:pPr>
      <w:rPr>
        <w:rFonts w:hint="default"/>
      </w:r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97">
    <w:nsid w:val="68B231CB"/>
    <w:multiLevelType w:val="hybridMultilevel"/>
    <w:tmpl w:val="91C247D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6942693F"/>
    <w:multiLevelType w:val="multilevel"/>
    <w:tmpl w:val="DE04F6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9">
    <w:nsid w:val="695D72B0"/>
    <w:multiLevelType w:val="hybridMultilevel"/>
    <w:tmpl w:val="55C6F5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6A616784"/>
    <w:multiLevelType w:val="hybridMultilevel"/>
    <w:tmpl w:val="4880CD30"/>
    <w:lvl w:ilvl="0" w:tplc="2750855E">
      <w:start w:val="1"/>
      <w:numFmt w:val="lowerRoman"/>
      <w:lvlText w:val="(%1)"/>
      <w:lvlJc w:val="left"/>
      <w:pPr>
        <w:tabs>
          <w:tab w:val="num" w:pos="720"/>
        </w:tabs>
        <w:ind w:left="720" w:hanging="720"/>
      </w:pPr>
      <w:rPr>
        <w:rFonts w:eastAsia="Times New Roman" w:hint="default"/>
        <w:sz w:val="22"/>
      </w:rPr>
    </w:lvl>
    <w:lvl w:ilvl="1" w:tplc="E71E3056">
      <w:start w:val="1"/>
      <w:numFmt w:val="lowerLetter"/>
      <w:lvlText w:val="%2)"/>
      <w:lvlJc w:val="left"/>
      <w:pPr>
        <w:tabs>
          <w:tab w:val="num" w:pos="1125"/>
        </w:tabs>
        <w:ind w:left="1125" w:hanging="405"/>
      </w:pPr>
      <w:rPr>
        <w:rFonts w:hint="default"/>
      </w:rPr>
    </w:lvl>
    <w:lvl w:ilvl="2" w:tplc="2750855E">
      <w:start w:val="1"/>
      <w:numFmt w:val="lowerRoman"/>
      <w:lvlText w:val="(%3)"/>
      <w:lvlJc w:val="left"/>
      <w:pPr>
        <w:tabs>
          <w:tab w:val="num" w:pos="2340"/>
        </w:tabs>
        <w:ind w:left="2340" w:hanging="720"/>
      </w:pPr>
      <w:rPr>
        <w:rFonts w:eastAsia="Times New Roman" w:hint="default"/>
        <w:sz w:val="22"/>
      </w:rPr>
    </w:lvl>
    <w:lvl w:ilvl="3" w:tplc="3CBC53A6">
      <w:start w:val="1"/>
      <w:numFmt w:val="lowerLetter"/>
      <w:lvlText w:val="(%4)"/>
      <w:lvlJc w:val="left"/>
      <w:pPr>
        <w:tabs>
          <w:tab w:val="num" w:pos="2640"/>
        </w:tabs>
        <w:ind w:left="2640" w:hanging="480"/>
      </w:pPr>
      <w:rPr>
        <w:rFonts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nsid w:val="6B6A114F"/>
    <w:multiLevelType w:val="hybridMultilevel"/>
    <w:tmpl w:val="6C0EAFA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2">
    <w:nsid w:val="6C013E6E"/>
    <w:multiLevelType w:val="hybridMultilevel"/>
    <w:tmpl w:val="2AC057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3">
    <w:nsid w:val="6C362B03"/>
    <w:multiLevelType w:val="multilevel"/>
    <w:tmpl w:val="BF2E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6DFB7D47"/>
    <w:multiLevelType w:val="hybridMultilevel"/>
    <w:tmpl w:val="900475F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5">
    <w:nsid w:val="6FFA09EC"/>
    <w:multiLevelType w:val="hybridMultilevel"/>
    <w:tmpl w:val="A77E3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01118BC"/>
    <w:multiLevelType w:val="hybridMultilevel"/>
    <w:tmpl w:val="3986373E"/>
    <w:lvl w:ilvl="0" w:tplc="D1949AC8">
      <w:start w:val="6"/>
      <w:numFmt w:val="lowerLetter"/>
      <w:lvlText w:val="%1."/>
      <w:lvlJc w:val="left"/>
      <w:pPr>
        <w:tabs>
          <w:tab w:val="num" w:pos="720"/>
        </w:tabs>
        <w:ind w:left="720" w:hanging="360"/>
      </w:pPr>
    </w:lvl>
    <w:lvl w:ilvl="1" w:tplc="5E1A654E" w:tentative="1">
      <w:start w:val="1"/>
      <w:numFmt w:val="lowerLetter"/>
      <w:lvlText w:val="%2."/>
      <w:lvlJc w:val="left"/>
      <w:pPr>
        <w:tabs>
          <w:tab w:val="num" w:pos="1440"/>
        </w:tabs>
        <w:ind w:left="1440" w:hanging="360"/>
      </w:pPr>
    </w:lvl>
    <w:lvl w:ilvl="2" w:tplc="FAA4F206" w:tentative="1">
      <w:start w:val="1"/>
      <w:numFmt w:val="lowerLetter"/>
      <w:lvlText w:val="%3."/>
      <w:lvlJc w:val="left"/>
      <w:pPr>
        <w:tabs>
          <w:tab w:val="num" w:pos="2160"/>
        </w:tabs>
        <w:ind w:left="2160" w:hanging="360"/>
      </w:pPr>
    </w:lvl>
    <w:lvl w:ilvl="3" w:tplc="8B247DD2" w:tentative="1">
      <w:start w:val="1"/>
      <w:numFmt w:val="lowerLetter"/>
      <w:lvlText w:val="%4."/>
      <w:lvlJc w:val="left"/>
      <w:pPr>
        <w:tabs>
          <w:tab w:val="num" w:pos="2880"/>
        </w:tabs>
        <w:ind w:left="2880" w:hanging="360"/>
      </w:pPr>
    </w:lvl>
    <w:lvl w:ilvl="4" w:tplc="450EBF68" w:tentative="1">
      <w:start w:val="1"/>
      <w:numFmt w:val="lowerLetter"/>
      <w:lvlText w:val="%5."/>
      <w:lvlJc w:val="left"/>
      <w:pPr>
        <w:tabs>
          <w:tab w:val="num" w:pos="3600"/>
        </w:tabs>
        <w:ind w:left="3600" w:hanging="360"/>
      </w:pPr>
    </w:lvl>
    <w:lvl w:ilvl="5" w:tplc="ADB45B44" w:tentative="1">
      <w:start w:val="1"/>
      <w:numFmt w:val="lowerLetter"/>
      <w:lvlText w:val="%6."/>
      <w:lvlJc w:val="left"/>
      <w:pPr>
        <w:tabs>
          <w:tab w:val="num" w:pos="4320"/>
        </w:tabs>
        <w:ind w:left="4320" w:hanging="360"/>
      </w:pPr>
    </w:lvl>
    <w:lvl w:ilvl="6" w:tplc="C5E0C332" w:tentative="1">
      <w:start w:val="1"/>
      <w:numFmt w:val="lowerLetter"/>
      <w:lvlText w:val="%7."/>
      <w:lvlJc w:val="left"/>
      <w:pPr>
        <w:tabs>
          <w:tab w:val="num" w:pos="5040"/>
        </w:tabs>
        <w:ind w:left="5040" w:hanging="360"/>
      </w:pPr>
    </w:lvl>
    <w:lvl w:ilvl="7" w:tplc="06DCA7B2" w:tentative="1">
      <w:start w:val="1"/>
      <w:numFmt w:val="lowerLetter"/>
      <w:lvlText w:val="%8."/>
      <w:lvlJc w:val="left"/>
      <w:pPr>
        <w:tabs>
          <w:tab w:val="num" w:pos="5760"/>
        </w:tabs>
        <w:ind w:left="5760" w:hanging="360"/>
      </w:pPr>
    </w:lvl>
    <w:lvl w:ilvl="8" w:tplc="03E02886" w:tentative="1">
      <w:start w:val="1"/>
      <w:numFmt w:val="lowerLetter"/>
      <w:lvlText w:val="%9."/>
      <w:lvlJc w:val="left"/>
      <w:pPr>
        <w:tabs>
          <w:tab w:val="num" w:pos="6480"/>
        </w:tabs>
        <w:ind w:left="6480" w:hanging="360"/>
      </w:pPr>
    </w:lvl>
  </w:abstractNum>
  <w:abstractNum w:abstractNumId="107">
    <w:nsid w:val="729E6F01"/>
    <w:multiLevelType w:val="hybridMultilevel"/>
    <w:tmpl w:val="A85A2D20"/>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8">
    <w:nsid w:val="73635C82"/>
    <w:multiLevelType w:val="hybridMultilevel"/>
    <w:tmpl w:val="23DCFBD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9">
    <w:nsid w:val="75197EF7"/>
    <w:multiLevelType w:val="hybridMultilevel"/>
    <w:tmpl w:val="9D4005D2"/>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0">
    <w:nsid w:val="75F04D59"/>
    <w:multiLevelType w:val="hybridMultilevel"/>
    <w:tmpl w:val="C5362556"/>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1">
    <w:nsid w:val="76085561"/>
    <w:multiLevelType w:val="hybridMultilevel"/>
    <w:tmpl w:val="938868D0"/>
    <w:lvl w:ilvl="0" w:tplc="9BCED37C">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nsid w:val="79A63603"/>
    <w:multiLevelType w:val="hybridMultilevel"/>
    <w:tmpl w:val="5BAEAAE8"/>
    <w:lvl w:ilvl="0" w:tplc="10090017">
      <w:start w:val="1"/>
      <w:numFmt w:val="low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3">
    <w:nsid w:val="7AE87303"/>
    <w:multiLevelType w:val="hybridMultilevel"/>
    <w:tmpl w:val="29F05D4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4">
    <w:nsid w:val="7BA717F0"/>
    <w:multiLevelType w:val="hybridMultilevel"/>
    <w:tmpl w:val="F3E88BD6"/>
    <w:lvl w:ilvl="0" w:tplc="4B509D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7DC41092"/>
    <w:multiLevelType w:val="hybridMultilevel"/>
    <w:tmpl w:val="E5DA5CA0"/>
    <w:lvl w:ilvl="0" w:tplc="10090017">
      <w:start w:val="1"/>
      <w:numFmt w:val="lowerLetter"/>
      <w:lvlText w:val="%1)"/>
      <w:lvlJc w:val="left"/>
      <w:pPr>
        <w:ind w:left="450" w:hanging="360"/>
      </w:pPr>
    </w:lvl>
    <w:lvl w:ilvl="1" w:tplc="10090019" w:tentative="1">
      <w:start w:val="1"/>
      <w:numFmt w:val="lowerLetter"/>
      <w:lvlText w:val="%2."/>
      <w:lvlJc w:val="left"/>
      <w:pPr>
        <w:ind w:left="1170" w:hanging="360"/>
      </w:pPr>
    </w:lvl>
    <w:lvl w:ilvl="2" w:tplc="1009001B" w:tentative="1">
      <w:start w:val="1"/>
      <w:numFmt w:val="lowerRoman"/>
      <w:lvlText w:val="%3."/>
      <w:lvlJc w:val="right"/>
      <w:pPr>
        <w:ind w:left="1890" w:hanging="180"/>
      </w:pPr>
    </w:lvl>
    <w:lvl w:ilvl="3" w:tplc="1009000F" w:tentative="1">
      <w:start w:val="1"/>
      <w:numFmt w:val="decimal"/>
      <w:lvlText w:val="%4."/>
      <w:lvlJc w:val="left"/>
      <w:pPr>
        <w:ind w:left="2610" w:hanging="360"/>
      </w:pPr>
    </w:lvl>
    <w:lvl w:ilvl="4" w:tplc="10090019" w:tentative="1">
      <w:start w:val="1"/>
      <w:numFmt w:val="lowerLetter"/>
      <w:lvlText w:val="%5."/>
      <w:lvlJc w:val="left"/>
      <w:pPr>
        <w:ind w:left="3330" w:hanging="360"/>
      </w:pPr>
    </w:lvl>
    <w:lvl w:ilvl="5" w:tplc="1009001B" w:tentative="1">
      <w:start w:val="1"/>
      <w:numFmt w:val="lowerRoman"/>
      <w:lvlText w:val="%6."/>
      <w:lvlJc w:val="right"/>
      <w:pPr>
        <w:ind w:left="4050" w:hanging="180"/>
      </w:pPr>
    </w:lvl>
    <w:lvl w:ilvl="6" w:tplc="1009000F" w:tentative="1">
      <w:start w:val="1"/>
      <w:numFmt w:val="decimal"/>
      <w:lvlText w:val="%7."/>
      <w:lvlJc w:val="left"/>
      <w:pPr>
        <w:ind w:left="4770" w:hanging="360"/>
      </w:pPr>
    </w:lvl>
    <w:lvl w:ilvl="7" w:tplc="10090019" w:tentative="1">
      <w:start w:val="1"/>
      <w:numFmt w:val="lowerLetter"/>
      <w:lvlText w:val="%8."/>
      <w:lvlJc w:val="left"/>
      <w:pPr>
        <w:ind w:left="5490" w:hanging="360"/>
      </w:pPr>
    </w:lvl>
    <w:lvl w:ilvl="8" w:tplc="1009001B" w:tentative="1">
      <w:start w:val="1"/>
      <w:numFmt w:val="lowerRoman"/>
      <w:lvlText w:val="%9."/>
      <w:lvlJc w:val="right"/>
      <w:pPr>
        <w:ind w:left="6210" w:hanging="180"/>
      </w:pPr>
    </w:lvl>
  </w:abstractNum>
  <w:abstractNum w:abstractNumId="116">
    <w:nsid w:val="7E8E568D"/>
    <w:multiLevelType w:val="hybridMultilevel"/>
    <w:tmpl w:val="6BA8822A"/>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03"/>
  </w:num>
  <w:num w:numId="2">
    <w:abstractNumId w:val="9"/>
  </w:num>
  <w:num w:numId="3">
    <w:abstractNumId w:val="104"/>
  </w:num>
  <w:num w:numId="4">
    <w:abstractNumId w:val="76"/>
  </w:num>
  <w:num w:numId="5">
    <w:abstractNumId w:val="93"/>
  </w:num>
  <w:num w:numId="6">
    <w:abstractNumId w:val="26"/>
  </w:num>
  <w:num w:numId="7">
    <w:abstractNumId w:val="109"/>
  </w:num>
  <w:num w:numId="8">
    <w:abstractNumId w:val="102"/>
  </w:num>
  <w:num w:numId="9">
    <w:abstractNumId w:val="36"/>
  </w:num>
  <w:num w:numId="10">
    <w:abstractNumId w:val="10"/>
  </w:num>
  <w:num w:numId="11">
    <w:abstractNumId w:val="56"/>
  </w:num>
  <w:num w:numId="12">
    <w:abstractNumId w:val="113"/>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42"/>
  </w:num>
  <w:num w:numId="16">
    <w:abstractNumId w:val="24"/>
  </w:num>
  <w:num w:numId="17">
    <w:abstractNumId w:val="78"/>
  </w:num>
  <w:num w:numId="18">
    <w:abstractNumId w:val="59"/>
  </w:num>
  <w:num w:numId="19">
    <w:abstractNumId w:val="116"/>
  </w:num>
  <w:num w:numId="20">
    <w:abstractNumId w:val="58"/>
  </w:num>
  <w:num w:numId="21">
    <w:abstractNumId w:val="77"/>
  </w:num>
  <w:num w:numId="22">
    <w:abstractNumId w:val="12"/>
  </w:num>
  <w:num w:numId="23">
    <w:abstractNumId w:val="14"/>
  </w:num>
  <w:num w:numId="24">
    <w:abstractNumId w:val="45"/>
  </w:num>
  <w:num w:numId="25">
    <w:abstractNumId w:val="79"/>
  </w:num>
  <w:num w:numId="26">
    <w:abstractNumId w:val="40"/>
  </w:num>
  <w:num w:numId="27">
    <w:abstractNumId w:val="18"/>
  </w:num>
  <w:num w:numId="28">
    <w:abstractNumId w:val="23"/>
  </w:num>
  <w:num w:numId="29">
    <w:abstractNumId w:val="107"/>
  </w:num>
  <w:num w:numId="30">
    <w:abstractNumId w:val="55"/>
  </w:num>
  <w:num w:numId="31">
    <w:abstractNumId w:val="64"/>
  </w:num>
  <w:num w:numId="32">
    <w:abstractNumId w:val="62"/>
  </w:num>
  <w:num w:numId="33">
    <w:abstractNumId w:val="73"/>
  </w:num>
  <w:num w:numId="34">
    <w:abstractNumId w:val="34"/>
  </w:num>
  <w:num w:numId="35">
    <w:abstractNumId w:val="28"/>
  </w:num>
  <w:num w:numId="36">
    <w:abstractNumId w:val="114"/>
  </w:num>
  <w:num w:numId="37">
    <w:abstractNumId w:val="98"/>
  </w:num>
  <w:num w:numId="38">
    <w:abstractNumId w:val="83"/>
  </w:num>
  <w:num w:numId="39">
    <w:abstractNumId w:val="92"/>
  </w:num>
  <w:num w:numId="40">
    <w:abstractNumId w:val="110"/>
  </w:num>
  <w:num w:numId="41">
    <w:abstractNumId w:val="85"/>
  </w:num>
  <w:num w:numId="42">
    <w:abstractNumId w:val="44"/>
  </w:num>
  <w:num w:numId="43">
    <w:abstractNumId w:val="86"/>
  </w:num>
  <w:num w:numId="44">
    <w:abstractNumId w:val="7"/>
  </w:num>
  <w:num w:numId="45">
    <w:abstractNumId w:val="87"/>
  </w:num>
  <w:num w:numId="46">
    <w:abstractNumId w:val="106"/>
  </w:num>
  <w:num w:numId="47">
    <w:abstractNumId w:val="91"/>
  </w:num>
  <w:num w:numId="48">
    <w:abstractNumId w:val="67"/>
  </w:num>
  <w:num w:numId="49">
    <w:abstractNumId w:val="29"/>
  </w:num>
  <w:num w:numId="50">
    <w:abstractNumId w:val="81"/>
  </w:num>
  <w:num w:numId="51">
    <w:abstractNumId w:val="47"/>
  </w:num>
  <w:num w:numId="52">
    <w:abstractNumId w:val="95"/>
  </w:num>
  <w:num w:numId="53">
    <w:abstractNumId w:val="100"/>
  </w:num>
  <w:num w:numId="54">
    <w:abstractNumId w:val="39"/>
  </w:num>
  <w:num w:numId="55">
    <w:abstractNumId w:val="60"/>
  </w:num>
  <w:num w:numId="56">
    <w:abstractNumId w:val="74"/>
  </w:num>
  <w:num w:numId="57">
    <w:abstractNumId w:val="65"/>
  </w:num>
  <w:num w:numId="58">
    <w:abstractNumId w:val="16"/>
  </w:num>
  <w:num w:numId="59">
    <w:abstractNumId w:val="57"/>
  </w:num>
  <w:num w:numId="60">
    <w:abstractNumId w:val="53"/>
  </w:num>
  <w:num w:numId="61">
    <w:abstractNumId w:val="21"/>
  </w:num>
  <w:num w:numId="62">
    <w:abstractNumId w:val="89"/>
  </w:num>
  <w:num w:numId="63">
    <w:abstractNumId w:val="63"/>
  </w:num>
  <w:num w:numId="64">
    <w:abstractNumId w:val="17"/>
  </w:num>
  <w:num w:numId="65">
    <w:abstractNumId w:val="22"/>
  </w:num>
  <w:num w:numId="66">
    <w:abstractNumId w:val="30"/>
  </w:num>
  <w:num w:numId="67">
    <w:abstractNumId w:val="43"/>
  </w:num>
  <w:num w:numId="68">
    <w:abstractNumId w:val="115"/>
  </w:num>
  <w:num w:numId="69">
    <w:abstractNumId w:val="80"/>
  </w:num>
  <w:num w:numId="70">
    <w:abstractNumId w:val="25"/>
  </w:num>
  <w:num w:numId="71">
    <w:abstractNumId w:val="61"/>
  </w:num>
  <w:num w:numId="72">
    <w:abstractNumId w:val="31"/>
  </w:num>
  <w:num w:numId="73">
    <w:abstractNumId w:val="111"/>
  </w:num>
  <w:num w:numId="74">
    <w:abstractNumId w:val="2"/>
  </w:num>
  <w:num w:numId="75">
    <w:abstractNumId w:val="1"/>
  </w:num>
  <w:num w:numId="76">
    <w:abstractNumId w:val="0"/>
  </w:num>
  <w:num w:numId="77">
    <w:abstractNumId w:val="3"/>
  </w:num>
  <w:num w:numId="78">
    <w:abstractNumId w:val="4"/>
  </w:num>
  <w:num w:numId="79">
    <w:abstractNumId w:val="5"/>
  </w:num>
  <w:num w:numId="80">
    <w:abstractNumId w:val="6"/>
  </w:num>
  <w:num w:numId="81">
    <w:abstractNumId w:val="15"/>
  </w:num>
  <w:num w:numId="82">
    <w:abstractNumId w:val="88"/>
  </w:num>
  <w:num w:numId="83">
    <w:abstractNumId w:val="96"/>
  </w:num>
  <w:num w:numId="84">
    <w:abstractNumId w:val="94"/>
  </w:num>
  <w:num w:numId="85">
    <w:abstractNumId w:val="54"/>
  </w:num>
  <w:num w:numId="86">
    <w:abstractNumId w:val="51"/>
  </w:num>
  <w:num w:numId="87">
    <w:abstractNumId w:val="19"/>
  </w:num>
  <w:num w:numId="88">
    <w:abstractNumId w:val="70"/>
  </w:num>
  <w:num w:numId="89">
    <w:abstractNumId w:val="35"/>
  </w:num>
  <w:num w:numId="90">
    <w:abstractNumId w:val="72"/>
  </w:num>
  <w:num w:numId="91">
    <w:abstractNumId w:val="69"/>
  </w:num>
  <w:num w:numId="92">
    <w:abstractNumId w:val="99"/>
  </w:num>
  <w:num w:numId="93">
    <w:abstractNumId w:val="105"/>
  </w:num>
  <w:num w:numId="94">
    <w:abstractNumId w:val="84"/>
  </w:num>
  <w:num w:numId="95">
    <w:abstractNumId w:val="68"/>
  </w:num>
  <w:num w:numId="96">
    <w:abstractNumId w:val="49"/>
  </w:num>
  <w:num w:numId="97">
    <w:abstractNumId w:val="71"/>
  </w:num>
  <w:num w:numId="98">
    <w:abstractNumId w:val="108"/>
  </w:num>
  <w:num w:numId="99">
    <w:abstractNumId w:val="90"/>
  </w:num>
  <w:num w:numId="100">
    <w:abstractNumId w:val="33"/>
  </w:num>
  <w:num w:numId="101">
    <w:abstractNumId w:val="8"/>
  </w:num>
  <w:num w:numId="102">
    <w:abstractNumId w:val="66"/>
  </w:num>
  <w:num w:numId="103">
    <w:abstractNumId w:val="75"/>
  </w:num>
  <w:num w:numId="104">
    <w:abstractNumId w:val="20"/>
  </w:num>
  <w:num w:numId="105">
    <w:abstractNumId w:val="32"/>
  </w:num>
  <w:num w:numId="106">
    <w:abstractNumId w:val="50"/>
  </w:num>
  <w:num w:numId="107">
    <w:abstractNumId w:val="97"/>
  </w:num>
  <w:num w:numId="108">
    <w:abstractNumId w:val="46"/>
  </w:num>
  <w:num w:numId="109">
    <w:abstractNumId w:val="101"/>
  </w:num>
  <w:num w:numId="110">
    <w:abstractNumId w:val="48"/>
  </w:num>
  <w:num w:numId="111">
    <w:abstractNumId w:val="37"/>
  </w:num>
  <w:num w:numId="112">
    <w:abstractNumId w:val="82"/>
  </w:num>
  <w:num w:numId="113">
    <w:abstractNumId w:val="27"/>
  </w:num>
  <w:num w:numId="114">
    <w:abstractNumId w:val="41"/>
  </w:num>
  <w:num w:numId="115">
    <w:abstractNumId w:val="112"/>
  </w:num>
  <w:num w:numId="116">
    <w:abstractNumId w:val="13"/>
  </w:num>
  <w:num w:numId="117">
    <w:abstractNumId w:val="52"/>
  </w:num>
  <w:num w:numId="1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EC0"/>
    <w:rsid w:val="00001410"/>
    <w:rsid w:val="0000148D"/>
    <w:rsid w:val="00002658"/>
    <w:rsid w:val="00002FFF"/>
    <w:rsid w:val="0000377E"/>
    <w:rsid w:val="000048D3"/>
    <w:rsid w:val="00006542"/>
    <w:rsid w:val="00007893"/>
    <w:rsid w:val="00007BB5"/>
    <w:rsid w:val="00012D94"/>
    <w:rsid w:val="000138F8"/>
    <w:rsid w:val="00016D31"/>
    <w:rsid w:val="00017CAA"/>
    <w:rsid w:val="00020D33"/>
    <w:rsid w:val="000211EE"/>
    <w:rsid w:val="00021975"/>
    <w:rsid w:val="000242B9"/>
    <w:rsid w:val="00025506"/>
    <w:rsid w:val="000303AD"/>
    <w:rsid w:val="0003151D"/>
    <w:rsid w:val="00032B49"/>
    <w:rsid w:val="00033139"/>
    <w:rsid w:val="00033AD9"/>
    <w:rsid w:val="00034252"/>
    <w:rsid w:val="00035FAC"/>
    <w:rsid w:val="000360AB"/>
    <w:rsid w:val="0003630E"/>
    <w:rsid w:val="00036E62"/>
    <w:rsid w:val="0003715B"/>
    <w:rsid w:val="00037878"/>
    <w:rsid w:val="000403C8"/>
    <w:rsid w:val="00047BF0"/>
    <w:rsid w:val="00050432"/>
    <w:rsid w:val="00050C8C"/>
    <w:rsid w:val="000514B5"/>
    <w:rsid w:val="000516FF"/>
    <w:rsid w:val="00055A29"/>
    <w:rsid w:val="00056581"/>
    <w:rsid w:val="00061C7F"/>
    <w:rsid w:val="000625D9"/>
    <w:rsid w:val="00062BEF"/>
    <w:rsid w:val="0006309D"/>
    <w:rsid w:val="00063E3D"/>
    <w:rsid w:val="00064555"/>
    <w:rsid w:val="00065485"/>
    <w:rsid w:val="000666E1"/>
    <w:rsid w:val="00066A54"/>
    <w:rsid w:val="000671C5"/>
    <w:rsid w:val="000678BA"/>
    <w:rsid w:val="0007050A"/>
    <w:rsid w:val="000705D3"/>
    <w:rsid w:val="0007206A"/>
    <w:rsid w:val="00073300"/>
    <w:rsid w:val="00073FC5"/>
    <w:rsid w:val="00076EE5"/>
    <w:rsid w:val="000809BA"/>
    <w:rsid w:val="0008195D"/>
    <w:rsid w:val="00081C1F"/>
    <w:rsid w:val="00082017"/>
    <w:rsid w:val="000823DA"/>
    <w:rsid w:val="00082800"/>
    <w:rsid w:val="00082BBB"/>
    <w:rsid w:val="00083E23"/>
    <w:rsid w:val="00083FF9"/>
    <w:rsid w:val="0008597E"/>
    <w:rsid w:val="000870C1"/>
    <w:rsid w:val="000876B6"/>
    <w:rsid w:val="000919E0"/>
    <w:rsid w:val="0009266E"/>
    <w:rsid w:val="000931D9"/>
    <w:rsid w:val="0009483E"/>
    <w:rsid w:val="00094A8D"/>
    <w:rsid w:val="00095977"/>
    <w:rsid w:val="0009602F"/>
    <w:rsid w:val="000A11B3"/>
    <w:rsid w:val="000A1828"/>
    <w:rsid w:val="000A3B7A"/>
    <w:rsid w:val="000A3D39"/>
    <w:rsid w:val="000A579F"/>
    <w:rsid w:val="000B16CC"/>
    <w:rsid w:val="000B1EC6"/>
    <w:rsid w:val="000B6E59"/>
    <w:rsid w:val="000C086D"/>
    <w:rsid w:val="000C0E8E"/>
    <w:rsid w:val="000C1294"/>
    <w:rsid w:val="000C1D0C"/>
    <w:rsid w:val="000C1EDF"/>
    <w:rsid w:val="000C3AB3"/>
    <w:rsid w:val="000C5B94"/>
    <w:rsid w:val="000C608C"/>
    <w:rsid w:val="000C6973"/>
    <w:rsid w:val="000C745F"/>
    <w:rsid w:val="000C767A"/>
    <w:rsid w:val="000D17E4"/>
    <w:rsid w:val="000D3239"/>
    <w:rsid w:val="000D3D24"/>
    <w:rsid w:val="000D444A"/>
    <w:rsid w:val="000D5F04"/>
    <w:rsid w:val="000E077A"/>
    <w:rsid w:val="000E156A"/>
    <w:rsid w:val="000E21C6"/>
    <w:rsid w:val="000F11F4"/>
    <w:rsid w:val="000F3592"/>
    <w:rsid w:val="000F4A7E"/>
    <w:rsid w:val="000F4E26"/>
    <w:rsid w:val="000F6AE9"/>
    <w:rsid w:val="00100815"/>
    <w:rsid w:val="0010274A"/>
    <w:rsid w:val="00102D01"/>
    <w:rsid w:val="00102E72"/>
    <w:rsid w:val="00103B89"/>
    <w:rsid w:val="00110C8C"/>
    <w:rsid w:val="001114EC"/>
    <w:rsid w:val="00111EA8"/>
    <w:rsid w:val="00112A03"/>
    <w:rsid w:val="0011380E"/>
    <w:rsid w:val="001208AF"/>
    <w:rsid w:val="00121A9D"/>
    <w:rsid w:val="00121FF4"/>
    <w:rsid w:val="00122B00"/>
    <w:rsid w:val="0012443D"/>
    <w:rsid w:val="00127539"/>
    <w:rsid w:val="00131408"/>
    <w:rsid w:val="00131C48"/>
    <w:rsid w:val="00132910"/>
    <w:rsid w:val="00132971"/>
    <w:rsid w:val="00133FC2"/>
    <w:rsid w:val="001340A2"/>
    <w:rsid w:val="00137A64"/>
    <w:rsid w:val="00140B8C"/>
    <w:rsid w:val="0014382B"/>
    <w:rsid w:val="00143835"/>
    <w:rsid w:val="00143E4B"/>
    <w:rsid w:val="00146695"/>
    <w:rsid w:val="0015037B"/>
    <w:rsid w:val="001514CA"/>
    <w:rsid w:val="00154230"/>
    <w:rsid w:val="00156086"/>
    <w:rsid w:val="00156588"/>
    <w:rsid w:val="00156A9D"/>
    <w:rsid w:val="0016620D"/>
    <w:rsid w:val="001722FD"/>
    <w:rsid w:val="001724ED"/>
    <w:rsid w:val="0017261C"/>
    <w:rsid w:val="00173003"/>
    <w:rsid w:val="00176589"/>
    <w:rsid w:val="00176AAA"/>
    <w:rsid w:val="001802B0"/>
    <w:rsid w:val="0018038F"/>
    <w:rsid w:val="00180A8D"/>
    <w:rsid w:val="00181FAD"/>
    <w:rsid w:val="00182D19"/>
    <w:rsid w:val="0018502D"/>
    <w:rsid w:val="001853D7"/>
    <w:rsid w:val="0018626D"/>
    <w:rsid w:val="00187233"/>
    <w:rsid w:val="001876F6"/>
    <w:rsid w:val="001901ED"/>
    <w:rsid w:val="0019267C"/>
    <w:rsid w:val="001932EC"/>
    <w:rsid w:val="001955A4"/>
    <w:rsid w:val="0019712B"/>
    <w:rsid w:val="001A2100"/>
    <w:rsid w:val="001A2710"/>
    <w:rsid w:val="001A4CBC"/>
    <w:rsid w:val="001A5357"/>
    <w:rsid w:val="001B0477"/>
    <w:rsid w:val="001B0542"/>
    <w:rsid w:val="001B175C"/>
    <w:rsid w:val="001B32C6"/>
    <w:rsid w:val="001B3D9F"/>
    <w:rsid w:val="001B484E"/>
    <w:rsid w:val="001B5171"/>
    <w:rsid w:val="001B57C4"/>
    <w:rsid w:val="001C1707"/>
    <w:rsid w:val="001C5930"/>
    <w:rsid w:val="001C6791"/>
    <w:rsid w:val="001C6F87"/>
    <w:rsid w:val="001D0CEE"/>
    <w:rsid w:val="001D261D"/>
    <w:rsid w:val="001D3ABE"/>
    <w:rsid w:val="001D4B78"/>
    <w:rsid w:val="001D62A5"/>
    <w:rsid w:val="001D6D8A"/>
    <w:rsid w:val="001D7437"/>
    <w:rsid w:val="001E1EE2"/>
    <w:rsid w:val="001E23EF"/>
    <w:rsid w:val="001E2B94"/>
    <w:rsid w:val="001E2F6B"/>
    <w:rsid w:val="001E33BC"/>
    <w:rsid w:val="001E3740"/>
    <w:rsid w:val="001E41A3"/>
    <w:rsid w:val="001E65AA"/>
    <w:rsid w:val="001E6B1F"/>
    <w:rsid w:val="001E7FEB"/>
    <w:rsid w:val="001F0C6C"/>
    <w:rsid w:val="001F1251"/>
    <w:rsid w:val="001F1E30"/>
    <w:rsid w:val="001F30E8"/>
    <w:rsid w:val="001F44BE"/>
    <w:rsid w:val="001F50BC"/>
    <w:rsid w:val="001F5996"/>
    <w:rsid w:val="001F5F65"/>
    <w:rsid w:val="001F76AC"/>
    <w:rsid w:val="001F7EBF"/>
    <w:rsid w:val="00201529"/>
    <w:rsid w:val="00202DB4"/>
    <w:rsid w:val="002032A3"/>
    <w:rsid w:val="00203EF7"/>
    <w:rsid w:val="002049E9"/>
    <w:rsid w:val="00204C71"/>
    <w:rsid w:val="00210654"/>
    <w:rsid w:val="00211629"/>
    <w:rsid w:val="00215A2A"/>
    <w:rsid w:val="00215B6D"/>
    <w:rsid w:val="00215F9E"/>
    <w:rsid w:val="00217CA0"/>
    <w:rsid w:val="00220491"/>
    <w:rsid w:val="0022326D"/>
    <w:rsid w:val="002244E4"/>
    <w:rsid w:val="00224B44"/>
    <w:rsid w:val="00226236"/>
    <w:rsid w:val="00226F31"/>
    <w:rsid w:val="00232838"/>
    <w:rsid w:val="002329F8"/>
    <w:rsid w:val="00232CB8"/>
    <w:rsid w:val="00233401"/>
    <w:rsid w:val="00233BE7"/>
    <w:rsid w:val="002356C1"/>
    <w:rsid w:val="0023792D"/>
    <w:rsid w:val="00241783"/>
    <w:rsid w:val="00241941"/>
    <w:rsid w:val="0024396A"/>
    <w:rsid w:val="00244C85"/>
    <w:rsid w:val="00245D62"/>
    <w:rsid w:val="00246A9A"/>
    <w:rsid w:val="002475D8"/>
    <w:rsid w:val="002501A1"/>
    <w:rsid w:val="00250CE3"/>
    <w:rsid w:val="002513CC"/>
    <w:rsid w:val="002515D1"/>
    <w:rsid w:val="00251F94"/>
    <w:rsid w:val="00252821"/>
    <w:rsid w:val="00253A6E"/>
    <w:rsid w:val="00256A3E"/>
    <w:rsid w:val="00257492"/>
    <w:rsid w:val="0026014D"/>
    <w:rsid w:val="002602AD"/>
    <w:rsid w:val="002611F5"/>
    <w:rsid w:val="0026146C"/>
    <w:rsid w:val="00262A2B"/>
    <w:rsid w:val="00265347"/>
    <w:rsid w:val="00266BC5"/>
    <w:rsid w:val="00266E71"/>
    <w:rsid w:val="00272EB7"/>
    <w:rsid w:val="0027373C"/>
    <w:rsid w:val="00276481"/>
    <w:rsid w:val="00280039"/>
    <w:rsid w:val="00281C05"/>
    <w:rsid w:val="00282ECA"/>
    <w:rsid w:val="00284C5E"/>
    <w:rsid w:val="00285E11"/>
    <w:rsid w:val="00286D6F"/>
    <w:rsid w:val="00287608"/>
    <w:rsid w:val="0029101D"/>
    <w:rsid w:val="002922D1"/>
    <w:rsid w:val="002944FC"/>
    <w:rsid w:val="00294680"/>
    <w:rsid w:val="002954F0"/>
    <w:rsid w:val="00296276"/>
    <w:rsid w:val="002A0B13"/>
    <w:rsid w:val="002A2BC9"/>
    <w:rsid w:val="002A3798"/>
    <w:rsid w:val="002A54DC"/>
    <w:rsid w:val="002A5F01"/>
    <w:rsid w:val="002A624A"/>
    <w:rsid w:val="002A693D"/>
    <w:rsid w:val="002B14A4"/>
    <w:rsid w:val="002B415D"/>
    <w:rsid w:val="002B6173"/>
    <w:rsid w:val="002B7869"/>
    <w:rsid w:val="002C0542"/>
    <w:rsid w:val="002C65DA"/>
    <w:rsid w:val="002C687F"/>
    <w:rsid w:val="002D01F9"/>
    <w:rsid w:val="002D2255"/>
    <w:rsid w:val="002D4F55"/>
    <w:rsid w:val="002D5775"/>
    <w:rsid w:val="002D6C63"/>
    <w:rsid w:val="002D7509"/>
    <w:rsid w:val="002D761D"/>
    <w:rsid w:val="002E0536"/>
    <w:rsid w:val="002E288E"/>
    <w:rsid w:val="002E2D16"/>
    <w:rsid w:val="002E5363"/>
    <w:rsid w:val="002F04C0"/>
    <w:rsid w:val="002F38FD"/>
    <w:rsid w:val="002F4A8D"/>
    <w:rsid w:val="002F75C5"/>
    <w:rsid w:val="002F773F"/>
    <w:rsid w:val="003008FB"/>
    <w:rsid w:val="00300D68"/>
    <w:rsid w:val="00302462"/>
    <w:rsid w:val="00302796"/>
    <w:rsid w:val="00302A96"/>
    <w:rsid w:val="00303158"/>
    <w:rsid w:val="00303174"/>
    <w:rsid w:val="00305B01"/>
    <w:rsid w:val="00305D20"/>
    <w:rsid w:val="003075E6"/>
    <w:rsid w:val="003075FC"/>
    <w:rsid w:val="003125ED"/>
    <w:rsid w:val="003132D6"/>
    <w:rsid w:val="00314494"/>
    <w:rsid w:val="0031600E"/>
    <w:rsid w:val="00317422"/>
    <w:rsid w:val="00317A4F"/>
    <w:rsid w:val="00325A8F"/>
    <w:rsid w:val="003277F5"/>
    <w:rsid w:val="0033433C"/>
    <w:rsid w:val="00337A78"/>
    <w:rsid w:val="00340A2B"/>
    <w:rsid w:val="00342A9D"/>
    <w:rsid w:val="00342CE4"/>
    <w:rsid w:val="0034333D"/>
    <w:rsid w:val="00343AE1"/>
    <w:rsid w:val="003444D1"/>
    <w:rsid w:val="0034750A"/>
    <w:rsid w:val="0034774D"/>
    <w:rsid w:val="00351909"/>
    <w:rsid w:val="00352821"/>
    <w:rsid w:val="00352C4D"/>
    <w:rsid w:val="00355361"/>
    <w:rsid w:val="003562E4"/>
    <w:rsid w:val="003576FB"/>
    <w:rsid w:val="00362B81"/>
    <w:rsid w:val="00363EBC"/>
    <w:rsid w:val="003654ED"/>
    <w:rsid w:val="0036557E"/>
    <w:rsid w:val="0036615D"/>
    <w:rsid w:val="00367F2A"/>
    <w:rsid w:val="003724D7"/>
    <w:rsid w:val="003730A1"/>
    <w:rsid w:val="00373F06"/>
    <w:rsid w:val="003748D3"/>
    <w:rsid w:val="00376ABB"/>
    <w:rsid w:val="00376ABD"/>
    <w:rsid w:val="00377403"/>
    <w:rsid w:val="00380A9A"/>
    <w:rsid w:val="0038262A"/>
    <w:rsid w:val="0038382F"/>
    <w:rsid w:val="003868D1"/>
    <w:rsid w:val="003869B0"/>
    <w:rsid w:val="0038745B"/>
    <w:rsid w:val="00391C89"/>
    <w:rsid w:val="00391D44"/>
    <w:rsid w:val="003930BB"/>
    <w:rsid w:val="0039552B"/>
    <w:rsid w:val="00396B58"/>
    <w:rsid w:val="00396BD3"/>
    <w:rsid w:val="003A14DA"/>
    <w:rsid w:val="003A2FC6"/>
    <w:rsid w:val="003A3B59"/>
    <w:rsid w:val="003A6547"/>
    <w:rsid w:val="003A6DFA"/>
    <w:rsid w:val="003A7750"/>
    <w:rsid w:val="003B3F07"/>
    <w:rsid w:val="003B46D7"/>
    <w:rsid w:val="003B548D"/>
    <w:rsid w:val="003B6087"/>
    <w:rsid w:val="003B7F5B"/>
    <w:rsid w:val="003C32D0"/>
    <w:rsid w:val="003C411C"/>
    <w:rsid w:val="003C4AEB"/>
    <w:rsid w:val="003C66C3"/>
    <w:rsid w:val="003C68C8"/>
    <w:rsid w:val="003C71B7"/>
    <w:rsid w:val="003D07F1"/>
    <w:rsid w:val="003D13D8"/>
    <w:rsid w:val="003D1885"/>
    <w:rsid w:val="003D2CDD"/>
    <w:rsid w:val="003D30FD"/>
    <w:rsid w:val="003D35A1"/>
    <w:rsid w:val="003D3914"/>
    <w:rsid w:val="003D3ED1"/>
    <w:rsid w:val="003D5772"/>
    <w:rsid w:val="003E110B"/>
    <w:rsid w:val="003E1D24"/>
    <w:rsid w:val="003E3C3D"/>
    <w:rsid w:val="003E7E7C"/>
    <w:rsid w:val="003F0767"/>
    <w:rsid w:val="003F0C82"/>
    <w:rsid w:val="003F1F01"/>
    <w:rsid w:val="003F2DA9"/>
    <w:rsid w:val="003F4C09"/>
    <w:rsid w:val="003F5378"/>
    <w:rsid w:val="00400BDE"/>
    <w:rsid w:val="00401109"/>
    <w:rsid w:val="004053F1"/>
    <w:rsid w:val="004073F4"/>
    <w:rsid w:val="00415CC3"/>
    <w:rsid w:val="00416258"/>
    <w:rsid w:val="0041646F"/>
    <w:rsid w:val="00416F38"/>
    <w:rsid w:val="00420468"/>
    <w:rsid w:val="00422A9E"/>
    <w:rsid w:val="00424E2B"/>
    <w:rsid w:val="004271B6"/>
    <w:rsid w:val="00427B15"/>
    <w:rsid w:val="004304F1"/>
    <w:rsid w:val="00430DF5"/>
    <w:rsid w:val="00430E11"/>
    <w:rsid w:val="00431082"/>
    <w:rsid w:val="00431C81"/>
    <w:rsid w:val="0043345A"/>
    <w:rsid w:val="004335E0"/>
    <w:rsid w:val="00435496"/>
    <w:rsid w:val="00436F9A"/>
    <w:rsid w:val="004406B6"/>
    <w:rsid w:val="004417FA"/>
    <w:rsid w:val="00441F8C"/>
    <w:rsid w:val="0044229E"/>
    <w:rsid w:val="00442926"/>
    <w:rsid w:val="00443390"/>
    <w:rsid w:val="00445BEB"/>
    <w:rsid w:val="00445E55"/>
    <w:rsid w:val="00446036"/>
    <w:rsid w:val="004471CE"/>
    <w:rsid w:val="00447C8E"/>
    <w:rsid w:val="00452D42"/>
    <w:rsid w:val="00455ED3"/>
    <w:rsid w:val="0045668E"/>
    <w:rsid w:val="00457316"/>
    <w:rsid w:val="00461845"/>
    <w:rsid w:val="00461D3C"/>
    <w:rsid w:val="004621B2"/>
    <w:rsid w:val="004624FD"/>
    <w:rsid w:val="0046433B"/>
    <w:rsid w:val="0046568C"/>
    <w:rsid w:val="00465EC9"/>
    <w:rsid w:val="00466AC3"/>
    <w:rsid w:val="004703A1"/>
    <w:rsid w:val="00472179"/>
    <w:rsid w:val="0047444A"/>
    <w:rsid w:val="00475A4E"/>
    <w:rsid w:val="004765F4"/>
    <w:rsid w:val="004769B3"/>
    <w:rsid w:val="00477E80"/>
    <w:rsid w:val="00481277"/>
    <w:rsid w:val="00482791"/>
    <w:rsid w:val="004829D2"/>
    <w:rsid w:val="00483B27"/>
    <w:rsid w:val="004845BF"/>
    <w:rsid w:val="00490ACF"/>
    <w:rsid w:val="00491954"/>
    <w:rsid w:val="00494CAF"/>
    <w:rsid w:val="00496798"/>
    <w:rsid w:val="004A1E5E"/>
    <w:rsid w:val="004A1F70"/>
    <w:rsid w:val="004A3970"/>
    <w:rsid w:val="004A5C05"/>
    <w:rsid w:val="004A718B"/>
    <w:rsid w:val="004B049B"/>
    <w:rsid w:val="004B0F3D"/>
    <w:rsid w:val="004B1398"/>
    <w:rsid w:val="004B5911"/>
    <w:rsid w:val="004B6DB4"/>
    <w:rsid w:val="004C1084"/>
    <w:rsid w:val="004C2561"/>
    <w:rsid w:val="004C3953"/>
    <w:rsid w:val="004C5E8D"/>
    <w:rsid w:val="004D0901"/>
    <w:rsid w:val="004D3C92"/>
    <w:rsid w:val="004D780A"/>
    <w:rsid w:val="004E39AF"/>
    <w:rsid w:val="004E56FB"/>
    <w:rsid w:val="004E6AF0"/>
    <w:rsid w:val="004E6B5C"/>
    <w:rsid w:val="004E6C91"/>
    <w:rsid w:val="004E71C7"/>
    <w:rsid w:val="004E7DF1"/>
    <w:rsid w:val="004F015F"/>
    <w:rsid w:val="004F3C0A"/>
    <w:rsid w:val="004F6441"/>
    <w:rsid w:val="004F7FD9"/>
    <w:rsid w:val="005006DC"/>
    <w:rsid w:val="005048A9"/>
    <w:rsid w:val="00506495"/>
    <w:rsid w:val="00506C70"/>
    <w:rsid w:val="00506D0F"/>
    <w:rsid w:val="0051178B"/>
    <w:rsid w:val="00512805"/>
    <w:rsid w:val="00515FBA"/>
    <w:rsid w:val="00515FC9"/>
    <w:rsid w:val="005162A7"/>
    <w:rsid w:val="005163F1"/>
    <w:rsid w:val="005164B8"/>
    <w:rsid w:val="00516A9E"/>
    <w:rsid w:val="00516DA5"/>
    <w:rsid w:val="0052109D"/>
    <w:rsid w:val="005230EF"/>
    <w:rsid w:val="00523986"/>
    <w:rsid w:val="005248FB"/>
    <w:rsid w:val="00525425"/>
    <w:rsid w:val="00525D06"/>
    <w:rsid w:val="00527CC8"/>
    <w:rsid w:val="0053015A"/>
    <w:rsid w:val="00533BCC"/>
    <w:rsid w:val="00533D61"/>
    <w:rsid w:val="0053614F"/>
    <w:rsid w:val="005376B7"/>
    <w:rsid w:val="005422B0"/>
    <w:rsid w:val="00542826"/>
    <w:rsid w:val="005463DA"/>
    <w:rsid w:val="005465A1"/>
    <w:rsid w:val="005466CA"/>
    <w:rsid w:val="00546902"/>
    <w:rsid w:val="0054786B"/>
    <w:rsid w:val="00550C72"/>
    <w:rsid w:val="00553C79"/>
    <w:rsid w:val="005543B0"/>
    <w:rsid w:val="00555640"/>
    <w:rsid w:val="00555C68"/>
    <w:rsid w:val="00560D29"/>
    <w:rsid w:val="005623FF"/>
    <w:rsid w:val="00563DC1"/>
    <w:rsid w:val="0056571F"/>
    <w:rsid w:val="00570449"/>
    <w:rsid w:val="00571004"/>
    <w:rsid w:val="00571A64"/>
    <w:rsid w:val="00571BB8"/>
    <w:rsid w:val="00575595"/>
    <w:rsid w:val="0057626E"/>
    <w:rsid w:val="005807DD"/>
    <w:rsid w:val="00580F0B"/>
    <w:rsid w:val="00582015"/>
    <w:rsid w:val="00582F56"/>
    <w:rsid w:val="00587325"/>
    <w:rsid w:val="00594053"/>
    <w:rsid w:val="005948A3"/>
    <w:rsid w:val="00597084"/>
    <w:rsid w:val="005A0894"/>
    <w:rsid w:val="005A0E03"/>
    <w:rsid w:val="005A3BC2"/>
    <w:rsid w:val="005A40B3"/>
    <w:rsid w:val="005A7FDF"/>
    <w:rsid w:val="005B08FD"/>
    <w:rsid w:val="005B1103"/>
    <w:rsid w:val="005B1415"/>
    <w:rsid w:val="005B247C"/>
    <w:rsid w:val="005B3CAF"/>
    <w:rsid w:val="005B3FDB"/>
    <w:rsid w:val="005B75CC"/>
    <w:rsid w:val="005B7AD3"/>
    <w:rsid w:val="005B7F03"/>
    <w:rsid w:val="005C2C42"/>
    <w:rsid w:val="005C31C3"/>
    <w:rsid w:val="005C5A17"/>
    <w:rsid w:val="005C5F89"/>
    <w:rsid w:val="005C655F"/>
    <w:rsid w:val="005D2394"/>
    <w:rsid w:val="005D372A"/>
    <w:rsid w:val="005D56B5"/>
    <w:rsid w:val="005D67A2"/>
    <w:rsid w:val="005E080C"/>
    <w:rsid w:val="005E2942"/>
    <w:rsid w:val="005E739F"/>
    <w:rsid w:val="005F2337"/>
    <w:rsid w:val="00600726"/>
    <w:rsid w:val="006015A7"/>
    <w:rsid w:val="0060242E"/>
    <w:rsid w:val="00603842"/>
    <w:rsid w:val="00605E15"/>
    <w:rsid w:val="00606CE8"/>
    <w:rsid w:val="0061098B"/>
    <w:rsid w:val="00614297"/>
    <w:rsid w:val="00615154"/>
    <w:rsid w:val="006158D6"/>
    <w:rsid w:val="006171E1"/>
    <w:rsid w:val="006201A7"/>
    <w:rsid w:val="00620650"/>
    <w:rsid w:val="0062134A"/>
    <w:rsid w:val="00623C8F"/>
    <w:rsid w:val="00624113"/>
    <w:rsid w:val="006253ED"/>
    <w:rsid w:val="00625796"/>
    <w:rsid w:val="00630889"/>
    <w:rsid w:val="0063179F"/>
    <w:rsid w:val="006339CA"/>
    <w:rsid w:val="0063508B"/>
    <w:rsid w:val="0063623F"/>
    <w:rsid w:val="00636DF7"/>
    <w:rsid w:val="00652F64"/>
    <w:rsid w:val="00656147"/>
    <w:rsid w:val="00657845"/>
    <w:rsid w:val="0066192C"/>
    <w:rsid w:val="00663AF8"/>
    <w:rsid w:val="00663B06"/>
    <w:rsid w:val="00663DEB"/>
    <w:rsid w:val="00664DBA"/>
    <w:rsid w:val="006678A2"/>
    <w:rsid w:val="00670B5D"/>
    <w:rsid w:val="00670C43"/>
    <w:rsid w:val="006717FA"/>
    <w:rsid w:val="0067337D"/>
    <w:rsid w:val="00675066"/>
    <w:rsid w:val="0067537E"/>
    <w:rsid w:val="006761F8"/>
    <w:rsid w:val="00677003"/>
    <w:rsid w:val="006771E7"/>
    <w:rsid w:val="0067792C"/>
    <w:rsid w:val="00677F32"/>
    <w:rsid w:val="006821CD"/>
    <w:rsid w:val="00682605"/>
    <w:rsid w:val="00683618"/>
    <w:rsid w:val="006837FE"/>
    <w:rsid w:val="00684FD3"/>
    <w:rsid w:val="00685D59"/>
    <w:rsid w:val="00687AB5"/>
    <w:rsid w:val="00687C41"/>
    <w:rsid w:val="00692802"/>
    <w:rsid w:val="0069384A"/>
    <w:rsid w:val="00695187"/>
    <w:rsid w:val="00695D65"/>
    <w:rsid w:val="00696A5E"/>
    <w:rsid w:val="00697DF2"/>
    <w:rsid w:val="006A4357"/>
    <w:rsid w:val="006A4B4A"/>
    <w:rsid w:val="006A773B"/>
    <w:rsid w:val="006B0DE0"/>
    <w:rsid w:val="006B4BCD"/>
    <w:rsid w:val="006B56B8"/>
    <w:rsid w:val="006B5A40"/>
    <w:rsid w:val="006C082F"/>
    <w:rsid w:val="006C26CD"/>
    <w:rsid w:val="006C5C20"/>
    <w:rsid w:val="006C7331"/>
    <w:rsid w:val="006D2768"/>
    <w:rsid w:val="006E0AC7"/>
    <w:rsid w:val="006E4087"/>
    <w:rsid w:val="006E79CB"/>
    <w:rsid w:val="006F1C76"/>
    <w:rsid w:val="006F2724"/>
    <w:rsid w:val="006F2F58"/>
    <w:rsid w:val="006F3F00"/>
    <w:rsid w:val="006F7E44"/>
    <w:rsid w:val="0070125D"/>
    <w:rsid w:val="00706F4E"/>
    <w:rsid w:val="007119E5"/>
    <w:rsid w:val="00711A17"/>
    <w:rsid w:val="00713826"/>
    <w:rsid w:val="00716440"/>
    <w:rsid w:val="00721D02"/>
    <w:rsid w:val="00722AA5"/>
    <w:rsid w:val="00722B61"/>
    <w:rsid w:val="0072336B"/>
    <w:rsid w:val="00723548"/>
    <w:rsid w:val="00724E1B"/>
    <w:rsid w:val="00727988"/>
    <w:rsid w:val="00730D3C"/>
    <w:rsid w:val="00732C76"/>
    <w:rsid w:val="00734BDE"/>
    <w:rsid w:val="007361CF"/>
    <w:rsid w:val="00745AE4"/>
    <w:rsid w:val="00746054"/>
    <w:rsid w:val="00746369"/>
    <w:rsid w:val="00747960"/>
    <w:rsid w:val="00747D68"/>
    <w:rsid w:val="007501D3"/>
    <w:rsid w:val="00752693"/>
    <w:rsid w:val="00753967"/>
    <w:rsid w:val="007543CB"/>
    <w:rsid w:val="0076019E"/>
    <w:rsid w:val="007615DB"/>
    <w:rsid w:val="00762640"/>
    <w:rsid w:val="0076280A"/>
    <w:rsid w:val="007636AE"/>
    <w:rsid w:val="00766D8A"/>
    <w:rsid w:val="00771F46"/>
    <w:rsid w:val="00772693"/>
    <w:rsid w:val="0077369D"/>
    <w:rsid w:val="00774DB3"/>
    <w:rsid w:val="0077516C"/>
    <w:rsid w:val="00777AAE"/>
    <w:rsid w:val="0078011A"/>
    <w:rsid w:val="00781DD3"/>
    <w:rsid w:val="007824E4"/>
    <w:rsid w:val="00783B49"/>
    <w:rsid w:val="007843F1"/>
    <w:rsid w:val="007851FB"/>
    <w:rsid w:val="007924D1"/>
    <w:rsid w:val="0079309D"/>
    <w:rsid w:val="00795090"/>
    <w:rsid w:val="007954D1"/>
    <w:rsid w:val="00795F5A"/>
    <w:rsid w:val="00796AF8"/>
    <w:rsid w:val="007A12B8"/>
    <w:rsid w:val="007A3EA4"/>
    <w:rsid w:val="007A4605"/>
    <w:rsid w:val="007A7C40"/>
    <w:rsid w:val="007B0407"/>
    <w:rsid w:val="007B1F44"/>
    <w:rsid w:val="007B5EA8"/>
    <w:rsid w:val="007B638E"/>
    <w:rsid w:val="007B672F"/>
    <w:rsid w:val="007B676A"/>
    <w:rsid w:val="007B771D"/>
    <w:rsid w:val="007C1433"/>
    <w:rsid w:val="007C18F4"/>
    <w:rsid w:val="007C21C2"/>
    <w:rsid w:val="007C2982"/>
    <w:rsid w:val="007C423E"/>
    <w:rsid w:val="007C6A02"/>
    <w:rsid w:val="007C7127"/>
    <w:rsid w:val="007C7C57"/>
    <w:rsid w:val="007D103B"/>
    <w:rsid w:val="007D74BA"/>
    <w:rsid w:val="007D76F3"/>
    <w:rsid w:val="007E0B7B"/>
    <w:rsid w:val="007E17DB"/>
    <w:rsid w:val="007E5095"/>
    <w:rsid w:val="007E562C"/>
    <w:rsid w:val="007E6ED4"/>
    <w:rsid w:val="007E7E95"/>
    <w:rsid w:val="007F03F9"/>
    <w:rsid w:val="007F2341"/>
    <w:rsid w:val="007F2A88"/>
    <w:rsid w:val="007F2C9F"/>
    <w:rsid w:val="007F6EFA"/>
    <w:rsid w:val="00800250"/>
    <w:rsid w:val="0080092A"/>
    <w:rsid w:val="00800F90"/>
    <w:rsid w:val="00801FAD"/>
    <w:rsid w:val="008020E5"/>
    <w:rsid w:val="00802349"/>
    <w:rsid w:val="00803684"/>
    <w:rsid w:val="00804EED"/>
    <w:rsid w:val="00804F98"/>
    <w:rsid w:val="008059A0"/>
    <w:rsid w:val="0080616A"/>
    <w:rsid w:val="00806510"/>
    <w:rsid w:val="00806E6E"/>
    <w:rsid w:val="00810785"/>
    <w:rsid w:val="00811708"/>
    <w:rsid w:val="008128AE"/>
    <w:rsid w:val="008177FC"/>
    <w:rsid w:val="00823146"/>
    <w:rsid w:val="00824040"/>
    <w:rsid w:val="0082532F"/>
    <w:rsid w:val="008278E3"/>
    <w:rsid w:val="00827A34"/>
    <w:rsid w:val="00830D7B"/>
    <w:rsid w:val="0083198D"/>
    <w:rsid w:val="0083229D"/>
    <w:rsid w:val="00832C54"/>
    <w:rsid w:val="0083369A"/>
    <w:rsid w:val="00834AB0"/>
    <w:rsid w:val="00840DBA"/>
    <w:rsid w:val="00842094"/>
    <w:rsid w:val="00846592"/>
    <w:rsid w:val="008507D4"/>
    <w:rsid w:val="00853007"/>
    <w:rsid w:val="008541C5"/>
    <w:rsid w:val="0085471F"/>
    <w:rsid w:val="00855A78"/>
    <w:rsid w:val="00856044"/>
    <w:rsid w:val="00857CC9"/>
    <w:rsid w:val="0086143F"/>
    <w:rsid w:val="0086167D"/>
    <w:rsid w:val="008620D1"/>
    <w:rsid w:val="008640CB"/>
    <w:rsid w:val="008677DF"/>
    <w:rsid w:val="00867CFA"/>
    <w:rsid w:val="00870777"/>
    <w:rsid w:val="008716AC"/>
    <w:rsid w:val="00871CB8"/>
    <w:rsid w:val="008777F3"/>
    <w:rsid w:val="00882743"/>
    <w:rsid w:val="00883491"/>
    <w:rsid w:val="008849E6"/>
    <w:rsid w:val="008853BB"/>
    <w:rsid w:val="0088601D"/>
    <w:rsid w:val="00886B3D"/>
    <w:rsid w:val="00887787"/>
    <w:rsid w:val="00890673"/>
    <w:rsid w:val="00891A53"/>
    <w:rsid w:val="0089294F"/>
    <w:rsid w:val="0089371C"/>
    <w:rsid w:val="00894188"/>
    <w:rsid w:val="00897781"/>
    <w:rsid w:val="008A1D02"/>
    <w:rsid w:val="008A33FE"/>
    <w:rsid w:val="008A39D6"/>
    <w:rsid w:val="008A768E"/>
    <w:rsid w:val="008A7CA9"/>
    <w:rsid w:val="008B0CBA"/>
    <w:rsid w:val="008B3570"/>
    <w:rsid w:val="008B42BA"/>
    <w:rsid w:val="008B4FB6"/>
    <w:rsid w:val="008B623B"/>
    <w:rsid w:val="008C07E5"/>
    <w:rsid w:val="008C0851"/>
    <w:rsid w:val="008C0D17"/>
    <w:rsid w:val="008C46CA"/>
    <w:rsid w:val="008C4BD4"/>
    <w:rsid w:val="008C55D1"/>
    <w:rsid w:val="008C6DA5"/>
    <w:rsid w:val="008D0B8F"/>
    <w:rsid w:val="008D3CBF"/>
    <w:rsid w:val="008D401D"/>
    <w:rsid w:val="008D5332"/>
    <w:rsid w:val="008D7A3D"/>
    <w:rsid w:val="008E0A39"/>
    <w:rsid w:val="008E0AD6"/>
    <w:rsid w:val="008E1B61"/>
    <w:rsid w:val="008E2A6C"/>
    <w:rsid w:val="008E3145"/>
    <w:rsid w:val="008E5A07"/>
    <w:rsid w:val="008E5D7E"/>
    <w:rsid w:val="008E629A"/>
    <w:rsid w:val="008E73E9"/>
    <w:rsid w:val="008F34E0"/>
    <w:rsid w:val="008F375D"/>
    <w:rsid w:val="008F4456"/>
    <w:rsid w:val="008F48D9"/>
    <w:rsid w:val="00900A1B"/>
    <w:rsid w:val="00900A30"/>
    <w:rsid w:val="00900FD6"/>
    <w:rsid w:val="00901360"/>
    <w:rsid w:val="00903147"/>
    <w:rsid w:val="00903DA6"/>
    <w:rsid w:val="0090793C"/>
    <w:rsid w:val="0091104C"/>
    <w:rsid w:val="00911503"/>
    <w:rsid w:val="00912328"/>
    <w:rsid w:val="00917277"/>
    <w:rsid w:val="00917A85"/>
    <w:rsid w:val="009201CC"/>
    <w:rsid w:val="00922ACC"/>
    <w:rsid w:val="00923E00"/>
    <w:rsid w:val="00925A8F"/>
    <w:rsid w:val="00927221"/>
    <w:rsid w:val="009314BF"/>
    <w:rsid w:val="00932E41"/>
    <w:rsid w:val="009350EB"/>
    <w:rsid w:val="0093588C"/>
    <w:rsid w:val="00935E2A"/>
    <w:rsid w:val="00936C62"/>
    <w:rsid w:val="00941E77"/>
    <w:rsid w:val="00945BF6"/>
    <w:rsid w:val="009471F2"/>
    <w:rsid w:val="00947BA6"/>
    <w:rsid w:val="00953454"/>
    <w:rsid w:val="0095381F"/>
    <w:rsid w:val="00954152"/>
    <w:rsid w:val="00957DFF"/>
    <w:rsid w:val="00957EEE"/>
    <w:rsid w:val="00961829"/>
    <w:rsid w:val="0096276C"/>
    <w:rsid w:val="00963129"/>
    <w:rsid w:val="009648CD"/>
    <w:rsid w:val="00964BD0"/>
    <w:rsid w:val="00965193"/>
    <w:rsid w:val="00965AC0"/>
    <w:rsid w:val="00965DA8"/>
    <w:rsid w:val="00966547"/>
    <w:rsid w:val="00966848"/>
    <w:rsid w:val="00967C82"/>
    <w:rsid w:val="00971E2B"/>
    <w:rsid w:val="00971F93"/>
    <w:rsid w:val="00972AB4"/>
    <w:rsid w:val="00974764"/>
    <w:rsid w:val="00976762"/>
    <w:rsid w:val="00980B37"/>
    <w:rsid w:val="0098196D"/>
    <w:rsid w:val="00982385"/>
    <w:rsid w:val="00982666"/>
    <w:rsid w:val="009863EB"/>
    <w:rsid w:val="00987566"/>
    <w:rsid w:val="00987E9C"/>
    <w:rsid w:val="00991759"/>
    <w:rsid w:val="00991C15"/>
    <w:rsid w:val="00992B28"/>
    <w:rsid w:val="00994C4C"/>
    <w:rsid w:val="009960B3"/>
    <w:rsid w:val="00997757"/>
    <w:rsid w:val="00997E6C"/>
    <w:rsid w:val="009A1E73"/>
    <w:rsid w:val="009A1EC6"/>
    <w:rsid w:val="009A2003"/>
    <w:rsid w:val="009A2BCA"/>
    <w:rsid w:val="009A44E3"/>
    <w:rsid w:val="009A7035"/>
    <w:rsid w:val="009A7871"/>
    <w:rsid w:val="009B14ED"/>
    <w:rsid w:val="009B39AA"/>
    <w:rsid w:val="009B6535"/>
    <w:rsid w:val="009C005A"/>
    <w:rsid w:val="009C1E9F"/>
    <w:rsid w:val="009C3905"/>
    <w:rsid w:val="009C3C4C"/>
    <w:rsid w:val="009D07DE"/>
    <w:rsid w:val="009D141A"/>
    <w:rsid w:val="009D271B"/>
    <w:rsid w:val="009D355B"/>
    <w:rsid w:val="009D5E5D"/>
    <w:rsid w:val="009D6046"/>
    <w:rsid w:val="009E0DDC"/>
    <w:rsid w:val="009E151C"/>
    <w:rsid w:val="009E1C43"/>
    <w:rsid w:val="009E25D1"/>
    <w:rsid w:val="009E3113"/>
    <w:rsid w:val="009E5F3D"/>
    <w:rsid w:val="009E62D9"/>
    <w:rsid w:val="009E643E"/>
    <w:rsid w:val="009F3608"/>
    <w:rsid w:val="009F36D6"/>
    <w:rsid w:val="009F69B3"/>
    <w:rsid w:val="00A00816"/>
    <w:rsid w:val="00A00B42"/>
    <w:rsid w:val="00A028C9"/>
    <w:rsid w:val="00A0395E"/>
    <w:rsid w:val="00A04D84"/>
    <w:rsid w:val="00A056D8"/>
    <w:rsid w:val="00A05B24"/>
    <w:rsid w:val="00A109DE"/>
    <w:rsid w:val="00A109E2"/>
    <w:rsid w:val="00A11421"/>
    <w:rsid w:val="00A11776"/>
    <w:rsid w:val="00A12193"/>
    <w:rsid w:val="00A121B7"/>
    <w:rsid w:val="00A16518"/>
    <w:rsid w:val="00A20BCE"/>
    <w:rsid w:val="00A20D45"/>
    <w:rsid w:val="00A22620"/>
    <w:rsid w:val="00A2377F"/>
    <w:rsid w:val="00A2730E"/>
    <w:rsid w:val="00A3013E"/>
    <w:rsid w:val="00A317AC"/>
    <w:rsid w:val="00A31EF3"/>
    <w:rsid w:val="00A33768"/>
    <w:rsid w:val="00A343EA"/>
    <w:rsid w:val="00A37C14"/>
    <w:rsid w:val="00A402A8"/>
    <w:rsid w:val="00A42C89"/>
    <w:rsid w:val="00A43FF9"/>
    <w:rsid w:val="00A44527"/>
    <w:rsid w:val="00A44771"/>
    <w:rsid w:val="00A502F1"/>
    <w:rsid w:val="00A50366"/>
    <w:rsid w:val="00A5074D"/>
    <w:rsid w:val="00A50895"/>
    <w:rsid w:val="00A528A4"/>
    <w:rsid w:val="00A54588"/>
    <w:rsid w:val="00A54BAE"/>
    <w:rsid w:val="00A55810"/>
    <w:rsid w:val="00A5758C"/>
    <w:rsid w:val="00A602AC"/>
    <w:rsid w:val="00A60A4F"/>
    <w:rsid w:val="00A60AA0"/>
    <w:rsid w:val="00A6433B"/>
    <w:rsid w:val="00A670EC"/>
    <w:rsid w:val="00A72D28"/>
    <w:rsid w:val="00A736BE"/>
    <w:rsid w:val="00A73B85"/>
    <w:rsid w:val="00A75230"/>
    <w:rsid w:val="00A75B0B"/>
    <w:rsid w:val="00A75F96"/>
    <w:rsid w:val="00A770B3"/>
    <w:rsid w:val="00A77793"/>
    <w:rsid w:val="00A80402"/>
    <w:rsid w:val="00A84254"/>
    <w:rsid w:val="00A84F3B"/>
    <w:rsid w:val="00A86F02"/>
    <w:rsid w:val="00A87C98"/>
    <w:rsid w:val="00A90F2F"/>
    <w:rsid w:val="00A912DC"/>
    <w:rsid w:val="00A91375"/>
    <w:rsid w:val="00A91D33"/>
    <w:rsid w:val="00A9251D"/>
    <w:rsid w:val="00A93620"/>
    <w:rsid w:val="00A97888"/>
    <w:rsid w:val="00A97BC9"/>
    <w:rsid w:val="00AA0C44"/>
    <w:rsid w:val="00AA0CF4"/>
    <w:rsid w:val="00AA1181"/>
    <w:rsid w:val="00AA15C3"/>
    <w:rsid w:val="00AA2982"/>
    <w:rsid w:val="00AA303A"/>
    <w:rsid w:val="00AA428D"/>
    <w:rsid w:val="00AA46C3"/>
    <w:rsid w:val="00AA479E"/>
    <w:rsid w:val="00AA4B04"/>
    <w:rsid w:val="00AA73E9"/>
    <w:rsid w:val="00AA7B0D"/>
    <w:rsid w:val="00AA7CF8"/>
    <w:rsid w:val="00AB00DC"/>
    <w:rsid w:val="00AB0947"/>
    <w:rsid w:val="00AB0E96"/>
    <w:rsid w:val="00AB10FC"/>
    <w:rsid w:val="00AB2000"/>
    <w:rsid w:val="00AB3BD1"/>
    <w:rsid w:val="00AB5926"/>
    <w:rsid w:val="00AB642E"/>
    <w:rsid w:val="00AB781D"/>
    <w:rsid w:val="00AC06E5"/>
    <w:rsid w:val="00AC237A"/>
    <w:rsid w:val="00AC284C"/>
    <w:rsid w:val="00AC3074"/>
    <w:rsid w:val="00AC3FD4"/>
    <w:rsid w:val="00AC4568"/>
    <w:rsid w:val="00AC5757"/>
    <w:rsid w:val="00AC6565"/>
    <w:rsid w:val="00AC7001"/>
    <w:rsid w:val="00AC7697"/>
    <w:rsid w:val="00AD14A4"/>
    <w:rsid w:val="00AD4DD5"/>
    <w:rsid w:val="00AE199F"/>
    <w:rsid w:val="00AE2FCE"/>
    <w:rsid w:val="00AE4490"/>
    <w:rsid w:val="00AE5B78"/>
    <w:rsid w:val="00AE616C"/>
    <w:rsid w:val="00AF258E"/>
    <w:rsid w:val="00AF273F"/>
    <w:rsid w:val="00AF34AD"/>
    <w:rsid w:val="00AF79E0"/>
    <w:rsid w:val="00B003A7"/>
    <w:rsid w:val="00B01113"/>
    <w:rsid w:val="00B028B5"/>
    <w:rsid w:val="00B03173"/>
    <w:rsid w:val="00B0518A"/>
    <w:rsid w:val="00B05638"/>
    <w:rsid w:val="00B057D6"/>
    <w:rsid w:val="00B062BB"/>
    <w:rsid w:val="00B0788F"/>
    <w:rsid w:val="00B110B0"/>
    <w:rsid w:val="00B114BA"/>
    <w:rsid w:val="00B12088"/>
    <w:rsid w:val="00B12CEA"/>
    <w:rsid w:val="00B1412E"/>
    <w:rsid w:val="00B15978"/>
    <w:rsid w:val="00B15AD2"/>
    <w:rsid w:val="00B218A2"/>
    <w:rsid w:val="00B22558"/>
    <w:rsid w:val="00B22C04"/>
    <w:rsid w:val="00B22E59"/>
    <w:rsid w:val="00B2320D"/>
    <w:rsid w:val="00B2493F"/>
    <w:rsid w:val="00B24E06"/>
    <w:rsid w:val="00B26F13"/>
    <w:rsid w:val="00B27836"/>
    <w:rsid w:val="00B27FC9"/>
    <w:rsid w:val="00B33547"/>
    <w:rsid w:val="00B36A0A"/>
    <w:rsid w:val="00B40324"/>
    <w:rsid w:val="00B40723"/>
    <w:rsid w:val="00B40AA4"/>
    <w:rsid w:val="00B40C82"/>
    <w:rsid w:val="00B440E2"/>
    <w:rsid w:val="00B464AD"/>
    <w:rsid w:val="00B47D56"/>
    <w:rsid w:val="00B56EC0"/>
    <w:rsid w:val="00B61337"/>
    <w:rsid w:val="00B61742"/>
    <w:rsid w:val="00B62DB4"/>
    <w:rsid w:val="00B62EBC"/>
    <w:rsid w:val="00B64F55"/>
    <w:rsid w:val="00B66887"/>
    <w:rsid w:val="00B707B3"/>
    <w:rsid w:val="00B71534"/>
    <w:rsid w:val="00B73A71"/>
    <w:rsid w:val="00B74063"/>
    <w:rsid w:val="00B75B73"/>
    <w:rsid w:val="00B80F75"/>
    <w:rsid w:val="00B83387"/>
    <w:rsid w:val="00B86756"/>
    <w:rsid w:val="00B90D95"/>
    <w:rsid w:val="00B917C4"/>
    <w:rsid w:val="00B928A0"/>
    <w:rsid w:val="00B947D8"/>
    <w:rsid w:val="00B94844"/>
    <w:rsid w:val="00B95104"/>
    <w:rsid w:val="00B952B8"/>
    <w:rsid w:val="00B955CD"/>
    <w:rsid w:val="00B9641D"/>
    <w:rsid w:val="00B977DB"/>
    <w:rsid w:val="00B97CEF"/>
    <w:rsid w:val="00B97E18"/>
    <w:rsid w:val="00BA4395"/>
    <w:rsid w:val="00BA5A3A"/>
    <w:rsid w:val="00BA7581"/>
    <w:rsid w:val="00BA7D42"/>
    <w:rsid w:val="00BB0E4D"/>
    <w:rsid w:val="00BB7E40"/>
    <w:rsid w:val="00BC014C"/>
    <w:rsid w:val="00BC06EB"/>
    <w:rsid w:val="00BC15DD"/>
    <w:rsid w:val="00BC1DD6"/>
    <w:rsid w:val="00BC25BF"/>
    <w:rsid w:val="00BC33F2"/>
    <w:rsid w:val="00BC3D72"/>
    <w:rsid w:val="00BC48AE"/>
    <w:rsid w:val="00BD06A1"/>
    <w:rsid w:val="00BD0861"/>
    <w:rsid w:val="00BD1EDB"/>
    <w:rsid w:val="00BD2FC8"/>
    <w:rsid w:val="00BD3AF0"/>
    <w:rsid w:val="00BE1106"/>
    <w:rsid w:val="00BE16B5"/>
    <w:rsid w:val="00BE257F"/>
    <w:rsid w:val="00BE2D26"/>
    <w:rsid w:val="00BE4E27"/>
    <w:rsid w:val="00BE6185"/>
    <w:rsid w:val="00BE6204"/>
    <w:rsid w:val="00BF01F1"/>
    <w:rsid w:val="00BF070D"/>
    <w:rsid w:val="00BF1FD3"/>
    <w:rsid w:val="00BF3BD9"/>
    <w:rsid w:val="00C007A4"/>
    <w:rsid w:val="00C02CF5"/>
    <w:rsid w:val="00C03D51"/>
    <w:rsid w:val="00C04A72"/>
    <w:rsid w:val="00C063B6"/>
    <w:rsid w:val="00C15045"/>
    <w:rsid w:val="00C15536"/>
    <w:rsid w:val="00C17F75"/>
    <w:rsid w:val="00C20D8F"/>
    <w:rsid w:val="00C2487B"/>
    <w:rsid w:val="00C24CBD"/>
    <w:rsid w:val="00C25424"/>
    <w:rsid w:val="00C3003D"/>
    <w:rsid w:val="00C303D1"/>
    <w:rsid w:val="00C30986"/>
    <w:rsid w:val="00C317C1"/>
    <w:rsid w:val="00C31B42"/>
    <w:rsid w:val="00C31CC5"/>
    <w:rsid w:val="00C33208"/>
    <w:rsid w:val="00C34434"/>
    <w:rsid w:val="00C351A9"/>
    <w:rsid w:val="00C40DF9"/>
    <w:rsid w:val="00C414B2"/>
    <w:rsid w:val="00C44256"/>
    <w:rsid w:val="00C44E89"/>
    <w:rsid w:val="00C45B43"/>
    <w:rsid w:val="00C50416"/>
    <w:rsid w:val="00C52AC5"/>
    <w:rsid w:val="00C52D84"/>
    <w:rsid w:val="00C53634"/>
    <w:rsid w:val="00C543FF"/>
    <w:rsid w:val="00C55B57"/>
    <w:rsid w:val="00C625F5"/>
    <w:rsid w:val="00C62F61"/>
    <w:rsid w:val="00C63FFB"/>
    <w:rsid w:val="00C64136"/>
    <w:rsid w:val="00C6441D"/>
    <w:rsid w:val="00C70C24"/>
    <w:rsid w:val="00C73D5F"/>
    <w:rsid w:val="00C76927"/>
    <w:rsid w:val="00C77099"/>
    <w:rsid w:val="00C80569"/>
    <w:rsid w:val="00C809AF"/>
    <w:rsid w:val="00C86961"/>
    <w:rsid w:val="00C924C8"/>
    <w:rsid w:val="00C93F69"/>
    <w:rsid w:val="00C9452E"/>
    <w:rsid w:val="00C94AAA"/>
    <w:rsid w:val="00C9573E"/>
    <w:rsid w:val="00CA17A3"/>
    <w:rsid w:val="00CA265A"/>
    <w:rsid w:val="00CA2931"/>
    <w:rsid w:val="00CA29F2"/>
    <w:rsid w:val="00CA3016"/>
    <w:rsid w:val="00CA6032"/>
    <w:rsid w:val="00CA6DB4"/>
    <w:rsid w:val="00CA7ED4"/>
    <w:rsid w:val="00CB18FC"/>
    <w:rsid w:val="00CB2D2F"/>
    <w:rsid w:val="00CB38D8"/>
    <w:rsid w:val="00CB5423"/>
    <w:rsid w:val="00CB72A4"/>
    <w:rsid w:val="00CC0FDF"/>
    <w:rsid w:val="00CC1DE1"/>
    <w:rsid w:val="00CC251A"/>
    <w:rsid w:val="00CC2A48"/>
    <w:rsid w:val="00CC3282"/>
    <w:rsid w:val="00CC3C13"/>
    <w:rsid w:val="00CC4871"/>
    <w:rsid w:val="00CC665E"/>
    <w:rsid w:val="00CC6827"/>
    <w:rsid w:val="00CC6913"/>
    <w:rsid w:val="00CC6FF5"/>
    <w:rsid w:val="00CC7E52"/>
    <w:rsid w:val="00CD0554"/>
    <w:rsid w:val="00CD2807"/>
    <w:rsid w:val="00CD2EE1"/>
    <w:rsid w:val="00CD36D1"/>
    <w:rsid w:val="00CD430A"/>
    <w:rsid w:val="00CD4E81"/>
    <w:rsid w:val="00CD73F1"/>
    <w:rsid w:val="00CD7714"/>
    <w:rsid w:val="00CD79F7"/>
    <w:rsid w:val="00CE002C"/>
    <w:rsid w:val="00CE0776"/>
    <w:rsid w:val="00CE2162"/>
    <w:rsid w:val="00CE316A"/>
    <w:rsid w:val="00CE3D1B"/>
    <w:rsid w:val="00CE3F85"/>
    <w:rsid w:val="00CE6414"/>
    <w:rsid w:val="00CE6E04"/>
    <w:rsid w:val="00CE6E5B"/>
    <w:rsid w:val="00CE747A"/>
    <w:rsid w:val="00CF2755"/>
    <w:rsid w:val="00CF4EEC"/>
    <w:rsid w:val="00D01872"/>
    <w:rsid w:val="00D023A2"/>
    <w:rsid w:val="00D03DD7"/>
    <w:rsid w:val="00D04F8C"/>
    <w:rsid w:val="00D05858"/>
    <w:rsid w:val="00D07DD1"/>
    <w:rsid w:val="00D100E0"/>
    <w:rsid w:val="00D11DDF"/>
    <w:rsid w:val="00D1289D"/>
    <w:rsid w:val="00D144CA"/>
    <w:rsid w:val="00D14855"/>
    <w:rsid w:val="00D153C9"/>
    <w:rsid w:val="00D15D87"/>
    <w:rsid w:val="00D16F28"/>
    <w:rsid w:val="00D23752"/>
    <w:rsid w:val="00D31FC2"/>
    <w:rsid w:val="00D32309"/>
    <w:rsid w:val="00D32C7B"/>
    <w:rsid w:val="00D332DC"/>
    <w:rsid w:val="00D33F6B"/>
    <w:rsid w:val="00D33FFE"/>
    <w:rsid w:val="00D348BF"/>
    <w:rsid w:val="00D35C8E"/>
    <w:rsid w:val="00D36029"/>
    <w:rsid w:val="00D3728B"/>
    <w:rsid w:val="00D40500"/>
    <w:rsid w:val="00D4131C"/>
    <w:rsid w:val="00D42E62"/>
    <w:rsid w:val="00D43EDB"/>
    <w:rsid w:val="00D4415E"/>
    <w:rsid w:val="00D44181"/>
    <w:rsid w:val="00D46532"/>
    <w:rsid w:val="00D46A6C"/>
    <w:rsid w:val="00D527FF"/>
    <w:rsid w:val="00D564B1"/>
    <w:rsid w:val="00D5660A"/>
    <w:rsid w:val="00D566CE"/>
    <w:rsid w:val="00D61CB5"/>
    <w:rsid w:val="00D61EFC"/>
    <w:rsid w:val="00D63B09"/>
    <w:rsid w:val="00D63FB4"/>
    <w:rsid w:val="00D65AEA"/>
    <w:rsid w:val="00D65C46"/>
    <w:rsid w:val="00D65F8A"/>
    <w:rsid w:val="00D718E0"/>
    <w:rsid w:val="00D73A82"/>
    <w:rsid w:val="00D73AB2"/>
    <w:rsid w:val="00D759EB"/>
    <w:rsid w:val="00D777C3"/>
    <w:rsid w:val="00D80512"/>
    <w:rsid w:val="00D80A5C"/>
    <w:rsid w:val="00D814AF"/>
    <w:rsid w:val="00D823B7"/>
    <w:rsid w:val="00D84279"/>
    <w:rsid w:val="00D97E2A"/>
    <w:rsid w:val="00DA041A"/>
    <w:rsid w:val="00DA30A8"/>
    <w:rsid w:val="00DA6B84"/>
    <w:rsid w:val="00DA7785"/>
    <w:rsid w:val="00DA79AC"/>
    <w:rsid w:val="00DA7E84"/>
    <w:rsid w:val="00DB1056"/>
    <w:rsid w:val="00DB4FD8"/>
    <w:rsid w:val="00DB5642"/>
    <w:rsid w:val="00DC000D"/>
    <w:rsid w:val="00DC3E07"/>
    <w:rsid w:val="00DC4CB8"/>
    <w:rsid w:val="00DC6922"/>
    <w:rsid w:val="00DC7E08"/>
    <w:rsid w:val="00DD1A3D"/>
    <w:rsid w:val="00DD1C94"/>
    <w:rsid w:val="00DD1DD2"/>
    <w:rsid w:val="00DD6097"/>
    <w:rsid w:val="00DE069D"/>
    <w:rsid w:val="00DE2A91"/>
    <w:rsid w:val="00DE3937"/>
    <w:rsid w:val="00DE3BD7"/>
    <w:rsid w:val="00DE4A41"/>
    <w:rsid w:val="00DE64C8"/>
    <w:rsid w:val="00DE78BD"/>
    <w:rsid w:val="00DE7DBD"/>
    <w:rsid w:val="00DE7DF4"/>
    <w:rsid w:val="00DF0CC8"/>
    <w:rsid w:val="00DF2B2B"/>
    <w:rsid w:val="00DF2B33"/>
    <w:rsid w:val="00DF38CD"/>
    <w:rsid w:val="00DF4E5E"/>
    <w:rsid w:val="00DF5038"/>
    <w:rsid w:val="00DF6C34"/>
    <w:rsid w:val="00DF796E"/>
    <w:rsid w:val="00E0059E"/>
    <w:rsid w:val="00E0415A"/>
    <w:rsid w:val="00E04908"/>
    <w:rsid w:val="00E04A98"/>
    <w:rsid w:val="00E04C38"/>
    <w:rsid w:val="00E04C7E"/>
    <w:rsid w:val="00E055E1"/>
    <w:rsid w:val="00E05F94"/>
    <w:rsid w:val="00E07658"/>
    <w:rsid w:val="00E07C93"/>
    <w:rsid w:val="00E11836"/>
    <w:rsid w:val="00E13D98"/>
    <w:rsid w:val="00E14313"/>
    <w:rsid w:val="00E14821"/>
    <w:rsid w:val="00E14B33"/>
    <w:rsid w:val="00E153A2"/>
    <w:rsid w:val="00E16E82"/>
    <w:rsid w:val="00E17051"/>
    <w:rsid w:val="00E17335"/>
    <w:rsid w:val="00E2260B"/>
    <w:rsid w:val="00E22EE0"/>
    <w:rsid w:val="00E34BAA"/>
    <w:rsid w:val="00E3669C"/>
    <w:rsid w:val="00E372A2"/>
    <w:rsid w:val="00E40210"/>
    <w:rsid w:val="00E40CE4"/>
    <w:rsid w:val="00E4249D"/>
    <w:rsid w:val="00E42B87"/>
    <w:rsid w:val="00E43FD6"/>
    <w:rsid w:val="00E4402D"/>
    <w:rsid w:val="00E449F4"/>
    <w:rsid w:val="00E45A98"/>
    <w:rsid w:val="00E45CB6"/>
    <w:rsid w:val="00E47AF1"/>
    <w:rsid w:val="00E51BDC"/>
    <w:rsid w:val="00E52244"/>
    <w:rsid w:val="00E54B4C"/>
    <w:rsid w:val="00E551ED"/>
    <w:rsid w:val="00E5558E"/>
    <w:rsid w:val="00E5593F"/>
    <w:rsid w:val="00E569ED"/>
    <w:rsid w:val="00E57212"/>
    <w:rsid w:val="00E6493E"/>
    <w:rsid w:val="00E65446"/>
    <w:rsid w:val="00E663FB"/>
    <w:rsid w:val="00E6735C"/>
    <w:rsid w:val="00E67B18"/>
    <w:rsid w:val="00E70861"/>
    <w:rsid w:val="00E70A88"/>
    <w:rsid w:val="00E7126C"/>
    <w:rsid w:val="00E7150F"/>
    <w:rsid w:val="00E72BEF"/>
    <w:rsid w:val="00E741D3"/>
    <w:rsid w:val="00E74217"/>
    <w:rsid w:val="00E74CB5"/>
    <w:rsid w:val="00E7551B"/>
    <w:rsid w:val="00E76CFD"/>
    <w:rsid w:val="00E84845"/>
    <w:rsid w:val="00E84A63"/>
    <w:rsid w:val="00E8715F"/>
    <w:rsid w:val="00E90D5C"/>
    <w:rsid w:val="00E913F5"/>
    <w:rsid w:val="00E927EC"/>
    <w:rsid w:val="00E935F2"/>
    <w:rsid w:val="00E94595"/>
    <w:rsid w:val="00E9559C"/>
    <w:rsid w:val="00E97245"/>
    <w:rsid w:val="00EA1135"/>
    <w:rsid w:val="00EA624F"/>
    <w:rsid w:val="00EA7149"/>
    <w:rsid w:val="00EB2589"/>
    <w:rsid w:val="00EB27F3"/>
    <w:rsid w:val="00EB777F"/>
    <w:rsid w:val="00EB7CDF"/>
    <w:rsid w:val="00EC16E8"/>
    <w:rsid w:val="00EC6F59"/>
    <w:rsid w:val="00ED2A8F"/>
    <w:rsid w:val="00ED38E1"/>
    <w:rsid w:val="00ED4378"/>
    <w:rsid w:val="00ED5461"/>
    <w:rsid w:val="00ED5BFA"/>
    <w:rsid w:val="00ED6012"/>
    <w:rsid w:val="00ED761C"/>
    <w:rsid w:val="00ED7E4B"/>
    <w:rsid w:val="00EE6E61"/>
    <w:rsid w:val="00EE7156"/>
    <w:rsid w:val="00EE7836"/>
    <w:rsid w:val="00EF1FE1"/>
    <w:rsid w:val="00EF393F"/>
    <w:rsid w:val="00EF4D0D"/>
    <w:rsid w:val="00EF5D5C"/>
    <w:rsid w:val="00EF6423"/>
    <w:rsid w:val="00EF6F56"/>
    <w:rsid w:val="00EF7076"/>
    <w:rsid w:val="00F0010D"/>
    <w:rsid w:val="00F0167D"/>
    <w:rsid w:val="00F04522"/>
    <w:rsid w:val="00F04BC2"/>
    <w:rsid w:val="00F062B3"/>
    <w:rsid w:val="00F06FBF"/>
    <w:rsid w:val="00F07BB6"/>
    <w:rsid w:val="00F07D2E"/>
    <w:rsid w:val="00F122F2"/>
    <w:rsid w:val="00F13B64"/>
    <w:rsid w:val="00F13F9A"/>
    <w:rsid w:val="00F141B4"/>
    <w:rsid w:val="00F14727"/>
    <w:rsid w:val="00F164C5"/>
    <w:rsid w:val="00F16D0A"/>
    <w:rsid w:val="00F25D1F"/>
    <w:rsid w:val="00F2668D"/>
    <w:rsid w:val="00F30157"/>
    <w:rsid w:val="00F3156D"/>
    <w:rsid w:val="00F3248C"/>
    <w:rsid w:val="00F33523"/>
    <w:rsid w:val="00F365A7"/>
    <w:rsid w:val="00F4179F"/>
    <w:rsid w:val="00F46215"/>
    <w:rsid w:val="00F51042"/>
    <w:rsid w:val="00F52084"/>
    <w:rsid w:val="00F54410"/>
    <w:rsid w:val="00F544CB"/>
    <w:rsid w:val="00F54701"/>
    <w:rsid w:val="00F56AC5"/>
    <w:rsid w:val="00F5785C"/>
    <w:rsid w:val="00F6128D"/>
    <w:rsid w:val="00F625D7"/>
    <w:rsid w:val="00F630DE"/>
    <w:rsid w:val="00F637B0"/>
    <w:rsid w:val="00F64ADE"/>
    <w:rsid w:val="00F6540F"/>
    <w:rsid w:val="00F66253"/>
    <w:rsid w:val="00F71750"/>
    <w:rsid w:val="00F71BBA"/>
    <w:rsid w:val="00F72E1D"/>
    <w:rsid w:val="00F75B52"/>
    <w:rsid w:val="00F7619E"/>
    <w:rsid w:val="00F763BA"/>
    <w:rsid w:val="00F76AED"/>
    <w:rsid w:val="00F76B20"/>
    <w:rsid w:val="00F813DD"/>
    <w:rsid w:val="00F81710"/>
    <w:rsid w:val="00F81E0E"/>
    <w:rsid w:val="00F8229F"/>
    <w:rsid w:val="00F83CEA"/>
    <w:rsid w:val="00F85859"/>
    <w:rsid w:val="00F85C14"/>
    <w:rsid w:val="00F91008"/>
    <w:rsid w:val="00F9188C"/>
    <w:rsid w:val="00F921E8"/>
    <w:rsid w:val="00F9479C"/>
    <w:rsid w:val="00F9572F"/>
    <w:rsid w:val="00F95FB1"/>
    <w:rsid w:val="00FA0C8B"/>
    <w:rsid w:val="00FA2CA2"/>
    <w:rsid w:val="00FA326B"/>
    <w:rsid w:val="00FA34D1"/>
    <w:rsid w:val="00FA5314"/>
    <w:rsid w:val="00FA583B"/>
    <w:rsid w:val="00FB1B4B"/>
    <w:rsid w:val="00FB2AF2"/>
    <w:rsid w:val="00FB2F82"/>
    <w:rsid w:val="00FB33AB"/>
    <w:rsid w:val="00FB3EF4"/>
    <w:rsid w:val="00FB4936"/>
    <w:rsid w:val="00FB5829"/>
    <w:rsid w:val="00FB5B3F"/>
    <w:rsid w:val="00FB6BF1"/>
    <w:rsid w:val="00FB6D61"/>
    <w:rsid w:val="00FB7A10"/>
    <w:rsid w:val="00FC02EC"/>
    <w:rsid w:val="00FC0983"/>
    <w:rsid w:val="00FC12C6"/>
    <w:rsid w:val="00FC46F7"/>
    <w:rsid w:val="00FC585D"/>
    <w:rsid w:val="00FC66C1"/>
    <w:rsid w:val="00FC72B3"/>
    <w:rsid w:val="00FC7A35"/>
    <w:rsid w:val="00FD245C"/>
    <w:rsid w:val="00FD29B7"/>
    <w:rsid w:val="00FD2E6E"/>
    <w:rsid w:val="00FD433F"/>
    <w:rsid w:val="00FD4459"/>
    <w:rsid w:val="00FD46FF"/>
    <w:rsid w:val="00FD6AFB"/>
    <w:rsid w:val="00FE0626"/>
    <w:rsid w:val="00FF19C8"/>
    <w:rsid w:val="00FF4C81"/>
    <w:rsid w:val="00FF69B4"/>
    <w:rsid w:val="00FF7E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hapeDefaults>
    <o:shapedefaults v:ext="edit" spidmax="16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CA"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FE1"/>
  </w:style>
  <w:style w:type="paragraph" w:styleId="Heading1">
    <w:name w:val="heading 1"/>
    <w:basedOn w:val="Normal"/>
    <w:next w:val="Normal"/>
    <w:link w:val="Heading1Char"/>
    <w:uiPriority w:val="9"/>
    <w:qFormat/>
    <w:rsid w:val="00EF1FE1"/>
    <w:pPr>
      <w:numPr>
        <w:numId w:val="14"/>
      </w:num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EF1FE1"/>
    <w:pPr>
      <w:numPr>
        <w:ilvl w:val="1"/>
        <w:numId w:val="14"/>
      </w:num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EF1FE1"/>
    <w:pPr>
      <w:numPr>
        <w:ilvl w:val="2"/>
        <w:numId w:val="14"/>
      </w:num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EF1FE1"/>
    <w:pPr>
      <w:numPr>
        <w:ilvl w:val="3"/>
        <w:numId w:val="14"/>
      </w:num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EF1FE1"/>
    <w:pPr>
      <w:numPr>
        <w:ilvl w:val="4"/>
        <w:numId w:val="14"/>
      </w:num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EF1FE1"/>
    <w:pPr>
      <w:numPr>
        <w:ilvl w:val="5"/>
        <w:numId w:val="14"/>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EF1FE1"/>
    <w:pPr>
      <w:numPr>
        <w:ilvl w:val="6"/>
        <w:numId w:val="14"/>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EF1FE1"/>
    <w:pPr>
      <w:numPr>
        <w:ilvl w:val="7"/>
        <w:numId w:val="14"/>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F1FE1"/>
    <w:pPr>
      <w:numPr>
        <w:ilvl w:val="8"/>
        <w:numId w:val="14"/>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FE1"/>
    <w:rPr>
      <w:caps/>
      <w:color w:val="632423" w:themeColor="accent2" w:themeShade="80"/>
      <w:spacing w:val="20"/>
      <w:sz w:val="28"/>
      <w:szCs w:val="28"/>
    </w:rPr>
  </w:style>
  <w:style w:type="paragraph" w:styleId="ListParagraph">
    <w:name w:val="List Paragraph"/>
    <w:basedOn w:val="Normal"/>
    <w:uiPriority w:val="34"/>
    <w:qFormat/>
    <w:rsid w:val="00EF1FE1"/>
    <w:pPr>
      <w:ind w:left="720"/>
      <w:contextualSpacing/>
    </w:pPr>
  </w:style>
  <w:style w:type="paragraph" w:styleId="BalloonText">
    <w:name w:val="Balloon Text"/>
    <w:basedOn w:val="Normal"/>
    <w:link w:val="BalloonTextChar"/>
    <w:uiPriority w:val="99"/>
    <w:semiHidden/>
    <w:unhideWhenUsed/>
    <w:rsid w:val="00B56E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EC0"/>
    <w:rPr>
      <w:rFonts w:ascii="Tahoma" w:hAnsi="Tahoma" w:cs="Tahoma"/>
      <w:sz w:val="16"/>
      <w:szCs w:val="16"/>
    </w:rPr>
  </w:style>
  <w:style w:type="paragraph" w:styleId="NormalWeb">
    <w:name w:val="Normal (Web)"/>
    <w:basedOn w:val="Normal"/>
    <w:uiPriority w:val="99"/>
    <w:unhideWhenUsed/>
    <w:rsid w:val="00B56EC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B56EC0"/>
    <w:rPr>
      <w:color w:val="0000FF"/>
      <w:u w:val="single"/>
    </w:rPr>
  </w:style>
  <w:style w:type="paragraph" w:styleId="Title">
    <w:name w:val="Title"/>
    <w:basedOn w:val="Normal"/>
    <w:next w:val="Normal"/>
    <w:link w:val="TitleChar"/>
    <w:uiPriority w:val="10"/>
    <w:qFormat/>
    <w:rsid w:val="00EF1FE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EF1FE1"/>
    <w:rPr>
      <w:caps/>
      <w:color w:val="632423" w:themeColor="accent2" w:themeShade="80"/>
      <w:spacing w:val="50"/>
      <w:sz w:val="44"/>
      <w:szCs w:val="44"/>
    </w:rPr>
  </w:style>
  <w:style w:type="character" w:customStyle="1" w:styleId="Heading2Char">
    <w:name w:val="Heading 2 Char"/>
    <w:basedOn w:val="DefaultParagraphFont"/>
    <w:link w:val="Heading2"/>
    <w:uiPriority w:val="9"/>
    <w:rsid w:val="00EF1FE1"/>
    <w:rPr>
      <w:caps/>
      <w:color w:val="632423" w:themeColor="accent2" w:themeShade="80"/>
      <w:spacing w:val="15"/>
      <w:sz w:val="24"/>
      <w:szCs w:val="24"/>
    </w:rPr>
  </w:style>
  <w:style w:type="paragraph" w:customStyle="1" w:styleId="Style">
    <w:name w:val="Style"/>
    <w:rsid w:val="00EF1FE1"/>
    <w:pPr>
      <w:widowControl w:val="0"/>
      <w:autoSpaceDE w:val="0"/>
      <w:autoSpaceDN w:val="0"/>
      <w:adjustRightInd w:val="0"/>
      <w:spacing w:after="0" w:line="240" w:lineRule="auto"/>
    </w:pPr>
    <w:rPr>
      <w:rFonts w:ascii="Times New Roman" w:eastAsia="Batang" w:hAnsi="Times New Roman" w:cs="Times New Roman"/>
      <w:sz w:val="24"/>
      <w:szCs w:val="24"/>
      <w:lang w:val="en-US" w:eastAsia="ko-KR"/>
    </w:rPr>
  </w:style>
  <w:style w:type="character" w:customStyle="1" w:styleId="Heading3Char">
    <w:name w:val="Heading 3 Char"/>
    <w:basedOn w:val="DefaultParagraphFont"/>
    <w:link w:val="Heading3"/>
    <w:uiPriority w:val="9"/>
    <w:rsid w:val="00EF1FE1"/>
    <w:rPr>
      <w:caps/>
      <w:color w:val="622423" w:themeColor="accent2" w:themeShade="7F"/>
      <w:sz w:val="24"/>
      <w:szCs w:val="24"/>
    </w:rPr>
  </w:style>
  <w:style w:type="character" w:customStyle="1" w:styleId="Heading4Char">
    <w:name w:val="Heading 4 Char"/>
    <w:basedOn w:val="DefaultParagraphFont"/>
    <w:link w:val="Heading4"/>
    <w:uiPriority w:val="9"/>
    <w:semiHidden/>
    <w:rsid w:val="00EF1FE1"/>
    <w:rPr>
      <w:caps/>
      <w:color w:val="622423" w:themeColor="accent2" w:themeShade="7F"/>
      <w:spacing w:val="10"/>
    </w:rPr>
  </w:style>
  <w:style w:type="character" w:customStyle="1" w:styleId="Heading5Char">
    <w:name w:val="Heading 5 Char"/>
    <w:basedOn w:val="DefaultParagraphFont"/>
    <w:link w:val="Heading5"/>
    <w:uiPriority w:val="9"/>
    <w:semiHidden/>
    <w:rsid w:val="00EF1FE1"/>
    <w:rPr>
      <w:caps/>
      <w:color w:val="622423" w:themeColor="accent2" w:themeShade="7F"/>
      <w:spacing w:val="10"/>
    </w:rPr>
  </w:style>
  <w:style w:type="character" w:customStyle="1" w:styleId="Heading6Char">
    <w:name w:val="Heading 6 Char"/>
    <w:basedOn w:val="DefaultParagraphFont"/>
    <w:link w:val="Heading6"/>
    <w:uiPriority w:val="9"/>
    <w:semiHidden/>
    <w:rsid w:val="00EF1FE1"/>
    <w:rPr>
      <w:caps/>
      <w:color w:val="943634" w:themeColor="accent2" w:themeShade="BF"/>
      <w:spacing w:val="10"/>
    </w:rPr>
  </w:style>
  <w:style w:type="character" w:customStyle="1" w:styleId="Heading7Char">
    <w:name w:val="Heading 7 Char"/>
    <w:basedOn w:val="DefaultParagraphFont"/>
    <w:link w:val="Heading7"/>
    <w:uiPriority w:val="9"/>
    <w:semiHidden/>
    <w:rsid w:val="00EF1FE1"/>
    <w:rPr>
      <w:i/>
      <w:iCs/>
      <w:caps/>
      <w:color w:val="943634" w:themeColor="accent2" w:themeShade="BF"/>
      <w:spacing w:val="10"/>
    </w:rPr>
  </w:style>
  <w:style w:type="character" w:customStyle="1" w:styleId="Heading8Char">
    <w:name w:val="Heading 8 Char"/>
    <w:basedOn w:val="DefaultParagraphFont"/>
    <w:link w:val="Heading8"/>
    <w:uiPriority w:val="9"/>
    <w:semiHidden/>
    <w:rsid w:val="00EF1FE1"/>
    <w:rPr>
      <w:caps/>
      <w:spacing w:val="10"/>
      <w:sz w:val="20"/>
      <w:szCs w:val="20"/>
    </w:rPr>
  </w:style>
  <w:style w:type="character" w:customStyle="1" w:styleId="Heading9Char">
    <w:name w:val="Heading 9 Char"/>
    <w:basedOn w:val="DefaultParagraphFont"/>
    <w:link w:val="Heading9"/>
    <w:uiPriority w:val="9"/>
    <w:semiHidden/>
    <w:rsid w:val="00EF1FE1"/>
    <w:rPr>
      <w:i/>
      <w:iCs/>
      <w:caps/>
      <w:spacing w:val="10"/>
      <w:sz w:val="20"/>
      <w:szCs w:val="20"/>
    </w:rPr>
  </w:style>
  <w:style w:type="paragraph" w:styleId="Caption">
    <w:name w:val="caption"/>
    <w:basedOn w:val="Normal"/>
    <w:next w:val="Normal"/>
    <w:uiPriority w:val="35"/>
    <w:semiHidden/>
    <w:unhideWhenUsed/>
    <w:qFormat/>
    <w:rsid w:val="00EF1FE1"/>
    <w:rPr>
      <w:caps/>
      <w:spacing w:val="10"/>
      <w:sz w:val="18"/>
      <w:szCs w:val="18"/>
    </w:rPr>
  </w:style>
  <w:style w:type="paragraph" w:styleId="Subtitle">
    <w:name w:val="Subtitle"/>
    <w:basedOn w:val="Normal"/>
    <w:next w:val="Normal"/>
    <w:link w:val="SubtitleChar"/>
    <w:uiPriority w:val="11"/>
    <w:qFormat/>
    <w:rsid w:val="00EF1FE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F1FE1"/>
    <w:rPr>
      <w:caps/>
      <w:spacing w:val="20"/>
      <w:sz w:val="18"/>
      <w:szCs w:val="18"/>
    </w:rPr>
  </w:style>
  <w:style w:type="character" w:styleId="Strong">
    <w:name w:val="Strong"/>
    <w:uiPriority w:val="22"/>
    <w:qFormat/>
    <w:rsid w:val="00EF1FE1"/>
    <w:rPr>
      <w:b/>
      <w:bCs/>
      <w:color w:val="943634" w:themeColor="accent2" w:themeShade="BF"/>
      <w:spacing w:val="5"/>
    </w:rPr>
  </w:style>
  <w:style w:type="character" w:styleId="Emphasis">
    <w:name w:val="Emphasis"/>
    <w:uiPriority w:val="20"/>
    <w:qFormat/>
    <w:rsid w:val="00EF1FE1"/>
    <w:rPr>
      <w:caps/>
      <w:spacing w:val="5"/>
      <w:sz w:val="20"/>
      <w:szCs w:val="20"/>
    </w:rPr>
  </w:style>
  <w:style w:type="paragraph" w:styleId="NoSpacing">
    <w:name w:val="No Spacing"/>
    <w:basedOn w:val="Normal"/>
    <w:link w:val="NoSpacingChar"/>
    <w:uiPriority w:val="1"/>
    <w:qFormat/>
    <w:rsid w:val="00EF1FE1"/>
    <w:pPr>
      <w:spacing w:after="0" w:line="240" w:lineRule="auto"/>
    </w:pPr>
  </w:style>
  <w:style w:type="paragraph" w:styleId="Quote">
    <w:name w:val="Quote"/>
    <w:basedOn w:val="Normal"/>
    <w:next w:val="Normal"/>
    <w:link w:val="QuoteChar"/>
    <w:uiPriority w:val="29"/>
    <w:qFormat/>
    <w:rsid w:val="00EF1FE1"/>
    <w:rPr>
      <w:i/>
      <w:iCs/>
    </w:rPr>
  </w:style>
  <w:style w:type="character" w:customStyle="1" w:styleId="QuoteChar">
    <w:name w:val="Quote Char"/>
    <w:basedOn w:val="DefaultParagraphFont"/>
    <w:link w:val="Quote"/>
    <w:uiPriority w:val="29"/>
    <w:rsid w:val="00EF1FE1"/>
    <w:rPr>
      <w:i/>
      <w:iCs/>
    </w:rPr>
  </w:style>
  <w:style w:type="paragraph" w:styleId="IntenseQuote">
    <w:name w:val="Intense Quote"/>
    <w:basedOn w:val="Normal"/>
    <w:next w:val="Normal"/>
    <w:link w:val="IntenseQuoteChar"/>
    <w:uiPriority w:val="30"/>
    <w:qFormat/>
    <w:rsid w:val="00EF1FE1"/>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EF1FE1"/>
    <w:rPr>
      <w:caps/>
      <w:color w:val="622423" w:themeColor="accent2" w:themeShade="7F"/>
      <w:spacing w:val="5"/>
      <w:sz w:val="20"/>
      <w:szCs w:val="20"/>
    </w:rPr>
  </w:style>
  <w:style w:type="character" w:styleId="SubtleEmphasis">
    <w:name w:val="Subtle Emphasis"/>
    <w:uiPriority w:val="19"/>
    <w:qFormat/>
    <w:rsid w:val="00EF1FE1"/>
    <w:rPr>
      <w:i/>
      <w:iCs/>
    </w:rPr>
  </w:style>
  <w:style w:type="character" w:styleId="IntenseEmphasis">
    <w:name w:val="Intense Emphasis"/>
    <w:uiPriority w:val="21"/>
    <w:qFormat/>
    <w:rsid w:val="00EF1FE1"/>
    <w:rPr>
      <w:i/>
      <w:iCs/>
      <w:caps/>
      <w:spacing w:val="10"/>
      <w:sz w:val="20"/>
      <w:szCs w:val="20"/>
    </w:rPr>
  </w:style>
  <w:style w:type="character" w:styleId="SubtleReference">
    <w:name w:val="Subtle Reference"/>
    <w:basedOn w:val="DefaultParagraphFont"/>
    <w:uiPriority w:val="31"/>
    <w:qFormat/>
    <w:rsid w:val="00EF1FE1"/>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EF1FE1"/>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EF1FE1"/>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EF1FE1"/>
    <w:pPr>
      <w:outlineLvl w:val="9"/>
    </w:pPr>
    <w:rPr>
      <w:lang w:bidi="en-US"/>
    </w:rPr>
  </w:style>
  <w:style w:type="character" w:customStyle="1" w:styleId="NoSpacingChar">
    <w:name w:val="No Spacing Char"/>
    <w:basedOn w:val="DefaultParagraphFont"/>
    <w:link w:val="NoSpacing"/>
    <w:uiPriority w:val="1"/>
    <w:rsid w:val="00EF1FE1"/>
  </w:style>
  <w:style w:type="character" w:customStyle="1" w:styleId="apple-converted-space">
    <w:name w:val="apple-converted-space"/>
    <w:basedOn w:val="DefaultParagraphFont"/>
    <w:rsid w:val="00131C48"/>
  </w:style>
  <w:style w:type="table" w:styleId="TableGrid">
    <w:name w:val="Table Grid"/>
    <w:basedOn w:val="TableNormal"/>
    <w:rsid w:val="0019712B"/>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980B37"/>
    <w:pPr>
      <w:spacing w:after="0" w:line="240" w:lineRule="auto"/>
    </w:pPr>
    <w:rPr>
      <w:rFonts w:ascii="Times New Roman" w:eastAsia="Batang" w:hAnsi="Times New Roman" w:cs="Times New Roman"/>
      <w:sz w:val="20"/>
      <w:szCs w:val="20"/>
      <w:lang w:eastAsia="en-C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BodyTextIndent3">
    <w:name w:val="Body Text Indent 3"/>
    <w:basedOn w:val="Normal"/>
    <w:link w:val="BodyTextIndent3Char"/>
    <w:rsid w:val="002D6C63"/>
    <w:pPr>
      <w:spacing w:after="0" w:line="240" w:lineRule="auto"/>
      <w:ind w:left="2520"/>
    </w:pPr>
    <w:rPr>
      <w:rFonts w:ascii="Times New Roman" w:eastAsia="Times New Roman" w:hAnsi="Times New Roman" w:cs="Times New Roman"/>
      <w:sz w:val="24"/>
      <w:szCs w:val="24"/>
      <w:lang w:val="en-US"/>
    </w:rPr>
  </w:style>
  <w:style w:type="character" w:customStyle="1" w:styleId="BodyTextIndent3Char">
    <w:name w:val="Body Text Indent 3 Char"/>
    <w:basedOn w:val="DefaultParagraphFont"/>
    <w:link w:val="BodyTextIndent3"/>
    <w:rsid w:val="002D6C63"/>
    <w:rPr>
      <w:rFonts w:ascii="Times New Roman" w:eastAsia="Times New Roman" w:hAnsi="Times New Roman" w:cs="Times New Roman"/>
      <w:sz w:val="24"/>
      <w:szCs w:val="24"/>
      <w:lang w:val="en-US"/>
    </w:rPr>
  </w:style>
  <w:style w:type="paragraph" w:customStyle="1" w:styleId="PreformattedText">
    <w:name w:val="Preformatted Text"/>
    <w:basedOn w:val="Normal"/>
    <w:rsid w:val="00AA479E"/>
    <w:pPr>
      <w:suppressAutoHyphens/>
      <w:spacing w:after="0" w:line="240" w:lineRule="auto"/>
    </w:pPr>
    <w:rPr>
      <w:rFonts w:ascii="Courier New" w:eastAsia="Courier New" w:hAnsi="Courier New" w:cs="Courier New"/>
      <w:sz w:val="20"/>
      <w:szCs w:val="20"/>
      <w:lang w:val="en-US" w:eastAsia="ar-SA"/>
    </w:rPr>
  </w:style>
  <w:style w:type="character" w:styleId="PageNumber">
    <w:name w:val="page number"/>
    <w:basedOn w:val="DefaultParagraphFont"/>
    <w:rsid w:val="0026014D"/>
  </w:style>
  <w:style w:type="paragraph" w:styleId="TOC1">
    <w:name w:val="toc 1"/>
    <w:basedOn w:val="Normal"/>
    <w:next w:val="Normal"/>
    <w:autoRedefine/>
    <w:uiPriority w:val="39"/>
    <w:unhideWhenUsed/>
    <w:rsid w:val="00DC7E08"/>
    <w:pPr>
      <w:spacing w:after="100"/>
    </w:pPr>
  </w:style>
  <w:style w:type="paragraph" w:styleId="TOC2">
    <w:name w:val="toc 2"/>
    <w:basedOn w:val="Normal"/>
    <w:next w:val="Normal"/>
    <w:autoRedefine/>
    <w:uiPriority w:val="39"/>
    <w:unhideWhenUsed/>
    <w:rsid w:val="00DC7E08"/>
    <w:pPr>
      <w:spacing w:after="100"/>
      <w:ind w:left="220"/>
    </w:pPr>
  </w:style>
  <w:style w:type="paragraph" w:styleId="Header">
    <w:name w:val="header"/>
    <w:basedOn w:val="Normal"/>
    <w:link w:val="HeaderChar"/>
    <w:uiPriority w:val="99"/>
    <w:unhideWhenUsed/>
    <w:rsid w:val="000630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309D"/>
  </w:style>
  <w:style w:type="paragraph" w:styleId="Footer">
    <w:name w:val="footer"/>
    <w:basedOn w:val="Normal"/>
    <w:link w:val="FooterChar"/>
    <w:uiPriority w:val="99"/>
    <w:unhideWhenUsed/>
    <w:rsid w:val="000630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30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CA"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FE1"/>
  </w:style>
  <w:style w:type="paragraph" w:styleId="Heading1">
    <w:name w:val="heading 1"/>
    <w:basedOn w:val="Normal"/>
    <w:next w:val="Normal"/>
    <w:link w:val="Heading1Char"/>
    <w:uiPriority w:val="9"/>
    <w:qFormat/>
    <w:rsid w:val="00EF1FE1"/>
    <w:pPr>
      <w:numPr>
        <w:numId w:val="14"/>
      </w:num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EF1FE1"/>
    <w:pPr>
      <w:numPr>
        <w:ilvl w:val="1"/>
        <w:numId w:val="14"/>
      </w:num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EF1FE1"/>
    <w:pPr>
      <w:numPr>
        <w:ilvl w:val="2"/>
        <w:numId w:val="14"/>
      </w:num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EF1FE1"/>
    <w:pPr>
      <w:numPr>
        <w:ilvl w:val="3"/>
        <w:numId w:val="14"/>
      </w:num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EF1FE1"/>
    <w:pPr>
      <w:numPr>
        <w:ilvl w:val="4"/>
        <w:numId w:val="14"/>
      </w:num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EF1FE1"/>
    <w:pPr>
      <w:numPr>
        <w:ilvl w:val="5"/>
        <w:numId w:val="14"/>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EF1FE1"/>
    <w:pPr>
      <w:numPr>
        <w:ilvl w:val="6"/>
        <w:numId w:val="14"/>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EF1FE1"/>
    <w:pPr>
      <w:numPr>
        <w:ilvl w:val="7"/>
        <w:numId w:val="14"/>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F1FE1"/>
    <w:pPr>
      <w:numPr>
        <w:ilvl w:val="8"/>
        <w:numId w:val="14"/>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FE1"/>
    <w:rPr>
      <w:caps/>
      <w:color w:val="632423" w:themeColor="accent2" w:themeShade="80"/>
      <w:spacing w:val="20"/>
      <w:sz w:val="28"/>
      <w:szCs w:val="28"/>
    </w:rPr>
  </w:style>
  <w:style w:type="paragraph" w:styleId="ListParagraph">
    <w:name w:val="List Paragraph"/>
    <w:basedOn w:val="Normal"/>
    <w:uiPriority w:val="34"/>
    <w:qFormat/>
    <w:rsid w:val="00EF1FE1"/>
    <w:pPr>
      <w:ind w:left="720"/>
      <w:contextualSpacing/>
    </w:pPr>
  </w:style>
  <w:style w:type="paragraph" w:styleId="BalloonText">
    <w:name w:val="Balloon Text"/>
    <w:basedOn w:val="Normal"/>
    <w:link w:val="BalloonTextChar"/>
    <w:uiPriority w:val="99"/>
    <w:semiHidden/>
    <w:unhideWhenUsed/>
    <w:rsid w:val="00B56E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EC0"/>
    <w:rPr>
      <w:rFonts w:ascii="Tahoma" w:hAnsi="Tahoma" w:cs="Tahoma"/>
      <w:sz w:val="16"/>
      <w:szCs w:val="16"/>
    </w:rPr>
  </w:style>
  <w:style w:type="paragraph" w:styleId="NormalWeb">
    <w:name w:val="Normal (Web)"/>
    <w:basedOn w:val="Normal"/>
    <w:uiPriority w:val="99"/>
    <w:unhideWhenUsed/>
    <w:rsid w:val="00B56EC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B56EC0"/>
    <w:rPr>
      <w:color w:val="0000FF"/>
      <w:u w:val="single"/>
    </w:rPr>
  </w:style>
  <w:style w:type="paragraph" w:styleId="Title">
    <w:name w:val="Title"/>
    <w:basedOn w:val="Normal"/>
    <w:next w:val="Normal"/>
    <w:link w:val="TitleChar"/>
    <w:uiPriority w:val="10"/>
    <w:qFormat/>
    <w:rsid w:val="00EF1FE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EF1FE1"/>
    <w:rPr>
      <w:caps/>
      <w:color w:val="632423" w:themeColor="accent2" w:themeShade="80"/>
      <w:spacing w:val="50"/>
      <w:sz w:val="44"/>
      <w:szCs w:val="44"/>
    </w:rPr>
  </w:style>
  <w:style w:type="character" w:customStyle="1" w:styleId="Heading2Char">
    <w:name w:val="Heading 2 Char"/>
    <w:basedOn w:val="DefaultParagraphFont"/>
    <w:link w:val="Heading2"/>
    <w:uiPriority w:val="9"/>
    <w:rsid w:val="00EF1FE1"/>
    <w:rPr>
      <w:caps/>
      <w:color w:val="632423" w:themeColor="accent2" w:themeShade="80"/>
      <w:spacing w:val="15"/>
      <w:sz w:val="24"/>
      <w:szCs w:val="24"/>
    </w:rPr>
  </w:style>
  <w:style w:type="paragraph" w:customStyle="1" w:styleId="Style">
    <w:name w:val="Style"/>
    <w:rsid w:val="00EF1FE1"/>
    <w:pPr>
      <w:widowControl w:val="0"/>
      <w:autoSpaceDE w:val="0"/>
      <w:autoSpaceDN w:val="0"/>
      <w:adjustRightInd w:val="0"/>
      <w:spacing w:after="0" w:line="240" w:lineRule="auto"/>
    </w:pPr>
    <w:rPr>
      <w:rFonts w:ascii="Times New Roman" w:eastAsia="Batang" w:hAnsi="Times New Roman" w:cs="Times New Roman"/>
      <w:sz w:val="24"/>
      <w:szCs w:val="24"/>
      <w:lang w:val="en-US" w:eastAsia="ko-KR"/>
    </w:rPr>
  </w:style>
  <w:style w:type="character" w:customStyle="1" w:styleId="Heading3Char">
    <w:name w:val="Heading 3 Char"/>
    <w:basedOn w:val="DefaultParagraphFont"/>
    <w:link w:val="Heading3"/>
    <w:uiPriority w:val="9"/>
    <w:rsid w:val="00EF1FE1"/>
    <w:rPr>
      <w:caps/>
      <w:color w:val="622423" w:themeColor="accent2" w:themeShade="7F"/>
      <w:sz w:val="24"/>
      <w:szCs w:val="24"/>
    </w:rPr>
  </w:style>
  <w:style w:type="character" w:customStyle="1" w:styleId="Heading4Char">
    <w:name w:val="Heading 4 Char"/>
    <w:basedOn w:val="DefaultParagraphFont"/>
    <w:link w:val="Heading4"/>
    <w:uiPriority w:val="9"/>
    <w:semiHidden/>
    <w:rsid w:val="00EF1FE1"/>
    <w:rPr>
      <w:caps/>
      <w:color w:val="622423" w:themeColor="accent2" w:themeShade="7F"/>
      <w:spacing w:val="10"/>
    </w:rPr>
  </w:style>
  <w:style w:type="character" w:customStyle="1" w:styleId="Heading5Char">
    <w:name w:val="Heading 5 Char"/>
    <w:basedOn w:val="DefaultParagraphFont"/>
    <w:link w:val="Heading5"/>
    <w:uiPriority w:val="9"/>
    <w:semiHidden/>
    <w:rsid w:val="00EF1FE1"/>
    <w:rPr>
      <w:caps/>
      <w:color w:val="622423" w:themeColor="accent2" w:themeShade="7F"/>
      <w:spacing w:val="10"/>
    </w:rPr>
  </w:style>
  <w:style w:type="character" w:customStyle="1" w:styleId="Heading6Char">
    <w:name w:val="Heading 6 Char"/>
    <w:basedOn w:val="DefaultParagraphFont"/>
    <w:link w:val="Heading6"/>
    <w:uiPriority w:val="9"/>
    <w:semiHidden/>
    <w:rsid w:val="00EF1FE1"/>
    <w:rPr>
      <w:caps/>
      <w:color w:val="943634" w:themeColor="accent2" w:themeShade="BF"/>
      <w:spacing w:val="10"/>
    </w:rPr>
  </w:style>
  <w:style w:type="character" w:customStyle="1" w:styleId="Heading7Char">
    <w:name w:val="Heading 7 Char"/>
    <w:basedOn w:val="DefaultParagraphFont"/>
    <w:link w:val="Heading7"/>
    <w:uiPriority w:val="9"/>
    <w:semiHidden/>
    <w:rsid w:val="00EF1FE1"/>
    <w:rPr>
      <w:i/>
      <w:iCs/>
      <w:caps/>
      <w:color w:val="943634" w:themeColor="accent2" w:themeShade="BF"/>
      <w:spacing w:val="10"/>
    </w:rPr>
  </w:style>
  <w:style w:type="character" w:customStyle="1" w:styleId="Heading8Char">
    <w:name w:val="Heading 8 Char"/>
    <w:basedOn w:val="DefaultParagraphFont"/>
    <w:link w:val="Heading8"/>
    <w:uiPriority w:val="9"/>
    <w:semiHidden/>
    <w:rsid w:val="00EF1FE1"/>
    <w:rPr>
      <w:caps/>
      <w:spacing w:val="10"/>
      <w:sz w:val="20"/>
      <w:szCs w:val="20"/>
    </w:rPr>
  </w:style>
  <w:style w:type="character" w:customStyle="1" w:styleId="Heading9Char">
    <w:name w:val="Heading 9 Char"/>
    <w:basedOn w:val="DefaultParagraphFont"/>
    <w:link w:val="Heading9"/>
    <w:uiPriority w:val="9"/>
    <w:semiHidden/>
    <w:rsid w:val="00EF1FE1"/>
    <w:rPr>
      <w:i/>
      <w:iCs/>
      <w:caps/>
      <w:spacing w:val="10"/>
      <w:sz w:val="20"/>
      <w:szCs w:val="20"/>
    </w:rPr>
  </w:style>
  <w:style w:type="paragraph" w:styleId="Caption">
    <w:name w:val="caption"/>
    <w:basedOn w:val="Normal"/>
    <w:next w:val="Normal"/>
    <w:uiPriority w:val="35"/>
    <w:semiHidden/>
    <w:unhideWhenUsed/>
    <w:qFormat/>
    <w:rsid w:val="00EF1FE1"/>
    <w:rPr>
      <w:caps/>
      <w:spacing w:val="10"/>
      <w:sz w:val="18"/>
      <w:szCs w:val="18"/>
    </w:rPr>
  </w:style>
  <w:style w:type="paragraph" w:styleId="Subtitle">
    <w:name w:val="Subtitle"/>
    <w:basedOn w:val="Normal"/>
    <w:next w:val="Normal"/>
    <w:link w:val="SubtitleChar"/>
    <w:uiPriority w:val="11"/>
    <w:qFormat/>
    <w:rsid w:val="00EF1FE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F1FE1"/>
    <w:rPr>
      <w:caps/>
      <w:spacing w:val="20"/>
      <w:sz w:val="18"/>
      <w:szCs w:val="18"/>
    </w:rPr>
  </w:style>
  <w:style w:type="character" w:styleId="Strong">
    <w:name w:val="Strong"/>
    <w:uiPriority w:val="22"/>
    <w:qFormat/>
    <w:rsid w:val="00EF1FE1"/>
    <w:rPr>
      <w:b/>
      <w:bCs/>
      <w:color w:val="943634" w:themeColor="accent2" w:themeShade="BF"/>
      <w:spacing w:val="5"/>
    </w:rPr>
  </w:style>
  <w:style w:type="character" w:styleId="Emphasis">
    <w:name w:val="Emphasis"/>
    <w:uiPriority w:val="20"/>
    <w:qFormat/>
    <w:rsid w:val="00EF1FE1"/>
    <w:rPr>
      <w:caps/>
      <w:spacing w:val="5"/>
      <w:sz w:val="20"/>
      <w:szCs w:val="20"/>
    </w:rPr>
  </w:style>
  <w:style w:type="paragraph" w:styleId="NoSpacing">
    <w:name w:val="No Spacing"/>
    <w:basedOn w:val="Normal"/>
    <w:link w:val="NoSpacingChar"/>
    <w:uiPriority w:val="1"/>
    <w:qFormat/>
    <w:rsid w:val="00EF1FE1"/>
    <w:pPr>
      <w:spacing w:after="0" w:line="240" w:lineRule="auto"/>
    </w:pPr>
  </w:style>
  <w:style w:type="paragraph" w:styleId="Quote">
    <w:name w:val="Quote"/>
    <w:basedOn w:val="Normal"/>
    <w:next w:val="Normal"/>
    <w:link w:val="QuoteChar"/>
    <w:uiPriority w:val="29"/>
    <w:qFormat/>
    <w:rsid w:val="00EF1FE1"/>
    <w:rPr>
      <w:i/>
      <w:iCs/>
    </w:rPr>
  </w:style>
  <w:style w:type="character" w:customStyle="1" w:styleId="QuoteChar">
    <w:name w:val="Quote Char"/>
    <w:basedOn w:val="DefaultParagraphFont"/>
    <w:link w:val="Quote"/>
    <w:uiPriority w:val="29"/>
    <w:rsid w:val="00EF1FE1"/>
    <w:rPr>
      <w:i/>
      <w:iCs/>
    </w:rPr>
  </w:style>
  <w:style w:type="paragraph" w:styleId="IntenseQuote">
    <w:name w:val="Intense Quote"/>
    <w:basedOn w:val="Normal"/>
    <w:next w:val="Normal"/>
    <w:link w:val="IntenseQuoteChar"/>
    <w:uiPriority w:val="30"/>
    <w:qFormat/>
    <w:rsid w:val="00EF1FE1"/>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EF1FE1"/>
    <w:rPr>
      <w:caps/>
      <w:color w:val="622423" w:themeColor="accent2" w:themeShade="7F"/>
      <w:spacing w:val="5"/>
      <w:sz w:val="20"/>
      <w:szCs w:val="20"/>
    </w:rPr>
  </w:style>
  <w:style w:type="character" w:styleId="SubtleEmphasis">
    <w:name w:val="Subtle Emphasis"/>
    <w:uiPriority w:val="19"/>
    <w:qFormat/>
    <w:rsid w:val="00EF1FE1"/>
    <w:rPr>
      <w:i/>
      <w:iCs/>
    </w:rPr>
  </w:style>
  <w:style w:type="character" w:styleId="IntenseEmphasis">
    <w:name w:val="Intense Emphasis"/>
    <w:uiPriority w:val="21"/>
    <w:qFormat/>
    <w:rsid w:val="00EF1FE1"/>
    <w:rPr>
      <w:i/>
      <w:iCs/>
      <w:caps/>
      <w:spacing w:val="10"/>
      <w:sz w:val="20"/>
      <w:szCs w:val="20"/>
    </w:rPr>
  </w:style>
  <w:style w:type="character" w:styleId="SubtleReference">
    <w:name w:val="Subtle Reference"/>
    <w:basedOn w:val="DefaultParagraphFont"/>
    <w:uiPriority w:val="31"/>
    <w:qFormat/>
    <w:rsid w:val="00EF1FE1"/>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EF1FE1"/>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EF1FE1"/>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EF1FE1"/>
    <w:pPr>
      <w:outlineLvl w:val="9"/>
    </w:pPr>
    <w:rPr>
      <w:lang w:bidi="en-US"/>
    </w:rPr>
  </w:style>
  <w:style w:type="character" w:customStyle="1" w:styleId="NoSpacingChar">
    <w:name w:val="No Spacing Char"/>
    <w:basedOn w:val="DefaultParagraphFont"/>
    <w:link w:val="NoSpacing"/>
    <w:uiPriority w:val="1"/>
    <w:rsid w:val="00EF1FE1"/>
  </w:style>
  <w:style w:type="character" w:customStyle="1" w:styleId="apple-converted-space">
    <w:name w:val="apple-converted-space"/>
    <w:basedOn w:val="DefaultParagraphFont"/>
    <w:rsid w:val="00131C48"/>
  </w:style>
  <w:style w:type="table" w:styleId="TableGrid">
    <w:name w:val="Table Grid"/>
    <w:basedOn w:val="TableNormal"/>
    <w:rsid w:val="0019712B"/>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980B37"/>
    <w:pPr>
      <w:spacing w:after="0" w:line="240" w:lineRule="auto"/>
    </w:pPr>
    <w:rPr>
      <w:rFonts w:ascii="Times New Roman" w:eastAsia="Batang" w:hAnsi="Times New Roman" w:cs="Times New Roman"/>
      <w:sz w:val="20"/>
      <w:szCs w:val="20"/>
      <w:lang w:eastAsia="en-C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BodyTextIndent3">
    <w:name w:val="Body Text Indent 3"/>
    <w:basedOn w:val="Normal"/>
    <w:link w:val="BodyTextIndent3Char"/>
    <w:rsid w:val="002D6C63"/>
    <w:pPr>
      <w:spacing w:after="0" w:line="240" w:lineRule="auto"/>
      <w:ind w:left="2520"/>
    </w:pPr>
    <w:rPr>
      <w:rFonts w:ascii="Times New Roman" w:eastAsia="Times New Roman" w:hAnsi="Times New Roman" w:cs="Times New Roman"/>
      <w:sz w:val="24"/>
      <w:szCs w:val="24"/>
      <w:lang w:val="en-US"/>
    </w:rPr>
  </w:style>
  <w:style w:type="character" w:customStyle="1" w:styleId="BodyTextIndent3Char">
    <w:name w:val="Body Text Indent 3 Char"/>
    <w:basedOn w:val="DefaultParagraphFont"/>
    <w:link w:val="BodyTextIndent3"/>
    <w:rsid w:val="002D6C63"/>
    <w:rPr>
      <w:rFonts w:ascii="Times New Roman" w:eastAsia="Times New Roman" w:hAnsi="Times New Roman" w:cs="Times New Roman"/>
      <w:sz w:val="24"/>
      <w:szCs w:val="24"/>
      <w:lang w:val="en-US"/>
    </w:rPr>
  </w:style>
  <w:style w:type="paragraph" w:customStyle="1" w:styleId="PreformattedText">
    <w:name w:val="Preformatted Text"/>
    <w:basedOn w:val="Normal"/>
    <w:rsid w:val="00AA479E"/>
    <w:pPr>
      <w:suppressAutoHyphens/>
      <w:spacing w:after="0" w:line="240" w:lineRule="auto"/>
    </w:pPr>
    <w:rPr>
      <w:rFonts w:ascii="Courier New" w:eastAsia="Courier New" w:hAnsi="Courier New" w:cs="Courier New"/>
      <w:sz w:val="20"/>
      <w:szCs w:val="20"/>
      <w:lang w:val="en-US" w:eastAsia="ar-SA"/>
    </w:rPr>
  </w:style>
  <w:style w:type="character" w:styleId="PageNumber">
    <w:name w:val="page number"/>
    <w:basedOn w:val="DefaultParagraphFont"/>
    <w:rsid w:val="0026014D"/>
  </w:style>
  <w:style w:type="paragraph" w:styleId="TOC1">
    <w:name w:val="toc 1"/>
    <w:basedOn w:val="Normal"/>
    <w:next w:val="Normal"/>
    <w:autoRedefine/>
    <w:uiPriority w:val="39"/>
    <w:unhideWhenUsed/>
    <w:rsid w:val="00DC7E08"/>
    <w:pPr>
      <w:spacing w:after="100"/>
    </w:pPr>
  </w:style>
  <w:style w:type="paragraph" w:styleId="TOC2">
    <w:name w:val="toc 2"/>
    <w:basedOn w:val="Normal"/>
    <w:next w:val="Normal"/>
    <w:autoRedefine/>
    <w:uiPriority w:val="39"/>
    <w:unhideWhenUsed/>
    <w:rsid w:val="00DC7E08"/>
    <w:pPr>
      <w:spacing w:after="100"/>
      <w:ind w:left="220"/>
    </w:pPr>
  </w:style>
  <w:style w:type="paragraph" w:styleId="Header">
    <w:name w:val="header"/>
    <w:basedOn w:val="Normal"/>
    <w:link w:val="HeaderChar"/>
    <w:uiPriority w:val="99"/>
    <w:unhideWhenUsed/>
    <w:rsid w:val="000630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309D"/>
  </w:style>
  <w:style w:type="paragraph" w:styleId="Footer">
    <w:name w:val="footer"/>
    <w:basedOn w:val="Normal"/>
    <w:link w:val="FooterChar"/>
    <w:uiPriority w:val="99"/>
    <w:unhideWhenUsed/>
    <w:rsid w:val="000630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3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309001">
      <w:bodyDiv w:val="1"/>
      <w:marLeft w:val="0"/>
      <w:marRight w:val="0"/>
      <w:marTop w:val="0"/>
      <w:marBottom w:val="0"/>
      <w:divBdr>
        <w:top w:val="none" w:sz="0" w:space="0" w:color="auto"/>
        <w:left w:val="none" w:sz="0" w:space="0" w:color="auto"/>
        <w:bottom w:val="none" w:sz="0" w:space="0" w:color="auto"/>
        <w:right w:val="none" w:sz="0" w:space="0" w:color="auto"/>
      </w:divBdr>
    </w:div>
    <w:div w:id="71632572">
      <w:bodyDiv w:val="1"/>
      <w:marLeft w:val="0"/>
      <w:marRight w:val="0"/>
      <w:marTop w:val="0"/>
      <w:marBottom w:val="0"/>
      <w:divBdr>
        <w:top w:val="none" w:sz="0" w:space="0" w:color="auto"/>
        <w:left w:val="none" w:sz="0" w:space="0" w:color="auto"/>
        <w:bottom w:val="none" w:sz="0" w:space="0" w:color="auto"/>
        <w:right w:val="none" w:sz="0" w:space="0" w:color="auto"/>
      </w:divBdr>
    </w:div>
    <w:div w:id="110780676">
      <w:bodyDiv w:val="1"/>
      <w:marLeft w:val="0"/>
      <w:marRight w:val="0"/>
      <w:marTop w:val="0"/>
      <w:marBottom w:val="0"/>
      <w:divBdr>
        <w:top w:val="none" w:sz="0" w:space="0" w:color="auto"/>
        <w:left w:val="none" w:sz="0" w:space="0" w:color="auto"/>
        <w:bottom w:val="none" w:sz="0" w:space="0" w:color="auto"/>
        <w:right w:val="none" w:sz="0" w:space="0" w:color="auto"/>
      </w:divBdr>
      <w:divsChild>
        <w:div w:id="208538668">
          <w:marLeft w:val="720"/>
          <w:marRight w:val="0"/>
          <w:marTop w:val="96"/>
          <w:marBottom w:val="0"/>
          <w:divBdr>
            <w:top w:val="none" w:sz="0" w:space="0" w:color="auto"/>
            <w:left w:val="none" w:sz="0" w:space="0" w:color="auto"/>
            <w:bottom w:val="none" w:sz="0" w:space="0" w:color="auto"/>
            <w:right w:val="none" w:sz="0" w:space="0" w:color="auto"/>
          </w:divBdr>
        </w:div>
        <w:div w:id="776603045">
          <w:marLeft w:val="720"/>
          <w:marRight w:val="0"/>
          <w:marTop w:val="96"/>
          <w:marBottom w:val="0"/>
          <w:divBdr>
            <w:top w:val="none" w:sz="0" w:space="0" w:color="auto"/>
            <w:left w:val="none" w:sz="0" w:space="0" w:color="auto"/>
            <w:bottom w:val="none" w:sz="0" w:space="0" w:color="auto"/>
            <w:right w:val="none" w:sz="0" w:space="0" w:color="auto"/>
          </w:divBdr>
        </w:div>
        <w:div w:id="1109010287">
          <w:marLeft w:val="720"/>
          <w:marRight w:val="0"/>
          <w:marTop w:val="96"/>
          <w:marBottom w:val="0"/>
          <w:divBdr>
            <w:top w:val="none" w:sz="0" w:space="0" w:color="auto"/>
            <w:left w:val="none" w:sz="0" w:space="0" w:color="auto"/>
            <w:bottom w:val="none" w:sz="0" w:space="0" w:color="auto"/>
            <w:right w:val="none" w:sz="0" w:space="0" w:color="auto"/>
          </w:divBdr>
        </w:div>
        <w:div w:id="1191646415">
          <w:marLeft w:val="720"/>
          <w:marRight w:val="0"/>
          <w:marTop w:val="96"/>
          <w:marBottom w:val="0"/>
          <w:divBdr>
            <w:top w:val="none" w:sz="0" w:space="0" w:color="auto"/>
            <w:left w:val="none" w:sz="0" w:space="0" w:color="auto"/>
            <w:bottom w:val="none" w:sz="0" w:space="0" w:color="auto"/>
            <w:right w:val="none" w:sz="0" w:space="0" w:color="auto"/>
          </w:divBdr>
        </w:div>
        <w:div w:id="1705011967">
          <w:marLeft w:val="720"/>
          <w:marRight w:val="0"/>
          <w:marTop w:val="96"/>
          <w:marBottom w:val="0"/>
          <w:divBdr>
            <w:top w:val="none" w:sz="0" w:space="0" w:color="auto"/>
            <w:left w:val="none" w:sz="0" w:space="0" w:color="auto"/>
            <w:bottom w:val="none" w:sz="0" w:space="0" w:color="auto"/>
            <w:right w:val="none" w:sz="0" w:space="0" w:color="auto"/>
          </w:divBdr>
        </w:div>
        <w:div w:id="1736858808">
          <w:marLeft w:val="720"/>
          <w:marRight w:val="0"/>
          <w:marTop w:val="96"/>
          <w:marBottom w:val="0"/>
          <w:divBdr>
            <w:top w:val="none" w:sz="0" w:space="0" w:color="auto"/>
            <w:left w:val="none" w:sz="0" w:space="0" w:color="auto"/>
            <w:bottom w:val="none" w:sz="0" w:space="0" w:color="auto"/>
            <w:right w:val="none" w:sz="0" w:space="0" w:color="auto"/>
          </w:divBdr>
        </w:div>
        <w:div w:id="2076319709">
          <w:marLeft w:val="720"/>
          <w:marRight w:val="0"/>
          <w:marTop w:val="96"/>
          <w:marBottom w:val="0"/>
          <w:divBdr>
            <w:top w:val="none" w:sz="0" w:space="0" w:color="auto"/>
            <w:left w:val="none" w:sz="0" w:space="0" w:color="auto"/>
            <w:bottom w:val="none" w:sz="0" w:space="0" w:color="auto"/>
            <w:right w:val="none" w:sz="0" w:space="0" w:color="auto"/>
          </w:divBdr>
        </w:div>
      </w:divsChild>
    </w:div>
    <w:div w:id="161967924">
      <w:bodyDiv w:val="1"/>
      <w:marLeft w:val="0"/>
      <w:marRight w:val="0"/>
      <w:marTop w:val="0"/>
      <w:marBottom w:val="0"/>
      <w:divBdr>
        <w:top w:val="none" w:sz="0" w:space="0" w:color="auto"/>
        <w:left w:val="none" w:sz="0" w:space="0" w:color="auto"/>
        <w:bottom w:val="none" w:sz="0" w:space="0" w:color="auto"/>
        <w:right w:val="none" w:sz="0" w:space="0" w:color="auto"/>
      </w:divBdr>
      <w:divsChild>
        <w:div w:id="459809114">
          <w:marLeft w:val="720"/>
          <w:marRight w:val="0"/>
          <w:marTop w:val="96"/>
          <w:marBottom w:val="0"/>
          <w:divBdr>
            <w:top w:val="none" w:sz="0" w:space="0" w:color="auto"/>
            <w:left w:val="none" w:sz="0" w:space="0" w:color="auto"/>
            <w:bottom w:val="none" w:sz="0" w:space="0" w:color="auto"/>
            <w:right w:val="none" w:sz="0" w:space="0" w:color="auto"/>
          </w:divBdr>
        </w:div>
      </w:divsChild>
    </w:div>
    <w:div w:id="199051222">
      <w:bodyDiv w:val="1"/>
      <w:marLeft w:val="0"/>
      <w:marRight w:val="0"/>
      <w:marTop w:val="0"/>
      <w:marBottom w:val="0"/>
      <w:divBdr>
        <w:top w:val="none" w:sz="0" w:space="0" w:color="auto"/>
        <w:left w:val="none" w:sz="0" w:space="0" w:color="auto"/>
        <w:bottom w:val="none" w:sz="0" w:space="0" w:color="auto"/>
        <w:right w:val="none" w:sz="0" w:space="0" w:color="auto"/>
      </w:divBdr>
    </w:div>
    <w:div w:id="273756519">
      <w:bodyDiv w:val="1"/>
      <w:marLeft w:val="0"/>
      <w:marRight w:val="0"/>
      <w:marTop w:val="0"/>
      <w:marBottom w:val="0"/>
      <w:divBdr>
        <w:top w:val="none" w:sz="0" w:space="0" w:color="auto"/>
        <w:left w:val="none" w:sz="0" w:space="0" w:color="auto"/>
        <w:bottom w:val="none" w:sz="0" w:space="0" w:color="auto"/>
        <w:right w:val="none" w:sz="0" w:space="0" w:color="auto"/>
      </w:divBdr>
    </w:div>
    <w:div w:id="361782098">
      <w:bodyDiv w:val="1"/>
      <w:marLeft w:val="0"/>
      <w:marRight w:val="0"/>
      <w:marTop w:val="0"/>
      <w:marBottom w:val="0"/>
      <w:divBdr>
        <w:top w:val="none" w:sz="0" w:space="0" w:color="auto"/>
        <w:left w:val="none" w:sz="0" w:space="0" w:color="auto"/>
        <w:bottom w:val="none" w:sz="0" w:space="0" w:color="auto"/>
        <w:right w:val="none" w:sz="0" w:space="0" w:color="auto"/>
      </w:divBdr>
      <w:divsChild>
        <w:div w:id="2014213652">
          <w:marLeft w:val="547"/>
          <w:marRight w:val="0"/>
          <w:marTop w:val="96"/>
          <w:marBottom w:val="0"/>
          <w:divBdr>
            <w:top w:val="none" w:sz="0" w:space="0" w:color="auto"/>
            <w:left w:val="none" w:sz="0" w:space="0" w:color="auto"/>
            <w:bottom w:val="none" w:sz="0" w:space="0" w:color="auto"/>
            <w:right w:val="none" w:sz="0" w:space="0" w:color="auto"/>
          </w:divBdr>
        </w:div>
      </w:divsChild>
    </w:div>
    <w:div w:id="367991333">
      <w:bodyDiv w:val="1"/>
      <w:marLeft w:val="0"/>
      <w:marRight w:val="0"/>
      <w:marTop w:val="0"/>
      <w:marBottom w:val="0"/>
      <w:divBdr>
        <w:top w:val="none" w:sz="0" w:space="0" w:color="auto"/>
        <w:left w:val="none" w:sz="0" w:space="0" w:color="auto"/>
        <w:bottom w:val="none" w:sz="0" w:space="0" w:color="auto"/>
        <w:right w:val="none" w:sz="0" w:space="0" w:color="auto"/>
      </w:divBdr>
      <w:divsChild>
        <w:div w:id="921140403">
          <w:marLeft w:val="547"/>
          <w:marRight w:val="0"/>
          <w:marTop w:val="96"/>
          <w:marBottom w:val="0"/>
          <w:divBdr>
            <w:top w:val="none" w:sz="0" w:space="0" w:color="auto"/>
            <w:left w:val="none" w:sz="0" w:space="0" w:color="auto"/>
            <w:bottom w:val="none" w:sz="0" w:space="0" w:color="auto"/>
            <w:right w:val="none" w:sz="0" w:space="0" w:color="auto"/>
          </w:divBdr>
        </w:div>
      </w:divsChild>
    </w:div>
    <w:div w:id="387994932">
      <w:bodyDiv w:val="1"/>
      <w:marLeft w:val="0"/>
      <w:marRight w:val="0"/>
      <w:marTop w:val="0"/>
      <w:marBottom w:val="0"/>
      <w:divBdr>
        <w:top w:val="none" w:sz="0" w:space="0" w:color="auto"/>
        <w:left w:val="none" w:sz="0" w:space="0" w:color="auto"/>
        <w:bottom w:val="none" w:sz="0" w:space="0" w:color="auto"/>
        <w:right w:val="none" w:sz="0" w:space="0" w:color="auto"/>
      </w:divBdr>
    </w:div>
    <w:div w:id="390153829">
      <w:bodyDiv w:val="1"/>
      <w:marLeft w:val="0"/>
      <w:marRight w:val="0"/>
      <w:marTop w:val="0"/>
      <w:marBottom w:val="0"/>
      <w:divBdr>
        <w:top w:val="none" w:sz="0" w:space="0" w:color="auto"/>
        <w:left w:val="none" w:sz="0" w:space="0" w:color="auto"/>
        <w:bottom w:val="none" w:sz="0" w:space="0" w:color="auto"/>
        <w:right w:val="none" w:sz="0" w:space="0" w:color="auto"/>
      </w:divBdr>
      <w:divsChild>
        <w:div w:id="477111799">
          <w:marLeft w:val="547"/>
          <w:marRight w:val="0"/>
          <w:marTop w:val="96"/>
          <w:marBottom w:val="0"/>
          <w:divBdr>
            <w:top w:val="none" w:sz="0" w:space="0" w:color="auto"/>
            <w:left w:val="none" w:sz="0" w:space="0" w:color="auto"/>
            <w:bottom w:val="none" w:sz="0" w:space="0" w:color="auto"/>
            <w:right w:val="none" w:sz="0" w:space="0" w:color="auto"/>
          </w:divBdr>
        </w:div>
      </w:divsChild>
    </w:div>
    <w:div w:id="479805415">
      <w:bodyDiv w:val="1"/>
      <w:marLeft w:val="0"/>
      <w:marRight w:val="0"/>
      <w:marTop w:val="0"/>
      <w:marBottom w:val="0"/>
      <w:divBdr>
        <w:top w:val="none" w:sz="0" w:space="0" w:color="auto"/>
        <w:left w:val="none" w:sz="0" w:space="0" w:color="auto"/>
        <w:bottom w:val="none" w:sz="0" w:space="0" w:color="auto"/>
        <w:right w:val="none" w:sz="0" w:space="0" w:color="auto"/>
      </w:divBdr>
    </w:div>
    <w:div w:id="513878750">
      <w:bodyDiv w:val="1"/>
      <w:marLeft w:val="0"/>
      <w:marRight w:val="0"/>
      <w:marTop w:val="0"/>
      <w:marBottom w:val="0"/>
      <w:divBdr>
        <w:top w:val="none" w:sz="0" w:space="0" w:color="auto"/>
        <w:left w:val="none" w:sz="0" w:space="0" w:color="auto"/>
        <w:bottom w:val="none" w:sz="0" w:space="0" w:color="auto"/>
        <w:right w:val="none" w:sz="0" w:space="0" w:color="auto"/>
      </w:divBdr>
    </w:div>
    <w:div w:id="542912257">
      <w:bodyDiv w:val="1"/>
      <w:marLeft w:val="0"/>
      <w:marRight w:val="0"/>
      <w:marTop w:val="0"/>
      <w:marBottom w:val="0"/>
      <w:divBdr>
        <w:top w:val="none" w:sz="0" w:space="0" w:color="auto"/>
        <w:left w:val="none" w:sz="0" w:space="0" w:color="auto"/>
        <w:bottom w:val="none" w:sz="0" w:space="0" w:color="auto"/>
        <w:right w:val="none" w:sz="0" w:space="0" w:color="auto"/>
      </w:divBdr>
    </w:div>
    <w:div w:id="564417179">
      <w:bodyDiv w:val="1"/>
      <w:marLeft w:val="0"/>
      <w:marRight w:val="0"/>
      <w:marTop w:val="0"/>
      <w:marBottom w:val="0"/>
      <w:divBdr>
        <w:top w:val="none" w:sz="0" w:space="0" w:color="auto"/>
        <w:left w:val="none" w:sz="0" w:space="0" w:color="auto"/>
        <w:bottom w:val="none" w:sz="0" w:space="0" w:color="auto"/>
        <w:right w:val="none" w:sz="0" w:space="0" w:color="auto"/>
      </w:divBdr>
    </w:div>
    <w:div w:id="593516138">
      <w:bodyDiv w:val="1"/>
      <w:marLeft w:val="0"/>
      <w:marRight w:val="0"/>
      <w:marTop w:val="0"/>
      <w:marBottom w:val="0"/>
      <w:divBdr>
        <w:top w:val="none" w:sz="0" w:space="0" w:color="auto"/>
        <w:left w:val="none" w:sz="0" w:space="0" w:color="auto"/>
        <w:bottom w:val="none" w:sz="0" w:space="0" w:color="auto"/>
        <w:right w:val="none" w:sz="0" w:space="0" w:color="auto"/>
      </w:divBdr>
      <w:divsChild>
        <w:div w:id="573275786">
          <w:marLeft w:val="720"/>
          <w:marRight w:val="0"/>
          <w:marTop w:val="96"/>
          <w:marBottom w:val="0"/>
          <w:divBdr>
            <w:top w:val="none" w:sz="0" w:space="0" w:color="auto"/>
            <w:left w:val="none" w:sz="0" w:space="0" w:color="auto"/>
            <w:bottom w:val="none" w:sz="0" w:space="0" w:color="auto"/>
            <w:right w:val="none" w:sz="0" w:space="0" w:color="auto"/>
          </w:divBdr>
        </w:div>
        <w:div w:id="707485149">
          <w:marLeft w:val="720"/>
          <w:marRight w:val="0"/>
          <w:marTop w:val="96"/>
          <w:marBottom w:val="0"/>
          <w:divBdr>
            <w:top w:val="none" w:sz="0" w:space="0" w:color="auto"/>
            <w:left w:val="none" w:sz="0" w:space="0" w:color="auto"/>
            <w:bottom w:val="none" w:sz="0" w:space="0" w:color="auto"/>
            <w:right w:val="none" w:sz="0" w:space="0" w:color="auto"/>
          </w:divBdr>
        </w:div>
        <w:div w:id="867835832">
          <w:marLeft w:val="720"/>
          <w:marRight w:val="0"/>
          <w:marTop w:val="96"/>
          <w:marBottom w:val="0"/>
          <w:divBdr>
            <w:top w:val="none" w:sz="0" w:space="0" w:color="auto"/>
            <w:left w:val="none" w:sz="0" w:space="0" w:color="auto"/>
            <w:bottom w:val="none" w:sz="0" w:space="0" w:color="auto"/>
            <w:right w:val="none" w:sz="0" w:space="0" w:color="auto"/>
          </w:divBdr>
        </w:div>
        <w:div w:id="1899054632">
          <w:marLeft w:val="720"/>
          <w:marRight w:val="0"/>
          <w:marTop w:val="96"/>
          <w:marBottom w:val="0"/>
          <w:divBdr>
            <w:top w:val="none" w:sz="0" w:space="0" w:color="auto"/>
            <w:left w:val="none" w:sz="0" w:space="0" w:color="auto"/>
            <w:bottom w:val="none" w:sz="0" w:space="0" w:color="auto"/>
            <w:right w:val="none" w:sz="0" w:space="0" w:color="auto"/>
          </w:divBdr>
        </w:div>
      </w:divsChild>
    </w:div>
    <w:div w:id="752622719">
      <w:bodyDiv w:val="1"/>
      <w:marLeft w:val="0"/>
      <w:marRight w:val="0"/>
      <w:marTop w:val="0"/>
      <w:marBottom w:val="0"/>
      <w:divBdr>
        <w:top w:val="none" w:sz="0" w:space="0" w:color="auto"/>
        <w:left w:val="none" w:sz="0" w:space="0" w:color="auto"/>
        <w:bottom w:val="none" w:sz="0" w:space="0" w:color="auto"/>
        <w:right w:val="none" w:sz="0" w:space="0" w:color="auto"/>
      </w:divBdr>
    </w:div>
    <w:div w:id="764807072">
      <w:bodyDiv w:val="1"/>
      <w:marLeft w:val="0"/>
      <w:marRight w:val="0"/>
      <w:marTop w:val="0"/>
      <w:marBottom w:val="0"/>
      <w:divBdr>
        <w:top w:val="none" w:sz="0" w:space="0" w:color="auto"/>
        <w:left w:val="none" w:sz="0" w:space="0" w:color="auto"/>
        <w:bottom w:val="none" w:sz="0" w:space="0" w:color="auto"/>
        <w:right w:val="none" w:sz="0" w:space="0" w:color="auto"/>
      </w:divBdr>
    </w:div>
    <w:div w:id="790977036">
      <w:bodyDiv w:val="1"/>
      <w:marLeft w:val="0"/>
      <w:marRight w:val="0"/>
      <w:marTop w:val="0"/>
      <w:marBottom w:val="0"/>
      <w:divBdr>
        <w:top w:val="none" w:sz="0" w:space="0" w:color="auto"/>
        <w:left w:val="none" w:sz="0" w:space="0" w:color="auto"/>
        <w:bottom w:val="none" w:sz="0" w:space="0" w:color="auto"/>
        <w:right w:val="none" w:sz="0" w:space="0" w:color="auto"/>
      </w:divBdr>
      <w:divsChild>
        <w:div w:id="921572168">
          <w:marLeft w:val="720"/>
          <w:marRight w:val="0"/>
          <w:marTop w:val="96"/>
          <w:marBottom w:val="0"/>
          <w:divBdr>
            <w:top w:val="none" w:sz="0" w:space="0" w:color="auto"/>
            <w:left w:val="none" w:sz="0" w:space="0" w:color="auto"/>
            <w:bottom w:val="none" w:sz="0" w:space="0" w:color="auto"/>
            <w:right w:val="none" w:sz="0" w:space="0" w:color="auto"/>
          </w:divBdr>
        </w:div>
      </w:divsChild>
    </w:div>
    <w:div w:id="838497423">
      <w:bodyDiv w:val="1"/>
      <w:marLeft w:val="0"/>
      <w:marRight w:val="0"/>
      <w:marTop w:val="0"/>
      <w:marBottom w:val="0"/>
      <w:divBdr>
        <w:top w:val="none" w:sz="0" w:space="0" w:color="auto"/>
        <w:left w:val="none" w:sz="0" w:space="0" w:color="auto"/>
        <w:bottom w:val="none" w:sz="0" w:space="0" w:color="auto"/>
        <w:right w:val="none" w:sz="0" w:space="0" w:color="auto"/>
      </w:divBdr>
    </w:div>
    <w:div w:id="842670349">
      <w:bodyDiv w:val="1"/>
      <w:marLeft w:val="0"/>
      <w:marRight w:val="0"/>
      <w:marTop w:val="0"/>
      <w:marBottom w:val="0"/>
      <w:divBdr>
        <w:top w:val="none" w:sz="0" w:space="0" w:color="auto"/>
        <w:left w:val="none" w:sz="0" w:space="0" w:color="auto"/>
        <w:bottom w:val="none" w:sz="0" w:space="0" w:color="auto"/>
        <w:right w:val="none" w:sz="0" w:space="0" w:color="auto"/>
      </w:divBdr>
    </w:div>
    <w:div w:id="1097823062">
      <w:bodyDiv w:val="1"/>
      <w:marLeft w:val="0"/>
      <w:marRight w:val="0"/>
      <w:marTop w:val="0"/>
      <w:marBottom w:val="0"/>
      <w:divBdr>
        <w:top w:val="none" w:sz="0" w:space="0" w:color="auto"/>
        <w:left w:val="none" w:sz="0" w:space="0" w:color="auto"/>
        <w:bottom w:val="none" w:sz="0" w:space="0" w:color="auto"/>
        <w:right w:val="none" w:sz="0" w:space="0" w:color="auto"/>
      </w:divBdr>
    </w:div>
    <w:div w:id="1197816978">
      <w:bodyDiv w:val="1"/>
      <w:marLeft w:val="0"/>
      <w:marRight w:val="0"/>
      <w:marTop w:val="0"/>
      <w:marBottom w:val="0"/>
      <w:divBdr>
        <w:top w:val="none" w:sz="0" w:space="0" w:color="auto"/>
        <w:left w:val="none" w:sz="0" w:space="0" w:color="auto"/>
        <w:bottom w:val="none" w:sz="0" w:space="0" w:color="auto"/>
        <w:right w:val="none" w:sz="0" w:space="0" w:color="auto"/>
      </w:divBdr>
    </w:div>
    <w:div w:id="1233546751">
      <w:bodyDiv w:val="1"/>
      <w:marLeft w:val="0"/>
      <w:marRight w:val="0"/>
      <w:marTop w:val="0"/>
      <w:marBottom w:val="0"/>
      <w:divBdr>
        <w:top w:val="none" w:sz="0" w:space="0" w:color="auto"/>
        <w:left w:val="none" w:sz="0" w:space="0" w:color="auto"/>
        <w:bottom w:val="none" w:sz="0" w:space="0" w:color="auto"/>
        <w:right w:val="none" w:sz="0" w:space="0" w:color="auto"/>
      </w:divBdr>
      <w:divsChild>
        <w:div w:id="900944780">
          <w:marLeft w:val="547"/>
          <w:marRight w:val="0"/>
          <w:marTop w:val="77"/>
          <w:marBottom w:val="0"/>
          <w:divBdr>
            <w:top w:val="none" w:sz="0" w:space="0" w:color="auto"/>
            <w:left w:val="none" w:sz="0" w:space="0" w:color="auto"/>
            <w:bottom w:val="none" w:sz="0" w:space="0" w:color="auto"/>
            <w:right w:val="none" w:sz="0" w:space="0" w:color="auto"/>
          </w:divBdr>
        </w:div>
      </w:divsChild>
    </w:div>
    <w:div w:id="1248005095">
      <w:bodyDiv w:val="1"/>
      <w:marLeft w:val="0"/>
      <w:marRight w:val="0"/>
      <w:marTop w:val="0"/>
      <w:marBottom w:val="0"/>
      <w:divBdr>
        <w:top w:val="none" w:sz="0" w:space="0" w:color="auto"/>
        <w:left w:val="none" w:sz="0" w:space="0" w:color="auto"/>
        <w:bottom w:val="none" w:sz="0" w:space="0" w:color="auto"/>
        <w:right w:val="none" w:sz="0" w:space="0" w:color="auto"/>
      </w:divBdr>
      <w:divsChild>
        <w:div w:id="815758867">
          <w:marLeft w:val="547"/>
          <w:marRight w:val="0"/>
          <w:marTop w:val="96"/>
          <w:marBottom w:val="0"/>
          <w:divBdr>
            <w:top w:val="none" w:sz="0" w:space="0" w:color="auto"/>
            <w:left w:val="none" w:sz="0" w:space="0" w:color="auto"/>
            <w:bottom w:val="none" w:sz="0" w:space="0" w:color="auto"/>
            <w:right w:val="none" w:sz="0" w:space="0" w:color="auto"/>
          </w:divBdr>
        </w:div>
      </w:divsChild>
    </w:div>
    <w:div w:id="1321956615">
      <w:bodyDiv w:val="1"/>
      <w:marLeft w:val="0"/>
      <w:marRight w:val="0"/>
      <w:marTop w:val="0"/>
      <w:marBottom w:val="0"/>
      <w:divBdr>
        <w:top w:val="none" w:sz="0" w:space="0" w:color="auto"/>
        <w:left w:val="none" w:sz="0" w:space="0" w:color="auto"/>
        <w:bottom w:val="none" w:sz="0" w:space="0" w:color="auto"/>
        <w:right w:val="none" w:sz="0" w:space="0" w:color="auto"/>
      </w:divBdr>
    </w:div>
    <w:div w:id="1457261246">
      <w:bodyDiv w:val="1"/>
      <w:marLeft w:val="0"/>
      <w:marRight w:val="0"/>
      <w:marTop w:val="0"/>
      <w:marBottom w:val="0"/>
      <w:divBdr>
        <w:top w:val="none" w:sz="0" w:space="0" w:color="auto"/>
        <w:left w:val="none" w:sz="0" w:space="0" w:color="auto"/>
        <w:bottom w:val="none" w:sz="0" w:space="0" w:color="auto"/>
        <w:right w:val="none" w:sz="0" w:space="0" w:color="auto"/>
      </w:divBdr>
    </w:div>
    <w:div w:id="1588922465">
      <w:bodyDiv w:val="1"/>
      <w:marLeft w:val="0"/>
      <w:marRight w:val="0"/>
      <w:marTop w:val="0"/>
      <w:marBottom w:val="0"/>
      <w:divBdr>
        <w:top w:val="none" w:sz="0" w:space="0" w:color="auto"/>
        <w:left w:val="none" w:sz="0" w:space="0" w:color="auto"/>
        <w:bottom w:val="none" w:sz="0" w:space="0" w:color="auto"/>
        <w:right w:val="none" w:sz="0" w:space="0" w:color="auto"/>
      </w:divBdr>
      <w:divsChild>
        <w:div w:id="232745327">
          <w:marLeft w:val="547"/>
          <w:marRight w:val="0"/>
          <w:marTop w:val="96"/>
          <w:marBottom w:val="0"/>
          <w:divBdr>
            <w:top w:val="none" w:sz="0" w:space="0" w:color="auto"/>
            <w:left w:val="none" w:sz="0" w:space="0" w:color="auto"/>
            <w:bottom w:val="none" w:sz="0" w:space="0" w:color="auto"/>
            <w:right w:val="none" w:sz="0" w:space="0" w:color="auto"/>
          </w:divBdr>
        </w:div>
      </w:divsChild>
    </w:div>
    <w:div w:id="1613518366">
      <w:bodyDiv w:val="1"/>
      <w:marLeft w:val="0"/>
      <w:marRight w:val="0"/>
      <w:marTop w:val="0"/>
      <w:marBottom w:val="0"/>
      <w:divBdr>
        <w:top w:val="none" w:sz="0" w:space="0" w:color="auto"/>
        <w:left w:val="none" w:sz="0" w:space="0" w:color="auto"/>
        <w:bottom w:val="none" w:sz="0" w:space="0" w:color="auto"/>
        <w:right w:val="none" w:sz="0" w:space="0" w:color="auto"/>
      </w:divBdr>
      <w:divsChild>
        <w:div w:id="73018985">
          <w:marLeft w:val="547"/>
          <w:marRight w:val="0"/>
          <w:marTop w:val="96"/>
          <w:marBottom w:val="0"/>
          <w:divBdr>
            <w:top w:val="none" w:sz="0" w:space="0" w:color="auto"/>
            <w:left w:val="none" w:sz="0" w:space="0" w:color="auto"/>
            <w:bottom w:val="none" w:sz="0" w:space="0" w:color="auto"/>
            <w:right w:val="none" w:sz="0" w:space="0" w:color="auto"/>
          </w:divBdr>
        </w:div>
        <w:div w:id="173691639">
          <w:marLeft w:val="547"/>
          <w:marRight w:val="0"/>
          <w:marTop w:val="96"/>
          <w:marBottom w:val="0"/>
          <w:divBdr>
            <w:top w:val="none" w:sz="0" w:space="0" w:color="auto"/>
            <w:left w:val="none" w:sz="0" w:space="0" w:color="auto"/>
            <w:bottom w:val="none" w:sz="0" w:space="0" w:color="auto"/>
            <w:right w:val="none" w:sz="0" w:space="0" w:color="auto"/>
          </w:divBdr>
        </w:div>
        <w:div w:id="376053421">
          <w:marLeft w:val="547"/>
          <w:marRight w:val="0"/>
          <w:marTop w:val="96"/>
          <w:marBottom w:val="0"/>
          <w:divBdr>
            <w:top w:val="none" w:sz="0" w:space="0" w:color="auto"/>
            <w:left w:val="none" w:sz="0" w:space="0" w:color="auto"/>
            <w:bottom w:val="none" w:sz="0" w:space="0" w:color="auto"/>
            <w:right w:val="none" w:sz="0" w:space="0" w:color="auto"/>
          </w:divBdr>
        </w:div>
        <w:div w:id="1062214123">
          <w:marLeft w:val="547"/>
          <w:marRight w:val="0"/>
          <w:marTop w:val="96"/>
          <w:marBottom w:val="0"/>
          <w:divBdr>
            <w:top w:val="none" w:sz="0" w:space="0" w:color="auto"/>
            <w:left w:val="none" w:sz="0" w:space="0" w:color="auto"/>
            <w:bottom w:val="none" w:sz="0" w:space="0" w:color="auto"/>
            <w:right w:val="none" w:sz="0" w:space="0" w:color="auto"/>
          </w:divBdr>
        </w:div>
        <w:div w:id="2080010110">
          <w:marLeft w:val="547"/>
          <w:marRight w:val="0"/>
          <w:marTop w:val="96"/>
          <w:marBottom w:val="0"/>
          <w:divBdr>
            <w:top w:val="none" w:sz="0" w:space="0" w:color="auto"/>
            <w:left w:val="none" w:sz="0" w:space="0" w:color="auto"/>
            <w:bottom w:val="none" w:sz="0" w:space="0" w:color="auto"/>
            <w:right w:val="none" w:sz="0" w:space="0" w:color="auto"/>
          </w:divBdr>
        </w:div>
      </w:divsChild>
    </w:div>
    <w:div w:id="1639799427">
      <w:bodyDiv w:val="1"/>
      <w:marLeft w:val="0"/>
      <w:marRight w:val="0"/>
      <w:marTop w:val="0"/>
      <w:marBottom w:val="0"/>
      <w:divBdr>
        <w:top w:val="none" w:sz="0" w:space="0" w:color="auto"/>
        <w:left w:val="none" w:sz="0" w:space="0" w:color="auto"/>
        <w:bottom w:val="none" w:sz="0" w:space="0" w:color="auto"/>
        <w:right w:val="none" w:sz="0" w:space="0" w:color="auto"/>
      </w:divBdr>
    </w:div>
    <w:div w:id="1654337877">
      <w:bodyDiv w:val="1"/>
      <w:marLeft w:val="0"/>
      <w:marRight w:val="0"/>
      <w:marTop w:val="0"/>
      <w:marBottom w:val="0"/>
      <w:divBdr>
        <w:top w:val="none" w:sz="0" w:space="0" w:color="auto"/>
        <w:left w:val="none" w:sz="0" w:space="0" w:color="auto"/>
        <w:bottom w:val="none" w:sz="0" w:space="0" w:color="auto"/>
        <w:right w:val="none" w:sz="0" w:space="0" w:color="auto"/>
      </w:divBdr>
    </w:div>
    <w:div w:id="1687321771">
      <w:bodyDiv w:val="1"/>
      <w:marLeft w:val="0"/>
      <w:marRight w:val="0"/>
      <w:marTop w:val="0"/>
      <w:marBottom w:val="0"/>
      <w:divBdr>
        <w:top w:val="none" w:sz="0" w:space="0" w:color="auto"/>
        <w:left w:val="none" w:sz="0" w:space="0" w:color="auto"/>
        <w:bottom w:val="none" w:sz="0" w:space="0" w:color="auto"/>
        <w:right w:val="none" w:sz="0" w:space="0" w:color="auto"/>
      </w:divBdr>
      <w:divsChild>
        <w:div w:id="1118908725">
          <w:marLeft w:val="634"/>
          <w:marRight w:val="0"/>
          <w:marTop w:val="77"/>
          <w:marBottom w:val="0"/>
          <w:divBdr>
            <w:top w:val="none" w:sz="0" w:space="0" w:color="auto"/>
            <w:left w:val="none" w:sz="0" w:space="0" w:color="auto"/>
            <w:bottom w:val="none" w:sz="0" w:space="0" w:color="auto"/>
            <w:right w:val="none" w:sz="0" w:space="0" w:color="auto"/>
          </w:divBdr>
        </w:div>
      </w:divsChild>
    </w:div>
    <w:div w:id="1742292100">
      <w:bodyDiv w:val="1"/>
      <w:marLeft w:val="0"/>
      <w:marRight w:val="0"/>
      <w:marTop w:val="0"/>
      <w:marBottom w:val="0"/>
      <w:divBdr>
        <w:top w:val="none" w:sz="0" w:space="0" w:color="auto"/>
        <w:left w:val="none" w:sz="0" w:space="0" w:color="auto"/>
        <w:bottom w:val="none" w:sz="0" w:space="0" w:color="auto"/>
        <w:right w:val="none" w:sz="0" w:space="0" w:color="auto"/>
      </w:divBdr>
    </w:div>
    <w:div w:id="1766221570">
      <w:bodyDiv w:val="1"/>
      <w:marLeft w:val="0"/>
      <w:marRight w:val="0"/>
      <w:marTop w:val="0"/>
      <w:marBottom w:val="0"/>
      <w:divBdr>
        <w:top w:val="none" w:sz="0" w:space="0" w:color="auto"/>
        <w:left w:val="none" w:sz="0" w:space="0" w:color="auto"/>
        <w:bottom w:val="none" w:sz="0" w:space="0" w:color="auto"/>
        <w:right w:val="none" w:sz="0" w:space="0" w:color="auto"/>
      </w:divBdr>
      <w:divsChild>
        <w:div w:id="927815262">
          <w:marLeft w:val="547"/>
          <w:marRight w:val="0"/>
          <w:marTop w:val="77"/>
          <w:marBottom w:val="0"/>
          <w:divBdr>
            <w:top w:val="none" w:sz="0" w:space="0" w:color="auto"/>
            <w:left w:val="none" w:sz="0" w:space="0" w:color="auto"/>
            <w:bottom w:val="none" w:sz="0" w:space="0" w:color="auto"/>
            <w:right w:val="none" w:sz="0" w:space="0" w:color="auto"/>
          </w:divBdr>
        </w:div>
      </w:divsChild>
    </w:div>
    <w:div w:id="1851020839">
      <w:bodyDiv w:val="1"/>
      <w:marLeft w:val="0"/>
      <w:marRight w:val="0"/>
      <w:marTop w:val="0"/>
      <w:marBottom w:val="0"/>
      <w:divBdr>
        <w:top w:val="none" w:sz="0" w:space="0" w:color="auto"/>
        <w:left w:val="none" w:sz="0" w:space="0" w:color="auto"/>
        <w:bottom w:val="none" w:sz="0" w:space="0" w:color="auto"/>
        <w:right w:val="none" w:sz="0" w:space="0" w:color="auto"/>
      </w:divBdr>
      <w:divsChild>
        <w:div w:id="893352735">
          <w:marLeft w:val="547"/>
          <w:marRight w:val="0"/>
          <w:marTop w:val="96"/>
          <w:marBottom w:val="0"/>
          <w:divBdr>
            <w:top w:val="none" w:sz="0" w:space="0" w:color="auto"/>
            <w:left w:val="none" w:sz="0" w:space="0" w:color="auto"/>
            <w:bottom w:val="none" w:sz="0" w:space="0" w:color="auto"/>
            <w:right w:val="none" w:sz="0" w:space="0" w:color="auto"/>
          </w:divBdr>
        </w:div>
      </w:divsChild>
    </w:div>
    <w:div w:id="2077237959">
      <w:bodyDiv w:val="1"/>
      <w:marLeft w:val="0"/>
      <w:marRight w:val="0"/>
      <w:marTop w:val="0"/>
      <w:marBottom w:val="0"/>
      <w:divBdr>
        <w:top w:val="none" w:sz="0" w:space="0" w:color="auto"/>
        <w:left w:val="none" w:sz="0" w:space="0" w:color="auto"/>
        <w:bottom w:val="none" w:sz="0" w:space="0" w:color="auto"/>
        <w:right w:val="none" w:sz="0" w:space="0" w:color="auto"/>
      </w:divBdr>
    </w:div>
    <w:div w:id="2112434158">
      <w:bodyDiv w:val="1"/>
      <w:marLeft w:val="0"/>
      <w:marRight w:val="0"/>
      <w:marTop w:val="0"/>
      <w:marBottom w:val="0"/>
      <w:divBdr>
        <w:top w:val="none" w:sz="0" w:space="0" w:color="auto"/>
        <w:left w:val="none" w:sz="0" w:space="0" w:color="auto"/>
        <w:bottom w:val="none" w:sz="0" w:space="0" w:color="auto"/>
        <w:right w:val="none" w:sz="0" w:space="0" w:color="auto"/>
      </w:divBdr>
      <w:divsChild>
        <w:div w:id="759716120">
          <w:marLeft w:val="547"/>
          <w:marRight w:val="0"/>
          <w:marTop w:val="96"/>
          <w:marBottom w:val="0"/>
          <w:divBdr>
            <w:top w:val="none" w:sz="0" w:space="0" w:color="auto"/>
            <w:left w:val="none" w:sz="0" w:space="0" w:color="auto"/>
            <w:bottom w:val="none" w:sz="0" w:space="0" w:color="auto"/>
            <w:right w:val="none" w:sz="0" w:space="0" w:color="auto"/>
          </w:divBdr>
        </w:div>
      </w:divsChild>
    </w:div>
    <w:div w:id="2125296734">
      <w:bodyDiv w:val="1"/>
      <w:marLeft w:val="0"/>
      <w:marRight w:val="0"/>
      <w:marTop w:val="0"/>
      <w:marBottom w:val="0"/>
      <w:divBdr>
        <w:top w:val="none" w:sz="0" w:space="0" w:color="auto"/>
        <w:left w:val="none" w:sz="0" w:space="0" w:color="auto"/>
        <w:bottom w:val="none" w:sz="0" w:space="0" w:color="auto"/>
        <w:right w:val="none" w:sz="0" w:space="0" w:color="auto"/>
      </w:divBdr>
    </w:div>
    <w:div w:id="2141680521">
      <w:bodyDiv w:val="1"/>
      <w:marLeft w:val="0"/>
      <w:marRight w:val="0"/>
      <w:marTop w:val="0"/>
      <w:marBottom w:val="0"/>
      <w:divBdr>
        <w:top w:val="none" w:sz="0" w:space="0" w:color="auto"/>
        <w:left w:val="none" w:sz="0" w:space="0" w:color="auto"/>
        <w:bottom w:val="none" w:sz="0" w:space="0" w:color="auto"/>
        <w:right w:val="none" w:sz="0" w:space="0" w:color="auto"/>
      </w:divBdr>
      <w:divsChild>
        <w:div w:id="105151417">
          <w:marLeft w:val="720"/>
          <w:marRight w:val="0"/>
          <w:marTop w:val="96"/>
          <w:marBottom w:val="0"/>
          <w:divBdr>
            <w:top w:val="none" w:sz="0" w:space="0" w:color="auto"/>
            <w:left w:val="none" w:sz="0" w:space="0" w:color="auto"/>
            <w:bottom w:val="none" w:sz="0" w:space="0" w:color="auto"/>
            <w:right w:val="none" w:sz="0" w:space="0" w:color="auto"/>
          </w:divBdr>
        </w:div>
        <w:div w:id="566260937">
          <w:marLeft w:val="720"/>
          <w:marRight w:val="0"/>
          <w:marTop w:val="96"/>
          <w:marBottom w:val="0"/>
          <w:divBdr>
            <w:top w:val="none" w:sz="0" w:space="0" w:color="auto"/>
            <w:left w:val="none" w:sz="0" w:space="0" w:color="auto"/>
            <w:bottom w:val="none" w:sz="0" w:space="0" w:color="auto"/>
            <w:right w:val="none" w:sz="0" w:space="0" w:color="auto"/>
          </w:divBdr>
        </w:div>
        <w:div w:id="1823348392">
          <w:marLeft w:val="720"/>
          <w:marRight w:val="0"/>
          <w:marTop w:val="96"/>
          <w:marBottom w:val="0"/>
          <w:divBdr>
            <w:top w:val="none" w:sz="0" w:space="0" w:color="auto"/>
            <w:left w:val="none" w:sz="0" w:space="0" w:color="auto"/>
            <w:bottom w:val="none" w:sz="0" w:space="0" w:color="auto"/>
            <w:right w:val="none" w:sz="0" w:space="0" w:color="auto"/>
          </w:divBdr>
        </w:div>
        <w:div w:id="1997487049">
          <w:marLeft w:val="720"/>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hyperlink" Target="http://www.morganclaypool.com/doi/abs/10.2200/S00209ED1V01Y200907CAC008?journalCode=cac" TargetMode="External"/><Relationship Id="rId21" Type="http://schemas.openxmlformats.org/officeDocument/2006/relationships/image" Target="media/image11.png"/><Relationship Id="rId34" Type="http://schemas.openxmlformats.org/officeDocument/2006/relationships/oleObject" Target="embeddings/oleObject2.bin"/><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wmf"/><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emf"/><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hyperlink" Target="http://www.crazyengineers.com/forum/computer-science-engineering/38059-computer-architecture-question-bank.html"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1.emf"/><Relationship Id="rId48" Type="http://schemas.openxmlformats.org/officeDocument/2006/relationships/image" Target="media/image35.emf"/><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image" Target="media/image27.emf"/><Relationship Id="rId46" Type="http://schemas.openxmlformats.org/officeDocument/2006/relationships/image" Target="media/image33.wmf"/><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oleObject" Target="embeddings/Microsoft_Excel_97-2003_Worksheet1.xls"/><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52745-B0AE-4503-B999-AFABB37B2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94</Pages>
  <Words>17453</Words>
  <Characters>99487</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mbolic</dc:creator>
  <cp:keywords/>
  <dc:description/>
  <cp:lastModifiedBy>mbolic</cp:lastModifiedBy>
  <cp:revision>19</cp:revision>
  <dcterms:created xsi:type="dcterms:W3CDTF">2013-11-27T01:52:00Z</dcterms:created>
  <dcterms:modified xsi:type="dcterms:W3CDTF">2013-12-01T06:26:00Z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